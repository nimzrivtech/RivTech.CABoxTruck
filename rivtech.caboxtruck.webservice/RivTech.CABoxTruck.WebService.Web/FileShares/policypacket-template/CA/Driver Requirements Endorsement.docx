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8964D" w14:textId="77777777" w:rsidR="00367512" w:rsidRPr="007D3A47" w:rsidRDefault="00367512" w:rsidP="00367512">
      <w:pPr>
        <w:rPr>
          <w:rFonts w:eastAsia="Arial"/>
          <w:b/>
          <w:color w:val="363435"/>
          <w:spacing w:val="-7"/>
        </w:rPr>
      </w:pPr>
      <w:bookmarkStart w:id="0" w:name="_Hlk75872121"/>
      <w:r w:rsidRPr="007D3A47">
        <w:rPr>
          <w:rFonts w:eastAsia="Arial"/>
          <w:b/>
          <w:color w:val="363435"/>
          <w:spacing w:val="-7"/>
        </w:rPr>
        <w:t>Insured Name</w:t>
      </w:r>
      <w:r w:rsidRPr="007D3A47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7D3A47">
        <w:rPr>
          <w:rFonts w:eastAsia="Arial"/>
          <w:b/>
          <w:color w:val="363435"/>
          <w:spacing w:val="-7"/>
        </w:rPr>
        <w:t xml:space="preserve"> </w:t>
      </w:r>
    </w:p>
    <w:p w14:paraId="11EACCFC" w14:textId="77777777" w:rsidR="00367512" w:rsidRPr="007D3A47" w:rsidRDefault="00367512" w:rsidP="00367512">
      <w:pPr>
        <w:rPr>
          <w:rFonts w:eastAsia="Arial"/>
          <w:b/>
          <w:color w:val="363435"/>
          <w:spacing w:val="-7"/>
        </w:rPr>
      </w:pPr>
      <w:r w:rsidRPr="007D3A47">
        <w:rPr>
          <w:rFonts w:eastAsia="Arial"/>
          <w:b/>
          <w:color w:val="363435"/>
          <w:spacing w:val="-7"/>
        </w:rPr>
        <w:t>Effective Date</w:t>
      </w:r>
      <w:r w:rsidRPr="007D3A47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77C69E2F" w14:textId="77777777" w:rsidR="00367512" w:rsidRPr="007D3A47" w:rsidRDefault="00367512" w:rsidP="00367512">
      <w:pPr>
        <w:rPr>
          <w:rFonts w:eastAsia="Arial"/>
          <w:b/>
          <w:color w:val="363435"/>
          <w:spacing w:val="-7"/>
        </w:rPr>
      </w:pPr>
      <w:r w:rsidRPr="007D3A47">
        <w:rPr>
          <w:rFonts w:eastAsia="Arial"/>
          <w:b/>
          <w:color w:val="363435"/>
          <w:spacing w:val="-7"/>
        </w:rPr>
        <w:t>Policy Period</w:t>
      </w:r>
      <w:r w:rsidRPr="007D3A47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19AF6B96" w14:textId="0C3D849F" w:rsidR="00367512" w:rsidRPr="007D3A47" w:rsidRDefault="00367512" w:rsidP="00367512">
      <w:pPr>
        <w:rPr>
          <w:rFonts w:eastAsia="Arial"/>
          <w:b/>
          <w:color w:val="363435"/>
          <w:spacing w:val="-7"/>
        </w:rPr>
      </w:pPr>
      <w:r w:rsidRPr="007D3A47">
        <w:rPr>
          <w:rFonts w:eastAsia="Arial"/>
          <w:b/>
          <w:color w:val="363435"/>
          <w:spacing w:val="-7"/>
        </w:rPr>
        <w:t>Policy Number</w:t>
      </w:r>
      <w:r w:rsidRPr="007D3A47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7D3A47">
        <w:rPr>
          <w:rFonts w:eastAsia="Arial"/>
          <w:b/>
          <w:color w:val="363435"/>
          <w:spacing w:val="-7"/>
        </w:rPr>
        <w:t xml:space="preserve">  </w:t>
      </w:r>
    </w:p>
    <w:p w14:paraId="2F157A91" w14:textId="37EBE441" w:rsidR="00367512" w:rsidRPr="007D3A47" w:rsidRDefault="00367512" w:rsidP="00367512">
      <w:pPr>
        <w:rPr>
          <w:rFonts w:eastAsia="Arial"/>
          <w:b/>
          <w:color w:val="363435"/>
          <w:spacing w:val="-7"/>
        </w:rPr>
      </w:pPr>
    </w:p>
    <w:p w14:paraId="6FA05E30" w14:textId="77777777" w:rsidR="00367512" w:rsidRPr="007D3A47" w:rsidRDefault="00367512" w:rsidP="00367512">
      <w:pPr>
        <w:rPr>
          <w:rFonts w:eastAsia="Arial"/>
          <w:b/>
          <w:color w:val="363435"/>
          <w:spacing w:val="-7"/>
        </w:rPr>
      </w:pPr>
    </w:p>
    <w:bookmarkEnd w:id="0"/>
    <w:p w14:paraId="797FF328" w14:textId="781982C3" w:rsidR="005616A9" w:rsidRPr="007D3A47" w:rsidRDefault="000F61A4" w:rsidP="007D3A47">
      <w:pPr>
        <w:spacing w:before="9"/>
        <w:ind w:right="4"/>
        <w:jc w:val="center"/>
        <w:rPr>
          <w:sz w:val="22"/>
          <w:szCs w:val="22"/>
        </w:rPr>
      </w:pPr>
      <w:r w:rsidRPr="007D3A47">
        <w:rPr>
          <w:b/>
          <w:spacing w:val="-1"/>
          <w:sz w:val="22"/>
          <w:szCs w:val="22"/>
        </w:rPr>
        <w:t>T</w:t>
      </w:r>
      <w:r w:rsidRPr="007D3A47">
        <w:rPr>
          <w:b/>
          <w:spacing w:val="1"/>
          <w:sz w:val="22"/>
          <w:szCs w:val="22"/>
        </w:rPr>
        <w:t>H</w:t>
      </w:r>
      <w:r w:rsidRPr="007D3A47">
        <w:rPr>
          <w:b/>
          <w:spacing w:val="-1"/>
          <w:sz w:val="22"/>
          <w:szCs w:val="22"/>
        </w:rPr>
        <w:t>I</w:t>
      </w:r>
      <w:r w:rsidRPr="007D3A47">
        <w:rPr>
          <w:b/>
          <w:sz w:val="22"/>
          <w:szCs w:val="22"/>
        </w:rPr>
        <w:t>S</w:t>
      </w:r>
      <w:r w:rsidRPr="007D3A47">
        <w:rPr>
          <w:b/>
          <w:spacing w:val="-7"/>
          <w:sz w:val="22"/>
          <w:szCs w:val="22"/>
        </w:rPr>
        <w:t xml:space="preserve"> </w:t>
      </w:r>
      <w:r w:rsidRPr="007D3A47">
        <w:rPr>
          <w:b/>
          <w:spacing w:val="-1"/>
          <w:w w:val="99"/>
          <w:sz w:val="22"/>
          <w:szCs w:val="22"/>
        </w:rPr>
        <w:t>E</w:t>
      </w:r>
      <w:r w:rsidRPr="007D3A47">
        <w:rPr>
          <w:b/>
          <w:w w:val="99"/>
          <w:sz w:val="22"/>
          <w:szCs w:val="22"/>
        </w:rPr>
        <w:t>ND</w:t>
      </w:r>
      <w:r w:rsidRPr="007D3A47">
        <w:rPr>
          <w:b/>
          <w:spacing w:val="1"/>
          <w:w w:val="99"/>
          <w:sz w:val="22"/>
          <w:szCs w:val="22"/>
        </w:rPr>
        <w:t>O</w:t>
      </w:r>
      <w:r w:rsidRPr="007D3A47">
        <w:rPr>
          <w:b/>
          <w:spacing w:val="3"/>
          <w:w w:val="99"/>
          <w:sz w:val="22"/>
          <w:szCs w:val="22"/>
        </w:rPr>
        <w:t>R</w:t>
      </w:r>
      <w:r w:rsidRPr="007D3A47">
        <w:rPr>
          <w:b/>
          <w:spacing w:val="2"/>
          <w:w w:val="99"/>
          <w:sz w:val="22"/>
          <w:szCs w:val="22"/>
        </w:rPr>
        <w:t>S</w:t>
      </w:r>
      <w:r w:rsidRPr="007D3A47">
        <w:rPr>
          <w:b/>
          <w:spacing w:val="-1"/>
          <w:w w:val="99"/>
          <w:sz w:val="22"/>
          <w:szCs w:val="22"/>
        </w:rPr>
        <w:t>E</w:t>
      </w:r>
      <w:r w:rsidRPr="007D3A47">
        <w:rPr>
          <w:b/>
          <w:spacing w:val="5"/>
          <w:w w:val="99"/>
          <w:sz w:val="22"/>
          <w:szCs w:val="22"/>
        </w:rPr>
        <w:t>M</w:t>
      </w:r>
      <w:r w:rsidRPr="007D3A47">
        <w:rPr>
          <w:b/>
          <w:spacing w:val="-1"/>
          <w:w w:val="99"/>
          <w:sz w:val="22"/>
          <w:szCs w:val="22"/>
        </w:rPr>
        <w:t>E</w:t>
      </w:r>
      <w:r w:rsidRPr="007D3A47">
        <w:rPr>
          <w:b/>
          <w:spacing w:val="3"/>
          <w:w w:val="99"/>
          <w:sz w:val="22"/>
          <w:szCs w:val="22"/>
        </w:rPr>
        <w:t>N</w:t>
      </w:r>
      <w:r w:rsidRPr="007D3A47">
        <w:rPr>
          <w:b/>
          <w:w w:val="99"/>
          <w:sz w:val="22"/>
          <w:szCs w:val="22"/>
        </w:rPr>
        <w:t>T</w:t>
      </w:r>
      <w:r w:rsidRPr="007D3A47">
        <w:rPr>
          <w:b/>
          <w:spacing w:val="-16"/>
          <w:w w:val="99"/>
          <w:sz w:val="22"/>
          <w:szCs w:val="22"/>
        </w:rPr>
        <w:t xml:space="preserve"> </w:t>
      </w:r>
      <w:r w:rsidRPr="007D3A47">
        <w:rPr>
          <w:b/>
          <w:sz w:val="22"/>
          <w:szCs w:val="22"/>
        </w:rPr>
        <w:t>C</w:t>
      </w:r>
      <w:r w:rsidRPr="007D3A47">
        <w:rPr>
          <w:b/>
          <w:spacing w:val="6"/>
          <w:sz w:val="22"/>
          <w:szCs w:val="22"/>
        </w:rPr>
        <w:t>H</w:t>
      </w:r>
      <w:r w:rsidRPr="007D3A47">
        <w:rPr>
          <w:b/>
          <w:sz w:val="22"/>
          <w:szCs w:val="22"/>
        </w:rPr>
        <w:t>AN</w:t>
      </w:r>
      <w:r w:rsidRPr="007D3A47">
        <w:rPr>
          <w:b/>
          <w:spacing w:val="1"/>
          <w:sz w:val="22"/>
          <w:szCs w:val="22"/>
        </w:rPr>
        <w:t>G</w:t>
      </w:r>
      <w:r w:rsidRPr="007D3A47">
        <w:rPr>
          <w:b/>
          <w:spacing w:val="-1"/>
          <w:sz w:val="22"/>
          <w:szCs w:val="22"/>
        </w:rPr>
        <w:t>E</w:t>
      </w:r>
      <w:r w:rsidRPr="007D3A47">
        <w:rPr>
          <w:b/>
          <w:sz w:val="22"/>
          <w:szCs w:val="22"/>
        </w:rPr>
        <w:t>S</w:t>
      </w:r>
      <w:r w:rsidRPr="007D3A47">
        <w:rPr>
          <w:b/>
          <w:spacing w:val="-17"/>
          <w:sz w:val="22"/>
          <w:szCs w:val="22"/>
        </w:rPr>
        <w:t xml:space="preserve"> </w:t>
      </w:r>
      <w:r w:rsidRPr="007D3A47">
        <w:rPr>
          <w:b/>
          <w:spacing w:val="-1"/>
          <w:sz w:val="22"/>
          <w:szCs w:val="22"/>
        </w:rPr>
        <w:t>T</w:t>
      </w:r>
      <w:r w:rsidRPr="007D3A47">
        <w:rPr>
          <w:b/>
          <w:spacing w:val="3"/>
          <w:sz w:val="22"/>
          <w:szCs w:val="22"/>
        </w:rPr>
        <w:t>H</w:t>
      </w:r>
      <w:r w:rsidRPr="007D3A47">
        <w:rPr>
          <w:b/>
          <w:sz w:val="22"/>
          <w:szCs w:val="22"/>
        </w:rPr>
        <w:t>E</w:t>
      </w:r>
      <w:r w:rsidRPr="007D3A47">
        <w:rPr>
          <w:b/>
          <w:spacing w:val="-9"/>
          <w:sz w:val="22"/>
          <w:szCs w:val="22"/>
        </w:rPr>
        <w:t xml:space="preserve"> </w:t>
      </w:r>
      <w:r w:rsidRPr="007D3A47">
        <w:rPr>
          <w:b/>
          <w:spacing w:val="1"/>
          <w:sz w:val="22"/>
          <w:szCs w:val="22"/>
        </w:rPr>
        <w:t>P</w:t>
      </w:r>
      <w:r w:rsidRPr="007D3A47">
        <w:rPr>
          <w:b/>
          <w:spacing w:val="3"/>
          <w:sz w:val="22"/>
          <w:szCs w:val="22"/>
        </w:rPr>
        <w:t>O</w:t>
      </w:r>
      <w:r w:rsidRPr="007D3A47">
        <w:rPr>
          <w:b/>
          <w:spacing w:val="-1"/>
          <w:sz w:val="22"/>
          <w:szCs w:val="22"/>
        </w:rPr>
        <w:t>LI</w:t>
      </w:r>
      <w:r w:rsidRPr="007D3A47">
        <w:rPr>
          <w:b/>
          <w:sz w:val="22"/>
          <w:szCs w:val="22"/>
        </w:rPr>
        <w:t>CY.</w:t>
      </w:r>
      <w:r w:rsidRPr="007D3A47">
        <w:rPr>
          <w:b/>
          <w:spacing w:val="-14"/>
          <w:sz w:val="22"/>
          <w:szCs w:val="22"/>
        </w:rPr>
        <w:t xml:space="preserve"> </w:t>
      </w:r>
      <w:r w:rsidR="007D3A47">
        <w:rPr>
          <w:b/>
          <w:spacing w:val="-14"/>
          <w:sz w:val="22"/>
          <w:szCs w:val="22"/>
        </w:rPr>
        <w:t xml:space="preserve"> </w:t>
      </w:r>
      <w:r w:rsidRPr="007D3A47">
        <w:rPr>
          <w:b/>
          <w:spacing w:val="3"/>
          <w:sz w:val="22"/>
          <w:szCs w:val="22"/>
        </w:rPr>
        <w:t>P</w:t>
      </w:r>
      <w:r w:rsidRPr="007D3A47">
        <w:rPr>
          <w:b/>
          <w:spacing w:val="2"/>
          <w:sz w:val="22"/>
          <w:szCs w:val="22"/>
        </w:rPr>
        <w:t>L</w:t>
      </w:r>
      <w:r w:rsidRPr="007D3A47">
        <w:rPr>
          <w:b/>
          <w:spacing w:val="-1"/>
          <w:sz w:val="22"/>
          <w:szCs w:val="22"/>
        </w:rPr>
        <w:t>E</w:t>
      </w:r>
      <w:r w:rsidRPr="007D3A47">
        <w:rPr>
          <w:b/>
          <w:sz w:val="22"/>
          <w:szCs w:val="22"/>
        </w:rPr>
        <w:t>A</w:t>
      </w:r>
      <w:r w:rsidRPr="007D3A47">
        <w:rPr>
          <w:b/>
          <w:spacing w:val="2"/>
          <w:sz w:val="22"/>
          <w:szCs w:val="22"/>
        </w:rPr>
        <w:t>S</w:t>
      </w:r>
      <w:r w:rsidRPr="007D3A47">
        <w:rPr>
          <w:b/>
          <w:sz w:val="22"/>
          <w:szCs w:val="22"/>
        </w:rPr>
        <w:t>E</w:t>
      </w:r>
      <w:r w:rsidRPr="007D3A47">
        <w:rPr>
          <w:b/>
          <w:spacing w:val="-18"/>
          <w:sz w:val="22"/>
          <w:szCs w:val="22"/>
        </w:rPr>
        <w:t xml:space="preserve"> </w:t>
      </w:r>
      <w:r w:rsidRPr="007D3A47">
        <w:rPr>
          <w:b/>
          <w:spacing w:val="3"/>
          <w:sz w:val="22"/>
          <w:szCs w:val="22"/>
        </w:rPr>
        <w:t>R</w:t>
      </w:r>
      <w:r w:rsidRPr="007D3A47">
        <w:rPr>
          <w:b/>
          <w:spacing w:val="2"/>
          <w:sz w:val="22"/>
          <w:szCs w:val="22"/>
        </w:rPr>
        <w:t>E</w:t>
      </w:r>
      <w:r w:rsidRPr="007D3A47">
        <w:rPr>
          <w:b/>
          <w:sz w:val="22"/>
          <w:szCs w:val="22"/>
        </w:rPr>
        <w:t>AD</w:t>
      </w:r>
      <w:r w:rsidRPr="007D3A47">
        <w:rPr>
          <w:b/>
          <w:spacing w:val="-10"/>
          <w:sz w:val="22"/>
          <w:szCs w:val="22"/>
        </w:rPr>
        <w:t xml:space="preserve"> </w:t>
      </w:r>
      <w:r w:rsidRPr="007D3A47">
        <w:rPr>
          <w:b/>
          <w:spacing w:val="4"/>
          <w:sz w:val="22"/>
          <w:szCs w:val="22"/>
        </w:rPr>
        <w:t>I</w:t>
      </w:r>
      <w:r w:rsidRPr="007D3A47">
        <w:rPr>
          <w:b/>
          <w:sz w:val="22"/>
          <w:szCs w:val="22"/>
        </w:rPr>
        <w:t>T</w:t>
      </w:r>
      <w:r w:rsidRPr="007D3A47">
        <w:rPr>
          <w:b/>
          <w:spacing w:val="-2"/>
          <w:sz w:val="22"/>
          <w:szCs w:val="22"/>
        </w:rPr>
        <w:t xml:space="preserve"> </w:t>
      </w:r>
      <w:r w:rsidRPr="007D3A47">
        <w:rPr>
          <w:b/>
          <w:spacing w:val="2"/>
          <w:w w:val="96"/>
          <w:sz w:val="22"/>
          <w:szCs w:val="22"/>
        </w:rPr>
        <w:t>CA</w:t>
      </w:r>
      <w:r w:rsidRPr="007D3A47">
        <w:rPr>
          <w:b/>
          <w:spacing w:val="7"/>
          <w:w w:val="96"/>
          <w:sz w:val="22"/>
          <w:szCs w:val="22"/>
        </w:rPr>
        <w:t>R</w:t>
      </w:r>
      <w:r w:rsidRPr="007D3A47">
        <w:rPr>
          <w:b/>
          <w:spacing w:val="1"/>
          <w:w w:val="96"/>
          <w:sz w:val="22"/>
          <w:szCs w:val="22"/>
        </w:rPr>
        <w:t>E</w:t>
      </w:r>
      <w:r w:rsidRPr="007D3A47">
        <w:rPr>
          <w:b/>
          <w:spacing w:val="4"/>
          <w:w w:val="96"/>
          <w:sz w:val="22"/>
          <w:szCs w:val="22"/>
        </w:rPr>
        <w:t>F</w:t>
      </w:r>
      <w:r w:rsidRPr="007D3A47">
        <w:rPr>
          <w:b/>
          <w:spacing w:val="5"/>
          <w:w w:val="96"/>
          <w:sz w:val="22"/>
          <w:szCs w:val="22"/>
        </w:rPr>
        <w:t>UL</w:t>
      </w:r>
      <w:r w:rsidRPr="007D3A47">
        <w:rPr>
          <w:b/>
          <w:spacing w:val="1"/>
          <w:w w:val="96"/>
          <w:sz w:val="22"/>
          <w:szCs w:val="22"/>
        </w:rPr>
        <w:t>L</w:t>
      </w:r>
      <w:r w:rsidRPr="007D3A47">
        <w:rPr>
          <w:b/>
          <w:w w:val="96"/>
          <w:sz w:val="22"/>
          <w:szCs w:val="22"/>
        </w:rPr>
        <w:t>Y</w:t>
      </w:r>
      <w:r w:rsidR="007D3A47">
        <w:rPr>
          <w:b/>
          <w:w w:val="96"/>
          <w:sz w:val="22"/>
          <w:szCs w:val="22"/>
        </w:rPr>
        <w:t>.</w:t>
      </w:r>
    </w:p>
    <w:p w14:paraId="3CA03B65" w14:textId="77777777" w:rsidR="005616A9" w:rsidRPr="007D3A47" w:rsidRDefault="005616A9">
      <w:pPr>
        <w:spacing w:before="7" w:line="220" w:lineRule="exact"/>
        <w:rPr>
          <w:sz w:val="22"/>
          <w:szCs w:val="22"/>
        </w:rPr>
      </w:pPr>
    </w:p>
    <w:p w14:paraId="6A1360E3" w14:textId="77777777" w:rsidR="005616A9" w:rsidRPr="007D3A47" w:rsidRDefault="000F61A4" w:rsidP="007D3A47">
      <w:pPr>
        <w:ind w:right="4"/>
        <w:jc w:val="center"/>
        <w:rPr>
          <w:sz w:val="32"/>
          <w:szCs w:val="32"/>
        </w:rPr>
      </w:pPr>
      <w:r w:rsidRPr="007D3A47">
        <w:rPr>
          <w:b/>
          <w:sz w:val="32"/>
          <w:szCs w:val="32"/>
        </w:rPr>
        <w:t>PO</w:t>
      </w:r>
      <w:r w:rsidRPr="007D3A47">
        <w:rPr>
          <w:b/>
          <w:spacing w:val="1"/>
          <w:sz w:val="32"/>
          <w:szCs w:val="32"/>
        </w:rPr>
        <w:t>L</w:t>
      </w:r>
      <w:r w:rsidRPr="007D3A47">
        <w:rPr>
          <w:b/>
          <w:sz w:val="32"/>
          <w:szCs w:val="32"/>
        </w:rPr>
        <w:t>ICY</w:t>
      </w:r>
      <w:r w:rsidRPr="007D3A47">
        <w:rPr>
          <w:b/>
          <w:spacing w:val="-1"/>
          <w:sz w:val="32"/>
          <w:szCs w:val="32"/>
        </w:rPr>
        <w:t xml:space="preserve"> </w:t>
      </w:r>
      <w:r w:rsidRPr="007D3A47">
        <w:rPr>
          <w:b/>
          <w:sz w:val="32"/>
          <w:szCs w:val="32"/>
        </w:rPr>
        <w:t>REQUI</w:t>
      </w:r>
      <w:r w:rsidRPr="007D3A47">
        <w:rPr>
          <w:b/>
          <w:spacing w:val="-1"/>
          <w:sz w:val="32"/>
          <w:szCs w:val="32"/>
        </w:rPr>
        <w:t>R</w:t>
      </w:r>
      <w:r w:rsidRPr="007D3A47">
        <w:rPr>
          <w:b/>
          <w:sz w:val="32"/>
          <w:szCs w:val="32"/>
        </w:rPr>
        <w:t>E</w:t>
      </w:r>
      <w:r w:rsidRPr="007D3A47">
        <w:rPr>
          <w:b/>
          <w:spacing w:val="-1"/>
          <w:sz w:val="32"/>
          <w:szCs w:val="32"/>
        </w:rPr>
        <w:t>M</w:t>
      </w:r>
      <w:r w:rsidRPr="007D3A47">
        <w:rPr>
          <w:b/>
          <w:sz w:val="32"/>
          <w:szCs w:val="32"/>
        </w:rPr>
        <w:t>ENTS</w:t>
      </w:r>
      <w:r w:rsidRPr="007D3A47">
        <w:rPr>
          <w:b/>
          <w:spacing w:val="3"/>
          <w:sz w:val="32"/>
          <w:szCs w:val="32"/>
        </w:rPr>
        <w:t xml:space="preserve"> </w:t>
      </w:r>
      <w:r w:rsidRPr="007D3A47">
        <w:rPr>
          <w:b/>
          <w:sz w:val="32"/>
          <w:szCs w:val="32"/>
        </w:rPr>
        <w:t>A</w:t>
      </w:r>
      <w:r w:rsidRPr="007D3A47">
        <w:rPr>
          <w:b/>
          <w:spacing w:val="-1"/>
          <w:sz w:val="32"/>
          <w:szCs w:val="32"/>
        </w:rPr>
        <w:t>N</w:t>
      </w:r>
      <w:r w:rsidRPr="007D3A47">
        <w:rPr>
          <w:b/>
          <w:sz w:val="32"/>
          <w:szCs w:val="32"/>
        </w:rPr>
        <w:t xml:space="preserve">D </w:t>
      </w:r>
      <w:r w:rsidRPr="007D3A47">
        <w:rPr>
          <w:b/>
          <w:spacing w:val="-1"/>
          <w:sz w:val="32"/>
          <w:szCs w:val="32"/>
        </w:rPr>
        <w:t>C</w:t>
      </w:r>
      <w:r w:rsidRPr="007D3A47">
        <w:rPr>
          <w:b/>
          <w:sz w:val="32"/>
          <w:szCs w:val="32"/>
        </w:rPr>
        <w:t>ONDITIONS</w:t>
      </w:r>
    </w:p>
    <w:p w14:paraId="0478E472" w14:textId="77777777" w:rsidR="005616A9" w:rsidRPr="007D3A47" w:rsidRDefault="005616A9">
      <w:pPr>
        <w:spacing w:before="17" w:line="260" w:lineRule="exact"/>
        <w:rPr>
          <w:sz w:val="32"/>
          <w:szCs w:val="32"/>
        </w:rPr>
      </w:pPr>
    </w:p>
    <w:p w14:paraId="2CE0A62F" w14:textId="77777777" w:rsidR="005616A9" w:rsidRPr="007D3A47" w:rsidRDefault="000F61A4" w:rsidP="007D3A47">
      <w:pPr>
        <w:spacing w:line="220" w:lineRule="exact"/>
      </w:pPr>
      <w:r w:rsidRPr="007D3A47">
        <w:rPr>
          <w:b/>
          <w:spacing w:val="1"/>
          <w:position w:val="-1"/>
        </w:rPr>
        <w:t>1</w:t>
      </w:r>
      <w:r w:rsidRPr="007D3A47">
        <w:rPr>
          <w:b/>
          <w:position w:val="-1"/>
        </w:rPr>
        <w:t xml:space="preserve">.   </w:t>
      </w:r>
      <w:r w:rsidRPr="007D3A47">
        <w:rPr>
          <w:b/>
          <w:spacing w:val="7"/>
          <w:position w:val="-1"/>
        </w:rPr>
        <w:t xml:space="preserve"> </w:t>
      </w:r>
      <w:r w:rsidRPr="007D3A47">
        <w:rPr>
          <w:b/>
          <w:position w:val="-1"/>
        </w:rPr>
        <w:t>DRI</w:t>
      </w:r>
      <w:r w:rsidRPr="007D3A47">
        <w:rPr>
          <w:b/>
          <w:spacing w:val="2"/>
          <w:position w:val="-1"/>
        </w:rPr>
        <w:t>V</w:t>
      </w:r>
      <w:r w:rsidRPr="007D3A47">
        <w:rPr>
          <w:b/>
          <w:spacing w:val="-1"/>
          <w:position w:val="-1"/>
        </w:rPr>
        <w:t>E</w:t>
      </w:r>
      <w:r w:rsidRPr="007D3A47">
        <w:rPr>
          <w:b/>
          <w:position w:val="-1"/>
        </w:rPr>
        <w:t>R</w:t>
      </w:r>
      <w:r w:rsidRPr="007D3A47">
        <w:rPr>
          <w:b/>
          <w:spacing w:val="-8"/>
          <w:position w:val="-1"/>
        </w:rPr>
        <w:t xml:space="preserve"> </w:t>
      </w:r>
      <w:r w:rsidRPr="007D3A47">
        <w:rPr>
          <w:b/>
          <w:position w:val="-1"/>
        </w:rPr>
        <w:t>R</w:t>
      </w:r>
      <w:r w:rsidRPr="007D3A47">
        <w:rPr>
          <w:b/>
          <w:spacing w:val="-1"/>
          <w:position w:val="-1"/>
        </w:rPr>
        <w:t>E</w:t>
      </w:r>
      <w:r w:rsidRPr="007D3A47">
        <w:rPr>
          <w:b/>
          <w:spacing w:val="1"/>
          <w:position w:val="-1"/>
        </w:rPr>
        <w:t>Q</w:t>
      </w:r>
      <w:r w:rsidRPr="007D3A47">
        <w:rPr>
          <w:b/>
          <w:spacing w:val="2"/>
          <w:position w:val="-1"/>
        </w:rPr>
        <w:t>U</w:t>
      </w:r>
      <w:r w:rsidRPr="007D3A47">
        <w:rPr>
          <w:b/>
          <w:spacing w:val="-1"/>
          <w:position w:val="-1"/>
        </w:rPr>
        <w:t>I</w:t>
      </w:r>
      <w:r w:rsidRPr="007D3A47">
        <w:rPr>
          <w:b/>
          <w:spacing w:val="2"/>
          <w:position w:val="-1"/>
        </w:rPr>
        <w:t>R</w:t>
      </w:r>
      <w:r w:rsidRPr="007D3A47">
        <w:rPr>
          <w:b/>
          <w:spacing w:val="-1"/>
          <w:position w:val="-1"/>
        </w:rPr>
        <w:t>E</w:t>
      </w:r>
      <w:r w:rsidRPr="007D3A47">
        <w:rPr>
          <w:b/>
          <w:spacing w:val="1"/>
          <w:position w:val="-1"/>
        </w:rPr>
        <w:t>M</w:t>
      </w:r>
      <w:r w:rsidRPr="007D3A47">
        <w:rPr>
          <w:b/>
          <w:spacing w:val="-1"/>
          <w:position w:val="-1"/>
        </w:rPr>
        <w:t>E</w:t>
      </w:r>
      <w:r w:rsidRPr="007D3A47">
        <w:rPr>
          <w:b/>
          <w:spacing w:val="2"/>
          <w:position w:val="-1"/>
        </w:rPr>
        <w:t>N</w:t>
      </w:r>
      <w:r w:rsidRPr="007D3A47">
        <w:rPr>
          <w:b/>
          <w:spacing w:val="1"/>
          <w:position w:val="-1"/>
        </w:rPr>
        <w:t>T</w:t>
      </w:r>
      <w:r w:rsidRPr="007D3A47">
        <w:rPr>
          <w:b/>
          <w:position w:val="-1"/>
        </w:rPr>
        <w:t>S</w:t>
      </w:r>
    </w:p>
    <w:p w14:paraId="41541877" w14:textId="77777777" w:rsidR="005616A9" w:rsidRPr="007D3A47" w:rsidRDefault="005616A9">
      <w:pPr>
        <w:spacing w:before="2" w:line="200" w:lineRule="exact"/>
      </w:pPr>
    </w:p>
    <w:p w14:paraId="523B5A55" w14:textId="2435F86C" w:rsidR="005616A9" w:rsidRPr="007D3A47" w:rsidRDefault="005616A9" w:rsidP="008C5221">
      <w:pPr>
        <w:spacing w:before="33" w:line="220" w:lineRule="exact"/>
        <w:ind w:left="851"/>
      </w:pPr>
      <w:bookmarkStart w:id="5" w:name="Requirements"/>
      <w:bookmarkEnd w:id="5"/>
    </w:p>
    <w:p w14:paraId="4A054532" w14:textId="77777777" w:rsidR="005616A9" w:rsidRPr="007D3A47" w:rsidRDefault="005616A9">
      <w:pPr>
        <w:spacing w:line="200" w:lineRule="exact"/>
      </w:pPr>
    </w:p>
    <w:p w14:paraId="473C7298" w14:textId="77777777" w:rsidR="005616A9" w:rsidRPr="007D3A47" w:rsidRDefault="005616A9">
      <w:pPr>
        <w:spacing w:line="200" w:lineRule="exact"/>
      </w:pPr>
    </w:p>
    <w:p w14:paraId="75050C7A" w14:textId="77777777" w:rsidR="005616A9" w:rsidRPr="007D3A47" w:rsidRDefault="005616A9">
      <w:pPr>
        <w:spacing w:line="200" w:lineRule="exact"/>
      </w:pPr>
    </w:p>
    <w:p w14:paraId="5DBCADAA" w14:textId="77777777" w:rsidR="005616A9" w:rsidRPr="007D3A47" w:rsidRDefault="005616A9">
      <w:pPr>
        <w:spacing w:line="200" w:lineRule="exact"/>
      </w:pPr>
    </w:p>
    <w:p w14:paraId="2A5F2AA6" w14:textId="77777777" w:rsidR="005616A9" w:rsidRPr="007D3A47" w:rsidRDefault="005616A9">
      <w:pPr>
        <w:spacing w:line="200" w:lineRule="exact"/>
      </w:pPr>
    </w:p>
    <w:p w14:paraId="1FF3FE9E" w14:textId="77777777" w:rsidR="005616A9" w:rsidRPr="007D3A47" w:rsidRDefault="005616A9">
      <w:pPr>
        <w:spacing w:line="200" w:lineRule="exact"/>
      </w:pPr>
    </w:p>
    <w:p w14:paraId="6E7BC4D8" w14:textId="77777777" w:rsidR="005616A9" w:rsidRPr="007D3A47" w:rsidRDefault="005616A9">
      <w:pPr>
        <w:spacing w:line="200" w:lineRule="exact"/>
      </w:pPr>
    </w:p>
    <w:p w14:paraId="69CC46E3" w14:textId="14FB24AD" w:rsidR="005616A9" w:rsidRPr="007D3A47" w:rsidRDefault="005616A9">
      <w:pPr>
        <w:spacing w:before="34"/>
        <w:ind w:left="772"/>
      </w:pPr>
    </w:p>
    <w:p w14:paraId="01BAC0B1" w14:textId="747EF07C" w:rsidR="00C42AC1" w:rsidRPr="007D3A47" w:rsidRDefault="00C42AC1">
      <w:pPr>
        <w:spacing w:before="34"/>
        <w:ind w:left="772"/>
      </w:pPr>
    </w:p>
    <w:p w14:paraId="44DCA901" w14:textId="604C61C1" w:rsidR="00C42AC1" w:rsidRPr="007D3A47" w:rsidRDefault="00C42AC1">
      <w:pPr>
        <w:spacing w:before="34"/>
        <w:ind w:left="772"/>
      </w:pPr>
    </w:p>
    <w:p w14:paraId="6D4F1382" w14:textId="1F62EEE8" w:rsidR="00C42AC1" w:rsidRPr="007D3A47" w:rsidRDefault="00C42AC1">
      <w:pPr>
        <w:spacing w:before="34"/>
        <w:ind w:left="772"/>
      </w:pPr>
    </w:p>
    <w:p w14:paraId="6B07070C" w14:textId="2B988A62" w:rsidR="00C42AC1" w:rsidRPr="007D3A47" w:rsidRDefault="00C42AC1" w:rsidP="005F0141">
      <w:pPr>
        <w:keepNext/>
        <w:keepLines/>
        <w:spacing w:line="200" w:lineRule="exact"/>
      </w:pPr>
    </w:p>
    <w:p w14:paraId="07A63A58" w14:textId="71895C88" w:rsidR="00C42AC1" w:rsidRPr="007D3A47" w:rsidRDefault="008C5221" w:rsidP="005F0141">
      <w:pPr>
        <w:keepNext/>
        <w:keepLines/>
        <w:spacing w:line="200" w:lineRule="exact"/>
      </w:pPr>
      <w:r w:rsidRPr="007D3A47">
        <w:rPr>
          <w:noProof/>
        </w:rPr>
        <w:drawing>
          <wp:anchor distT="0" distB="0" distL="114300" distR="114300" simplePos="0" relativeHeight="251659264" behindDoc="0" locked="0" layoutInCell="1" allowOverlap="1" wp14:anchorId="16D01C0E" wp14:editId="33D90584">
            <wp:simplePos x="0" y="0"/>
            <wp:positionH relativeFrom="margin">
              <wp:posOffset>4233545</wp:posOffset>
            </wp:positionH>
            <wp:positionV relativeFrom="paragraph">
              <wp:posOffset>123494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8F380" w14:textId="1E4C55EE" w:rsidR="00C42AC1" w:rsidRPr="007D3A47" w:rsidRDefault="00C42AC1" w:rsidP="005F0141">
      <w:pPr>
        <w:keepNext/>
        <w:keepLines/>
        <w:spacing w:line="200" w:lineRule="exact"/>
      </w:pPr>
    </w:p>
    <w:p w14:paraId="4B422B73" w14:textId="77777777" w:rsidR="00C42AC1" w:rsidRPr="007D3A47" w:rsidRDefault="00C42AC1" w:rsidP="005F0141">
      <w:pPr>
        <w:keepNext/>
        <w:keepLines/>
      </w:pPr>
    </w:p>
    <w:p w14:paraId="4489AC39" w14:textId="77777777" w:rsidR="00C42AC1" w:rsidRPr="007D3A47" w:rsidRDefault="00C42AC1" w:rsidP="005F0141">
      <w:pPr>
        <w:keepNext/>
        <w:keepLines/>
      </w:pPr>
    </w:p>
    <w:p w14:paraId="70A0F18D" w14:textId="77777777" w:rsidR="00C42AC1" w:rsidRPr="007D3A47" w:rsidRDefault="00C42AC1" w:rsidP="005F0141">
      <w:pPr>
        <w:pStyle w:val="BTNoDS"/>
        <w:keepNext/>
        <w:keepLines/>
        <w:tabs>
          <w:tab w:val="right" w:pos="2880"/>
        </w:tabs>
      </w:pPr>
      <w:r w:rsidRPr="007D3A4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6957A6" wp14:editId="06945330">
                <wp:simplePos x="0" y="0"/>
                <wp:positionH relativeFrom="column">
                  <wp:posOffset>4254500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1FD42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pt,19.5pt" to="468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" strokecolor="black [3213]" strokeweight="1.5pt"/>
            </w:pict>
          </mc:Fallback>
        </mc:AlternateContent>
      </w:r>
    </w:p>
    <w:p w14:paraId="695FAF2C" w14:textId="329ED1D5" w:rsidR="00C42AC1" w:rsidRPr="007D3A47" w:rsidRDefault="00C42AC1" w:rsidP="005F0141">
      <w:pPr>
        <w:pStyle w:val="BTNoDS"/>
        <w:keepNext/>
        <w:keepLines/>
        <w:tabs>
          <w:tab w:val="right" w:pos="2880"/>
        </w:tabs>
        <w:jc w:val="right"/>
      </w:pPr>
      <w:r w:rsidRPr="007D3A47">
        <w:t>Jeffrey A. Silver</w:t>
      </w:r>
      <w:r w:rsidRPr="007D3A47">
        <w:br/>
        <w:t>(Authorized Representative)</w:t>
      </w:r>
      <w:r w:rsidRPr="007D3A47">
        <w:br/>
        <w:t>Date:</w:t>
      </w:r>
      <w:bookmarkStart w:id="6" w:name="IssuanceDate"/>
      <w:bookmarkEnd w:id="6"/>
      <w:r w:rsidRPr="007D3A47">
        <w:t xml:space="preserve"> </w:t>
      </w:r>
    </w:p>
    <w:p w14:paraId="28E16C5D" w14:textId="77777777" w:rsidR="00C42AC1" w:rsidRPr="007D3A47" w:rsidRDefault="00C42AC1">
      <w:pPr>
        <w:spacing w:before="34"/>
        <w:ind w:left="772"/>
      </w:pPr>
    </w:p>
    <w:sectPr w:rsidR="00C42AC1" w:rsidRPr="007D3A47" w:rsidSect="007D3A47">
      <w:head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3B70E" w14:textId="77777777" w:rsidR="002E295F" w:rsidRDefault="002E295F" w:rsidP="00AB1263">
      <w:r>
        <w:separator/>
      </w:r>
    </w:p>
  </w:endnote>
  <w:endnote w:type="continuationSeparator" w:id="0">
    <w:p w14:paraId="6F5A249F" w14:textId="77777777" w:rsidR="002E295F" w:rsidRDefault="002E295F" w:rsidP="00AB1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0DEF4" w14:textId="77777777" w:rsidR="002E295F" w:rsidRDefault="002E295F" w:rsidP="00AB1263">
      <w:r>
        <w:separator/>
      </w:r>
    </w:p>
  </w:footnote>
  <w:footnote w:type="continuationSeparator" w:id="0">
    <w:p w14:paraId="41179B47" w14:textId="77777777" w:rsidR="002E295F" w:rsidRDefault="002E295F" w:rsidP="00AB1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2AF15" w14:textId="489A4193" w:rsidR="00AB1263" w:rsidRDefault="00367512" w:rsidP="00367512">
    <w:pPr>
      <w:pStyle w:val="Header"/>
      <w:jc w:val="right"/>
    </w:pPr>
    <w:r>
      <w:ptab w:relativeTo="margin" w:alignment="right" w:leader="none"/>
    </w:r>
    <w:bookmarkStart w:id="7" w:name="_Hlk75871998"/>
    <w:r w:rsidRPr="00850631">
      <w:rPr>
        <w:b/>
        <w:bCs/>
      </w:rPr>
      <w:t>Texas Insurance Company Auto Policy</w:t>
    </w:r>
    <w:bookmarkEnd w:id="7"/>
    <w:r>
      <w:rPr>
        <w:b/>
      </w:rPr>
      <w:br/>
      <w:t xml:space="preserve">FORM RPCA022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CD35AC"/>
    <w:multiLevelType w:val="multilevel"/>
    <w:tmpl w:val="9B046E6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6A9"/>
    <w:rsid w:val="000A3831"/>
    <w:rsid w:val="000F61A4"/>
    <w:rsid w:val="002E295F"/>
    <w:rsid w:val="00311E6D"/>
    <w:rsid w:val="0031206B"/>
    <w:rsid w:val="00367512"/>
    <w:rsid w:val="00400E5B"/>
    <w:rsid w:val="00481790"/>
    <w:rsid w:val="005616A9"/>
    <w:rsid w:val="005F0141"/>
    <w:rsid w:val="00714F2B"/>
    <w:rsid w:val="00771466"/>
    <w:rsid w:val="007D3A47"/>
    <w:rsid w:val="008C5221"/>
    <w:rsid w:val="009E2244"/>
    <w:rsid w:val="00A96FFD"/>
    <w:rsid w:val="00AB1263"/>
    <w:rsid w:val="00B800E3"/>
    <w:rsid w:val="00C42AC1"/>
    <w:rsid w:val="00E00ACC"/>
    <w:rsid w:val="00EA7240"/>
    <w:rsid w:val="00EF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1D9FE"/>
  <w15:docId w15:val="{2EF93B0B-29FE-4D4B-954D-235A8568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B12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263"/>
  </w:style>
  <w:style w:type="paragraph" w:styleId="Footer">
    <w:name w:val="footer"/>
    <w:basedOn w:val="Normal"/>
    <w:link w:val="FooterChar"/>
    <w:uiPriority w:val="99"/>
    <w:unhideWhenUsed/>
    <w:rsid w:val="00AB12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263"/>
  </w:style>
  <w:style w:type="paragraph" w:customStyle="1" w:styleId="BTNoDS">
    <w:name w:val="BT No DS"/>
    <w:basedOn w:val="Normal"/>
    <w:rsid w:val="00C42AC1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0CF2C8-2377-446C-86EA-9738E6243C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E2591C-EAC0-4453-BC9F-135BB716A4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6615A9-1723-4AF4-B60A-A7AB64554F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Marie G. Bersales</cp:lastModifiedBy>
  <cp:revision>12</cp:revision>
  <dcterms:created xsi:type="dcterms:W3CDTF">2021-06-09T15:11:00Z</dcterms:created>
  <dcterms:modified xsi:type="dcterms:W3CDTF">2022-03-03T11:31:00Z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