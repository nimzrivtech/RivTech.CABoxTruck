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6D36D" w14:textId="77777777" w:rsidR="00FD7897" w:rsidRPr="00C536A6" w:rsidRDefault="00FD7897" w:rsidP="00FD7897">
      <w:pPr>
        <w:rPr>
          <w:rFonts w:eastAsia="Arial"/>
          <w:b/>
          <w:color w:val="363435"/>
          <w:spacing w:val="-7"/>
        </w:rPr>
      </w:pPr>
      <w:bookmarkStart w:id="0" w:name="_Hlk75872121"/>
      <w:r w:rsidRPr="00C536A6">
        <w:rPr>
          <w:rFonts w:eastAsia="Arial"/>
          <w:b/>
          <w:color w:val="363435"/>
          <w:spacing w:val="-7"/>
        </w:rPr>
        <w:t>Insured Name</w:t>
      </w:r>
      <w:r w:rsidRPr="00C536A6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C536A6">
        <w:rPr>
          <w:rFonts w:eastAsia="Arial"/>
          <w:b/>
          <w:color w:val="363435"/>
          <w:spacing w:val="-7"/>
        </w:rPr>
        <w:t xml:space="preserve"> </w:t>
      </w:r>
    </w:p>
    <w:p w14:paraId="71E9AB5A" w14:textId="77777777" w:rsidR="00FD7897" w:rsidRPr="00C536A6" w:rsidRDefault="00FD7897" w:rsidP="00FD7897">
      <w:pPr>
        <w:rPr>
          <w:rFonts w:eastAsia="Arial"/>
          <w:b/>
          <w:color w:val="363435"/>
          <w:spacing w:val="-7"/>
        </w:rPr>
      </w:pPr>
      <w:r w:rsidRPr="00C536A6">
        <w:rPr>
          <w:rFonts w:eastAsia="Arial"/>
          <w:b/>
          <w:color w:val="363435"/>
          <w:spacing w:val="-7"/>
        </w:rPr>
        <w:t>Effective Date</w:t>
      </w:r>
      <w:r w:rsidRPr="00C536A6">
        <w:rPr>
          <w:rFonts w:eastAsia="Arial"/>
          <w:b/>
          <w:color w:val="363435"/>
          <w:spacing w:val="-7"/>
        </w:rPr>
        <w:tab/>
        <w:t xml:space="preserve">: </w:t>
      </w:r>
      <w:bookmarkStart w:id="2" w:name="FormEffectiveDate"/>
      <w:bookmarkEnd w:id="2"/>
    </w:p>
    <w:p w14:paraId="2C5F82B9" w14:textId="77777777" w:rsidR="00FD7897" w:rsidRPr="00C536A6" w:rsidRDefault="00FD7897" w:rsidP="00FD7897">
      <w:pPr>
        <w:rPr>
          <w:rFonts w:eastAsia="Arial"/>
          <w:b/>
          <w:color w:val="363435"/>
          <w:spacing w:val="-7"/>
        </w:rPr>
      </w:pPr>
      <w:r w:rsidRPr="00C536A6">
        <w:rPr>
          <w:rFonts w:eastAsia="Arial"/>
          <w:b/>
          <w:color w:val="363435"/>
          <w:spacing w:val="-7"/>
        </w:rPr>
        <w:t>Policy Period</w:t>
      </w:r>
      <w:r w:rsidRPr="00C536A6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6726C3C1" w14:textId="77777777" w:rsidR="00FD7897" w:rsidRPr="00C536A6" w:rsidRDefault="00FD7897" w:rsidP="00FD7897">
      <w:pPr>
        <w:rPr>
          <w:rFonts w:eastAsia="Arial"/>
          <w:b/>
          <w:color w:val="363435"/>
          <w:spacing w:val="-7"/>
        </w:rPr>
      </w:pPr>
      <w:r w:rsidRPr="00C536A6">
        <w:rPr>
          <w:rFonts w:eastAsia="Arial"/>
          <w:b/>
          <w:color w:val="363435"/>
          <w:spacing w:val="-7"/>
        </w:rPr>
        <w:t>Policy Number</w:t>
      </w:r>
      <w:r w:rsidRPr="00C536A6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C536A6">
        <w:rPr>
          <w:rFonts w:eastAsia="Arial"/>
          <w:b/>
          <w:color w:val="363435"/>
          <w:spacing w:val="-7"/>
        </w:rPr>
        <w:t xml:space="preserve">  </w:t>
      </w:r>
    </w:p>
    <w:bookmarkEnd w:id="0"/>
    <w:p w14:paraId="2B933F5B" w14:textId="77777777" w:rsidR="00862A92" w:rsidRDefault="00862A92">
      <w:pPr>
        <w:spacing w:before="11" w:line="200" w:lineRule="exact"/>
      </w:pPr>
    </w:p>
    <w:p w14:paraId="7A468D2A" w14:textId="77777777" w:rsidR="00C536A6" w:rsidRPr="00C536A6" w:rsidRDefault="00C536A6">
      <w:pPr>
        <w:spacing w:before="11" w:line="200" w:lineRule="exact"/>
      </w:pPr>
    </w:p>
    <w:p w14:paraId="4AF24AEB" w14:textId="64F01F98" w:rsidR="00862A92" w:rsidRPr="00C536A6" w:rsidRDefault="007F370C" w:rsidP="00C536A6">
      <w:pPr>
        <w:spacing w:before="33"/>
        <w:ind w:right="4"/>
        <w:jc w:val="center"/>
        <w:rPr>
          <w:sz w:val="22"/>
          <w:szCs w:val="22"/>
        </w:rPr>
      </w:pPr>
      <w:r w:rsidRPr="00C536A6">
        <w:rPr>
          <w:b/>
          <w:spacing w:val="2"/>
          <w:w w:val="88"/>
          <w:sz w:val="22"/>
          <w:szCs w:val="22"/>
        </w:rPr>
        <w:t>T</w:t>
      </w:r>
      <w:r w:rsidRPr="00C536A6">
        <w:rPr>
          <w:b/>
          <w:spacing w:val="3"/>
          <w:w w:val="88"/>
          <w:sz w:val="22"/>
          <w:szCs w:val="22"/>
        </w:rPr>
        <w:t>H</w:t>
      </w:r>
      <w:r w:rsidRPr="00C536A6">
        <w:rPr>
          <w:b/>
          <w:spacing w:val="1"/>
          <w:w w:val="88"/>
          <w:sz w:val="22"/>
          <w:szCs w:val="22"/>
        </w:rPr>
        <w:t>I</w:t>
      </w:r>
      <w:r w:rsidRPr="00C536A6">
        <w:rPr>
          <w:b/>
          <w:w w:val="88"/>
          <w:sz w:val="22"/>
          <w:szCs w:val="22"/>
        </w:rPr>
        <w:t>S</w:t>
      </w:r>
      <w:r w:rsidRPr="00C536A6">
        <w:rPr>
          <w:b/>
          <w:spacing w:val="7"/>
          <w:w w:val="88"/>
          <w:sz w:val="22"/>
          <w:szCs w:val="22"/>
        </w:rPr>
        <w:t xml:space="preserve"> </w:t>
      </w:r>
      <w:r w:rsidRPr="00C536A6">
        <w:rPr>
          <w:b/>
          <w:spacing w:val="2"/>
          <w:w w:val="88"/>
          <w:sz w:val="22"/>
          <w:szCs w:val="22"/>
        </w:rPr>
        <w:t>E</w:t>
      </w:r>
      <w:r w:rsidRPr="00C536A6">
        <w:rPr>
          <w:b/>
          <w:spacing w:val="3"/>
          <w:w w:val="88"/>
          <w:sz w:val="22"/>
          <w:szCs w:val="22"/>
        </w:rPr>
        <w:t>N</w:t>
      </w:r>
      <w:r w:rsidRPr="00C536A6">
        <w:rPr>
          <w:b/>
          <w:spacing w:val="2"/>
          <w:w w:val="88"/>
          <w:sz w:val="22"/>
          <w:szCs w:val="22"/>
        </w:rPr>
        <w:t>D</w:t>
      </w:r>
      <w:r w:rsidRPr="00C536A6">
        <w:rPr>
          <w:b/>
          <w:spacing w:val="6"/>
          <w:w w:val="88"/>
          <w:sz w:val="22"/>
          <w:szCs w:val="22"/>
        </w:rPr>
        <w:t>O</w:t>
      </w:r>
      <w:r w:rsidRPr="00C536A6">
        <w:rPr>
          <w:b/>
          <w:spacing w:val="2"/>
          <w:w w:val="88"/>
          <w:sz w:val="22"/>
          <w:szCs w:val="22"/>
        </w:rPr>
        <w:t>R</w:t>
      </w:r>
      <w:r w:rsidRPr="00C536A6">
        <w:rPr>
          <w:b/>
          <w:spacing w:val="4"/>
          <w:w w:val="88"/>
          <w:sz w:val="22"/>
          <w:szCs w:val="22"/>
        </w:rPr>
        <w:t>SE</w:t>
      </w:r>
      <w:r w:rsidRPr="00C536A6">
        <w:rPr>
          <w:b/>
          <w:spacing w:val="3"/>
          <w:w w:val="88"/>
          <w:sz w:val="22"/>
          <w:szCs w:val="22"/>
        </w:rPr>
        <w:t>M</w:t>
      </w:r>
      <w:r w:rsidRPr="00C536A6">
        <w:rPr>
          <w:b/>
          <w:spacing w:val="4"/>
          <w:w w:val="88"/>
          <w:sz w:val="22"/>
          <w:szCs w:val="22"/>
        </w:rPr>
        <w:t>E</w:t>
      </w:r>
      <w:r w:rsidRPr="00C536A6">
        <w:rPr>
          <w:b/>
          <w:spacing w:val="2"/>
          <w:w w:val="88"/>
          <w:sz w:val="22"/>
          <w:szCs w:val="22"/>
        </w:rPr>
        <w:t>N</w:t>
      </w:r>
      <w:r w:rsidRPr="00C536A6">
        <w:rPr>
          <w:b/>
          <w:w w:val="88"/>
          <w:sz w:val="22"/>
          <w:szCs w:val="22"/>
        </w:rPr>
        <w:t>T</w:t>
      </w:r>
      <w:r w:rsidRPr="00C536A6">
        <w:rPr>
          <w:b/>
          <w:spacing w:val="11"/>
          <w:w w:val="88"/>
          <w:sz w:val="22"/>
          <w:szCs w:val="22"/>
        </w:rPr>
        <w:t xml:space="preserve"> </w:t>
      </w:r>
      <w:r w:rsidRPr="00C536A6">
        <w:rPr>
          <w:b/>
          <w:spacing w:val="2"/>
          <w:w w:val="88"/>
          <w:sz w:val="22"/>
          <w:szCs w:val="22"/>
        </w:rPr>
        <w:t>C</w:t>
      </w:r>
      <w:r w:rsidRPr="00C536A6">
        <w:rPr>
          <w:b/>
          <w:spacing w:val="3"/>
          <w:w w:val="88"/>
          <w:sz w:val="22"/>
          <w:szCs w:val="22"/>
        </w:rPr>
        <w:t>HA</w:t>
      </w:r>
      <w:r w:rsidRPr="00C536A6">
        <w:rPr>
          <w:b/>
          <w:spacing w:val="2"/>
          <w:w w:val="88"/>
          <w:sz w:val="22"/>
          <w:szCs w:val="22"/>
        </w:rPr>
        <w:t>N</w:t>
      </w:r>
      <w:r w:rsidRPr="00C536A6">
        <w:rPr>
          <w:b/>
          <w:spacing w:val="3"/>
          <w:w w:val="88"/>
          <w:sz w:val="22"/>
          <w:szCs w:val="22"/>
        </w:rPr>
        <w:t>G</w:t>
      </w:r>
      <w:r w:rsidRPr="00C536A6">
        <w:rPr>
          <w:b/>
          <w:spacing w:val="2"/>
          <w:w w:val="88"/>
          <w:sz w:val="22"/>
          <w:szCs w:val="22"/>
        </w:rPr>
        <w:t>E</w:t>
      </w:r>
      <w:r w:rsidRPr="00C536A6">
        <w:rPr>
          <w:b/>
          <w:w w:val="88"/>
          <w:sz w:val="22"/>
          <w:szCs w:val="22"/>
        </w:rPr>
        <w:t>S</w:t>
      </w:r>
      <w:r w:rsidRPr="00C536A6">
        <w:rPr>
          <w:b/>
          <w:spacing w:val="8"/>
          <w:w w:val="88"/>
          <w:sz w:val="22"/>
          <w:szCs w:val="22"/>
        </w:rPr>
        <w:t xml:space="preserve"> </w:t>
      </w:r>
      <w:r w:rsidRPr="00C536A6">
        <w:rPr>
          <w:b/>
          <w:spacing w:val="2"/>
          <w:w w:val="88"/>
          <w:sz w:val="22"/>
          <w:szCs w:val="22"/>
        </w:rPr>
        <w:t>T</w:t>
      </w:r>
      <w:r w:rsidRPr="00C536A6">
        <w:rPr>
          <w:b/>
          <w:spacing w:val="6"/>
          <w:w w:val="88"/>
          <w:sz w:val="22"/>
          <w:szCs w:val="22"/>
        </w:rPr>
        <w:t>H</w:t>
      </w:r>
      <w:r w:rsidRPr="00C536A6">
        <w:rPr>
          <w:b/>
          <w:w w:val="88"/>
          <w:sz w:val="22"/>
          <w:szCs w:val="22"/>
        </w:rPr>
        <w:t>E</w:t>
      </w:r>
      <w:r w:rsidRPr="00C536A6">
        <w:rPr>
          <w:b/>
          <w:spacing w:val="5"/>
          <w:w w:val="88"/>
          <w:sz w:val="22"/>
          <w:szCs w:val="22"/>
        </w:rPr>
        <w:t xml:space="preserve"> </w:t>
      </w:r>
      <w:r w:rsidRPr="00C536A6">
        <w:rPr>
          <w:b/>
          <w:spacing w:val="2"/>
          <w:w w:val="88"/>
          <w:sz w:val="22"/>
          <w:szCs w:val="22"/>
        </w:rPr>
        <w:t>P</w:t>
      </w:r>
      <w:r w:rsidRPr="00C536A6">
        <w:rPr>
          <w:b/>
          <w:spacing w:val="3"/>
          <w:w w:val="88"/>
          <w:sz w:val="22"/>
          <w:szCs w:val="22"/>
        </w:rPr>
        <w:t>O</w:t>
      </w:r>
      <w:r w:rsidRPr="00C536A6">
        <w:rPr>
          <w:b/>
          <w:spacing w:val="4"/>
          <w:w w:val="88"/>
          <w:sz w:val="22"/>
          <w:szCs w:val="22"/>
        </w:rPr>
        <w:t>L</w:t>
      </w:r>
      <w:r w:rsidRPr="00C536A6">
        <w:rPr>
          <w:b/>
          <w:spacing w:val="3"/>
          <w:w w:val="88"/>
          <w:sz w:val="22"/>
          <w:szCs w:val="22"/>
        </w:rPr>
        <w:t>I</w:t>
      </w:r>
      <w:r w:rsidRPr="00C536A6">
        <w:rPr>
          <w:b/>
          <w:spacing w:val="2"/>
          <w:w w:val="88"/>
          <w:sz w:val="22"/>
          <w:szCs w:val="22"/>
        </w:rPr>
        <w:t>CY</w:t>
      </w:r>
      <w:r w:rsidRPr="00C536A6">
        <w:rPr>
          <w:b/>
          <w:w w:val="88"/>
          <w:sz w:val="22"/>
          <w:szCs w:val="22"/>
        </w:rPr>
        <w:t>.</w:t>
      </w:r>
      <w:r w:rsidR="00C536A6">
        <w:rPr>
          <w:b/>
          <w:spacing w:val="14"/>
          <w:w w:val="88"/>
          <w:sz w:val="22"/>
          <w:szCs w:val="22"/>
        </w:rPr>
        <w:t xml:space="preserve">  </w:t>
      </w:r>
      <w:r w:rsidRPr="00C536A6">
        <w:rPr>
          <w:b/>
          <w:spacing w:val="2"/>
          <w:w w:val="88"/>
          <w:sz w:val="22"/>
          <w:szCs w:val="22"/>
        </w:rPr>
        <w:t>P</w:t>
      </w:r>
      <w:r w:rsidRPr="00C536A6">
        <w:rPr>
          <w:b/>
          <w:spacing w:val="4"/>
          <w:w w:val="88"/>
          <w:sz w:val="22"/>
          <w:szCs w:val="22"/>
        </w:rPr>
        <w:t>L</w:t>
      </w:r>
      <w:r w:rsidRPr="00C536A6">
        <w:rPr>
          <w:b/>
          <w:spacing w:val="2"/>
          <w:w w:val="88"/>
          <w:sz w:val="22"/>
          <w:szCs w:val="22"/>
        </w:rPr>
        <w:t>E</w:t>
      </w:r>
      <w:r w:rsidRPr="00C536A6">
        <w:rPr>
          <w:b/>
          <w:spacing w:val="3"/>
          <w:w w:val="88"/>
          <w:sz w:val="22"/>
          <w:szCs w:val="22"/>
        </w:rPr>
        <w:t>A</w:t>
      </w:r>
      <w:r w:rsidRPr="00C536A6">
        <w:rPr>
          <w:b/>
          <w:spacing w:val="4"/>
          <w:w w:val="88"/>
          <w:sz w:val="22"/>
          <w:szCs w:val="22"/>
        </w:rPr>
        <w:t>S</w:t>
      </w:r>
      <w:r w:rsidRPr="00C536A6">
        <w:rPr>
          <w:b/>
          <w:w w:val="88"/>
          <w:sz w:val="22"/>
          <w:szCs w:val="22"/>
        </w:rPr>
        <w:t>E</w:t>
      </w:r>
      <w:r w:rsidRPr="00C536A6">
        <w:rPr>
          <w:b/>
          <w:spacing w:val="8"/>
          <w:w w:val="88"/>
          <w:sz w:val="22"/>
          <w:szCs w:val="22"/>
        </w:rPr>
        <w:t xml:space="preserve"> </w:t>
      </w:r>
      <w:r w:rsidRPr="00C536A6">
        <w:rPr>
          <w:b/>
          <w:spacing w:val="2"/>
          <w:w w:val="88"/>
          <w:sz w:val="22"/>
          <w:szCs w:val="22"/>
        </w:rPr>
        <w:t>R</w:t>
      </w:r>
      <w:r w:rsidRPr="00C536A6">
        <w:rPr>
          <w:b/>
          <w:spacing w:val="4"/>
          <w:w w:val="88"/>
          <w:sz w:val="22"/>
          <w:szCs w:val="22"/>
        </w:rPr>
        <w:t>E</w:t>
      </w:r>
      <w:r w:rsidRPr="00C536A6">
        <w:rPr>
          <w:b/>
          <w:spacing w:val="2"/>
          <w:w w:val="88"/>
          <w:sz w:val="22"/>
          <w:szCs w:val="22"/>
        </w:rPr>
        <w:t>A</w:t>
      </w:r>
      <w:r w:rsidRPr="00C536A6">
        <w:rPr>
          <w:b/>
          <w:w w:val="88"/>
          <w:sz w:val="22"/>
          <w:szCs w:val="22"/>
        </w:rPr>
        <w:t>D</w:t>
      </w:r>
      <w:r w:rsidRPr="00C536A6">
        <w:rPr>
          <w:b/>
          <w:spacing w:val="7"/>
          <w:w w:val="88"/>
          <w:sz w:val="22"/>
          <w:szCs w:val="22"/>
        </w:rPr>
        <w:t xml:space="preserve"> </w:t>
      </w:r>
      <w:r w:rsidRPr="00C536A6">
        <w:rPr>
          <w:b/>
          <w:spacing w:val="1"/>
          <w:w w:val="88"/>
          <w:sz w:val="22"/>
          <w:szCs w:val="22"/>
        </w:rPr>
        <w:t>I</w:t>
      </w:r>
      <w:r w:rsidRPr="00C536A6">
        <w:rPr>
          <w:b/>
          <w:w w:val="88"/>
          <w:sz w:val="22"/>
          <w:szCs w:val="22"/>
        </w:rPr>
        <w:t>T</w:t>
      </w:r>
      <w:r w:rsidRPr="00C536A6">
        <w:rPr>
          <w:b/>
          <w:spacing w:val="6"/>
          <w:w w:val="88"/>
          <w:sz w:val="22"/>
          <w:szCs w:val="22"/>
        </w:rPr>
        <w:t xml:space="preserve"> </w:t>
      </w:r>
      <w:r w:rsidRPr="00C536A6">
        <w:rPr>
          <w:b/>
          <w:spacing w:val="4"/>
          <w:w w:val="88"/>
          <w:sz w:val="22"/>
          <w:szCs w:val="22"/>
        </w:rPr>
        <w:t>CA</w:t>
      </w:r>
      <w:r w:rsidRPr="00C536A6">
        <w:rPr>
          <w:b/>
          <w:spacing w:val="2"/>
          <w:w w:val="88"/>
          <w:sz w:val="22"/>
          <w:szCs w:val="22"/>
        </w:rPr>
        <w:t>RE</w:t>
      </w:r>
      <w:r w:rsidRPr="00C536A6">
        <w:rPr>
          <w:b/>
          <w:spacing w:val="5"/>
          <w:w w:val="88"/>
          <w:sz w:val="22"/>
          <w:szCs w:val="22"/>
        </w:rPr>
        <w:t>F</w:t>
      </w:r>
      <w:r w:rsidRPr="00C536A6">
        <w:rPr>
          <w:b/>
          <w:spacing w:val="4"/>
          <w:w w:val="88"/>
          <w:sz w:val="22"/>
          <w:szCs w:val="22"/>
        </w:rPr>
        <w:t>U</w:t>
      </w:r>
      <w:r w:rsidRPr="00C536A6">
        <w:rPr>
          <w:b/>
          <w:spacing w:val="2"/>
          <w:w w:val="88"/>
          <w:sz w:val="22"/>
          <w:szCs w:val="22"/>
        </w:rPr>
        <w:t>L</w:t>
      </w:r>
      <w:r w:rsidRPr="00C536A6">
        <w:rPr>
          <w:b/>
          <w:spacing w:val="5"/>
          <w:w w:val="88"/>
          <w:sz w:val="22"/>
          <w:szCs w:val="22"/>
        </w:rPr>
        <w:t>L</w:t>
      </w:r>
      <w:r w:rsidRPr="00C536A6">
        <w:rPr>
          <w:b/>
          <w:w w:val="88"/>
          <w:sz w:val="22"/>
          <w:szCs w:val="22"/>
        </w:rPr>
        <w:t>Y</w:t>
      </w:r>
      <w:r w:rsidR="00C536A6">
        <w:rPr>
          <w:b/>
          <w:w w:val="88"/>
          <w:sz w:val="22"/>
          <w:szCs w:val="22"/>
        </w:rPr>
        <w:t>.</w:t>
      </w:r>
    </w:p>
    <w:p w14:paraId="4C30F070" w14:textId="77777777" w:rsidR="00862A92" w:rsidRPr="00C536A6" w:rsidRDefault="00862A92">
      <w:pPr>
        <w:spacing w:before="9" w:line="220" w:lineRule="exact"/>
        <w:rPr>
          <w:sz w:val="22"/>
          <w:szCs w:val="22"/>
        </w:rPr>
      </w:pPr>
    </w:p>
    <w:p w14:paraId="0C84D514" w14:textId="77777777" w:rsidR="00862A92" w:rsidRPr="00C536A6" w:rsidRDefault="007F370C" w:rsidP="00C536A6">
      <w:pPr>
        <w:ind w:right="4"/>
        <w:jc w:val="center"/>
        <w:rPr>
          <w:sz w:val="32"/>
          <w:szCs w:val="32"/>
        </w:rPr>
      </w:pPr>
      <w:r w:rsidRPr="00C536A6">
        <w:rPr>
          <w:b/>
          <w:sz w:val="32"/>
          <w:szCs w:val="32"/>
        </w:rPr>
        <w:t>L</w:t>
      </w:r>
      <w:r w:rsidRPr="00C536A6">
        <w:rPr>
          <w:b/>
          <w:spacing w:val="1"/>
          <w:sz w:val="32"/>
          <w:szCs w:val="32"/>
        </w:rPr>
        <w:t>O</w:t>
      </w:r>
      <w:r w:rsidRPr="00C536A6">
        <w:rPr>
          <w:b/>
          <w:spacing w:val="-1"/>
          <w:sz w:val="32"/>
          <w:szCs w:val="32"/>
        </w:rPr>
        <w:t>S</w:t>
      </w:r>
      <w:r w:rsidRPr="00C536A6">
        <w:rPr>
          <w:b/>
          <w:sz w:val="32"/>
          <w:szCs w:val="32"/>
        </w:rPr>
        <w:t>S</w:t>
      </w:r>
      <w:r w:rsidRPr="00C536A6">
        <w:rPr>
          <w:b/>
          <w:spacing w:val="-1"/>
          <w:sz w:val="32"/>
          <w:szCs w:val="32"/>
        </w:rPr>
        <w:t xml:space="preserve"> </w:t>
      </w:r>
      <w:r w:rsidRPr="00C536A6">
        <w:rPr>
          <w:b/>
          <w:spacing w:val="1"/>
          <w:sz w:val="32"/>
          <w:szCs w:val="32"/>
        </w:rPr>
        <w:t>P</w:t>
      </w:r>
      <w:r w:rsidRPr="00C536A6">
        <w:rPr>
          <w:b/>
          <w:spacing w:val="-1"/>
          <w:sz w:val="32"/>
          <w:szCs w:val="32"/>
        </w:rPr>
        <w:t>AY</w:t>
      </w:r>
      <w:r w:rsidRPr="00C536A6">
        <w:rPr>
          <w:b/>
          <w:sz w:val="32"/>
          <w:szCs w:val="32"/>
        </w:rPr>
        <w:t>EE</w:t>
      </w:r>
    </w:p>
    <w:p w14:paraId="5EEF1251" w14:textId="77777777" w:rsidR="00862A92" w:rsidRPr="00C536A6" w:rsidRDefault="00862A92">
      <w:pPr>
        <w:spacing w:before="4" w:line="100" w:lineRule="exact"/>
        <w:rPr>
          <w:sz w:val="11"/>
          <w:szCs w:val="11"/>
        </w:rPr>
      </w:pPr>
    </w:p>
    <w:p w14:paraId="149E9428" w14:textId="77777777" w:rsidR="00862A92" w:rsidRPr="00C536A6" w:rsidRDefault="00862A92">
      <w:pPr>
        <w:spacing w:line="200" w:lineRule="exact"/>
      </w:pPr>
    </w:p>
    <w:p w14:paraId="22A67722" w14:textId="7B443479" w:rsidR="00862A92" w:rsidRPr="00C536A6" w:rsidRDefault="00DA7850">
      <w:pPr>
        <w:spacing w:line="200" w:lineRule="exact"/>
      </w:pPr>
      <w:r w:rsidRPr="00C536A6">
        <w:pict w14:anchorId="0B37B06B">
          <v:group id="_x0000_s1028" style="position:absolute;margin-left:69.75pt;margin-top:6.85pt;width:470.8pt;height:329.65pt;z-index:-251658240;mso-position-horizontal-relative:page" coordorigin="1485,-657" coordsize="9272,6593">
            <v:shape id="_x0000_s1033" style="position:absolute;left:1496;top:-647;width:9251;height:0" coordorigin="1496,-647" coordsize="9251,0" path="m1496,-647r9251,e" filled="f" strokeweight=".58pt">
              <v:path arrowok="t"/>
            </v:shape>
            <v:shape id="_x0000_s1032" style="position:absolute;left:1496;top:774;width:9251;height:0" coordorigin="1496,774" coordsize="9251,0" path="m1496,774r9251,e" filled="f" strokeweight=".58pt">
              <v:path arrowok="t"/>
            </v:shape>
            <v:shape id="_x0000_s1031" style="position:absolute;left:1491;top:-652;width:0;height:6582" coordorigin="1491,-652" coordsize="0,6582" path="m1491,-652r,6582e" filled="f" strokeweight=".58pt">
              <v:path arrowok="t"/>
            </v:shape>
            <v:shape id="_x0000_s1030" style="position:absolute;left:1496;top:5925;width:9251;height:0" coordorigin="1496,5925" coordsize="9251,0" path="m1496,5925r9251,e" filled="f" strokeweight=".58pt">
              <v:path arrowok="t"/>
            </v:shape>
            <v:shape id="_x0000_s1029" style="position:absolute;left:10752;top:-652;width:0;height:6582" coordorigin="10752,-652" coordsize="0,6582" path="m10752,-652r,6582e" filled="f" strokeweight=".58pt">
              <v:path arrowok="t"/>
            </v:shape>
            <w10:wrap anchorx="page"/>
          </v:group>
        </w:pict>
      </w:r>
    </w:p>
    <w:p w14:paraId="67351A75" w14:textId="77777777" w:rsidR="00862A92" w:rsidRPr="00C536A6" w:rsidRDefault="00862A92">
      <w:pPr>
        <w:spacing w:line="200" w:lineRule="exact"/>
      </w:pPr>
    </w:p>
    <w:p w14:paraId="1CBDCCAF" w14:textId="77777777" w:rsidR="00862A92" w:rsidRPr="00C536A6" w:rsidRDefault="00862A92">
      <w:pPr>
        <w:spacing w:line="200" w:lineRule="exact"/>
      </w:pPr>
    </w:p>
    <w:p w14:paraId="386212F1" w14:textId="1E7EA31C" w:rsidR="00862A92" w:rsidRPr="00DA7850" w:rsidRDefault="007F370C">
      <w:pPr>
        <w:spacing w:line="260" w:lineRule="exact"/>
        <w:ind w:left="3040" w:right="2941"/>
        <w:jc w:val="center"/>
        <w:rPr>
          <w:sz w:val="22"/>
          <w:szCs w:val="22"/>
        </w:rPr>
      </w:pPr>
      <w:r w:rsidRPr="00DA7850">
        <w:rPr>
          <w:b/>
          <w:spacing w:val="-1"/>
          <w:position w:val="-1"/>
          <w:sz w:val="22"/>
          <w:szCs w:val="22"/>
        </w:rPr>
        <w:t>SC</w:t>
      </w:r>
      <w:r w:rsidRPr="00DA7850">
        <w:rPr>
          <w:b/>
          <w:position w:val="-1"/>
          <w:sz w:val="22"/>
          <w:szCs w:val="22"/>
        </w:rPr>
        <w:t>HE</w:t>
      </w:r>
      <w:r w:rsidRPr="00DA7850">
        <w:rPr>
          <w:b/>
          <w:spacing w:val="-1"/>
          <w:position w:val="-1"/>
          <w:sz w:val="22"/>
          <w:szCs w:val="22"/>
        </w:rPr>
        <w:t>DU</w:t>
      </w:r>
      <w:r w:rsidRPr="00DA7850">
        <w:rPr>
          <w:b/>
          <w:position w:val="-1"/>
          <w:sz w:val="22"/>
          <w:szCs w:val="22"/>
        </w:rPr>
        <w:t>LE OF</w:t>
      </w:r>
      <w:r w:rsidRPr="00DA7850">
        <w:rPr>
          <w:b/>
          <w:spacing w:val="1"/>
          <w:position w:val="-1"/>
          <w:sz w:val="22"/>
          <w:szCs w:val="22"/>
        </w:rPr>
        <w:t xml:space="preserve"> </w:t>
      </w:r>
      <w:r w:rsidRPr="00DA7850">
        <w:rPr>
          <w:b/>
          <w:position w:val="-1"/>
          <w:sz w:val="22"/>
          <w:szCs w:val="22"/>
        </w:rPr>
        <w:t>LOSS</w:t>
      </w:r>
      <w:r w:rsidRPr="00DA7850">
        <w:rPr>
          <w:b/>
          <w:spacing w:val="-3"/>
          <w:position w:val="-1"/>
          <w:sz w:val="22"/>
          <w:szCs w:val="22"/>
        </w:rPr>
        <w:t xml:space="preserve"> </w:t>
      </w:r>
      <w:r w:rsidRPr="00DA7850">
        <w:rPr>
          <w:b/>
          <w:spacing w:val="1"/>
          <w:position w:val="-1"/>
          <w:sz w:val="22"/>
          <w:szCs w:val="22"/>
        </w:rPr>
        <w:t>P</w:t>
      </w:r>
      <w:r w:rsidRPr="00DA7850">
        <w:rPr>
          <w:b/>
          <w:spacing w:val="-1"/>
          <w:position w:val="-1"/>
          <w:sz w:val="22"/>
          <w:szCs w:val="22"/>
        </w:rPr>
        <w:t>AY</w:t>
      </w:r>
      <w:r w:rsidRPr="00DA7850">
        <w:rPr>
          <w:b/>
          <w:position w:val="-1"/>
          <w:sz w:val="22"/>
          <w:szCs w:val="22"/>
        </w:rPr>
        <w:t>EE(</w:t>
      </w:r>
      <w:r w:rsidRPr="00DA7850">
        <w:rPr>
          <w:b/>
          <w:spacing w:val="-1"/>
          <w:position w:val="-1"/>
          <w:sz w:val="22"/>
          <w:szCs w:val="22"/>
        </w:rPr>
        <w:t>S</w:t>
      </w:r>
      <w:r w:rsidRPr="00DA7850">
        <w:rPr>
          <w:b/>
          <w:position w:val="-1"/>
          <w:sz w:val="22"/>
          <w:szCs w:val="22"/>
        </w:rPr>
        <w:t>)</w:t>
      </w:r>
    </w:p>
    <w:p w14:paraId="257D7853" w14:textId="77777777" w:rsidR="00862A92" w:rsidRPr="00C536A6" w:rsidRDefault="00862A92">
      <w:pPr>
        <w:spacing w:line="200" w:lineRule="exact"/>
      </w:pPr>
    </w:p>
    <w:p w14:paraId="2F05AC0E" w14:textId="77777777" w:rsidR="00DA7850" w:rsidRDefault="00DA7850" w:rsidP="008B2CB5">
      <w:pPr>
        <w:spacing w:before="35"/>
        <w:rPr>
          <w:b/>
          <w:spacing w:val="1"/>
          <w:sz w:val="19"/>
          <w:szCs w:val="19"/>
        </w:rPr>
      </w:pPr>
    </w:p>
    <w:p w14:paraId="7CE2DE88" w14:textId="77777777" w:rsidR="00DA7850" w:rsidRDefault="00DA7850" w:rsidP="008B2CB5">
      <w:pPr>
        <w:spacing w:before="35"/>
        <w:rPr>
          <w:b/>
          <w:spacing w:val="1"/>
          <w:sz w:val="19"/>
          <w:szCs w:val="19"/>
        </w:rPr>
      </w:pPr>
    </w:p>
    <w:p w14:paraId="40AC61AA" w14:textId="24FC44A9" w:rsidR="00B07644" w:rsidRPr="00DA7850" w:rsidRDefault="00B07644" w:rsidP="008B2CB5">
      <w:pPr>
        <w:spacing w:before="35"/>
        <w:rPr>
          <w:bCs/>
          <w:spacing w:val="1"/>
        </w:rPr>
      </w:pPr>
      <w:r w:rsidRPr="00DA7850">
        <w:rPr>
          <w:b/>
          <w:spacing w:val="1"/>
        </w:rPr>
        <w:t>Endorsement Effective Date</w:t>
      </w:r>
      <w:r w:rsidRPr="00DA7850">
        <w:rPr>
          <w:b/>
        </w:rPr>
        <w:t xml:space="preserve">: </w:t>
      </w:r>
      <w:bookmarkStart w:id="5" w:name="EndorsementEffectiveDate"/>
      <w:bookmarkEnd w:id="5"/>
    </w:p>
    <w:p w14:paraId="122071B7" w14:textId="77777777" w:rsidR="00B07644" w:rsidRPr="00DA7850" w:rsidRDefault="00B07644" w:rsidP="00DA7850">
      <w:pPr>
        <w:spacing w:before="35"/>
        <w:rPr>
          <w:b/>
          <w:spacing w:val="1"/>
        </w:rPr>
      </w:pPr>
    </w:p>
    <w:p w14:paraId="0F86A890" w14:textId="601FD7F3" w:rsidR="008D5E58" w:rsidRPr="00DA7850" w:rsidRDefault="007F370C" w:rsidP="008B2CB5">
      <w:pPr>
        <w:spacing w:before="35"/>
        <w:rPr>
          <w:bCs/>
          <w:spacing w:val="-3"/>
        </w:rPr>
      </w:pPr>
      <w:r w:rsidRPr="00DA7850">
        <w:rPr>
          <w:b/>
          <w:spacing w:val="1"/>
        </w:rPr>
        <w:t>Lo</w:t>
      </w:r>
      <w:r w:rsidRPr="00DA7850">
        <w:rPr>
          <w:b/>
        </w:rPr>
        <w:t>ss</w:t>
      </w:r>
      <w:r w:rsidRPr="00DA7850">
        <w:rPr>
          <w:b/>
          <w:spacing w:val="-3"/>
        </w:rPr>
        <w:t xml:space="preserve"> </w:t>
      </w:r>
      <w:r w:rsidRPr="00DA7850">
        <w:rPr>
          <w:b/>
          <w:spacing w:val="-1"/>
        </w:rPr>
        <w:t>Pa</w:t>
      </w:r>
      <w:r w:rsidRPr="00DA7850">
        <w:rPr>
          <w:b/>
          <w:spacing w:val="1"/>
        </w:rPr>
        <w:t>y</w:t>
      </w:r>
      <w:r w:rsidRPr="00DA7850">
        <w:rPr>
          <w:b/>
        </w:rPr>
        <w:t>ee</w:t>
      </w:r>
      <w:r w:rsidR="008D5E58" w:rsidRPr="00DA7850">
        <w:rPr>
          <w:b/>
        </w:rPr>
        <w:t xml:space="preserve">: </w:t>
      </w:r>
      <w:bookmarkStart w:id="6" w:name="LossPayeeName"/>
      <w:bookmarkEnd w:id="6"/>
    </w:p>
    <w:p w14:paraId="575461B0" w14:textId="6EAA4898" w:rsidR="00862A92" w:rsidRPr="00DA7850" w:rsidRDefault="007F370C" w:rsidP="008B2CB5">
      <w:pPr>
        <w:spacing w:before="35"/>
      </w:pPr>
      <w:r w:rsidRPr="00DA7850">
        <w:rPr>
          <w:b/>
          <w:spacing w:val="-1"/>
        </w:rPr>
        <w:t>M</w:t>
      </w:r>
      <w:r w:rsidRPr="00DA7850">
        <w:rPr>
          <w:b/>
          <w:spacing w:val="1"/>
        </w:rPr>
        <w:t>a</w:t>
      </w:r>
      <w:r w:rsidRPr="00DA7850">
        <w:rPr>
          <w:b/>
        </w:rPr>
        <w:t>iling</w:t>
      </w:r>
      <w:r w:rsidRPr="00DA7850">
        <w:rPr>
          <w:b/>
          <w:spacing w:val="-4"/>
        </w:rPr>
        <w:t xml:space="preserve"> </w:t>
      </w:r>
      <w:r w:rsidRPr="00DA7850">
        <w:rPr>
          <w:b/>
        </w:rPr>
        <w:t>Add</w:t>
      </w:r>
      <w:r w:rsidRPr="00DA7850">
        <w:rPr>
          <w:b/>
          <w:spacing w:val="-2"/>
        </w:rPr>
        <w:t>r</w:t>
      </w:r>
      <w:r w:rsidRPr="00DA7850">
        <w:rPr>
          <w:b/>
        </w:rPr>
        <w:t>es</w:t>
      </w:r>
      <w:r w:rsidRPr="00DA7850">
        <w:rPr>
          <w:b/>
          <w:spacing w:val="1"/>
        </w:rPr>
        <w:t>s</w:t>
      </w:r>
      <w:r w:rsidRPr="00DA7850">
        <w:rPr>
          <w:b/>
        </w:rPr>
        <w:t>:</w:t>
      </w:r>
      <w:r w:rsidR="007F15E0" w:rsidRPr="00DA7850">
        <w:rPr>
          <w:b/>
        </w:rPr>
        <w:t xml:space="preserve"> </w:t>
      </w:r>
      <w:bookmarkStart w:id="7" w:name="LossPayeeAddress"/>
      <w:bookmarkEnd w:id="7"/>
    </w:p>
    <w:p w14:paraId="5B348EE7" w14:textId="77777777" w:rsidR="00862A92" w:rsidRPr="00DA7850" w:rsidRDefault="00862A92" w:rsidP="00D97B17">
      <w:pPr>
        <w:spacing w:before="9" w:line="120" w:lineRule="exact"/>
        <w:ind w:left="142"/>
      </w:pPr>
    </w:p>
    <w:p w14:paraId="0A5B1853" w14:textId="77777777" w:rsidR="00862A92" w:rsidRPr="00DA7850" w:rsidRDefault="00862A92" w:rsidP="00D97B17">
      <w:pPr>
        <w:spacing w:line="200" w:lineRule="exact"/>
        <w:ind w:left="142"/>
      </w:pPr>
    </w:p>
    <w:p w14:paraId="63C0EAE9" w14:textId="77777777" w:rsidR="00862A92" w:rsidRPr="00DA7850" w:rsidRDefault="00862A92" w:rsidP="00DA7850">
      <w:pPr>
        <w:spacing w:line="200" w:lineRule="exact"/>
      </w:pPr>
    </w:p>
    <w:p w14:paraId="7B00E6C6" w14:textId="77777777" w:rsidR="00862A92" w:rsidRPr="00DA7850" w:rsidRDefault="00862A92" w:rsidP="00D97B17">
      <w:pPr>
        <w:spacing w:line="200" w:lineRule="exact"/>
        <w:ind w:left="142"/>
      </w:pPr>
    </w:p>
    <w:p w14:paraId="6CA23CFA" w14:textId="77777777" w:rsidR="00862A92" w:rsidRPr="00DA7850" w:rsidRDefault="00862A92" w:rsidP="00D97B17">
      <w:pPr>
        <w:spacing w:line="200" w:lineRule="exact"/>
        <w:ind w:left="142"/>
      </w:pPr>
    </w:p>
    <w:p w14:paraId="270A3730" w14:textId="77777777" w:rsidR="00862A92" w:rsidRPr="00DA7850" w:rsidRDefault="00862A92" w:rsidP="00D97B17">
      <w:pPr>
        <w:spacing w:line="200" w:lineRule="exact"/>
        <w:ind w:left="142"/>
      </w:pPr>
    </w:p>
    <w:p w14:paraId="4DF3E35C" w14:textId="77777777" w:rsidR="00862A92" w:rsidRPr="00DA7850" w:rsidRDefault="00862A92" w:rsidP="00D97B17">
      <w:pPr>
        <w:spacing w:line="200" w:lineRule="exact"/>
        <w:ind w:left="142"/>
      </w:pPr>
    </w:p>
    <w:p w14:paraId="20661FBC" w14:textId="77777777" w:rsidR="00862A92" w:rsidRPr="00DA7850" w:rsidRDefault="00862A92" w:rsidP="00D97B17">
      <w:pPr>
        <w:spacing w:line="200" w:lineRule="exact"/>
        <w:ind w:left="142"/>
      </w:pPr>
    </w:p>
    <w:p w14:paraId="08DC2493" w14:textId="21C450C3" w:rsidR="00862A92" w:rsidRPr="00DA7850" w:rsidRDefault="007F370C" w:rsidP="008B2CB5">
      <w:pPr>
        <w:spacing w:line="200" w:lineRule="exact"/>
      </w:pPr>
      <w:r w:rsidRPr="00DA7850">
        <w:rPr>
          <w:b/>
          <w:color w:val="221F1F"/>
          <w:position w:val="-1"/>
        </w:rPr>
        <w:t>Desi</w:t>
      </w:r>
      <w:r w:rsidRPr="00DA7850">
        <w:rPr>
          <w:b/>
          <w:color w:val="221F1F"/>
          <w:spacing w:val="2"/>
          <w:position w:val="-1"/>
        </w:rPr>
        <w:t>g</w:t>
      </w:r>
      <w:r w:rsidRPr="00DA7850">
        <w:rPr>
          <w:b/>
          <w:color w:val="221F1F"/>
          <w:position w:val="-1"/>
        </w:rPr>
        <w:t>n</w:t>
      </w:r>
      <w:r w:rsidRPr="00DA7850">
        <w:rPr>
          <w:b/>
          <w:color w:val="221F1F"/>
          <w:spacing w:val="1"/>
          <w:position w:val="-1"/>
        </w:rPr>
        <w:t>a</w:t>
      </w:r>
      <w:r w:rsidRPr="00DA7850">
        <w:rPr>
          <w:b/>
          <w:color w:val="221F1F"/>
          <w:spacing w:val="-1"/>
          <w:position w:val="-1"/>
        </w:rPr>
        <w:t>t</w:t>
      </w:r>
      <w:r w:rsidRPr="00DA7850">
        <w:rPr>
          <w:b/>
          <w:color w:val="221F1F"/>
          <w:position w:val="-1"/>
        </w:rPr>
        <w:t>i</w:t>
      </w:r>
      <w:r w:rsidRPr="00DA7850">
        <w:rPr>
          <w:b/>
          <w:color w:val="221F1F"/>
          <w:spacing w:val="1"/>
          <w:position w:val="-1"/>
        </w:rPr>
        <w:t>o</w:t>
      </w:r>
      <w:r w:rsidRPr="00DA7850">
        <w:rPr>
          <w:b/>
          <w:color w:val="221F1F"/>
          <w:position w:val="-1"/>
        </w:rPr>
        <w:t>n</w:t>
      </w:r>
      <w:r w:rsidRPr="00DA7850">
        <w:rPr>
          <w:b/>
          <w:color w:val="221F1F"/>
          <w:spacing w:val="-10"/>
          <w:position w:val="-1"/>
        </w:rPr>
        <w:t xml:space="preserve"> </w:t>
      </w:r>
      <w:r w:rsidRPr="00DA7850">
        <w:rPr>
          <w:b/>
          <w:color w:val="221F1F"/>
          <w:spacing w:val="1"/>
          <w:position w:val="-1"/>
        </w:rPr>
        <w:t>o</w:t>
      </w:r>
      <w:r w:rsidRPr="00DA7850">
        <w:rPr>
          <w:b/>
          <w:color w:val="221F1F"/>
          <w:position w:val="-1"/>
        </w:rPr>
        <w:t>r</w:t>
      </w:r>
      <w:r w:rsidRPr="00DA7850">
        <w:rPr>
          <w:b/>
          <w:color w:val="221F1F"/>
          <w:spacing w:val="-1"/>
          <w:position w:val="-1"/>
        </w:rPr>
        <w:t xml:space="preserve"> </w:t>
      </w:r>
      <w:r w:rsidRPr="00DA7850">
        <w:rPr>
          <w:b/>
          <w:color w:val="221F1F"/>
          <w:position w:val="-1"/>
        </w:rPr>
        <w:t>De</w:t>
      </w:r>
      <w:r w:rsidRPr="00DA7850">
        <w:rPr>
          <w:b/>
          <w:color w:val="221F1F"/>
          <w:spacing w:val="1"/>
          <w:position w:val="-1"/>
        </w:rPr>
        <w:t>s</w:t>
      </w:r>
      <w:r w:rsidRPr="00DA7850">
        <w:rPr>
          <w:b/>
          <w:color w:val="221F1F"/>
          <w:position w:val="-1"/>
        </w:rPr>
        <w:t>crip</w:t>
      </w:r>
      <w:r w:rsidRPr="00DA7850">
        <w:rPr>
          <w:b/>
          <w:color w:val="221F1F"/>
          <w:spacing w:val="-1"/>
          <w:position w:val="-1"/>
        </w:rPr>
        <w:t>t</w:t>
      </w:r>
      <w:r w:rsidRPr="00DA7850">
        <w:rPr>
          <w:b/>
          <w:color w:val="221F1F"/>
          <w:position w:val="-1"/>
        </w:rPr>
        <w:t>i</w:t>
      </w:r>
      <w:r w:rsidRPr="00DA7850">
        <w:rPr>
          <w:b/>
          <w:color w:val="221F1F"/>
          <w:spacing w:val="1"/>
          <w:position w:val="-1"/>
        </w:rPr>
        <w:t>o</w:t>
      </w:r>
      <w:r w:rsidRPr="00DA7850">
        <w:rPr>
          <w:b/>
          <w:color w:val="221F1F"/>
          <w:position w:val="-1"/>
        </w:rPr>
        <w:t>n</w:t>
      </w:r>
      <w:r w:rsidRPr="00DA7850">
        <w:rPr>
          <w:b/>
          <w:color w:val="221F1F"/>
          <w:spacing w:val="-11"/>
          <w:position w:val="-1"/>
        </w:rPr>
        <w:t xml:space="preserve"> </w:t>
      </w:r>
      <w:r w:rsidRPr="00DA7850">
        <w:rPr>
          <w:b/>
          <w:color w:val="221F1F"/>
          <w:spacing w:val="1"/>
          <w:position w:val="-1"/>
        </w:rPr>
        <w:t>o</w:t>
      </w:r>
      <w:r w:rsidRPr="00DA7850">
        <w:rPr>
          <w:b/>
          <w:color w:val="221F1F"/>
          <w:position w:val="-1"/>
        </w:rPr>
        <w:t>f</w:t>
      </w:r>
      <w:r w:rsidRPr="00DA7850">
        <w:rPr>
          <w:b/>
          <w:color w:val="221F1F"/>
          <w:spacing w:val="-2"/>
          <w:position w:val="-1"/>
        </w:rPr>
        <w:t xml:space="preserve"> </w:t>
      </w:r>
      <w:r w:rsidRPr="00DA7850">
        <w:rPr>
          <w:b/>
          <w:color w:val="221F1F"/>
          <w:position w:val="-1"/>
        </w:rPr>
        <w:t>Au</w:t>
      </w:r>
      <w:r w:rsidRPr="00DA7850">
        <w:rPr>
          <w:b/>
          <w:color w:val="221F1F"/>
          <w:spacing w:val="-1"/>
          <w:position w:val="-1"/>
        </w:rPr>
        <w:t>t</w:t>
      </w:r>
      <w:r w:rsidRPr="00DA7850">
        <w:rPr>
          <w:b/>
          <w:color w:val="221F1F"/>
          <w:spacing w:val="1"/>
          <w:position w:val="-1"/>
        </w:rPr>
        <w:t>o</w:t>
      </w:r>
      <w:r w:rsidRPr="00DA7850">
        <w:rPr>
          <w:b/>
          <w:color w:val="221F1F"/>
          <w:spacing w:val="-1"/>
          <w:position w:val="-1"/>
        </w:rPr>
        <w:t>(</w:t>
      </w:r>
      <w:r w:rsidRPr="00DA7850">
        <w:rPr>
          <w:b/>
          <w:color w:val="221F1F"/>
          <w:position w:val="-1"/>
        </w:rPr>
        <w:t>s</w:t>
      </w:r>
      <w:r w:rsidRPr="00DA7850">
        <w:rPr>
          <w:b/>
          <w:color w:val="221F1F"/>
          <w:spacing w:val="-1"/>
          <w:position w:val="-1"/>
        </w:rPr>
        <w:t>)</w:t>
      </w:r>
      <w:r w:rsidRPr="00DA7850">
        <w:rPr>
          <w:b/>
          <w:color w:val="221F1F"/>
          <w:position w:val="-1"/>
        </w:rPr>
        <w:t>:</w:t>
      </w:r>
      <w:r w:rsidR="007F15E0" w:rsidRPr="00DA7850">
        <w:rPr>
          <w:b/>
          <w:color w:val="221F1F"/>
          <w:position w:val="-1"/>
        </w:rPr>
        <w:t xml:space="preserve"> </w:t>
      </w:r>
      <w:bookmarkStart w:id="8" w:name="DescriptionOfAutos"/>
      <w:bookmarkEnd w:id="8"/>
    </w:p>
    <w:p w14:paraId="0073D480" w14:textId="77777777" w:rsidR="00862A92" w:rsidRPr="00DA7850" w:rsidRDefault="00862A92">
      <w:pPr>
        <w:spacing w:before="2" w:line="180" w:lineRule="exact"/>
      </w:pPr>
    </w:p>
    <w:p w14:paraId="76ABF5B5" w14:textId="77777777" w:rsidR="00862A92" w:rsidRPr="00DA7850" w:rsidRDefault="00862A92">
      <w:pPr>
        <w:spacing w:line="200" w:lineRule="exact"/>
      </w:pPr>
    </w:p>
    <w:p w14:paraId="3DFE1E56" w14:textId="77777777" w:rsidR="00862A92" w:rsidRPr="00DA7850" w:rsidRDefault="00862A92">
      <w:pPr>
        <w:spacing w:line="200" w:lineRule="exact"/>
      </w:pPr>
    </w:p>
    <w:p w14:paraId="58DE98BD" w14:textId="77777777" w:rsidR="00862A92" w:rsidRPr="00DA7850" w:rsidRDefault="00862A92">
      <w:pPr>
        <w:spacing w:line="200" w:lineRule="exact"/>
      </w:pPr>
    </w:p>
    <w:p w14:paraId="6E968025" w14:textId="77777777" w:rsidR="00862A92" w:rsidRPr="00DA7850" w:rsidRDefault="00862A92">
      <w:pPr>
        <w:spacing w:line="200" w:lineRule="exact"/>
      </w:pPr>
    </w:p>
    <w:p w14:paraId="1EBF0474" w14:textId="77777777" w:rsidR="00862A92" w:rsidRPr="00DA7850" w:rsidRDefault="00862A92">
      <w:pPr>
        <w:spacing w:line="200" w:lineRule="exact"/>
      </w:pPr>
    </w:p>
    <w:p w14:paraId="211A971B" w14:textId="77777777" w:rsidR="00862A92" w:rsidRPr="00DA7850" w:rsidRDefault="00862A92">
      <w:pPr>
        <w:spacing w:line="200" w:lineRule="exact"/>
      </w:pPr>
    </w:p>
    <w:p w14:paraId="1423ACCB" w14:textId="77777777" w:rsidR="00862A92" w:rsidRPr="00DA7850" w:rsidRDefault="00862A92">
      <w:pPr>
        <w:spacing w:line="200" w:lineRule="exact"/>
      </w:pPr>
    </w:p>
    <w:p w14:paraId="37A8B440" w14:textId="77777777" w:rsidR="00862A92" w:rsidRPr="00DA7850" w:rsidRDefault="00862A92">
      <w:pPr>
        <w:spacing w:line="200" w:lineRule="exact"/>
      </w:pPr>
    </w:p>
    <w:p w14:paraId="5E17C02F" w14:textId="77777777" w:rsidR="00862A92" w:rsidRPr="00DA7850" w:rsidRDefault="00862A92">
      <w:pPr>
        <w:spacing w:line="200" w:lineRule="exact"/>
      </w:pPr>
    </w:p>
    <w:p w14:paraId="5034A91C" w14:textId="77777777" w:rsidR="00862A92" w:rsidRPr="00DA7850" w:rsidRDefault="00862A92">
      <w:pPr>
        <w:spacing w:line="200" w:lineRule="exact"/>
      </w:pPr>
    </w:p>
    <w:p w14:paraId="0F486F71" w14:textId="77777777" w:rsidR="00862A92" w:rsidRPr="00DA7850" w:rsidRDefault="00862A92">
      <w:pPr>
        <w:spacing w:line="200" w:lineRule="exact"/>
      </w:pPr>
    </w:p>
    <w:p w14:paraId="49F83044" w14:textId="77777777" w:rsidR="00862A92" w:rsidRPr="00C536A6" w:rsidRDefault="00862A92">
      <w:pPr>
        <w:spacing w:line="200" w:lineRule="exact"/>
      </w:pPr>
    </w:p>
    <w:p w14:paraId="5160858E" w14:textId="77777777" w:rsidR="00862A92" w:rsidRPr="00C536A6" w:rsidRDefault="00862A92">
      <w:pPr>
        <w:spacing w:line="200" w:lineRule="exact"/>
      </w:pPr>
    </w:p>
    <w:p w14:paraId="26DADB98" w14:textId="0EBD9956" w:rsidR="00FD7897" w:rsidRPr="00C536A6" w:rsidRDefault="00FD7897" w:rsidP="00FD7897"/>
    <w:p w14:paraId="35271F46" w14:textId="1AB03E9A" w:rsidR="00FD7897" w:rsidRPr="00C536A6" w:rsidRDefault="00FD7897" w:rsidP="00FD7897">
      <w:r w:rsidRPr="00C536A6">
        <w:rPr>
          <w:noProof/>
        </w:rPr>
        <w:drawing>
          <wp:anchor distT="0" distB="0" distL="114300" distR="114300" simplePos="0" relativeHeight="251659264" behindDoc="0" locked="0" layoutInCell="1" allowOverlap="1" wp14:anchorId="6E4C2149" wp14:editId="22AEDFE7">
            <wp:simplePos x="0" y="0"/>
            <wp:positionH relativeFrom="margin">
              <wp:posOffset>4347210</wp:posOffset>
            </wp:positionH>
            <wp:positionV relativeFrom="paragraph">
              <wp:posOffset>149225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79E17" w14:textId="77777777" w:rsidR="00FD7897" w:rsidRPr="00C536A6" w:rsidRDefault="00FD7897" w:rsidP="00FD7897"/>
    <w:p w14:paraId="28A8B425" w14:textId="38B81D2E" w:rsidR="00FD7897" w:rsidRPr="00C536A6" w:rsidRDefault="00FD7897" w:rsidP="00FD7897">
      <w:pPr>
        <w:pStyle w:val="BTNoDS"/>
        <w:tabs>
          <w:tab w:val="right" w:pos="2880"/>
        </w:tabs>
      </w:pPr>
    </w:p>
    <w:p w14:paraId="39490AD9" w14:textId="77FC49B4" w:rsidR="00FD7897" w:rsidRPr="00C536A6" w:rsidRDefault="00FD7897" w:rsidP="00FD7897">
      <w:pPr>
        <w:pStyle w:val="BTNoDS"/>
        <w:tabs>
          <w:tab w:val="right" w:pos="2880"/>
        </w:tabs>
        <w:jc w:val="right"/>
      </w:pPr>
      <w:r w:rsidRPr="00C536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58A70E" wp14:editId="7C56B6A8">
                <wp:simplePos x="0" y="0"/>
                <wp:positionH relativeFrom="column">
                  <wp:posOffset>4305300</wp:posOffset>
                </wp:positionH>
                <wp:positionV relativeFrom="paragraph">
                  <wp:posOffset>251460</wp:posOffset>
                </wp:positionV>
                <wp:extent cx="16383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3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22400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19.8pt" to="468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" strokecolor="black [3213]" strokeweight="1.5pt"/>
            </w:pict>
          </mc:Fallback>
        </mc:AlternateContent>
      </w:r>
      <w:r w:rsidRPr="00C536A6">
        <w:t xml:space="preserve">   </w:t>
      </w:r>
    </w:p>
    <w:p w14:paraId="7EF08527" w14:textId="0D15518D" w:rsidR="00862A92" w:rsidRPr="00C536A6" w:rsidRDefault="00FD7897" w:rsidP="008B2CB5">
      <w:pPr>
        <w:pStyle w:val="BTNoDS"/>
        <w:tabs>
          <w:tab w:val="right" w:pos="2880"/>
        </w:tabs>
        <w:jc w:val="right"/>
      </w:pPr>
      <w:r w:rsidRPr="00C536A6">
        <w:t xml:space="preserve">  Jeffrey A. Silver</w:t>
      </w:r>
      <w:r w:rsidRPr="00C536A6">
        <w:br/>
        <w:t>(Authorized Representative)</w:t>
      </w:r>
      <w:r w:rsidRPr="00C536A6">
        <w:br/>
        <w:t xml:space="preserve">Date: </w:t>
      </w:r>
      <w:bookmarkStart w:id="9" w:name="IssuanceDate"/>
      <w:bookmarkEnd w:id="9"/>
    </w:p>
    <w:sectPr w:rsidR="00862A92" w:rsidRPr="00C536A6" w:rsidSect="008B2CB5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E59B2" w14:textId="77777777" w:rsidR="00423933" w:rsidRDefault="00423933" w:rsidP="00FD7897">
      <w:r>
        <w:separator/>
      </w:r>
    </w:p>
  </w:endnote>
  <w:endnote w:type="continuationSeparator" w:id="0">
    <w:p w14:paraId="320EB157" w14:textId="77777777" w:rsidR="00423933" w:rsidRDefault="00423933" w:rsidP="00FD7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4980E" w14:textId="77777777" w:rsidR="00423933" w:rsidRDefault="00423933" w:rsidP="00FD7897">
      <w:r>
        <w:separator/>
      </w:r>
    </w:p>
  </w:footnote>
  <w:footnote w:type="continuationSeparator" w:id="0">
    <w:p w14:paraId="4C423F8C" w14:textId="77777777" w:rsidR="00423933" w:rsidRDefault="00423933" w:rsidP="00FD7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C97C5" w14:textId="4EE468A4" w:rsidR="00FD7897" w:rsidRPr="00081E79" w:rsidRDefault="00FD7897" w:rsidP="00FD7897">
    <w:pPr>
      <w:pStyle w:val="Header"/>
      <w:ind w:left="5760"/>
      <w:jc w:val="right"/>
    </w:pPr>
    <w:r w:rsidRPr="00081E79">
      <w:ptab w:relativeTo="margin" w:alignment="right" w:leader="none"/>
    </w:r>
    <w:bookmarkStart w:id="10" w:name="_Hlk75871998"/>
    <w:r w:rsidRPr="00081E79">
      <w:rPr>
        <w:b/>
        <w:bCs/>
      </w:rPr>
      <w:t>Texas</w:t>
    </w:r>
    <w:r w:rsidRPr="00081E79">
      <w:t xml:space="preserve"> </w:t>
    </w:r>
    <w:r w:rsidRPr="00081E79">
      <w:rPr>
        <w:b/>
        <w:bCs/>
      </w:rPr>
      <w:t>Insurance Company Auto Policy</w:t>
    </w:r>
    <w:bookmarkEnd w:id="10"/>
    <w:r w:rsidRPr="00081E79">
      <w:rPr>
        <w:b/>
      </w:rPr>
      <w:br/>
      <w:t xml:space="preserve">   FORM RPCA03</w:t>
    </w:r>
    <w:r w:rsidR="005647C1" w:rsidRPr="00081E79">
      <w:rPr>
        <w:b/>
      </w:rPr>
      <w:t>2</w:t>
    </w:r>
    <w:r w:rsidRPr="00081E79"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17E16"/>
    <w:multiLevelType w:val="multilevel"/>
    <w:tmpl w:val="CA7A342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A92"/>
    <w:rsid w:val="00042382"/>
    <w:rsid w:val="000603BF"/>
    <w:rsid w:val="00081E79"/>
    <w:rsid w:val="001A4F58"/>
    <w:rsid w:val="00356E94"/>
    <w:rsid w:val="00423933"/>
    <w:rsid w:val="00544C65"/>
    <w:rsid w:val="005647C1"/>
    <w:rsid w:val="00714BAF"/>
    <w:rsid w:val="0078769C"/>
    <w:rsid w:val="007A11DD"/>
    <w:rsid w:val="007F15E0"/>
    <w:rsid w:val="007F370C"/>
    <w:rsid w:val="00862A92"/>
    <w:rsid w:val="008B2CB5"/>
    <w:rsid w:val="008D5E58"/>
    <w:rsid w:val="009B395B"/>
    <w:rsid w:val="00B07644"/>
    <w:rsid w:val="00C536A6"/>
    <w:rsid w:val="00C91F4C"/>
    <w:rsid w:val="00CE4299"/>
    <w:rsid w:val="00D97B17"/>
    <w:rsid w:val="00DA7850"/>
    <w:rsid w:val="00DD3480"/>
    <w:rsid w:val="00F712FC"/>
    <w:rsid w:val="00FD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1D25F6A"/>
  <w15:docId w15:val="{8F57E8B0-7A5A-437E-875E-3BC5192A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D78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897"/>
  </w:style>
  <w:style w:type="paragraph" w:styleId="Footer">
    <w:name w:val="footer"/>
    <w:basedOn w:val="Normal"/>
    <w:link w:val="FooterChar"/>
    <w:uiPriority w:val="99"/>
    <w:unhideWhenUsed/>
    <w:rsid w:val="00FD78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897"/>
  </w:style>
  <w:style w:type="paragraph" w:customStyle="1" w:styleId="BTNoDS">
    <w:name w:val="BT No DS"/>
    <w:basedOn w:val="Normal"/>
    <w:rsid w:val="00FD7897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3591EF-56B0-4042-8C08-52753C46FA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9F16EF-A3F9-43E4-9517-7030A4FFF4EA}">
  <ds:schemaRefs>
    <ds:schemaRef ds:uri="http://schemas.microsoft.com/office/2006/metadata/properties"/>
    <ds:schemaRef ds:uri="http://schemas.openxmlformats.org/package/2006/metadata/core-properties"/>
    <ds:schemaRef ds:uri="d473919b-ebf4-4f0d-8e45-3095723b31a9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24965e87-5ece-45cc-a601-74006cb3a4e0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B16B3D7-A17E-4735-A41D-4D84BB22CD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Carla Marie G. Bersales</cp:lastModifiedBy>
  <cp:revision>17</cp:revision>
  <dcterms:created xsi:type="dcterms:W3CDTF">2021-11-09T17:36:00Z</dcterms:created>
  <dcterms:modified xsi:type="dcterms:W3CDTF">2022-03-03T13:30:00Z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