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06F28" w14:textId="77777777" w:rsidR="000F3ECF" w:rsidRPr="009B4FBE" w:rsidRDefault="000F3ECF" w:rsidP="000F3ECF">
      <w:pPr>
        <w:rPr>
          <w:rFonts w:eastAsia="Arial"/>
          <w:b/>
          <w:color w:val="363435"/>
          <w:spacing w:val="-7"/>
        </w:rPr>
      </w:pPr>
      <w:bookmarkStart w:id="0" w:name="_Hlk75872121"/>
      <w:r w:rsidRPr="009B4FBE">
        <w:rPr>
          <w:rFonts w:eastAsia="Arial"/>
          <w:b/>
          <w:color w:val="363435"/>
          <w:spacing w:val="-7"/>
        </w:rPr>
        <w:t>Insured Name</w:t>
      </w:r>
      <w:r w:rsidRPr="009B4FBE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9B4FBE">
        <w:rPr>
          <w:rFonts w:eastAsia="Arial"/>
          <w:b/>
          <w:color w:val="363435"/>
          <w:spacing w:val="-7"/>
        </w:rPr>
        <w:t xml:space="preserve"> </w:t>
      </w:r>
    </w:p>
    <w:p w14:paraId="63055960" w14:textId="77777777" w:rsidR="000F3ECF" w:rsidRPr="009B4FBE" w:rsidRDefault="000F3ECF" w:rsidP="000F3ECF">
      <w:pPr>
        <w:rPr>
          <w:rFonts w:eastAsia="Arial"/>
          <w:b/>
          <w:color w:val="363435"/>
          <w:spacing w:val="-7"/>
        </w:rPr>
      </w:pPr>
      <w:r w:rsidRPr="009B4FBE">
        <w:rPr>
          <w:rFonts w:eastAsia="Arial"/>
          <w:b/>
          <w:color w:val="363435"/>
          <w:spacing w:val="-7"/>
        </w:rPr>
        <w:t>Effective Date</w:t>
      </w:r>
      <w:r w:rsidRPr="009B4FBE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F429DDA" w14:textId="77777777" w:rsidR="000F3ECF" w:rsidRPr="009B4FBE" w:rsidRDefault="000F3ECF" w:rsidP="000F3ECF">
      <w:pPr>
        <w:rPr>
          <w:rFonts w:eastAsia="Arial"/>
          <w:b/>
          <w:color w:val="363435"/>
          <w:spacing w:val="-7"/>
        </w:rPr>
      </w:pPr>
      <w:r w:rsidRPr="009B4FBE">
        <w:rPr>
          <w:rFonts w:eastAsia="Arial"/>
          <w:b/>
          <w:color w:val="363435"/>
          <w:spacing w:val="-7"/>
        </w:rPr>
        <w:t>Policy Period</w:t>
      </w:r>
      <w:r w:rsidRPr="009B4FBE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19AE9634" w14:textId="77777777" w:rsidR="000F3ECF" w:rsidRPr="009B4FBE" w:rsidRDefault="000F3ECF" w:rsidP="000F3ECF">
      <w:pPr>
        <w:rPr>
          <w:rFonts w:eastAsia="Arial"/>
          <w:b/>
          <w:color w:val="363435"/>
          <w:spacing w:val="-7"/>
        </w:rPr>
      </w:pPr>
      <w:r w:rsidRPr="009B4FBE">
        <w:rPr>
          <w:rFonts w:eastAsia="Arial"/>
          <w:b/>
          <w:color w:val="363435"/>
          <w:spacing w:val="-7"/>
        </w:rPr>
        <w:t>Policy Number</w:t>
      </w:r>
      <w:r w:rsidRPr="009B4FBE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9B4FBE">
        <w:rPr>
          <w:rFonts w:eastAsia="Arial"/>
          <w:b/>
          <w:color w:val="363435"/>
          <w:spacing w:val="-7"/>
        </w:rPr>
        <w:t xml:space="preserve">  </w:t>
      </w:r>
    </w:p>
    <w:bookmarkEnd w:id="0"/>
    <w:p w14:paraId="11F5FB39" w14:textId="77777777" w:rsidR="000C4FAA" w:rsidRPr="0079234A" w:rsidRDefault="000C4FAA">
      <w:pPr>
        <w:spacing w:line="200" w:lineRule="exact"/>
      </w:pPr>
    </w:p>
    <w:p w14:paraId="24B363D2" w14:textId="77777777" w:rsidR="000C4FAA" w:rsidRPr="0079234A" w:rsidRDefault="000C4FAA">
      <w:pPr>
        <w:spacing w:line="200" w:lineRule="exact"/>
      </w:pPr>
    </w:p>
    <w:p w14:paraId="110925EA" w14:textId="77777777" w:rsidR="000C4FAA" w:rsidRPr="009B4FBE" w:rsidRDefault="00107E79" w:rsidP="0079234A">
      <w:pPr>
        <w:ind w:right="-38"/>
        <w:jc w:val="center"/>
        <w:rPr>
          <w:rFonts w:eastAsia="Arial"/>
          <w:sz w:val="32"/>
          <w:szCs w:val="32"/>
        </w:rPr>
      </w:pPr>
      <w:r w:rsidRPr="009B4FBE">
        <w:rPr>
          <w:rFonts w:eastAsia="Arial"/>
          <w:b/>
          <w:color w:val="262626"/>
          <w:spacing w:val="6"/>
          <w:sz w:val="32"/>
          <w:szCs w:val="32"/>
        </w:rPr>
        <w:t>D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R</w:t>
      </w:r>
      <w:r w:rsidRPr="009B4FBE">
        <w:rPr>
          <w:rFonts w:eastAsia="Arial"/>
          <w:b/>
          <w:color w:val="262626"/>
          <w:spacing w:val="2"/>
          <w:sz w:val="32"/>
          <w:szCs w:val="32"/>
        </w:rPr>
        <w:t>I</w:t>
      </w:r>
      <w:r w:rsidRPr="009B4FBE">
        <w:rPr>
          <w:rFonts w:eastAsia="Arial"/>
          <w:b/>
          <w:color w:val="262626"/>
          <w:spacing w:val="6"/>
          <w:sz w:val="32"/>
          <w:szCs w:val="32"/>
        </w:rPr>
        <w:t>V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E</w:t>
      </w:r>
      <w:r w:rsidRPr="009B4FBE">
        <w:rPr>
          <w:rFonts w:eastAsia="Arial"/>
          <w:b/>
          <w:color w:val="262626"/>
          <w:sz w:val="32"/>
          <w:szCs w:val="32"/>
        </w:rPr>
        <w:t>R</w:t>
      </w:r>
      <w:r w:rsidRPr="009B4FBE">
        <w:rPr>
          <w:rFonts w:eastAsia="Arial"/>
          <w:b/>
          <w:color w:val="262626"/>
          <w:spacing w:val="38"/>
          <w:sz w:val="32"/>
          <w:szCs w:val="32"/>
        </w:rPr>
        <w:t xml:space="preserve"> </w:t>
      </w:r>
      <w:r w:rsidRPr="009B4FBE">
        <w:rPr>
          <w:rFonts w:eastAsia="Arial"/>
          <w:b/>
          <w:color w:val="262626"/>
          <w:spacing w:val="4"/>
          <w:w w:val="95"/>
          <w:sz w:val="32"/>
          <w:szCs w:val="32"/>
        </w:rPr>
        <w:t>E</w:t>
      </w:r>
      <w:r w:rsidRPr="009B4FBE">
        <w:rPr>
          <w:rFonts w:eastAsia="Arial"/>
          <w:b/>
          <w:color w:val="262626"/>
          <w:spacing w:val="6"/>
          <w:w w:val="110"/>
          <w:sz w:val="32"/>
          <w:szCs w:val="32"/>
        </w:rPr>
        <w:t>X</w:t>
      </w:r>
      <w:r w:rsidRPr="009B4FBE">
        <w:rPr>
          <w:rFonts w:eastAsia="Arial"/>
          <w:b/>
          <w:color w:val="262626"/>
          <w:spacing w:val="7"/>
          <w:w w:val="101"/>
          <w:sz w:val="32"/>
          <w:szCs w:val="32"/>
        </w:rPr>
        <w:t>C</w:t>
      </w:r>
      <w:r w:rsidRPr="009B4FBE">
        <w:rPr>
          <w:rFonts w:eastAsia="Arial"/>
          <w:b/>
          <w:color w:val="262626"/>
          <w:spacing w:val="4"/>
          <w:w w:val="106"/>
          <w:sz w:val="32"/>
          <w:szCs w:val="32"/>
        </w:rPr>
        <w:t>L</w:t>
      </w:r>
      <w:r w:rsidRPr="009B4FBE">
        <w:rPr>
          <w:rFonts w:eastAsia="Arial"/>
          <w:b/>
          <w:color w:val="262626"/>
          <w:spacing w:val="7"/>
          <w:w w:val="101"/>
          <w:sz w:val="32"/>
          <w:szCs w:val="32"/>
        </w:rPr>
        <w:t>U</w:t>
      </w:r>
      <w:r w:rsidRPr="009B4FBE">
        <w:rPr>
          <w:rFonts w:eastAsia="Arial"/>
          <w:b/>
          <w:color w:val="262626"/>
          <w:spacing w:val="4"/>
          <w:w w:val="106"/>
          <w:sz w:val="32"/>
          <w:szCs w:val="32"/>
        </w:rPr>
        <w:t>S</w:t>
      </w:r>
      <w:r w:rsidRPr="009B4FBE">
        <w:rPr>
          <w:rFonts w:eastAsia="Arial"/>
          <w:b/>
          <w:color w:val="262626"/>
          <w:spacing w:val="2"/>
          <w:w w:val="95"/>
          <w:sz w:val="32"/>
          <w:szCs w:val="32"/>
        </w:rPr>
        <w:t>I</w:t>
      </w:r>
      <w:r w:rsidRPr="009B4FBE">
        <w:rPr>
          <w:rFonts w:eastAsia="Arial"/>
          <w:b/>
          <w:color w:val="262626"/>
          <w:spacing w:val="5"/>
          <w:w w:val="106"/>
          <w:sz w:val="32"/>
          <w:szCs w:val="32"/>
        </w:rPr>
        <w:t>O</w:t>
      </w:r>
      <w:r w:rsidRPr="009B4FBE">
        <w:rPr>
          <w:rFonts w:eastAsia="Arial"/>
          <w:b/>
          <w:color w:val="262626"/>
          <w:w w:val="93"/>
          <w:sz w:val="32"/>
          <w:szCs w:val="32"/>
        </w:rPr>
        <w:t>N</w:t>
      </w:r>
    </w:p>
    <w:p w14:paraId="309531F2" w14:textId="4250183A" w:rsidR="000C4FAA" w:rsidRDefault="00107E79" w:rsidP="009B7602">
      <w:pPr>
        <w:spacing w:before="25"/>
        <w:ind w:left="1194" w:right="1017"/>
        <w:jc w:val="center"/>
        <w:rPr>
          <w:rFonts w:eastAsia="Arial"/>
          <w:sz w:val="32"/>
          <w:szCs w:val="32"/>
        </w:rPr>
      </w:pPr>
      <w:r w:rsidRPr="009B4FBE">
        <w:rPr>
          <w:rFonts w:eastAsia="Arial"/>
          <w:b/>
          <w:color w:val="262626"/>
          <w:spacing w:val="6"/>
          <w:sz w:val="32"/>
          <w:szCs w:val="32"/>
        </w:rPr>
        <w:t>U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ND</w:t>
      </w:r>
      <w:r w:rsidRPr="009B4FBE">
        <w:rPr>
          <w:rFonts w:eastAsia="Arial"/>
          <w:b/>
          <w:color w:val="262626"/>
          <w:spacing w:val="6"/>
          <w:sz w:val="32"/>
          <w:szCs w:val="32"/>
        </w:rPr>
        <w:t>E</w:t>
      </w:r>
      <w:r w:rsidRPr="009B4FBE">
        <w:rPr>
          <w:rFonts w:eastAsia="Arial"/>
          <w:b/>
          <w:color w:val="262626"/>
          <w:sz w:val="32"/>
          <w:szCs w:val="32"/>
        </w:rPr>
        <w:t>R</w:t>
      </w:r>
      <w:r w:rsidRPr="009B4FBE">
        <w:rPr>
          <w:rFonts w:eastAsia="Arial"/>
          <w:b/>
          <w:color w:val="262626"/>
          <w:spacing w:val="30"/>
          <w:sz w:val="32"/>
          <w:szCs w:val="32"/>
        </w:rPr>
        <w:t xml:space="preserve"> </w:t>
      </w:r>
      <w:r w:rsidRPr="009B4FBE">
        <w:rPr>
          <w:rFonts w:eastAsia="Arial"/>
          <w:b/>
          <w:color w:val="494949"/>
          <w:spacing w:val="4"/>
          <w:sz w:val="32"/>
          <w:szCs w:val="32"/>
        </w:rPr>
        <w:t>T</w:t>
      </w:r>
      <w:r w:rsidRPr="009B4FBE">
        <w:rPr>
          <w:rFonts w:eastAsia="Arial"/>
          <w:b/>
          <w:color w:val="494949"/>
          <w:spacing w:val="8"/>
          <w:sz w:val="32"/>
          <w:szCs w:val="32"/>
        </w:rPr>
        <w:t>W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E</w:t>
      </w:r>
      <w:r w:rsidRPr="009B4FBE">
        <w:rPr>
          <w:rFonts w:eastAsia="Arial"/>
          <w:b/>
          <w:color w:val="262626"/>
          <w:spacing w:val="6"/>
          <w:sz w:val="32"/>
          <w:szCs w:val="32"/>
        </w:rPr>
        <w:t>N</w:t>
      </w:r>
      <w:r w:rsidRPr="009B4FBE">
        <w:rPr>
          <w:rFonts w:eastAsia="Arial"/>
          <w:b/>
          <w:color w:val="262626"/>
          <w:sz w:val="32"/>
          <w:szCs w:val="32"/>
        </w:rPr>
        <w:t>T</w:t>
      </w:r>
      <w:r w:rsidRPr="009B4FBE">
        <w:rPr>
          <w:rFonts w:eastAsia="Arial"/>
          <w:b/>
          <w:color w:val="262626"/>
          <w:spacing w:val="9"/>
          <w:sz w:val="32"/>
          <w:szCs w:val="32"/>
        </w:rPr>
        <w:t>Y</w:t>
      </w:r>
      <w:r w:rsidRPr="009B4FBE">
        <w:rPr>
          <w:rFonts w:eastAsia="Arial"/>
          <w:b/>
          <w:color w:val="262626"/>
          <w:spacing w:val="3"/>
          <w:sz w:val="32"/>
          <w:szCs w:val="32"/>
        </w:rPr>
        <w:t>-</w:t>
      </w:r>
      <w:r w:rsidRPr="009B4FBE">
        <w:rPr>
          <w:rFonts w:eastAsia="Arial"/>
          <w:b/>
          <w:color w:val="262626"/>
          <w:spacing w:val="4"/>
          <w:sz w:val="32"/>
          <w:szCs w:val="32"/>
        </w:rPr>
        <w:t>T</w:t>
      </w:r>
      <w:r w:rsidRPr="009B4FBE">
        <w:rPr>
          <w:rFonts w:eastAsia="Arial"/>
          <w:b/>
          <w:color w:val="262626"/>
          <w:spacing w:val="6"/>
          <w:sz w:val="32"/>
          <w:szCs w:val="32"/>
        </w:rPr>
        <w:t>H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R</w:t>
      </w:r>
      <w:r w:rsidRPr="009B4FBE">
        <w:rPr>
          <w:rFonts w:eastAsia="Arial"/>
          <w:b/>
          <w:color w:val="262626"/>
          <w:spacing w:val="6"/>
          <w:sz w:val="32"/>
          <w:szCs w:val="32"/>
        </w:rPr>
        <w:t>E</w:t>
      </w:r>
      <w:r w:rsidRPr="009B4FBE">
        <w:rPr>
          <w:rFonts w:eastAsia="Arial"/>
          <w:b/>
          <w:color w:val="262626"/>
          <w:sz w:val="32"/>
          <w:szCs w:val="32"/>
        </w:rPr>
        <w:t>E</w:t>
      </w:r>
      <w:r w:rsidRPr="009B4FBE">
        <w:rPr>
          <w:rFonts w:eastAsia="Arial"/>
          <w:b/>
          <w:color w:val="262626"/>
          <w:spacing w:val="11"/>
          <w:sz w:val="32"/>
          <w:szCs w:val="32"/>
        </w:rPr>
        <w:t xml:space="preserve"> </w:t>
      </w:r>
      <w:r w:rsidRPr="009B4FBE">
        <w:rPr>
          <w:rFonts w:eastAsia="Arial"/>
          <w:b/>
          <w:color w:val="262626"/>
          <w:spacing w:val="2"/>
          <w:sz w:val="32"/>
          <w:szCs w:val="32"/>
        </w:rPr>
        <w:t>(</w:t>
      </w:r>
      <w:r w:rsidRPr="009B4FBE">
        <w:rPr>
          <w:rFonts w:eastAsia="Arial"/>
          <w:b/>
          <w:color w:val="262626"/>
          <w:spacing w:val="4"/>
          <w:sz w:val="32"/>
          <w:szCs w:val="32"/>
        </w:rPr>
        <w:t>2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3</w:t>
      </w:r>
      <w:r w:rsidRPr="009B4FBE">
        <w:rPr>
          <w:rFonts w:eastAsia="Arial"/>
          <w:b/>
          <w:color w:val="262626"/>
          <w:sz w:val="32"/>
          <w:szCs w:val="32"/>
        </w:rPr>
        <w:t>)</w:t>
      </w:r>
      <w:r w:rsidRPr="009B4FBE">
        <w:rPr>
          <w:rFonts w:eastAsia="Arial"/>
          <w:b/>
          <w:color w:val="262626"/>
          <w:spacing w:val="18"/>
          <w:sz w:val="32"/>
          <w:szCs w:val="32"/>
        </w:rPr>
        <w:t xml:space="preserve"> 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Y</w:t>
      </w:r>
      <w:r w:rsidRPr="009B4FBE">
        <w:rPr>
          <w:rFonts w:eastAsia="Arial"/>
          <w:b/>
          <w:color w:val="262626"/>
          <w:spacing w:val="6"/>
          <w:sz w:val="32"/>
          <w:szCs w:val="32"/>
        </w:rPr>
        <w:t>E</w:t>
      </w:r>
      <w:r w:rsidRPr="009B4FBE">
        <w:rPr>
          <w:rFonts w:eastAsia="Arial"/>
          <w:b/>
          <w:color w:val="262626"/>
          <w:spacing w:val="5"/>
          <w:sz w:val="32"/>
          <w:szCs w:val="32"/>
        </w:rPr>
        <w:t>AR</w:t>
      </w:r>
      <w:r w:rsidRPr="009B4FBE">
        <w:rPr>
          <w:rFonts w:eastAsia="Arial"/>
          <w:b/>
          <w:color w:val="262626"/>
          <w:sz w:val="32"/>
          <w:szCs w:val="32"/>
        </w:rPr>
        <w:t>S</w:t>
      </w:r>
      <w:r w:rsidRPr="009B4FBE">
        <w:rPr>
          <w:rFonts w:eastAsia="Arial"/>
          <w:b/>
          <w:color w:val="262626"/>
          <w:spacing w:val="53"/>
          <w:sz w:val="32"/>
          <w:szCs w:val="32"/>
        </w:rPr>
        <w:t xml:space="preserve"> </w:t>
      </w:r>
      <w:r w:rsidRPr="009B4FBE">
        <w:rPr>
          <w:rFonts w:eastAsia="Arial"/>
          <w:b/>
          <w:color w:val="262626"/>
          <w:spacing w:val="6"/>
          <w:sz w:val="32"/>
          <w:szCs w:val="32"/>
        </w:rPr>
        <w:t>O</w:t>
      </w:r>
      <w:r w:rsidRPr="009B4FBE">
        <w:rPr>
          <w:rFonts w:eastAsia="Arial"/>
          <w:b/>
          <w:color w:val="262626"/>
          <w:sz w:val="32"/>
          <w:szCs w:val="32"/>
        </w:rPr>
        <w:t>F</w:t>
      </w:r>
      <w:r w:rsidRPr="009B4FBE">
        <w:rPr>
          <w:rFonts w:eastAsia="Arial"/>
          <w:b/>
          <w:color w:val="262626"/>
          <w:spacing w:val="9"/>
          <w:sz w:val="32"/>
          <w:szCs w:val="32"/>
        </w:rPr>
        <w:t xml:space="preserve"> </w:t>
      </w:r>
      <w:r w:rsidRPr="009B4FBE">
        <w:rPr>
          <w:rFonts w:eastAsia="Arial"/>
          <w:b/>
          <w:color w:val="262626"/>
          <w:spacing w:val="5"/>
          <w:w w:val="104"/>
          <w:sz w:val="32"/>
          <w:szCs w:val="32"/>
        </w:rPr>
        <w:t>AG</w:t>
      </w:r>
      <w:r w:rsidRPr="009B4FBE">
        <w:rPr>
          <w:rFonts w:eastAsia="Arial"/>
          <w:b/>
          <w:color w:val="262626"/>
          <w:w w:val="92"/>
          <w:sz w:val="32"/>
          <w:szCs w:val="32"/>
        </w:rPr>
        <w:t>E</w:t>
      </w:r>
    </w:p>
    <w:p w14:paraId="3F3954E5" w14:textId="77777777" w:rsidR="009B7602" w:rsidRPr="009B7602" w:rsidRDefault="009B7602" w:rsidP="009B7602">
      <w:pPr>
        <w:spacing w:before="25"/>
        <w:ind w:left="1194" w:right="1017"/>
        <w:jc w:val="center"/>
        <w:rPr>
          <w:rFonts w:eastAsia="Arial"/>
          <w:sz w:val="32"/>
          <w:szCs w:val="32"/>
        </w:rPr>
      </w:pPr>
    </w:p>
    <w:p w14:paraId="5B1243C0" w14:textId="77777777" w:rsidR="008D50E3" w:rsidRDefault="00107E79" w:rsidP="0078614C">
      <w:pPr>
        <w:spacing w:line="420" w:lineRule="atLeast"/>
        <w:ind w:left="567" w:right="3456" w:hanging="567"/>
        <w:jc w:val="both"/>
        <w:rPr>
          <w:rFonts w:eastAsia="Arial"/>
          <w:color w:val="262626"/>
          <w:w w:val="61"/>
        </w:rPr>
      </w:pPr>
      <w:r w:rsidRPr="0078614C">
        <w:rPr>
          <w:rFonts w:eastAsia="Arial"/>
          <w:color w:val="262626"/>
          <w:spacing w:val="-2"/>
        </w:rPr>
        <w:t>Th</w:t>
      </w:r>
      <w:r w:rsidRPr="0078614C">
        <w:rPr>
          <w:rFonts w:eastAsia="Arial"/>
          <w:color w:val="262626"/>
          <w:spacing w:val="-1"/>
        </w:rPr>
        <w:t>i</w:t>
      </w:r>
      <w:r w:rsidRPr="0078614C">
        <w:rPr>
          <w:rFonts w:eastAsia="Arial"/>
          <w:color w:val="262626"/>
        </w:rPr>
        <w:t>s</w:t>
      </w:r>
      <w:r w:rsidRPr="0078614C">
        <w:rPr>
          <w:rFonts w:eastAsia="Arial"/>
          <w:color w:val="262626"/>
          <w:spacing w:val="-16"/>
        </w:rPr>
        <w:t xml:space="preserve"> </w:t>
      </w:r>
      <w:r w:rsidRPr="0078614C">
        <w:rPr>
          <w:rFonts w:eastAsia="Arial"/>
          <w:color w:val="262626"/>
          <w:spacing w:val="-1"/>
          <w:w w:val="94"/>
        </w:rPr>
        <w:t>e</w:t>
      </w:r>
      <w:r w:rsidRPr="0078614C">
        <w:rPr>
          <w:rFonts w:eastAsia="Arial"/>
          <w:color w:val="262626"/>
          <w:spacing w:val="-2"/>
          <w:w w:val="94"/>
        </w:rPr>
        <w:t>n</w:t>
      </w:r>
      <w:r w:rsidRPr="0078614C">
        <w:rPr>
          <w:rFonts w:eastAsia="Arial"/>
          <w:color w:val="262626"/>
          <w:spacing w:val="-1"/>
          <w:w w:val="94"/>
        </w:rPr>
        <w:t>dor</w:t>
      </w:r>
      <w:r w:rsidRPr="0078614C">
        <w:rPr>
          <w:rFonts w:eastAsia="Arial"/>
          <w:color w:val="262626"/>
          <w:spacing w:val="-2"/>
          <w:w w:val="94"/>
        </w:rPr>
        <w:t>s</w:t>
      </w:r>
      <w:r w:rsidRPr="0078614C">
        <w:rPr>
          <w:rFonts w:eastAsia="Arial"/>
          <w:color w:val="262626"/>
          <w:spacing w:val="-1"/>
          <w:w w:val="94"/>
        </w:rPr>
        <w:t>e</w:t>
      </w:r>
      <w:r w:rsidRPr="0078614C">
        <w:rPr>
          <w:rFonts w:eastAsia="Arial"/>
          <w:color w:val="262626"/>
          <w:spacing w:val="-3"/>
          <w:w w:val="94"/>
        </w:rPr>
        <w:t>m</w:t>
      </w:r>
      <w:r w:rsidRPr="0078614C">
        <w:rPr>
          <w:rFonts w:eastAsia="Arial"/>
          <w:color w:val="262626"/>
          <w:spacing w:val="-2"/>
          <w:w w:val="94"/>
        </w:rPr>
        <w:t>en</w:t>
      </w:r>
      <w:r w:rsidRPr="0078614C">
        <w:rPr>
          <w:rFonts w:eastAsia="Arial"/>
          <w:color w:val="262626"/>
          <w:w w:val="94"/>
        </w:rPr>
        <w:t>t</w:t>
      </w:r>
      <w:r w:rsidRPr="0078614C">
        <w:rPr>
          <w:rFonts w:eastAsia="Arial"/>
          <w:color w:val="262626"/>
          <w:spacing w:val="12"/>
          <w:w w:val="94"/>
        </w:rPr>
        <w:t xml:space="preserve"> </w:t>
      </w:r>
      <w:r w:rsidRPr="0078614C">
        <w:rPr>
          <w:rFonts w:eastAsia="Arial"/>
          <w:color w:val="262626"/>
          <w:spacing w:val="-3"/>
          <w:w w:val="94"/>
        </w:rPr>
        <w:t>m</w:t>
      </w:r>
      <w:r w:rsidRPr="0078614C">
        <w:rPr>
          <w:rFonts w:eastAsia="Arial"/>
          <w:color w:val="262626"/>
          <w:spacing w:val="-1"/>
          <w:w w:val="94"/>
        </w:rPr>
        <w:t>odi</w:t>
      </w:r>
      <w:r w:rsidRPr="0078614C">
        <w:rPr>
          <w:rFonts w:eastAsia="Arial"/>
          <w:color w:val="262626"/>
          <w:w w:val="94"/>
        </w:rPr>
        <w:t>f</w:t>
      </w:r>
      <w:r w:rsidRPr="0078614C">
        <w:rPr>
          <w:rFonts w:eastAsia="Arial"/>
          <w:color w:val="262626"/>
          <w:spacing w:val="-2"/>
          <w:w w:val="94"/>
        </w:rPr>
        <w:t>ie</w:t>
      </w:r>
      <w:r w:rsidRPr="0078614C">
        <w:rPr>
          <w:rFonts w:eastAsia="Arial"/>
          <w:color w:val="262626"/>
          <w:w w:val="94"/>
        </w:rPr>
        <w:t>s</w:t>
      </w:r>
      <w:r w:rsidRPr="0078614C">
        <w:rPr>
          <w:rFonts w:eastAsia="Arial"/>
          <w:color w:val="262626"/>
          <w:spacing w:val="15"/>
          <w:w w:val="94"/>
        </w:rPr>
        <w:t xml:space="preserve"> </w:t>
      </w:r>
      <w:r w:rsidRPr="0078614C">
        <w:rPr>
          <w:rFonts w:eastAsia="Arial"/>
          <w:color w:val="262626"/>
          <w:spacing w:val="-1"/>
          <w:w w:val="66"/>
        </w:rPr>
        <w:t>i</w:t>
      </w:r>
      <w:r w:rsidRPr="0078614C">
        <w:rPr>
          <w:rFonts w:eastAsia="Arial"/>
          <w:color w:val="262626"/>
          <w:spacing w:val="-2"/>
          <w:w w:val="88"/>
        </w:rPr>
        <w:t>n</w:t>
      </w:r>
      <w:r w:rsidRPr="0078614C">
        <w:rPr>
          <w:rFonts w:eastAsia="Arial"/>
          <w:color w:val="262626"/>
          <w:spacing w:val="-1"/>
          <w:w w:val="97"/>
        </w:rPr>
        <w:t>s</w:t>
      </w:r>
      <w:r w:rsidRPr="0078614C">
        <w:rPr>
          <w:rFonts w:eastAsia="Arial"/>
          <w:color w:val="262626"/>
          <w:spacing w:val="-1"/>
          <w:w w:val="96"/>
        </w:rPr>
        <w:t>u</w:t>
      </w:r>
      <w:r w:rsidRPr="0078614C">
        <w:rPr>
          <w:rFonts w:eastAsia="Arial"/>
          <w:color w:val="262626"/>
          <w:spacing w:val="-1"/>
          <w:w w:val="102"/>
        </w:rPr>
        <w:t>r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2"/>
          <w:w w:val="88"/>
        </w:rPr>
        <w:t>n</w:t>
      </w:r>
      <w:r w:rsidRPr="0078614C">
        <w:rPr>
          <w:rFonts w:eastAsia="Arial"/>
          <w:color w:val="262626"/>
          <w:w w:val="97"/>
        </w:rPr>
        <w:t>ce</w:t>
      </w:r>
      <w:r w:rsidRPr="0078614C">
        <w:rPr>
          <w:rFonts w:eastAsia="Arial"/>
          <w:color w:val="262626"/>
          <w:spacing w:val="4"/>
        </w:rPr>
        <w:t xml:space="preserve"> </w:t>
      </w:r>
      <w:r w:rsidRPr="0078614C">
        <w:rPr>
          <w:rFonts w:eastAsia="Arial"/>
          <w:color w:val="262626"/>
          <w:spacing w:val="-1"/>
          <w:w w:val="92"/>
        </w:rPr>
        <w:t>p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spacing w:val="-1"/>
          <w:w w:val="92"/>
        </w:rPr>
        <w:t>vi</w:t>
      </w:r>
      <w:r w:rsidRPr="0078614C">
        <w:rPr>
          <w:rFonts w:eastAsia="Arial"/>
          <w:color w:val="262626"/>
          <w:spacing w:val="-2"/>
          <w:w w:val="92"/>
        </w:rPr>
        <w:t>de</w:t>
      </w:r>
      <w:r w:rsidRPr="0078614C">
        <w:rPr>
          <w:rFonts w:eastAsia="Arial"/>
          <w:color w:val="262626"/>
          <w:w w:val="92"/>
        </w:rPr>
        <w:t>d</w:t>
      </w:r>
      <w:r w:rsidRPr="0078614C">
        <w:rPr>
          <w:rFonts w:eastAsia="Arial"/>
          <w:color w:val="262626"/>
          <w:spacing w:val="19"/>
          <w:w w:val="92"/>
        </w:rPr>
        <w:t xml:space="preserve"> </w:t>
      </w:r>
      <w:r w:rsidRPr="0078614C">
        <w:rPr>
          <w:rFonts w:eastAsia="Arial"/>
          <w:color w:val="262626"/>
          <w:spacing w:val="-1"/>
          <w:w w:val="92"/>
        </w:rPr>
        <w:t>und</w:t>
      </w:r>
      <w:r w:rsidRPr="0078614C">
        <w:rPr>
          <w:rFonts w:eastAsia="Arial"/>
          <w:color w:val="262626"/>
          <w:spacing w:val="-2"/>
          <w:w w:val="92"/>
        </w:rPr>
        <w:t>e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7"/>
          <w:w w:val="92"/>
        </w:rPr>
        <w:t xml:space="preserve"> </w:t>
      </w:r>
      <w:r w:rsidRPr="0078614C">
        <w:rPr>
          <w:rFonts w:eastAsia="Arial"/>
          <w:color w:val="262626"/>
          <w:spacing w:val="-1"/>
          <w:w w:val="92"/>
        </w:rPr>
        <w:t>t</w:t>
      </w:r>
      <w:r w:rsidRPr="0078614C">
        <w:rPr>
          <w:rFonts w:eastAsia="Arial"/>
          <w:color w:val="262626"/>
          <w:spacing w:val="-2"/>
          <w:w w:val="92"/>
        </w:rPr>
        <w:t>h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3"/>
          <w:w w:val="92"/>
        </w:rPr>
        <w:t xml:space="preserve"> </w:t>
      </w:r>
      <w:r w:rsidRPr="0078614C">
        <w:rPr>
          <w:rFonts w:eastAsia="Arial"/>
          <w:color w:val="262626"/>
          <w:spacing w:val="-11"/>
          <w:w w:val="132"/>
        </w:rPr>
        <w:t>f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99"/>
        </w:rPr>
        <w:t>l</w:t>
      </w:r>
      <w:r w:rsidRPr="0078614C">
        <w:rPr>
          <w:rFonts w:eastAsia="Arial"/>
          <w:color w:val="262626"/>
          <w:spacing w:val="-2"/>
          <w:w w:val="99"/>
        </w:rPr>
        <w:t>l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98"/>
        </w:rPr>
        <w:t>w</w:t>
      </w:r>
      <w:r w:rsidRPr="0078614C">
        <w:rPr>
          <w:rFonts w:eastAsia="Arial"/>
          <w:color w:val="262626"/>
          <w:spacing w:val="-3"/>
          <w:w w:val="98"/>
        </w:rPr>
        <w:t>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2"/>
          <w:w w:val="105"/>
        </w:rPr>
        <w:t>g</w:t>
      </w:r>
      <w:r w:rsidRPr="0078614C">
        <w:rPr>
          <w:rFonts w:eastAsia="Arial"/>
          <w:color w:val="262626"/>
          <w:w w:val="61"/>
        </w:rPr>
        <w:t xml:space="preserve">: </w:t>
      </w:r>
    </w:p>
    <w:p w14:paraId="66A9E236" w14:textId="6C2824A2" w:rsidR="000C4FAA" w:rsidRPr="0078614C" w:rsidRDefault="00107E79" w:rsidP="008D50E3">
      <w:pPr>
        <w:spacing w:line="420" w:lineRule="atLeast"/>
        <w:ind w:left="567" w:right="3456"/>
        <w:jc w:val="both"/>
        <w:rPr>
          <w:rFonts w:eastAsia="Arial"/>
        </w:rPr>
      </w:pPr>
      <w:r w:rsidRPr="0078614C">
        <w:rPr>
          <w:rFonts w:eastAsia="Arial"/>
          <w:color w:val="262626"/>
          <w:spacing w:val="-2"/>
          <w:w w:val="94"/>
        </w:rPr>
        <w:t>B</w:t>
      </w:r>
      <w:r w:rsidRPr="0078614C">
        <w:rPr>
          <w:rFonts w:eastAsia="Arial"/>
          <w:color w:val="262626"/>
          <w:spacing w:val="-1"/>
          <w:w w:val="94"/>
        </w:rPr>
        <w:t>U</w:t>
      </w:r>
      <w:r w:rsidRPr="0078614C">
        <w:rPr>
          <w:rFonts w:eastAsia="Arial"/>
          <w:color w:val="262626"/>
          <w:spacing w:val="-2"/>
          <w:w w:val="94"/>
        </w:rPr>
        <w:t>S</w:t>
      </w:r>
      <w:r w:rsidRPr="0078614C">
        <w:rPr>
          <w:rFonts w:eastAsia="Arial"/>
          <w:color w:val="262626"/>
          <w:spacing w:val="-1"/>
          <w:w w:val="94"/>
        </w:rPr>
        <w:t>I</w:t>
      </w:r>
      <w:r w:rsidRPr="0078614C">
        <w:rPr>
          <w:rFonts w:eastAsia="Arial"/>
          <w:color w:val="262626"/>
          <w:spacing w:val="-2"/>
          <w:w w:val="94"/>
        </w:rPr>
        <w:t>NE</w:t>
      </w:r>
      <w:r w:rsidRPr="0078614C">
        <w:rPr>
          <w:rFonts w:eastAsia="Arial"/>
          <w:color w:val="262626"/>
          <w:spacing w:val="-1"/>
          <w:w w:val="94"/>
        </w:rPr>
        <w:t>S</w:t>
      </w:r>
      <w:r w:rsidRPr="0078614C">
        <w:rPr>
          <w:rFonts w:eastAsia="Arial"/>
          <w:color w:val="262626"/>
          <w:w w:val="94"/>
        </w:rPr>
        <w:t>S</w:t>
      </w:r>
      <w:r w:rsidRPr="0078614C">
        <w:rPr>
          <w:rFonts w:eastAsia="Arial"/>
          <w:color w:val="262626"/>
          <w:spacing w:val="8"/>
          <w:w w:val="94"/>
        </w:rPr>
        <w:t xml:space="preserve"> </w:t>
      </w:r>
      <w:r w:rsidRPr="0078614C">
        <w:rPr>
          <w:rFonts w:eastAsia="Arial"/>
          <w:color w:val="262626"/>
          <w:spacing w:val="-2"/>
        </w:rPr>
        <w:t>AUT</w:t>
      </w:r>
      <w:r w:rsidRPr="0078614C">
        <w:rPr>
          <w:rFonts w:eastAsia="Arial"/>
          <w:color w:val="262626"/>
        </w:rPr>
        <w:t>O</w:t>
      </w:r>
      <w:r w:rsidRPr="0078614C">
        <w:rPr>
          <w:rFonts w:eastAsia="Arial"/>
          <w:color w:val="262626"/>
          <w:spacing w:val="-18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CO</w:t>
      </w:r>
      <w:r w:rsidRPr="0078614C">
        <w:rPr>
          <w:rFonts w:eastAsia="Arial"/>
          <w:color w:val="262626"/>
          <w:spacing w:val="-1"/>
          <w:w w:val="92"/>
        </w:rPr>
        <w:t>V</w:t>
      </w:r>
      <w:r w:rsidRPr="0078614C">
        <w:rPr>
          <w:rFonts w:eastAsia="Arial"/>
          <w:color w:val="262626"/>
          <w:spacing w:val="-2"/>
          <w:w w:val="92"/>
        </w:rPr>
        <w:t>ERAG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25"/>
          <w:w w:val="92"/>
        </w:rPr>
        <w:t xml:space="preserve"> </w:t>
      </w:r>
      <w:r w:rsidRPr="0078614C">
        <w:rPr>
          <w:rFonts w:eastAsia="Arial"/>
          <w:color w:val="262626"/>
          <w:spacing w:val="-2"/>
        </w:rPr>
        <w:t>FO</w:t>
      </w:r>
      <w:r w:rsidRPr="0078614C">
        <w:rPr>
          <w:rFonts w:eastAsia="Arial"/>
          <w:color w:val="262626"/>
          <w:spacing w:val="-1"/>
        </w:rPr>
        <w:t>R</w:t>
      </w:r>
      <w:r w:rsidRPr="0078614C">
        <w:rPr>
          <w:rFonts w:eastAsia="Arial"/>
          <w:color w:val="262626"/>
        </w:rPr>
        <w:t>M</w:t>
      </w:r>
    </w:p>
    <w:p w14:paraId="1E580E88" w14:textId="77777777" w:rsidR="000C4FAA" w:rsidRPr="0078614C" w:rsidRDefault="00107E79" w:rsidP="0078614C">
      <w:pPr>
        <w:spacing w:line="220" w:lineRule="exact"/>
        <w:ind w:left="567"/>
        <w:jc w:val="both"/>
        <w:rPr>
          <w:rFonts w:eastAsia="Arial"/>
        </w:rPr>
      </w:pPr>
      <w:r w:rsidRPr="0078614C">
        <w:rPr>
          <w:rFonts w:eastAsia="Arial"/>
          <w:color w:val="262626"/>
          <w:spacing w:val="-3"/>
          <w:w w:val="93"/>
        </w:rPr>
        <w:t>M</w:t>
      </w:r>
      <w:r w:rsidRPr="0078614C">
        <w:rPr>
          <w:rFonts w:eastAsia="Arial"/>
          <w:color w:val="262626"/>
          <w:spacing w:val="-2"/>
          <w:w w:val="93"/>
        </w:rPr>
        <w:t>OTO</w:t>
      </w:r>
      <w:r w:rsidRPr="0078614C">
        <w:rPr>
          <w:rFonts w:eastAsia="Arial"/>
          <w:color w:val="262626"/>
          <w:w w:val="93"/>
        </w:rPr>
        <w:t>R</w:t>
      </w:r>
      <w:r w:rsidRPr="0078614C">
        <w:rPr>
          <w:rFonts w:eastAsia="Arial"/>
          <w:color w:val="262626"/>
          <w:spacing w:val="19"/>
          <w:w w:val="93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CA</w:t>
      </w:r>
      <w:r w:rsidRPr="0078614C">
        <w:rPr>
          <w:rFonts w:eastAsia="Arial"/>
          <w:color w:val="262626"/>
          <w:spacing w:val="-1"/>
          <w:w w:val="93"/>
        </w:rPr>
        <w:t>RRI</w:t>
      </w:r>
      <w:r w:rsidRPr="0078614C">
        <w:rPr>
          <w:rFonts w:eastAsia="Arial"/>
          <w:color w:val="262626"/>
          <w:spacing w:val="-2"/>
          <w:w w:val="93"/>
        </w:rPr>
        <w:t>E</w:t>
      </w:r>
      <w:r w:rsidRPr="0078614C">
        <w:rPr>
          <w:rFonts w:eastAsia="Arial"/>
          <w:color w:val="262626"/>
          <w:w w:val="93"/>
        </w:rPr>
        <w:t>R</w:t>
      </w:r>
      <w:r w:rsidRPr="0078614C">
        <w:rPr>
          <w:rFonts w:eastAsia="Arial"/>
          <w:color w:val="262626"/>
          <w:spacing w:val="24"/>
          <w:w w:val="93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COV</w:t>
      </w:r>
      <w:r w:rsidRPr="0078614C">
        <w:rPr>
          <w:rFonts w:eastAsia="Arial"/>
          <w:color w:val="262626"/>
          <w:spacing w:val="-1"/>
          <w:w w:val="93"/>
        </w:rPr>
        <w:t>E</w:t>
      </w:r>
      <w:r w:rsidRPr="0078614C">
        <w:rPr>
          <w:rFonts w:eastAsia="Arial"/>
          <w:color w:val="262626"/>
          <w:spacing w:val="-2"/>
          <w:w w:val="93"/>
        </w:rPr>
        <w:t>R</w:t>
      </w:r>
      <w:r w:rsidRPr="0078614C">
        <w:rPr>
          <w:rFonts w:eastAsia="Arial"/>
          <w:color w:val="262626"/>
          <w:spacing w:val="-1"/>
          <w:w w:val="93"/>
        </w:rPr>
        <w:t>A</w:t>
      </w:r>
      <w:r w:rsidRPr="0078614C">
        <w:rPr>
          <w:rFonts w:eastAsia="Arial"/>
          <w:color w:val="262626"/>
          <w:spacing w:val="-2"/>
          <w:w w:val="93"/>
        </w:rPr>
        <w:t>G</w:t>
      </w:r>
      <w:r w:rsidRPr="0078614C">
        <w:rPr>
          <w:rFonts w:eastAsia="Arial"/>
          <w:color w:val="262626"/>
          <w:w w:val="93"/>
        </w:rPr>
        <w:t>E</w:t>
      </w:r>
      <w:r w:rsidRPr="0078614C">
        <w:rPr>
          <w:rFonts w:eastAsia="Arial"/>
          <w:color w:val="262626"/>
          <w:spacing w:val="12"/>
          <w:w w:val="93"/>
        </w:rPr>
        <w:t xml:space="preserve"> </w:t>
      </w:r>
      <w:r w:rsidRPr="0078614C">
        <w:rPr>
          <w:rFonts w:eastAsia="Arial"/>
          <w:color w:val="262626"/>
          <w:spacing w:val="-2"/>
        </w:rPr>
        <w:t>FO</w:t>
      </w:r>
      <w:r w:rsidRPr="0078614C">
        <w:rPr>
          <w:rFonts w:eastAsia="Arial"/>
          <w:color w:val="262626"/>
          <w:spacing w:val="-1"/>
        </w:rPr>
        <w:t>R</w:t>
      </w:r>
      <w:r w:rsidRPr="0078614C">
        <w:rPr>
          <w:rFonts w:eastAsia="Arial"/>
          <w:color w:val="262626"/>
        </w:rPr>
        <w:t>M</w:t>
      </w:r>
    </w:p>
    <w:p w14:paraId="333233E0" w14:textId="77777777" w:rsidR="000C4FAA" w:rsidRPr="0078614C" w:rsidRDefault="000C4FAA" w:rsidP="0078614C">
      <w:pPr>
        <w:spacing w:line="200" w:lineRule="exact"/>
        <w:jc w:val="both"/>
      </w:pPr>
    </w:p>
    <w:p w14:paraId="27FCE242" w14:textId="77777777" w:rsidR="000C4FAA" w:rsidRPr="0078614C" w:rsidRDefault="000C4FAA" w:rsidP="0078614C">
      <w:pPr>
        <w:spacing w:before="18" w:line="220" w:lineRule="exact"/>
        <w:jc w:val="both"/>
      </w:pPr>
    </w:p>
    <w:p w14:paraId="2B80B533" w14:textId="7AB7EF5A" w:rsidR="000C4FAA" w:rsidRPr="0078614C" w:rsidRDefault="00107E79" w:rsidP="008D50E3">
      <w:pPr>
        <w:spacing w:line="200" w:lineRule="exact"/>
        <w:ind w:right="-38" w:firstLine="4"/>
        <w:jc w:val="both"/>
        <w:rPr>
          <w:rFonts w:eastAsia="Arial"/>
        </w:rPr>
      </w:pPr>
      <w:r w:rsidRPr="0078614C">
        <w:rPr>
          <w:rFonts w:eastAsia="Arial"/>
          <w:color w:val="262626"/>
          <w:spacing w:val="-2"/>
        </w:rPr>
        <w:t>Th</w:t>
      </w:r>
      <w:r w:rsidRPr="0078614C">
        <w:rPr>
          <w:rFonts w:eastAsia="Arial"/>
          <w:color w:val="262626"/>
          <w:spacing w:val="-1"/>
        </w:rPr>
        <w:t>i</w:t>
      </w:r>
      <w:r w:rsidRPr="0078614C">
        <w:rPr>
          <w:rFonts w:eastAsia="Arial"/>
          <w:color w:val="262626"/>
        </w:rPr>
        <w:t>s</w:t>
      </w:r>
      <w:r w:rsidRPr="0078614C">
        <w:rPr>
          <w:rFonts w:eastAsia="Arial"/>
          <w:color w:val="262626"/>
          <w:spacing w:val="-16"/>
        </w:rPr>
        <w:t xml:space="preserve"> </w:t>
      </w:r>
      <w:r w:rsidRPr="0078614C">
        <w:rPr>
          <w:rFonts w:eastAsia="Arial"/>
          <w:color w:val="262626"/>
          <w:spacing w:val="-1"/>
          <w:w w:val="66"/>
        </w:rPr>
        <w:t>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1"/>
          <w:w w:val="102"/>
        </w:rPr>
        <w:t>s</w:t>
      </w:r>
      <w:r w:rsidRPr="0078614C">
        <w:rPr>
          <w:rFonts w:eastAsia="Arial"/>
          <w:color w:val="262626"/>
          <w:spacing w:val="-2"/>
          <w:w w:val="88"/>
        </w:rPr>
        <w:t>u</w:t>
      </w:r>
      <w:r w:rsidRPr="0078614C">
        <w:rPr>
          <w:rFonts w:eastAsia="Arial"/>
          <w:color w:val="262626"/>
          <w:spacing w:val="-1"/>
          <w:w w:val="102"/>
        </w:rPr>
        <w:t>r</w:t>
      </w:r>
      <w:r w:rsidRPr="0078614C">
        <w:rPr>
          <w:rFonts w:eastAsia="Arial"/>
          <w:color w:val="262626"/>
          <w:spacing w:val="-1"/>
          <w:w w:val="96"/>
        </w:rPr>
        <w:t>an</w:t>
      </w:r>
      <w:r w:rsidRPr="0078614C">
        <w:rPr>
          <w:rFonts w:eastAsia="Arial"/>
          <w:color w:val="262626"/>
          <w:w w:val="92"/>
        </w:rPr>
        <w:t>ce</w:t>
      </w:r>
      <w:r w:rsidRPr="0078614C">
        <w:rPr>
          <w:rFonts w:eastAsia="Arial"/>
          <w:color w:val="262626"/>
        </w:rPr>
        <w:t xml:space="preserve"> </w:t>
      </w:r>
      <w:r w:rsidRPr="0078614C">
        <w:rPr>
          <w:rFonts w:eastAsia="Arial"/>
          <w:color w:val="262626"/>
          <w:spacing w:val="-1"/>
        </w:rPr>
        <w:t>doe</w:t>
      </w:r>
      <w:r w:rsidRPr="0078614C">
        <w:rPr>
          <w:rFonts w:eastAsia="Arial"/>
          <w:color w:val="262626"/>
        </w:rPr>
        <w:t>s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no</w:t>
      </w:r>
      <w:r w:rsidRPr="0078614C">
        <w:rPr>
          <w:rFonts w:eastAsia="Arial"/>
          <w:color w:val="262626"/>
          <w:w w:val="92"/>
        </w:rPr>
        <w:t>t</w:t>
      </w:r>
      <w:r w:rsidRPr="0078614C">
        <w:rPr>
          <w:rFonts w:eastAsia="Arial"/>
          <w:color w:val="262626"/>
          <w:spacing w:val="3"/>
          <w:w w:val="9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ppl</w:t>
      </w:r>
      <w:r w:rsidRPr="0078614C">
        <w:rPr>
          <w:rFonts w:eastAsia="Arial"/>
          <w:color w:val="262626"/>
          <w:w w:val="92"/>
        </w:rPr>
        <w:t>y</w:t>
      </w:r>
      <w:r w:rsidRPr="0078614C">
        <w:rPr>
          <w:rFonts w:eastAsia="Arial"/>
          <w:color w:val="262626"/>
          <w:spacing w:val="8"/>
          <w:w w:val="92"/>
        </w:rPr>
        <w:t xml:space="preserve"> </w:t>
      </w:r>
      <w:r w:rsidRPr="0078614C">
        <w:rPr>
          <w:rFonts w:eastAsia="Arial"/>
          <w:color w:val="262626"/>
          <w:spacing w:val="-1"/>
          <w:w w:val="92"/>
        </w:rPr>
        <w:t>t</w:t>
      </w:r>
      <w:r w:rsidRPr="0078614C">
        <w:rPr>
          <w:rFonts w:eastAsia="Arial"/>
          <w:color w:val="262626"/>
          <w:w w:val="92"/>
        </w:rPr>
        <w:t>o</w:t>
      </w:r>
      <w:r w:rsidRPr="0078614C">
        <w:rPr>
          <w:rFonts w:eastAsia="Arial"/>
          <w:color w:val="262626"/>
          <w:spacing w:val="8"/>
          <w:w w:val="92"/>
        </w:rPr>
        <w:t xml:space="preserve"> </w:t>
      </w:r>
      <w:r w:rsidRPr="0078614C">
        <w:rPr>
          <w:rFonts w:eastAsia="Arial"/>
          <w:color w:val="262626"/>
          <w:spacing w:val="-1"/>
          <w:w w:val="83"/>
        </w:rPr>
        <w:t>"</w:t>
      </w:r>
      <w:r w:rsidRPr="0078614C">
        <w:rPr>
          <w:rFonts w:eastAsia="Arial"/>
          <w:color w:val="262626"/>
          <w:spacing w:val="-2"/>
          <w:w w:val="92"/>
        </w:rPr>
        <w:t>b</w:t>
      </w:r>
      <w:r w:rsidRPr="0078614C">
        <w:rPr>
          <w:rFonts w:eastAsia="Arial"/>
          <w:color w:val="262626"/>
          <w:spacing w:val="-2"/>
          <w:w w:val="101"/>
        </w:rPr>
        <w:t>o</w:t>
      </w:r>
      <w:r w:rsidRPr="0078614C">
        <w:rPr>
          <w:rFonts w:eastAsia="Arial"/>
          <w:color w:val="262626"/>
          <w:spacing w:val="-2"/>
          <w:w w:val="92"/>
        </w:rPr>
        <w:t>d</w:t>
      </w:r>
      <w:r w:rsidRPr="0078614C">
        <w:rPr>
          <w:rFonts w:eastAsia="Arial"/>
          <w:color w:val="262626"/>
          <w:w w:val="49"/>
        </w:rPr>
        <w:t>il</w:t>
      </w:r>
      <w:r w:rsidRPr="0078614C">
        <w:rPr>
          <w:rFonts w:eastAsia="Arial"/>
          <w:color w:val="262626"/>
          <w:w w:val="127"/>
        </w:rPr>
        <w:t>y</w:t>
      </w:r>
      <w:r w:rsidRPr="0078614C">
        <w:rPr>
          <w:rFonts w:eastAsia="Arial"/>
          <w:color w:val="262626"/>
          <w:spacing w:val="5"/>
        </w:rPr>
        <w:t xml:space="preserve"> 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6"/>
          <w:w w:val="92"/>
        </w:rPr>
        <w:t>n</w:t>
      </w:r>
      <w:r w:rsidRPr="0078614C">
        <w:rPr>
          <w:rFonts w:eastAsia="Arial"/>
          <w:color w:val="262626"/>
          <w:spacing w:val="-1"/>
          <w:w w:val="121"/>
        </w:rPr>
        <w:t>j</w:t>
      </w:r>
      <w:r w:rsidRPr="0078614C">
        <w:rPr>
          <w:rFonts w:eastAsia="Arial"/>
          <w:color w:val="262626"/>
          <w:spacing w:val="-2"/>
          <w:w w:val="92"/>
        </w:rPr>
        <w:t>u</w:t>
      </w:r>
      <w:r w:rsidRPr="0078614C">
        <w:rPr>
          <w:rFonts w:eastAsia="Arial"/>
          <w:color w:val="262626"/>
          <w:w w:val="94"/>
        </w:rPr>
        <w:t>ry</w:t>
      </w:r>
      <w:r w:rsidRPr="0078614C">
        <w:rPr>
          <w:rFonts w:eastAsia="Arial"/>
          <w:color w:val="262626"/>
          <w:spacing w:val="-2"/>
          <w:w w:val="94"/>
        </w:rPr>
        <w:t>"</w:t>
      </w:r>
      <w:r w:rsidRPr="0078614C">
        <w:rPr>
          <w:rFonts w:eastAsia="Arial"/>
          <w:color w:val="262626"/>
          <w:w w:val="70"/>
        </w:rPr>
        <w:t>,</w:t>
      </w:r>
      <w:r w:rsidRPr="0078614C">
        <w:rPr>
          <w:rFonts w:eastAsia="Arial"/>
          <w:color w:val="262626"/>
          <w:spacing w:val="16"/>
        </w:rPr>
        <w:t xml:space="preserve"> </w:t>
      </w:r>
      <w:r w:rsidRPr="0078614C">
        <w:rPr>
          <w:rFonts w:eastAsia="Arial"/>
          <w:color w:val="262626"/>
          <w:spacing w:val="-1"/>
          <w:w w:val="93"/>
        </w:rPr>
        <w:t>"pr</w:t>
      </w:r>
      <w:r w:rsidRPr="0078614C">
        <w:rPr>
          <w:rFonts w:eastAsia="Arial"/>
          <w:color w:val="262626"/>
          <w:spacing w:val="-2"/>
          <w:w w:val="93"/>
        </w:rPr>
        <w:t>o</w:t>
      </w:r>
      <w:r w:rsidRPr="0078614C">
        <w:rPr>
          <w:rFonts w:eastAsia="Arial"/>
          <w:color w:val="262626"/>
          <w:spacing w:val="-1"/>
          <w:w w:val="93"/>
        </w:rPr>
        <w:t>p</w:t>
      </w:r>
      <w:r w:rsidRPr="0078614C">
        <w:rPr>
          <w:rFonts w:eastAsia="Arial"/>
          <w:color w:val="262626"/>
          <w:spacing w:val="-2"/>
          <w:w w:val="93"/>
        </w:rPr>
        <w:t>e</w:t>
      </w:r>
      <w:r w:rsidRPr="0078614C">
        <w:rPr>
          <w:rFonts w:eastAsia="Arial"/>
          <w:color w:val="262626"/>
          <w:w w:val="93"/>
        </w:rPr>
        <w:t>rty</w:t>
      </w:r>
      <w:r w:rsidRPr="0078614C">
        <w:rPr>
          <w:rFonts w:eastAsia="Arial"/>
          <w:color w:val="262626"/>
          <w:spacing w:val="9"/>
          <w:w w:val="93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d</w:t>
      </w:r>
      <w:r w:rsidRPr="0078614C">
        <w:rPr>
          <w:rFonts w:eastAsia="Arial"/>
          <w:color w:val="262626"/>
          <w:spacing w:val="-2"/>
          <w:w w:val="101"/>
        </w:rPr>
        <w:t>a</w:t>
      </w:r>
      <w:r w:rsidRPr="0078614C">
        <w:rPr>
          <w:rFonts w:eastAsia="Arial"/>
          <w:color w:val="262626"/>
          <w:spacing w:val="-3"/>
          <w:w w:val="97"/>
        </w:rPr>
        <w:t>m</w:t>
      </w:r>
      <w:r w:rsidRPr="0078614C">
        <w:rPr>
          <w:rFonts w:eastAsia="Arial"/>
          <w:color w:val="262626"/>
          <w:spacing w:val="-2"/>
          <w:w w:val="92"/>
        </w:rPr>
        <w:t>ag</w:t>
      </w:r>
      <w:r w:rsidRPr="0078614C">
        <w:rPr>
          <w:rFonts w:eastAsia="Arial"/>
          <w:color w:val="262626"/>
          <w:spacing w:val="-2"/>
          <w:w w:val="101"/>
        </w:rPr>
        <w:t>e</w:t>
      </w:r>
      <w:r w:rsidRPr="0078614C">
        <w:rPr>
          <w:rFonts w:eastAsia="Arial"/>
          <w:color w:val="262626"/>
          <w:spacing w:val="-1"/>
          <w:w w:val="96"/>
        </w:rPr>
        <w:t>"</w:t>
      </w:r>
      <w:r w:rsidRPr="0078614C">
        <w:rPr>
          <w:rFonts w:eastAsia="Arial"/>
          <w:color w:val="262626"/>
          <w:w w:val="61"/>
        </w:rPr>
        <w:t>,</w:t>
      </w:r>
      <w:r w:rsidRPr="0078614C">
        <w:rPr>
          <w:rFonts w:eastAsia="Arial"/>
          <w:color w:val="262626"/>
          <w:spacing w:val="21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>r</w:t>
      </w:r>
      <w:r w:rsidRPr="0078614C">
        <w:rPr>
          <w:rFonts w:eastAsia="Arial"/>
          <w:color w:val="262626"/>
          <w:spacing w:val="-21"/>
        </w:rPr>
        <w:t xml:space="preserve"> </w:t>
      </w:r>
      <w:r w:rsidRPr="0078614C">
        <w:rPr>
          <w:rFonts w:eastAsia="Arial"/>
          <w:color w:val="262626"/>
          <w:spacing w:val="-1"/>
          <w:w w:val="93"/>
        </w:rPr>
        <w:t>"l</w:t>
      </w:r>
      <w:r w:rsidRPr="0078614C">
        <w:rPr>
          <w:rFonts w:eastAsia="Arial"/>
          <w:color w:val="262626"/>
          <w:spacing w:val="-2"/>
          <w:w w:val="93"/>
        </w:rPr>
        <w:t>o</w:t>
      </w:r>
      <w:r w:rsidRPr="0078614C">
        <w:rPr>
          <w:rFonts w:eastAsia="Arial"/>
          <w:color w:val="262626"/>
          <w:w w:val="93"/>
        </w:rPr>
        <w:t>s</w:t>
      </w:r>
      <w:r w:rsidRPr="0078614C">
        <w:rPr>
          <w:rFonts w:eastAsia="Arial"/>
          <w:color w:val="262626"/>
          <w:spacing w:val="-4"/>
          <w:w w:val="93"/>
        </w:rPr>
        <w:t>s</w:t>
      </w:r>
      <w:r w:rsidRPr="0078614C">
        <w:rPr>
          <w:rFonts w:eastAsia="Arial"/>
          <w:color w:val="262626"/>
          <w:w w:val="93"/>
        </w:rPr>
        <w:t>"</w:t>
      </w:r>
      <w:r w:rsidRPr="0078614C">
        <w:rPr>
          <w:rFonts w:eastAsia="Arial"/>
          <w:color w:val="262626"/>
          <w:spacing w:val="5"/>
          <w:w w:val="93"/>
        </w:rPr>
        <w:t xml:space="preserve"> </w:t>
      </w:r>
      <w:r w:rsidRPr="0078614C">
        <w:rPr>
          <w:rFonts w:eastAsia="Arial"/>
          <w:color w:val="262626"/>
          <w:spacing w:val="-6"/>
          <w:w w:val="93"/>
        </w:rPr>
        <w:t>r</w:t>
      </w:r>
      <w:r w:rsidRPr="0078614C">
        <w:rPr>
          <w:rFonts w:eastAsia="Arial"/>
          <w:color w:val="262626"/>
          <w:spacing w:val="-1"/>
          <w:w w:val="93"/>
        </w:rPr>
        <w:t>es</w:t>
      </w:r>
      <w:r w:rsidRPr="0078614C">
        <w:rPr>
          <w:rFonts w:eastAsia="Arial"/>
          <w:color w:val="262626"/>
          <w:spacing w:val="-2"/>
          <w:w w:val="93"/>
        </w:rPr>
        <w:t>u</w:t>
      </w:r>
      <w:r w:rsidRPr="0078614C">
        <w:rPr>
          <w:rFonts w:eastAsia="Arial"/>
          <w:color w:val="262626"/>
          <w:spacing w:val="-1"/>
          <w:w w:val="93"/>
        </w:rPr>
        <w:t>lti</w:t>
      </w:r>
      <w:r w:rsidRPr="0078614C">
        <w:rPr>
          <w:rFonts w:eastAsia="Arial"/>
          <w:color w:val="262626"/>
          <w:spacing w:val="-2"/>
          <w:w w:val="93"/>
        </w:rPr>
        <w:t>n</w:t>
      </w:r>
      <w:r w:rsidRPr="0078614C">
        <w:rPr>
          <w:rFonts w:eastAsia="Arial"/>
          <w:color w:val="262626"/>
          <w:w w:val="93"/>
        </w:rPr>
        <w:t>g</w:t>
      </w:r>
      <w:r w:rsidRPr="0078614C">
        <w:rPr>
          <w:rFonts w:eastAsia="Arial"/>
          <w:color w:val="262626"/>
          <w:spacing w:val="7"/>
          <w:w w:val="93"/>
        </w:rPr>
        <w:t xml:space="preserve"> </w:t>
      </w:r>
      <w:r w:rsidRPr="0078614C">
        <w:rPr>
          <w:rFonts w:eastAsia="Arial"/>
          <w:color w:val="262626"/>
        </w:rPr>
        <w:t>f</w:t>
      </w:r>
      <w:r w:rsidRPr="0078614C">
        <w:rPr>
          <w:rFonts w:eastAsia="Arial"/>
          <w:color w:val="262626"/>
          <w:spacing w:val="-2"/>
        </w:rPr>
        <w:t>ro</w:t>
      </w:r>
      <w:r w:rsidRPr="0078614C">
        <w:rPr>
          <w:rFonts w:eastAsia="Arial"/>
          <w:color w:val="262626"/>
        </w:rPr>
        <w:t>m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>r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-2"/>
          <w:w w:val="92"/>
        </w:rPr>
        <w:t>i</w:t>
      </w:r>
      <w:r w:rsidRPr="0078614C">
        <w:rPr>
          <w:rFonts w:eastAsia="Arial"/>
          <w:color w:val="262626"/>
          <w:spacing w:val="-1"/>
          <w:w w:val="92"/>
        </w:rPr>
        <w:t>si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w w:val="92"/>
        </w:rPr>
        <w:t>g</w:t>
      </w:r>
      <w:r w:rsidRPr="0078614C">
        <w:rPr>
          <w:rFonts w:eastAsia="Arial"/>
          <w:color w:val="262626"/>
          <w:spacing w:val="14"/>
          <w:w w:val="9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ou</w:t>
      </w:r>
      <w:r w:rsidRPr="0078614C">
        <w:rPr>
          <w:rFonts w:eastAsia="Arial"/>
          <w:color w:val="262626"/>
          <w:w w:val="92"/>
        </w:rPr>
        <w:t>t</w:t>
      </w:r>
      <w:r w:rsidRPr="0078614C">
        <w:rPr>
          <w:rFonts w:eastAsia="Arial"/>
          <w:color w:val="262626"/>
          <w:spacing w:val="3"/>
          <w:w w:val="9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132"/>
        </w:rPr>
        <w:t>f</w:t>
      </w:r>
      <w:r w:rsidRPr="0078614C">
        <w:rPr>
          <w:rFonts w:eastAsia="Arial"/>
          <w:color w:val="262626"/>
          <w:spacing w:val="-18"/>
        </w:rPr>
        <w:t xml:space="preserve"> </w:t>
      </w:r>
      <w:r w:rsidRPr="0078614C">
        <w:rPr>
          <w:rFonts w:eastAsia="Arial"/>
          <w:color w:val="262626"/>
        </w:rPr>
        <w:t>t</w:t>
      </w:r>
      <w:r w:rsidRPr="0078614C">
        <w:rPr>
          <w:rFonts w:eastAsia="Arial"/>
          <w:color w:val="262626"/>
          <w:spacing w:val="-3"/>
        </w:rPr>
        <w:t>h</w:t>
      </w:r>
      <w:r w:rsidRPr="0078614C">
        <w:rPr>
          <w:rFonts w:eastAsia="Arial"/>
          <w:color w:val="262626"/>
        </w:rPr>
        <w:t xml:space="preserve">e </w:t>
      </w:r>
      <w:r w:rsidRPr="0078614C">
        <w:rPr>
          <w:rFonts w:eastAsia="Arial"/>
          <w:color w:val="262626"/>
          <w:spacing w:val="-2"/>
          <w:w w:val="90"/>
        </w:rPr>
        <w:t>us</w:t>
      </w:r>
      <w:r w:rsidRPr="0078614C">
        <w:rPr>
          <w:rFonts w:eastAsia="Arial"/>
          <w:color w:val="262626"/>
          <w:w w:val="90"/>
        </w:rPr>
        <w:t>e</w:t>
      </w:r>
      <w:r w:rsidRPr="0078614C">
        <w:rPr>
          <w:rFonts w:eastAsia="Arial"/>
          <w:color w:val="262626"/>
          <w:spacing w:val="13"/>
          <w:w w:val="90"/>
        </w:rPr>
        <w:t xml:space="preserve"> </w:t>
      </w:r>
      <w:r w:rsidRPr="0078614C">
        <w:rPr>
          <w:rFonts w:eastAsia="Arial"/>
          <w:color w:val="262626"/>
          <w:spacing w:val="-1"/>
          <w:w w:val="83"/>
        </w:rPr>
        <w:t>o</w:t>
      </w:r>
      <w:r w:rsidRPr="0078614C">
        <w:rPr>
          <w:rFonts w:eastAsia="Arial"/>
          <w:color w:val="262626"/>
          <w:w w:val="141"/>
        </w:rPr>
        <w:t>f</w:t>
      </w:r>
      <w:r w:rsidRPr="0078614C">
        <w:rPr>
          <w:rFonts w:eastAsia="Arial"/>
          <w:color w:val="262626"/>
          <w:spacing w:val="-23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an</w:t>
      </w:r>
      <w:r w:rsidRPr="0078614C">
        <w:rPr>
          <w:rFonts w:eastAsia="Arial"/>
          <w:color w:val="262626"/>
          <w:w w:val="93"/>
        </w:rPr>
        <w:t>y</w:t>
      </w:r>
      <w:r w:rsidRPr="0078614C">
        <w:rPr>
          <w:rFonts w:eastAsia="Arial"/>
          <w:color w:val="262626"/>
          <w:spacing w:val="2"/>
          <w:w w:val="93"/>
        </w:rPr>
        <w:t xml:space="preserve"> </w:t>
      </w:r>
      <w:r w:rsidRPr="0078614C">
        <w:rPr>
          <w:rFonts w:eastAsia="Arial"/>
          <w:color w:val="262626"/>
          <w:spacing w:val="-1"/>
        </w:rPr>
        <w:t>au</w:t>
      </w:r>
      <w:r w:rsidRPr="0078614C">
        <w:rPr>
          <w:rFonts w:eastAsia="Arial"/>
          <w:color w:val="262626"/>
          <w:spacing w:val="-6"/>
        </w:rPr>
        <w:t>t</w:t>
      </w:r>
      <w:r w:rsidRPr="0078614C">
        <w:rPr>
          <w:rFonts w:eastAsia="Arial"/>
          <w:color w:val="262626"/>
        </w:rPr>
        <w:t>o</w:t>
      </w:r>
      <w:r w:rsidRPr="0078614C">
        <w:rPr>
          <w:rFonts w:eastAsia="Arial"/>
          <w:color w:val="262626"/>
          <w:spacing w:val="-9"/>
        </w:rPr>
        <w:t xml:space="preserve"> </w:t>
      </w:r>
      <w:r w:rsidRPr="0078614C">
        <w:rPr>
          <w:rFonts w:eastAsia="Arial"/>
          <w:color w:val="262626"/>
          <w:spacing w:val="-2"/>
        </w:rPr>
        <w:t>b</w:t>
      </w:r>
      <w:r w:rsidRPr="0078614C">
        <w:rPr>
          <w:rFonts w:eastAsia="Arial"/>
          <w:color w:val="262626"/>
        </w:rPr>
        <w:t>y</w:t>
      </w:r>
      <w:r w:rsidRPr="0078614C">
        <w:rPr>
          <w:rFonts w:eastAsia="Arial"/>
          <w:color w:val="262626"/>
          <w:spacing w:val="-20"/>
        </w:rPr>
        <w:t xml:space="preserve"> </w:t>
      </w:r>
      <w:r w:rsidRPr="0078614C">
        <w:rPr>
          <w:rFonts w:eastAsia="Arial"/>
          <w:color w:val="262626"/>
        </w:rPr>
        <w:t>a</w:t>
      </w:r>
      <w:r w:rsidRPr="0078614C">
        <w:rPr>
          <w:rFonts w:eastAsia="Arial"/>
          <w:color w:val="262626"/>
          <w:spacing w:val="-8"/>
        </w:rPr>
        <w:t xml:space="preserve"> </w:t>
      </w:r>
      <w:r w:rsidRPr="0078614C">
        <w:rPr>
          <w:rFonts w:eastAsia="Arial"/>
          <w:i/>
          <w:color w:val="262626"/>
          <w:spacing w:val="2"/>
          <w:w w:val="105"/>
        </w:rPr>
        <w:t>d</w:t>
      </w:r>
      <w:r w:rsidRPr="0078614C">
        <w:rPr>
          <w:rFonts w:eastAsia="Arial"/>
          <w:i/>
          <w:color w:val="262626"/>
          <w:w w:val="105"/>
        </w:rPr>
        <w:t>r</w:t>
      </w:r>
      <w:r w:rsidRPr="0078614C">
        <w:rPr>
          <w:rFonts w:eastAsia="Arial"/>
          <w:i/>
          <w:color w:val="262626"/>
          <w:spacing w:val="2"/>
          <w:w w:val="105"/>
        </w:rPr>
        <w:t>i</w:t>
      </w:r>
      <w:r w:rsidRPr="0078614C">
        <w:rPr>
          <w:rFonts w:eastAsia="Arial"/>
          <w:i/>
          <w:color w:val="262626"/>
          <w:spacing w:val="-3"/>
          <w:w w:val="105"/>
        </w:rPr>
        <w:t>v</w:t>
      </w:r>
      <w:r w:rsidRPr="0078614C">
        <w:rPr>
          <w:rFonts w:eastAsia="Arial"/>
          <w:i/>
          <w:color w:val="262626"/>
          <w:spacing w:val="2"/>
          <w:w w:val="105"/>
        </w:rPr>
        <w:t>e</w:t>
      </w:r>
      <w:r w:rsidRPr="0078614C">
        <w:rPr>
          <w:rFonts w:eastAsia="Arial"/>
          <w:i/>
          <w:color w:val="262626"/>
          <w:w w:val="105"/>
        </w:rPr>
        <w:t>r</w:t>
      </w:r>
      <w:r w:rsidRPr="0078614C">
        <w:rPr>
          <w:rFonts w:eastAsia="Arial"/>
          <w:i/>
          <w:color w:val="262626"/>
          <w:spacing w:val="-8"/>
          <w:w w:val="105"/>
        </w:rPr>
        <w:t xml:space="preserve"> </w:t>
      </w:r>
      <w:r w:rsidRPr="0078614C">
        <w:rPr>
          <w:rFonts w:eastAsia="Arial"/>
          <w:color w:val="262626"/>
        </w:rPr>
        <w:t>w</w:t>
      </w:r>
      <w:r w:rsidRPr="0078614C">
        <w:rPr>
          <w:rFonts w:eastAsia="Arial"/>
          <w:color w:val="262626"/>
          <w:spacing w:val="-3"/>
        </w:rPr>
        <w:t>h</w:t>
      </w:r>
      <w:r w:rsidRPr="0078614C">
        <w:rPr>
          <w:rFonts w:eastAsia="Arial"/>
          <w:color w:val="262626"/>
        </w:rPr>
        <w:t>o</w:t>
      </w:r>
      <w:r w:rsidRPr="0078614C">
        <w:rPr>
          <w:rFonts w:eastAsia="Arial"/>
          <w:color w:val="262626"/>
          <w:spacing w:val="-17"/>
        </w:rPr>
        <w:t xml:space="preserve"> </w:t>
      </w:r>
      <w:r w:rsidRPr="0078614C">
        <w:rPr>
          <w:rFonts w:eastAsia="Arial"/>
          <w:color w:val="262626"/>
          <w:spacing w:val="-1"/>
          <w:w w:val="91"/>
        </w:rPr>
        <w:t>i</w:t>
      </w:r>
      <w:r w:rsidRPr="0078614C">
        <w:rPr>
          <w:rFonts w:eastAsia="Arial"/>
          <w:color w:val="262626"/>
          <w:w w:val="91"/>
        </w:rPr>
        <w:t>s</w:t>
      </w:r>
      <w:r w:rsidRPr="0078614C">
        <w:rPr>
          <w:rFonts w:eastAsia="Arial"/>
          <w:color w:val="262626"/>
          <w:spacing w:val="1"/>
          <w:w w:val="91"/>
        </w:rPr>
        <w:t xml:space="preserve"> </w:t>
      </w:r>
      <w:r w:rsidRPr="0078614C">
        <w:rPr>
          <w:rFonts w:eastAsia="Arial"/>
          <w:color w:val="262626"/>
          <w:spacing w:val="-2"/>
          <w:w w:val="91"/>
        </w:rPr>
        <w:t>u</w:t>
      </w:r>
      <w:r w:rsidRPr="0078614C">
        <w:rPr>
          <w:rFonts w:eastAsia="Arial"/>
          <w:color w:val="262626"/>
          <w:spacing w:val="-1"/>
          <w:w w:val="91"/>
        </w:rPr>
        <w:t>nd</w:t>
      </w:r>
      <w:r w:rsidRPr="0078614C">
        <w:rPr>
          <w:rFonts w:eastAsia="Arial"/>
          <w:color w:val="262626"/>
          <w:spacing w:val="-2"/>
          <w:w w:val="91"/>
        </w:rPr>
        <w:t>e</w:t>
      </w:r>
      <w:r w:rsidRPr="0078614C">
        <w:rPr>
          <w:rFonts w:eastAsia="Arial"/>
          <w:color w:val="262626"/>
          <w:w w:val="91"/>
        </w:rPr>
        <w:t>r</w:t>
      </w:r>
      <w:r w:rsidRPr="0078614C">
        <w:rPr>
          <w:rFonts w:eastAsia="Arial"/>
          <w:color w:val="262626"/>
          <w:spacing w:val="8"/>
          <w:w w:val="91"/>
        </w:rPr>
        <w:t xml:space="preserve"> </w:t>
      </w:r>
      <w:r w:rsidRPr="0078614C">
        <w:rPr>
          <w:rFonts w:eastAsia="Arial"/>
          <w:color w:val="262626"/>
          <w:w w:val="91"/>
        </w:rPr>
        <w:t>t</w:t>
      </w:r>
      <w:r w:rsidRPr="0078614C">
        <w:rPr>
          <w:rFonts w:eastAsia="Arial"/>
          <w:color w:val="262626"/>
          <w:spacing w:val="-11"/>
          <w:w w:val="91"/>
        </w:rPr>
        <w:t>w</w:t>
      </w:r>
      <w:r w:rsidRPr="0078614C">
        <w:rPr>
          <w:rFonts w:eastAsia="Arial"/>
          <w:color w:val="262626"/>
          <w:spacing w:val="-2"/>
          <w:w w:val="91"/>
        </w:rPr>
        <w:t>en</w:t>
      </w:r>
      <w:r w:rsidRPr="0078614C">
        <w:rPr>
          <w:rFonts w:eastAsia="Arial"/>
          <w:color w:val="262626"/>
          <w:w w:val="91"/>
        </w:rPr>
        <w:t>t</w:t>
      </w:r>
      <w:r w:rsidRPr="0078614C">
        <w:rPr>
          <w:rFonts w:eastAsia="Arial"/>
          <w:color w:val="262626"/>
          <w:spacing w:val="-6"/>
          <w:w w:val="91"/>
        </w:rPr>
        <w:t>y</w:t>
      </w:r>
      <w:r w:rsidRPr="0078614C">
        <w:rPr>
          <w:rFonts w:eastAsia="Arial"/>
          <w:color w:val="262626"/>
          <w:spacing w:val="-1"/>
          <w:w w:val="91"/>
        </w:rPr>
        <w:t>-</w:t>
      </w:r>
      <w:r w:rsidR="0078614C" w:rsidRPr="0078614C">
        <w:rPr>
          <w:rFonts w:eastAsia="Arial"/>
          <w:color w:val="262626"/>
          <w:spacing w:val="-1"/>
          <w:w w:val="91"/>
        </w:rPr>
        <w:t>th</w:t>
      </w:r>
      <w:r w:rsidR="0078614C" w:rsidRPr="0078614C">
        <w:rPr>
          <w:rFonts w:eastAsia="Arial"/>
          <w:color w:val="262626"/>
          <w:spacing w:val="-5"/>
          <w:w w:val="91"/>
        </w:rPr>
        <w:t>r</w:t>
      </w:r>
      <w:r w:rsidR="0078614C" w:rsidRPr="0078614C">
        <w:rPr>
          <w:rFonts w:eastAsia="Arial"/>
          <w:color w:val="262626"/>
          <w:spacing w:val="-2"/>
          <w:w w:val="91"/>
        </w:rPr>
        <w:t>e</w:t>
      </w:r>
      <w:r w:rsidR="0078614C" w:rsidRPr="0078614C">
        <w:rPr>
          <w:rFonts w:eastAsia="Arial"/>
          <w:color w:val="262626"/>
          <w:w w:val="91"/>
        </w:rPr>
        <w:t xml:space="preserve">e </w:t>
      </w:r>
      <w:r w:rsidR="0078614C" w:rsidRPr="0078614C">
        <w:rPr>
          <w:rFonts w:eastAsia="Arial"/>
          <w:color w:val="262626"/>
          <w:spacing w:val="12"/>
          <w:w w:val="91"/>
        </w:rPr>
        <w:t>years</w:t>
      </w:r>
      <w:r w:rsidRPr="0078614C">
        <w:rPr>
          <w:rFonts w:eastAsia="Arial"/>
          <w:color w:val="262626"/>
          <w:spacing w:val="-17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>f</w:t>
      </w:r>
      <w:r w:rsidRPr="0078614C">
        <w:rPr>
          <w:rFonts w:eastAsia="Arial"/>
          <w:color w:val="262626"/>
          <w:spacing w:val="-9"/>
        </w:rPr>
        <w:t xml:space="preserve"> </w:t>
      </w:r>
      <w:r w:rsidRPr="0078614C">
        <w:rPr>
          <w:rFonts w:eastAsia="Arial"/>
          <w:color w:val="262626"/>
          <w:spacing w:val="-2"/>
        </w:rPr>
        <w:t>ag</w:t>
      </w:r>
      <w:r w:rsidRPr="0078614C">
        <w:rPr>
          <w:rFonts w:eastAsia="Arial"/>
          <w:color w:val="262626"/>
        </w:rPr>
        <w:t>e</w:t>
      </w:r>
      <w:r w:rsidRPr="0078614C">
        <w:rPr>
          <w:rFonts w:eastAsia="Arial"/>
          <w:color w:val="262626"/>
          <w:spacing w:val="-21"/>
        </w:rPr>
        <w:t xml:space="preserve"> </w:t>
      </w:r>
      <w:r w:rsidRPr="0078614C">
        <w:rPr>
          <w:rFonts w:eastAsia="Arial"/>
          <w:color w:val="262626"/>
          <w:spacing w:val="-2"/>
          <w:w w:val="88"/>
        </w:rPr>
        <w:t>w</w:t>
      </w:r>
      <w:r w:rsidRPr="0078614C">
        <w:rPr>
          <w:rFonts w:eastAsia="Arial"/>
          <w:color w:val="262626"/>
          <w:spacing w:val="-1"/>
          <w:w w:val="88"/>
        </w:rPr>
        <w:t>h</w:t>
      </w:r>
      <w:r w:rsidRPr="0078614C">
        <w:rPr>
          <w:rFonts w:eastAsia="Arial"/>
          <w:color w:val="262626"/>
          <w:w w:val="88"/>
        </w:rPr>
        <w:t>o</w:t>
      </w:r>
      <w:r w:rsidRPr="0078614C">
        <w:rPr>
          <w:rFonts w:eastAsia="Arial"/>
          <w:color w:val="262626"/>
          <w:spacing w:val="34"/>
          <w:w w:val="88"/>
        </w:rPr>
        <w:t xml:space="preserve"> </w:t>
      </w:r>
      <w:r w:rsidRPr="0078614C">
        <w:rPr>
          <w:rFonts w:eastAsia="Arial"/>
          <w:color w:val="262626"/>
          <w:spacing w:val="-1"/>
          <w:w w:val="88"/>
        </w:rPr>
        <w:t>i</w:t>
      </w:r>
      <w:r w:rsidRPr="0078614C">
        <w:rPr>
          <w:rFonts w:eastAsia="Arial"/>
          <w:color w:val="262626"/>
          <w:w w:val="88"/>
        </w:rPr>
        <w:t>s</w:t>
      </w:r>
      <w:r w:rsidRPr="0078614C">
        <w:rPr>
          <w:rFonts w:eastAsia="Arial"/>
          <w:color w:val="262626"/>
          <w:spacing w:val="7"/>
          <w:w w:val="88"/>
        </w:rPr>
        <w:t xml:space="preserve"> </w:t>
      </w:r>
      <w:r w:rsidRPr="0078614C">
        <w:rPr>
          <w:rFonts w:eastAsia="Arial"/>
          <w:color w:val="262626"/>
          <w:spacing w:val="-2"/>
        </w:rPr>
        <w:t>a</w:t>
      </w:r>
      <w:r w:rsidRPr="0078614C">
        <w:rPr>
          <w:rFonts w:eastAsia="Arial"/>
          <w:color w:val="262626"/>
        </w:rPr>
        <w:t>n</w:t>
      </w:r>
      <w:r w:rsidRPr="0078614C">
        <w:rPr>
          <w:rFonts w:eastAsia="Arial"/>
          <w:color w:val="262626"/>
          <w:spacing w:val="-17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e</w:t>
      </w:r>
      <w:r w:rsidRPr="0078614C">
        <w:rPr>
          <w:rFonts w:eastAsia="Arial"/>
          <w:color w:val="262626"/>
          <w:spacing w:val="-3"/>
          <w:w w:val="93"/>
        </w:rPr>
        <w:t>m</w:t>
      </w:r>
      <w:r w:rsidRPr="0078614C">
        <w:rPr>
          <w:rFonts w:eastAsia="Arial"/>
          <w:color w:val="262626"/>
          <w:spacing w:val="-1"/>
          <w:w w:val="93"/>
        </w:rPr>
        <w:t>pl</w:t>
      </w:r>
      <w:r w:rsidRPr="0078614C">
        <w:rPr>
          <w:rFonts w:eastAsia="Arial"/>
          <w:color w:val="262626"/>
          <w:spacing w:val="-2"/>
          <w:w w:val="93"/>
        </w:rPr>
        <w:t>o</w:t>
      </w:r>
      <w:r w:rsidRPr="0078614C">
        <w:rPr>
          <w:rFonts w:eastAsia="Arial"/>
          <w:color w:val="262626"/>
          <w:spacing w:val="-1"/>
          <w:w w:val="93"/>
        </w:rPr>
        <w:t>y</w:t>
      </w:r>
      <w:r w:rsidRPr="0078614C">
        <w:rPr>
          <w:rFonts w:eastAsia="Arial"/>
          <w:color w:val="262626"/>
          <w:spacing w:val="-2"/>
          <w:w w:val="93"/>
        </w:rPr>
        <w:t>e</w:t>
      </w:r>
      <w:r w:rsidRPr="0078614C">
        <w:rPr>
          <w:rFonts w:eastAsia="Arial"/>
          <w:color w:val="262626"/>
          <w:w w:val="93"/>
        </w:rPr>
        <w:t>e</w:t>
      </w:r>
      <w:r w:rsidRPr="0078614C">
        <w:rPr>
          <w:rFonts w:eastAsia="Arial"/>
          <w:color w:val="262626"/>
          <w:spacing w:val="16"/>
          <w:w w:val="93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>f</w:t>
      </w:r>
      <w:r w:rsidRPr="0078614C">
        <w:rPr>
          <w:rFonts w:eastAsia="Arial"/>
          <w:color w:val="262626"/>
          <w:spacing w:val="-19"/>
        </w:rPr>
        <w:t xml:space="preserve"> </w:t>
      </w:r>
      <w:r w:rsidRPr="0078614C">
        <w:rPr>
          <w:rFonts w:eastAsia="Arial"/>
          <w:color w:val="262626"/>
          <w:spacing w:val="-1"/>
        </w:rPr>
        <w:t>a</w:t>
      </w:r>
      <w:r w:rsidRPr="0078614C">
        <w:rPr>
          <w:rFonts w:eastAsia="Arial"/>
          <w:color w:val="262626"/>
          <w:spacing w:val="-2"/>
        </w:rPr>
        <w:t>n</w:t>
      </w:r>
      <w:r w:rsidRPr="0078614C">
        <w:rPr>
          <w:rFonts w:eastAsia="Arial"/>
          <w:color w:val="262626"/>
        </w:rPr>
        <w:t>y</w:t>
      </w:r>
      <w:r w:rsidRPr="0078614C">
        <w:rPr>
          <w:rFonts w:eastAsia="Arial"/>
          <w:color w:val="262626"/>
          <w:spacing w:val="-10"/>
        </w:rPr>
        <w:t xml:space="preserve"> </w:t>
      </w:r>
      <w:r w:rsidRPr="0078614C">
        <w:rPr>
          <w:rFonts w:eastAsia="Arial"/>
          <w:color w:val="262626"/>
          <w:spacing w:val="-1"/>
          <w:w w:val="91"/>
        </w:rPr>
        <w:t>ins</w:t>
      </w:r>
      <w:r w:rsidRPr="0078614C">
        <w:rPr>
          <w:rFonts w:eastAsia="Arial"/>
          <w:color w:val="262626"/>
          <w:spacing w:val="-2"/>
          <w:w w:val="91"/>
        </w:rPr>
        <w:t>u</w:t>
      </w:r>
      <w:r w:rsidRPr="0078614C">
        <w:rPr>
          <w:rFonts w:eastAsia="Arial"/>
          <w:color w:val="262626"/>
          <w:spacing w:val="-1"/>
          <w:w w:val="91"/>
        </w:rPr>
        <w:t>r</w:t>
      </w:r>
      <w:r w:rsidRPr="0078614C">
        <w:rPr>
          <w:rFonts w:eastAsia="Arial"/>
          <w:color w:val="262626"/>
          <w:spacing w:val="-2"/>
          <w:w w:val="91"/>
        </w:rPr>
        <w:t>e</w:t>
      </w:r>
      <w:r w:rsidRPr="0078614C">
        <w:rPr>
          <w:rFonts w:eastAsia="Arial"/>
          <w:color w:val="262626"/>
          <w:w w:val="91"/>
        </w:rPr>
        <w:t>d</w:t>
      </w:r>
      <w:r w:rsidRPr="0078614C">
        <w:rPr>
          <w:rFonts w:eastAsia="Arial"/>
          <w:color w:val="262626"/>
          <w:spacing w:val="7"/>
          <w:w w:val="91"/>
        </w:rPr>
        <w:t xml:space="preserve"> </w:t>
      </w:r>
      <w:r w:rsidRPr="0078614C">
        <w:rPr>
          <w:rFonts w:eastAsia="Arial"/>
          <w:color w:val="262626"/>
          <w:spacing w:val="-1"/>
        </w:rPr>
        <w:t>o</w:t>
      </w:r>
      <w:r w:rsidRPr="0078614C">
        <w:rPr>
          <w:rFonts w:eastAsia="Arial"/>
          <w:color w:val="262626"/>
        </w:rPr>
        <w:t>r</w:t>
      </w:r>
      <w:r w:rsidRPr="0078614C">
        <w:rPr>
          <w:rFonts w:eastAsia="Arial"/>
          <w:color w:val="262626"/>
          <w:spacing w:val="-7"/>
        </w:rPr>
        <w:t xml:space="preserve"> </w:t>
      </w:r>
      <w:r w:rsidRPr="0078614C">
        <w:rPr>
          <w:rFonts w:eastAsia="Arial"/>
          <w:color w:val="262626"/>
          <w:w w:val="83"/>
        </w:rPr>
        <w:t xml:space="preserve">a 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1"/>
          <w:w w:val="92"/>
        </w:rPr>
        <w:t>e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1"/>
          <w:w w:val="92"/>
        </w:rPr>
        <w:t>be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7"/>
          <w:w w:val="92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>f</w:t>
      </w:r>
      <w:r w:rsidRPr="0078614C">
        <w:rPr>
          <w:rFonts w:eastAsia="Arial"/>
          <w:color w:val="262626"/>
          <w:spacing w:val="-4"/>
        </w:rPr>
        <w:t xml:space="preserve"> </w:t>
      </w:r>
      <w:r w:rsidRPr="0078614C">
        <w:rPr>
          <w:rFonts w:eastAsia="Arial"/>
          <w:color w:val="262626"/>
          <w:spacing w:val="-2"/>
        </w:rPr>
        <w:t>an</w:t>
      </w:r>
      <w:r w:rsidRPr="0078614C">
        <w:rPr>
          <w:rFonts w:eastAsia="Arial"/>
          <w:color w:val="262626"/>
        </w:rPr>
        <w:t>y</w:t>
      </w:r>
      <w:r w:rsidRPr="0078614C">
        <w:rPr>
          <w:rFonts w:eastAsia="Arial"/>
          <w:color w:val="262626"/>
          <w:spacing w:val="-19"/>
        </w:rPr>
        <w:t xml:space="preserve"> </w:t>
      </w:r>
      <w:r w:rsidRPr="0078614C">
        <w:rPr>
          <w:rFonts w:eastAsia="Arial"/>
          <w:color w:val="262626"/>
          <w:spacing w:val="-1"/>
          <w:w w:val="94"/>
        </w:rPr>
        <w:t>i</w:t>
      </w:r>
      <w:r w:rsidRPr="0078614C">
        <w:rPr>
          <w:rFonts w:eastAsia="Arial"/>
          <w:color w:val="262626"/>
          <w:spacing w:val="-2"/>
          <w:w w:val="94"/>
        </w:rPr>
        <w:t>n</w:t>
      </w:r>
      <w:r w:rsidRPr="0078614C">
        <w:rPr>
          <w:rFonts w:eastAsia="Arial"/>
          <w:color w:val="262626"/>
          <w:spacing w:val="-1"/>
          <w:w w:val="94"/>
        </w:rPr>
        <w:t>s</w:t>
      </w:r>
      <w:r w:rsidRPr="0078614C">
        <w:rPr>
          <w:rFonts w:eastAsia="Arial"/>
          <w:color w:val="262626"/>
          <w:spacing w:val="-2"/>
          <w:w w:val="94"/>
        </w:rPr>
        <w:t>u</w:t>
      </w:r>
      <w:r w:rsidRPr="0078614C">
        <w:rPr>
          <w:rFonts w:eastAsia="Arial"/>
          <w:color w:val="262626"/>
          <w:spacing w:val="-1"/>
          <w:w w:val="94"/>
        </w:rPr>
        <w:t>r</w:t>
      </w:r>
      <w:r w:rsidRPr="0078614C">
        <w:rPr>
          <w:rFonts w:eastAsia="Arial"/>
          <w:color w:val="262626"/>
          <w:spacing w:val="-2"/>
          <w:w w:val="94"/>
        </w:rPr>
        <w:t>e</w:t>
      </w:r>
      <w:r w:rsidRPr="0078614C">
        <w:rPr>
          <w:rFonts w:eastAsia="Arial"/>
          <w:color w:val="262626"/>
          <w:spacing w:val="-1"/>
          <w:w w:val="94"/>
        </w:rPr>
        <w:t>d'</w:t>
      </w:r>
      <w:r w:rsidRPr="0078614C">
        <w:rPr>
          <w:rFonts w:eastAsia="Arial"/>
          <w:color w:val="262626"/>
          <w:w w:val="94"/>
        </w:rPr>
        <w:t>s</w:t>
      </w:r>
      <w:r w:rsidRPr="0078614C">
        <w:rPr>
          <w:rFonts w:eastAsia="Arial"/>
          <w:color w:val="262626"/>
          <w:spacing w:val="7"/>
          <w:w w:val="94"/>
        </w:rPr>
        <w:t xml:space="preserve"> </w:t>
      </w:r>
      <w:r w:rsidRPr="0078614C">
        <w:rPr>
          <w:rFonts w:eastAsia="Arial"/>
          <w:color w:val="262626"/>
          <w:spacing w:val="-16"/>
          <w:w w:val="132"/>
        </w:rPr>
        <w:t>f</w:t>
      </w:r>
      <w:r w:rsidRPr="0078614C">
        <w:rPr>
          <w:rFonts w:eastAsia="Arial"/>
          <w:color w:val="262626"/>
          <w:spacing w:val="-1"/>
          <w:w w:val="96"/>
        </w:rPr>
        <w:t>a</w:t>
      </w:r>
      <w:r w:rsidRPr="0078614C">
        <w:rPr>
          <w:rFonts w:eastAsia="Arial"/>
          <w:color w:val="262626"/>
          <w:spacing w:val="-3"/>
          <w:w w:val="91"/>
        </w:rPr>
        <w:t>m</w:t>
      </w:r>
      <w:r w:rsidRPr="0078614C">
        <w:rPr>
          <w:rFonts w:eastAsia="Arial"/>
          <w:color w:val="262626"/>
          <w:w w:val="93"/>
        </w:rPr>
        <w:t>i</w:t>
      </w:r>
      <w:r w:rsidRPr="0078614C">
        <w:rPr>
          <w:rFonts w:eastAsia="Arial"/>
          <w:color w:val="262626"/>
          <w:spacing w:val="-1"/>
          <w:w w:val="93"/>
        </w:rPr>
        <w:t>l</w:t>
      </w:r>
      <w:r w:rsidRPr="0078614C">
        <w:rPr>
          <w:rFonts w:eastAsia="Arial"/>
          <w:color w:val="262626"/>
          <w:w w:val="93"/>
        </w:rPr>
        <w:t>y</w:t>
      </w:r>
      <w:r w:rsidRPr="0078614C">
        <w:rPr>
          <w:rFonts w:eastAsia="Arial"/>
          <w:color w:val="262626"/>
          <w:spacing w:val="5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>r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2"/>
          <w:w w:val="88"/>
        </w:rPr>
        <w:t>h</w:t>
      </w:r>
      <w:r w:rsidRPr="0078614C">
        <w:rPr>
          <w:rFonts w:eastAsia="Arial"/>
          <w:color w:val="262626"/>
          <w:spacing w:val="-2"/>
          <w:w w:val="101"/>
        </w:rPr>
        <w:t>o</w:t>
      </w:r>
      <w:r w:rsidRPr="0078614C">
        <w:rPr>
          <w:rFonts w:eastAsia="Arial"/>
          <w:color w:val="262626"/>
          <w:spacing w:val="-2"/>
          <w:w w:val="88"/>
        </w:rPr>
        <w:t>u</w:t>
      </w:r>
      <w:r w:rsidRPr="0078614C">
        <w:rPr>
          <w:rFonts w:eastAsia="Arial"/>
          <w:color w:val="262626"/>
          <w:spacing w:val="-1"/>
          <w:w w:val="97"/>
        </w:rPr>
        <w:t>s</w:t>
      </w:r>
      <w:r w:rsidRPr="0078614C">
        <w:rPr>
          <w:rFonts w:eastAsia="Arial"/>
          <w:color w:val="262626"/>
          <w:spacing w:val="-2"/>
          <w:w w:val="92"/>
        </w:rPr>
        <w:t>e</w:t>
      </w:r>
      <w:r w:rsidRPr="0078614C">
        <w:rPr>
          <w:rFonts w:eastAsia="Arial"/>
          <w:color w:val="262626"/>
          <w:spacing w:val="-1"/>
          <w:w w:val="96"/>
        </w:rPr>
        <w:t>ho</w:t>
      </w:r>
      <w:r w:rsidRPr="0078614C">
        <w:rPr>
          <w:rFonts w:eastAsia="Arial"/>
          <w:color w:val="262626"/>
          <w:spacing w:val="-1"/>
          <w:w w:val="77"/>
        </w:rPr>
        <w:t>l</w:t>
      </w:r>
      <w:r w:rsidRPr="0078614C">
        <w:rPr>
          <w:rFonts w:eastAsia="Arial"/>
          <w:color w:val="262626"/>
          <w:spacing w:val="-2"/>
          <w:w w:val="101"/>
        </w:rPr>
        <w:t>d</w:t>
      </w:r>
      <w:r w:rsidRPr="0078614C">
        <w:rPr>
          <w:rFonts w:eastAsia="Arial"/>
          <w:color w:val="262626"/>
          <w:w w:val="79"/>
        </w:rPr>
        <w:t>.</w:t>
      </w:r>
    </w:p>
    <w:p w14:paraId="03B43A5A" w14:textId="77777777" w:rsidR="000C4FAA" w:rsidRPr="0078614C" w:rsidRDefault="000C4FAA" w:rsidP="008D50E3">
      <w:pPr>
        <w:spacing w:before="12" w:line="200" w:lineRule="exact"/>
        <w:ind w:right="-38"/>
        <w:jc w:val="both"/>
      </w:pPr>
    </w:p>
    <w:p w14:paraId="342F337C" w14:textId="1B68ADFA" w:rsidR="000C4FAA" w:rsidRPr="0078614C" w:rsidRDefault="00107E79" w:rsidP="008D50E3">
      <w:pPr>
        <w:spacing w:line="226" w:lineRule="auto"/>
        <w:ind w:right="-38"/>
        <w:jc w:val="both"/>
        <w:rPr>
          <w:rFonts w:eastAsia="Arial"/>
        </w:rPr>
      </w:pPr>
      <w:r w:rsidRPr="0078614C">
        <w:rPr>
          <w:rFonts w:eastAsia="Arial"/>
          <w:color w:val="262626"/>
          <w:spacing w:val="-1"/>
          <w:w w:val="86"/>
        </w:rPr>
        <w:t>Shoul</w:t>
      </w:r>
      <w:r w:rsidRPr="0078614C">
        <w:rPr>
          <w:rFonts w:eastAsia="Arial"/>
          <w:color w:val="262626"/>
          <w:w w:val="86"/>
        </w:rPr>
        <w:t>d</w:t>
      </w:r>
      <w:r w:rsidRPr="0078614C">
        <w:rPr>
          <w:rFonts w:eastAsia="Arial"/>
          <w:color w:val="262626"/>
          <w:spacing w:val="46"/>
          <w:w w:val="86"/>
        </w:rPr>
        <w:t xml:space="preserve"> </w:t>
      </w:r>
      <w:r w:rsidRPr="0078614C">
        <w:rPr>
          <w:rFonts w:eastAsia="Arial"/>
          <w:color w:val="262626"/>
          <w:w w:val="86"/>
        </w:rPr>
        <w:t>a</w:t>
      </w:r>
      <w:r w:rsidRPr="0078614C">
        <w:rPr>
          <w:rFonts w:eastAsia="Arial"/>
          <w:color w:val="262626"/>
          <w:spacing w:val="10"/>
          <w:w w:val="86"/>
        </w:rPr>
        <w:t xml:space="preserve"> </w:t>
      </w:r>
      <w:r w:rsidRPr="0078614C">
        <w:rPr>
          <w:rFonts w:eastAsia="Arial"/>
          <w:color w:val="262626"/>
        </w:rPr>
        <w:t>c</w:t>
      </w:r>
      <w:r w:rsidRPr="0078614C">
        <w:rPr>
          <w:rFonts w:eastAsia="Arial"/>
          <w:color w:val="262626"/>
          <w:spacing w:val="-3"/>
        </w:rPr>
        <w:t>o</w:t>
      </w:r>
      <w:r w:rsidRPr="0078614C">
        <w:rPr>
          <w:rFonts w:eastAsia="Arial"/>
          <w:color w:val="262626"/>
          <w:spacing w:val="-2"/>
        </w:rPr>
        <w:t>u</w:t>
      </w:r>
      <w:r w:rsidRPr="0078614C">
        <w:rPr>
          <w:rFonts w:eastAsia="Arial"/>
          <w:color w:val="262626"/>
        </w:rPr>
        <w:t>rt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6"/>
          <w:w w:val="92"/>
        </w:rPr>
        <w:t>r</w:t>
      </w:r>
      <w:r w:rsidRPr="0078614C">
        <w:rPr>
          <w:rFonts w:eastAsia="Arial"/>
          <w:color w:val="262626"/>
          <w:spacing w:val="-2"/>
          <w:w w:val="92"/>
        </w:rPr>
        <w:t>e</w:t>
      </w:r>
      <w:r w:rsidRPr="0078614C">
        <w:rPr>
          <w:rFonts w:eastAsia="Arial"/>
          <w:color w:val="262626"/>
          <w:w w:val="92"/>
        </w:rPr>
        <w:t>f</w:t>
      </w:r>
      <w:r w:rsidRPr="0078614C">
        <w:rPr>
          <w:rFonts w:eastAsia="Arial"/>
          <w:color w:val="262626"/>
          <w:spacing w:val="-3"/>
          <w:w w:val="92"/>
        </w:rPr>
        <w:t>o</w:t>
      </w:r>
      <w:r w:rsidRPr="0078614C">
        <w:rPr>
          <w:rFonts w:eastAsia="Arial"/>
          <w:color w:val="262626"/>
          <w:w w:val="92"/>
        </w:rPr>
        <w:t>rm</w:t>
      </w:r>
      <w:r w:rsidRPr="0078614C">
        <w:rPr>
          <w:rFonts w:eastAsia="Arial"/>
          <w:color w:val="262626"/>
          <w:spacing w:val="17"/>
          <w:w w:val="92"/>
        </w:rPr>
        <w:t xml:space="preserve"> </w:t>
      </w:r>
      <w:r w:rsidRPr="0078614C">
        <w:rPr>
          <w:rFonts w:eastAsia="Arial"/>
          <w:color w:val="262626"/>
          <w:spacing w:val="-1"/>
        </w:rPr>
        <w:t>o</w:t>
      </w:r>
      <w:r w:rsidRPr="0078614C">
        <w:rPr>
          <w:rFonts w:eastAsia="Arial"/>
          <w:color w:val="262626"/>
        </w:rPr>
        <w:t>r</w:t>
      </w:r>
      <w:r w:rsidRPr="0078614C">
        <w:rPr>
          <w:rFonts w:eastAsia="Arial"/>
          <w:color w:val="262626"/>
          <w:spacing w:val="-11"/>
        </w:rPr>
        <w:t xml:space="preserve"> </w:t>
      </w:r>
      <w:r w:rsidRPr="0078614C">
        <w:rPr>
          <w:rFonts w:eastAsia="Arial"/>
          <w:color w:val="262626"/>
          <w:spacing w:val="-1"/>
          <w:w w:val="91"/>
        </w:rPr>
        <w:t>r</w:t>
      </w:r>
      <w:r w:rsidRPr="0078614C">
        <w:rPr>
          <w:rFonts w:eastAsia="Arial"/>
          <w:color w:val="262626"/>
          <w:spacing w:val="-2"/>
          <w:w w:val="91"/>
        </w:rPr>
        <w:t>e</w:t>
      </w:r>
      <w:r w:rsidRPr="0078614C">
        <w:rPr>
          <w:rFonts w:eastAsia="Arial"/>
          <w:color w:val="262626"/>
          <w:spacing w:val="-1"/>
          <w:w w:val="91"/>
        </w:rPr>
        <w:t>s</w:t>
      </w:r>
      <w:r w:rsidRPr="0078614C">
        <w:rPr>
          <w:rFonts w:eastAsia="Arial"/>
          <w:color w:val="262626"/>
          <w:spacing w:val="-2"/>
          <w:w w:val="91"/>
        </w:rPr>
        <w:t>c</w:t>
      </w:r>
      <w:r w:rsidRPr="0078614C">
        <w:rPr>
          <w:rFonts w:eastAsia="Arial"/>
          <w:color w:val="262626"/>
          <w:spacing w:val="-1"/>
          <w:w w:val="91"/>
        </w:rPr>
        <w:t>i</w:t>
      </w:r>
      <w:r w:rsidRPr="0078614C">
        <w:rPr>
          <w:rFonts w:eastAsia="Arial"/>
          <w:color w:val="262626"/>
          <w:spacing w:val="-2"/>
          <w:w w:val="91"/>
        </w:rPr>
        <w:t>n</w:t>
      </w:r>
      <w:r w:rsidRPr="0078614C">
        <w:rPr>
          <w:rFonts w:eastAsia="Arial"/>
          <w:color w:val="262626"/>
          <w:w w:val="91"/>
        </w:rPr>
        <w:t>d</w:t>
      </w:r>
      <w:r w:rsidRPr="0078614C">
        <w:rPr>
          <w:rFonts w:eastAsia="Arial"/>
          <w:color w:val="262626"/>
          <w:spacing w:val="28"/>
          <w:w w:val="91"/>
        </w:rPr>
        <w:t xml:space="preserve"> </w:t>
      </w:r>
      <w:r w:rsidRPr="0078614C">
        <w:rPr>
          <w:rFonts w:eastAsia="Arial"/>
          <w:color w:val="262626"/>
          <w:spacing w:val="-1"/>
          <w:w w:val="91"/>
        </w:rPr>
        <w:t>a</w:t>
      </w:r>
      <w:r w:rsidRPr="0078614C">
        <w:rPr>
          <w:rFonts w:eastAsia="Arial"/>
          <w:color w:val="262626"/>
          <w:spacing w:val="-2"/>
          <w:w w:val="91"/>
        </w:rPr>
        <w:t>n</w:t>
      </w:r>
      <w:r w:rsidRPr="0078614C">
        <w:rPr>
          <w:rFonts w:eastAsia="Arial"/>
          <w:color w:val="262626"/>
          <w:w w:val="91"/>
        </w:rPr>
        <w:t>y</w:t>
      </w:r>
      <w:r w:rsidRPr="0078614C">
        <w:rPr>
          <w:rFonts w:eastAsia="Arial"/>
          <w:color w:val="262626"/>
          <w:spacing w:val="19"/>
          <w:w w:val="91"/>
        </w:rPr>
        <w:t xml:space="preserve"> </w:t>
      </w:r>
      <w:r w:rsidRPr="0078614C">
        <w:rPr>
          <w:rFonts w:eastAsia="Arial"/>
          <w:color w:val="262626"/>
          <w:spacing w:val="-1"/>
          <w:w w:val="91"/>
        </w:rPr>
        <w:t>pr</w:t>
      </w:r>
      <w:r w:rsidRPr="0078614C">
        <w:rPr>
          <w:rFonts w:eastAsia="Arial"/>
          <w:color w:val="262626"/>
          <w:spacing w:val="-2"/>
          <w:w w:val="91"/>
        </w:rPr>
        <w:t>o</w:t>
      </w:r>
      <w:r w:rsidRPr="0078614C">
        <w:rPr>
          <w:rFonts w:eastAsia="Arial"/>
          <w:color w:val="262626"/>
          <w:spacing w:val="-1"/>
          <w:w w:val="91"/>
        </w:rPr>
        <w:t>visio</w:t>
      </w:r>
      <w:r w:rsidRPr="0078614C">
        <w:rPr>
          <w:rFonts w:eastAsia="Arial"/>
          <w:color w:val="262626"/>
          <w:w w:val="91"/>
        </w:rPr>
        <w:t>n</w:t>
      </w:r>
      <w:r w:rsidRPr="0078614C">
        <w:rPr>
          <w:rFonts w:eastAsia="Arial"/>
          <w:color w:val="262626"/>
          <w:spacing w:val="12"/>
          <w:w w:val="91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132"/>
        </w:rPr>
        <w:t>f</w:t>
      </w:r>
      <w:r w:rsidRPr="0078614C">
        <w:rPr>
          <w:rFonts w:eastAsia="Arial"/>
          <w:color w:val="262626"/>
          <w:spacing w:val="-18"/>
        </w:rPr>
        <w:t xml:space="preserve"> 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  <w:spacing w:val="-2"/>
        </w:rPr>
        <w:t>h</w:t>
      </w:r>
      <w:r w:rsidRPr="0078614C">
        <w:rPr>
          <w:rFonts w:eastAsia="Arial"/>
          <w:color w:val="262626"/>
          <w:spacing w:val="-1"/>
        </w:rPr>
        <w:t>i</w:t>
      </w:r>
      <w:r w:rsidRPr="0078614C">
        <w:rPr>
          <w:rFonts w:eastAsia="Arial"/>
          <w:color w:val="262626"/>
        </w:rPr>
        <w:t>s</w:t>
      </w:r>
      <w:r w:rsidRPr="0078614C">
        <w:rPr>
          <w:rFonts w:eastAsia="Arial"/>
          <w:color w:val="262626"/>
          <w:spacing w:val="-18"/>
        </w:rPr>
        <w:t xml:space="preserve"> </w:t>
      </w:r>
      <w:r w:rsidRPr="0078614C">
        <w:rPr>
          <w:rFonts w:eastAsia="Arial"/>
          <w:color w:val="262626"/>
          <w:spacing w:val="-2"/>
          <w:w w:val="94"/>
        </w:rPr>
        <w:t>po</w:t>
      </w:r>
      <w:r w:rsidRPr="0078614C">
        <w:rPr>
          <w:rFonts w:eastAsia="Arial"/>
          <w:color w:val="262626"/>
          <w:w w:val="94"/>
        </w:rPr>
        <w:t>l</w:t>
      </w:r>
      <w:r w:rsidRPr="0078614C">
        <w:rPr>
          <w:rFonts w:eastAsia="Arial"/>
          <w:color w:val="262626"/>
          <w:spacing w:val="-1"/>
          <w:w w:val="94"/>
        </w:rPr>
        <w:t>ic</w:t>
      </w:r>
      <w:r w:rsidRPr="0078614C">
        <w:rPr>
          <w:rFonts w:eastAsia="Arial"/>
          <w:color w:val="262626"/>
          <w:w w:val="94"/>
        </w:rPr>
        <w:t>y</w:t>
      </w:r>
      <w:r w:rsidRPr="0078614C">
        <w:rPr>
          <w:rFonts w:eastAsia="Arial"/>
          <w:color w:val="262626"/>
          <w:spacing w:val="6"/>
          <w:w w:val="94"/>
        </w:rPr>
        <w:t xml:space="preserve"> </w:t>
      </w:r>
      <w:r w:rsidRPr="0078614C">
        <w:rPr>
          <w:rFonts w:eastAsia="Arial"/>
          <w:color w:val="262626"/>
          <w:w w:val="94"/>
        </w:rPr>
        <w:t>b</w:t>
      </w:r>
      <w:r w:rsidRPr="0078614C">
        <w:rPr>
          <w:rFonts w:eastAsia="Arial"/>
          <w:color w:val="262626"/>
          <w:spacing w:val="-2"/>
          <w:w w:val="94"/>
        </w:rPr>
        <w:t>e</w:t>
      </w:r>
      <w:r w:rsidRPr="0078614C">
        <w:rPr>
          <w:rFonts w:eastAsia="Arial"/>
          <w:color w:val="262626"/>
          <w:w w:val="94"/>
        </w:rPr>
        <w:t>c</w:t>
      </w:r>
      <w:r w:rsidRPr="0078614C">
        <w:rPr>
          <w:rFonts w:eastAsia="Arial"/>
          <w:color w:val="262626"/>
          <w:spacing w:val="-4"/>
          <w:w w:val="94"/>
        </w:rPr>
        <w:t>a</w:t>
      </w:r>
      <w:r w:rsidRPr="0078614C">
        <w:rPr>
          <w:rFonts w:eastAsia="Arial"/>
          <w:color w:val="262626"/>
          <w:spacing w:val="-1"/>
          <w:w w:val="94"/>
        </w:rPr>
        <w:t>us</w:t>
      </w:r>
      <w:r w:rsidRPr="0078614C">
        <w:rPr>
          <w:rFonts w:eastAsia="Arial"/>
          <w:color w:val="262626"/>
          <w:w w:val="94"/>
        </w:rPr>
        <w:t>e</w:t>
      </w:r>
      <w:r w:rsidRPr="0078614C">
        <w:rPr>
          <w:rFonts w:eastAsia="Arial"/>
          <w:color w:val="262626"/>
          <w:spacing w:val="22"/>
          <w:w w:val="94"/>
        </w:rPr>
        <w:t xml:space="preserve"> </w:t>
      </w:r>
      <w:r w:rsidRPr="0078614C">
        <w:rPr>
          <w:rFonts w:eastAsia="Arial"/>
          <w:color w:val="262626"/>
          <w:w w:val="55"/>
        </w:rPr>
        <w:t>i</w:t>
      </w:r>
      <w:r w:rsidRPr="0078614C">
        <w:rPr>
          <w:rFonts w:eastAsia="Arial"/>
          <w:color w:val="262626"/>
          <w:w w:val="106"/>
        </w:rPr>
        <w:t>t</w:t>
      </w:r>
      <w:r w:rsidRPr="0078614C">
        <w:rPr>
          <w:rFonts w:eastAsia="Arial"/>
          <w:color w:val="262626"/>
          <w:spacing w:val="6"/>
        </w:rPr>
        <w:t xml:space="preserve"> </w:t>
      </w:r>
      <w:r w:rsidRPr="0078614C">
        <w:rPr>
          <w:rFonts w:eastAsia="Arial"/>
          <w:color w:val="262626"/>
          <w:spacing w:val="-1"/>
          <w:w w:val="66"/>
        </w:rPr>
        <w:t>i</w:t>
      </w:r>
      <w:r w:rsidRPr="0078614C">
        <w:rPr>
          <w:rFonts w:eastAsia="Arial"/>
          <w:color w:val="262626"/>
          <w:w w:val="93"/>
        </w:rPr>
        <w:t>s</w:t>
      </w:r>
      <w:r w:rsidRPr="0078614C">
        <w:rPr>
          <w:rFonts w:eastAsia="Arial"/>
          <w:color w:val="262626"/>
          <w:spacing w:val="5"/>
        </w:rPr>
        <w:t xml:space="preserve"> 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2"/>
          <w:w w:val="88"/>
        </w:rPr>
        <w:t>n</w:t>
      </w:r>
      <w:r w:rsidRPr="0078614C">
        <w:rPr>
          <w:rFonts w:eastAsia="Arial"/>
          <w:color w:val="262626"/>
          <w:w w:val="99"/>
        </w:rPr>
        <w:t>c</w:t>
      </w:r>
      <w:r w:rsidRPr="0078614C">
        <w:rPr>
          <w:rFonts w:eastAsia="Arial"/>
          <w:color w:val="262626"/>
          <w:spacing w:val="-3"/>
          <w:w w:val="99"/>
        </w:rPr>
        <w:t>o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1"/>
          <w:w w:val="97"/>
        </w:rPr>
        <w:t>s</w:t>
      </w:r>
      <w:r w:rsidRPr="0078614C">
        <w:rPr>
          <w:rFonts w:eastAsia="Arial"/>
          <w:color w:val="262626"/>
          <w:spacing w:val="-1"/>
          <w:w w:val="88"/>
        </w:rPr>
        <w:t>i</w:t>
      </w:r>
      <w:r w:rsidRPr="0078614C">
        <w:rPr>
          <w:rFonts w:eastAsia="Arial"/>
          <w:color w:val="262626"/>
          <w:spacing w:val="-1"/>
          <w:w w:val="97"/>
        </w:rPr>
        <w:t>s</w:t>
      </w:r>
      <w:r w:rsidRPr="0078614C">
        <w:rPr>
          <w:rFonts w:eastAsia="Arial"/>
          <w:color w:val="262626"/>
          <w:spacing w:val="-1"/>
          <w:w w:val="106"/>
        </w:rPr>
        <w:t>t</w:t>
      </w:r>
      <w:r w:rsidRPr="0078614C">
        <w:rPr>
          <w:rFonts w:eastAsia="Arial"/>
          <w:color w:val="262626"/>
          <w:spacing w:val="-2"/>
          <w:w w:val="88"/>
        </w:rPr>
        <w:t>e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w w:val="114"/>
        </w:rPr>
        <w:t>t</w:t>
      </w:r>
      <w:r w:rsidRPr="0078614C">
        <w:rPr>
          <w:rFonts w:eastAsia="Arial"/>
          <w:color w:val="262626"/>
          <w:spacing w:val="-13"/>
        </w:rPr>
        <w:t xml:space="preserve"> </w:t>
      </w:r>
      <w:r w:rsidRPr="0078614C">
        <w:rPr>
          <w:rFonts w:eastAsia="Arial"/>
          <w:color w:val="262626"/>
          <w:spacing w:val="-2"/>
          <w:w w:val="98"/>
        </w:rPr>
        <w:t>w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1"/>
          <w:w w:val="106"/>
        </w:rPr>
        <w:t>t</w:t>
      </w:r>
      <w:r w:rsidRPr="0078614C">
        <w:rPr>
          <w:rFonts w:eastAsia="Arial"/>
          <w:color w:val="262626"/>
          <w:w w:val="88"/>
        </w:rPr>
        <w:t>h</w:t>
      </w:r>
      <w:r w:rsidRPr="0078614C">
        <w:rPr>
          <w:rFonts w:eastAsia="Arial"/>
          <w:color w:val="262626"/>
          <w:spacing w:val="10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pp</w:t>
      </w:r>
      <w:r w:rsidRPr="0078614C">
        <w:rPr>
          <w:rFonts w:eastAsia="Arial"/>
          <w:color w:val="262626"/>
          <w:w w:val="92"/>
        </w:rPr>
        <w:t>l</w:t>
      </w:r>
      <w:r w:rsidRPr="0078614C">
        <w:rPr>
          <w:rFonts w:eastAsia="Arial"/>
          <w:color w:val="262626"/>
          <w:spacing w:val="-2"/>
          <w:w w:val="92"/>
        </w:rPr>
        <w:t>i</w:t>
      </w:r>
      <w:r w:rsidRPr="0078614C">
        <w:rPr>
          <w:rFonts w:eastAsia="Arial"/>
          <w:color w:val="262626"/>
          <w:spacing w:val="-1"/>
          <w:w w:val="92"/>
        </w:rPr>
        <w:t>c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bl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18"/>
          <w:w w:val="92"/>
        </w:rPr>
        <w:t xml:space="preserve"> </w:t>
      </w:r>
      <w:r w:rsidRPr="0078614C">
        <w:rPr>
          <w:rFonts w:eastAsia="Arial"/>
          <w:color w:val="262626"/>
          <w:spacing w:val="-2"/>
        </w:rPr>
        <w:t>s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  <w:spacing w:val="-2"/>
        </w:rPr>
        <w:t>a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</w:rPr>
        <w:t xml:space="preserve">e </w:t>
      </w:r>
      <w:r w:rsidRPr="0078614C">
        <w:rPr>
          <w:rFonts w:eastAsia="Arial"/>
          <w:color w:val="262626"/>
          <w:w w:val="98"/>
        </w:rPr>
        <w:t>f</w:t>
      </w:r>
      <w:r w:rsidRPr="0078614C">
        <w:rPr>
          <w:rFonts w:eastAsia="Arial"/>
          <w:color w:val="262626"/>
          <w:spacing w:val="-2"/>
          <w:w w:val="98"/>
        </w:rPr>
        <w:t>i</w:t>
      </w:r>
      <w:r w:rsidRPr="0078614C">
        <w:rPr>
          <w:rFonts w:eastAsia="Arial"/>
          <w:color w:val="262626"/>
          <w:spacing w:val="-2"/>
          <w:w w:val="88"/>
        </w:rPr>
        <w:t>n</w:t>
      </w:r>
      <w:r w:rsidRPr="0078614C">
        <w:rPr>
          <w:rFonts w:eastAsia="Arial"/>
          <w:color w:val="262626"/>
          <w:spacing w:val="-1"/>
          <w:w w:val="96"/>
        </w:rPr>
        <w:t>an</w:t>
      </w:r>
      <w:r w:rsidRPr="0078614C">
        <w:rPr>
          <w:rFonts w:eastAsia="Arial"/>
          <w:color w:val="262626"/>
          <w:spacing w:val="-1"/>
          <w:w w:val="97"/>
        </w:rPr>
        <w:t>c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1"/>
          <w:w w:val="96"/>
        </w:rPr>
        <w:t>a</w:t>
      </w:r>
      <w:r w:rsidRPr="0078614C">
        <w:rPr>
          <w:rFonts w:eastAsia="Arial"/>
          <w:color w:val="262626"/>
          <w:w w:val="88"/>
        </w:rPr>
        <w:t>l</w:t>
      </w:r>
      <w:r w:rsidRPr="0078614C">
        <w:rPr>
          <w:rFonts w:eastAsia="Arial"/>
          <w:color w:val="262626"/>
          <w:spacing w:val="11"/>
        </w:rPr>
        <w:t xml:space="preserve"> </w:t>
      </w:r>
      <w:r w:rsidRPr="0078614C">
        <w:rPr>
          <w:rFonts w:eastAsia="Arial"/>
          <w:color w:val="262626"/>
          <w:w w:val="94"/>
        </w:rPr>
        <w:t>r</w:t>
      </w:r>
      <w:r w:rsidRPr="0078614C">
        <w:rPr>
          <w:rFonts w:eastAsia="Arial"/>
          <w:color w:val="262626"/>
          <w:spacing w:val="-1"/>
          <w:w w:val="94"/>
        </w:rPr>
        <w:t>esp</w:t>
      </w:r>
      <w:r w:rsidRPr="0078614C">
        <w:rPr>
          <w:rFonts w:eastAsia="Arial"/>
          <w:color w:val="262626"/>
          <w:spacing w:val="-2"/>
          <w:w w:val="94"/>
        </w:rPr>
        <w:t>o</w:t>
      </w:r>
      <w:r w:rsidRPr="0078614C">
        <w:rPr>
          <w:rFonts w:eastAsia="Arial"/>
          <w:color w:val="262626"/>
          <w:spacing w:val="-1"/>
          <w:w w:val="94"/>
        </w:rPr>
        <w:t>nsib</w:t>
      </w:r>
      <w:r w:rsidRPr="0078614C">
        <w:rPr>
          <w:rFonts w:eastAsia="Arial"/>
          <w:color w:val="262626"/>
          <w:w w:val="94"/>
        </w:rPr>
        <w:t>il</w:t>
      </w:r>
      <w:r w:rsidRPr="0078614C">
        <w:rPr>
          <w:rFonts w:eastAsia="Arial"/>
          <w:color w:val="262626"/>
          <w:spacing w:val="-1"/>
          <w:w w:val="94"/>
        </w:rPr>
        <w:t>it</w:t>
      </w:r>
      <w:r w:rsidRPr="0078614C">
        <w:rPr>
          <w:rFonts w:eastAsia="Arial"/>
          <w:color w:val="262626"/>
          <w:w w:val="94"/>
        </w:rPr>
        <w:t>y</w:t>
      </w:r>
      <w:r w:rsidRPr="0078614C">
        <w:rPr>
          <w:rFonts w:eastAsia="Arial"/>
          <w:color w:val="262626"/>
          <w:spacing w:val="15"/>
          <w:w w:val="94"/>
        </w:rPr>
        <w:t xml:space="preserve"> </w:t>
      </w:r>
      <w:r w:rsidRPr="0078614C">
        <w:rPr>
          <w:rFonts w:eastAsia="Arial"/>
          <w:color w:val="262626"/>
          <w:spacing w:val="-1"/>
          <w:w w:val="77"/>
        </w:rPr>
        <w:t>l</w:t>
      </w:r>
      <w:r w:rsidRPr="0078614C">
        <w:rPr>
          <w:rFonts w:eastAsia="Arial"/>
          <w:color w:val="262626"/>
          <w:spacing w:val="-2"/>
          <w:w w:val="88"/>
        </w:rPr>
        <w:t>a</w:t>
      </w:r>
      <w:r w:rsidRPr="0078614C">
        <w:rPr>
          <w:rFonts w:eastAsia="Arial"/>
          <w:color w:val="262626"/>
          <w:spacing w:val="-12"/>
          <w:w w:val="108"/>
        </w:rPr>
        <w:t>w</w:t>
      </w:r>
      <w:r w:rsidRPr="0078614C">
        <w:rPr>
          <w:rFonts w:eastAsia="Arial"/>
          <w:color w:val="262626"/>
          <w:spacing w:val="-1"/>
          <w:w w:val="102"/>
        </w:rPr>
        <w:t>s</w:t>
      </w:r>
      <w:r w:rsidRPr="0078614C">
        <w:rPr>
          <w:rFonts w:eastAsia="Arial"/>
          <w:color w:val="262626"/>
          <w:w w:val="61"/>
        </w:rPr>
        <w:t>,</w:t>
      </w:r>
      <w:r w:rsidRPr="0078614C">
        <w:rPr>
          <w:rFonts w:eastAsia="Arial"/>
          <w:color w:val="262626"/>
          <w:spacing w:val="12"/>
        </w:rPr>
        <w:t xml:space="preserve"> </w:t>
      </w:r>
      <w:r w:rsidR="0078614C" w:rsidRPr="0078614C">
        <w:rPr>
          <w:rFonts w:eastAsia="Arial"/>
          <w:color w:val="262626"/>
          <w:spacing w:val="-2"/>
          <w:w w:val="88"/>
        </w:rPr>
        <w:t>b</w:t>
      </w:r>
      <w:r w:rsidR="0078614C" w:rsidRPr="0078614C">
        <w:rPr>
          <w:rFonts w:eastAsia="Arial"/>
          <w:color w:val="262626"/>
          <w:spacing w:val="-1"/>
          <w:w w:val="88"/>
        </w:rPr>
        <w:t>e</w:t>
      </w:r>
      <w:r w:rsidR="0078614C" w:rsidRPr="0078614C">
        <w:rPr>
          <w:rFonts w:eastAsia="Arial"/>
          <w:color w:val="262626"/>
          <w:w w:val="88"/>
        </w:rPr>
        <w:t>c</w:t>
      </w:r>
      <w:r w:rsidR="0078614C" w:rsidRPr="0078614C">
        <w:rPr>
          <w:rFonts w:eastAsia="Arial"/>
          <w:color w:val="262626"/>
          <w:spacing w:val="-3"/>
          <w:w w:val="88"/>
        </w:rPr>
        <w:t>a</w:t>
      </w:r>
      <w:r w:rsidR="0078614C" w:rsidRPr="0078614C">
        <w:rPr>
          <w:rFonts w:eastAsia="Arial"/>
          <w:color w:val="262626"/>
          <w:spacing w:val="-2"/>
          <w:w w:val="88"/>
        </w:rPr>
        <w:t>u</w:t>
      </w:r>
      <w:r w:rsidR="0078614C" w:rsidRPr="0078614C">
        <w:rPr>
          <w:rFonts w:eastAsia="Arial"/>
          <w:color w:val="262626"/>
          <w:spacing w:val="-1"/>
          <w:w w:val="88"/>
        </w:rPr>
        <w:t>s</w:t>
      </w:r>
      <w:r w:rsidR="0078614C" w:rsidRPr="0078614C">
        <w:rPr>
          <w:rFonts w:eastAsia="Arial"/>
          <w:color w:val="262626"/>
          <w:w w:val="88"/>
        </w:rPr>
        <w:t xml:space="preserve">e </w:t>
      </w:r>
      <w:r w:rsidR="0078614C" w:rsidRPr="0078614C">
        <w:rPr>
          <w:rFonts w:eastAsia="Arial"/>
          <w:color w:val="262626"/>
          <w:spacing w:val="4"/>
          <w:w w:val="88"/>
        </w:rPr>
        <w:t>it</w:t>
      </w:r>
      <w:r w:rsidRPr="0078614C">
        <w:rPr>
          <w:rFonts w:eastAsia="Arial"/>
          <w:color w:val="262626"/>
          <w:spacing w:val="3"/>
          <w:w w:val="88"/>
        </w:rPr>
        <w:t xml:space="preserve"> </w:t>
      </w:r>
      <w:r w:rsidRPr="0078614C">
        <w:rPr>
          <w:rFonts w:eastAsia="Arial"/>
          <w:color w:val="262626"/>
          <w:spacing w:val="-1"/>
          <w:w w:val="88"/>
        </w:rPr>
        <w:t>i</w:t>
      </w:r>
      <w:r w:rsidRPr="0078614C">
        <w:rPr>
          <w:rFonts w:eastAsia="Arial"/>
          <w:color w:val="262626"/>
          <w:w w:val="88"/>
        </w:rPr>
        <w:t>s</w:t>
      </w:r>
      <w:r w:rsidRPr="0078614C">
        <w:rPr>
          <w:rFonts w:eastAsia="Arial"/>
          <w:color w:val="262626"/>
          <w:spacing w:val="7"/>
          <w:w w:val="88"/>
        </w:rPr>
        <w:t xml:space="preserve"> </w:t>
      </w:r>
      <w:r w:rsidR="0078614C" w:rsidRPr="0078614C">
        <w:rPr>
          <w:rFonts w:eastAsia="Arial"/>
          <w:color w:val="262626"/>
          <w:spacing w:val="-2"/>
          <w:w w:val="88"/>
        </w:rPr>
        <w:t>c</w:t>
      </w:r>
      <w:r w:rsidR="0078614C" w:rsidRPr="0078614C">
        <w:rPr>
          <w:rFonts w:eastAsia="Arial"/>
          <w:color w:val="262626"/>
          <w:spacing w:val="-1"/>
          <w:w w:val="88"/>
        </w:rPr>
        <w:t>o</w:t>
      </w:r>
      <w:r w:rsidR="0078614C" w:rsidRPr="0078614C">
        <w:rPr>
          <w:rFonts w:eastAsia="Arial"/>
          <w:color w:val="262626"/>
          <w:spacing w:val="-2"/>
          <w:w w:val="88"/>
        </w:rPr>
        <w:t>n</w:t>
      </w:r>
      <w:r w:rsidR="0078614C" w:rsidRPr="0078614C">
        <w:rPr>
          <w:rFonts w:eastAsia="Arial"/>
          <w:color w:val="262626"/>
          <w:spacing w:val="-1"/>
          <w:w w:val="88"/>
        </w:rPr>
        <w:t>t</w:t>
      </w:r>
      <w:r w:rsidR="0078614C" w:rsidRPr="0078614C">
        <w:rPr>
          <w:rFonts w:eastAsia="Arial"/>
          <w:color w:val="262626"/>
          <w:w w:val="88"/>
        </w:rPr>
        <w:t>r</w:t>
      </w:r>
      <w:r w:rsidR="0078614C" w:rsidRPr="0078614C">
        <w:rPr>
          <w:rFonts w:eastAsia="Arial"/>
          <w:color w:val="262626"/>
          <w:spacing w:val="-2"/>
          <w:w w:val="88"/>
        </w:rPr>
        <w:t>a</w:t>
      </w:r>
      <w:r w:rsidR="0078614C" w:rsidRPr="0078614C">
        <w:rPr>
          <w:rFonts w:eastAsia="Arial"/>
          <w:color w:val="262626"/>
          <w:w w:val="88"/>
        </w:rPr>
        <w:t xml:space="preserve">ry </w:t>
      </w:r>
      <w:r w:rsidR="0078614C" w:rsidRPr="0078614C">
        <w:rPr>
          <w:rFonts w:eastAsia="Arial"/>
          <w:color w:val="262626"/>
          <w:spacing w:val="3"/>
          <w:w w:val="88"/>
        </w:rPr>
        <w:t>to</w:t>
      </w:r>
      <w:r w:rsidRPr="0078614C">
        <w:rPr>
          <w:rFonts w:eastAsia="Arial"/>
          <w:color w:val="262626"/>
          <w:spacing w:val="-6"/>
        </w:rPr>
        <w:t xml:space="preserve"> </w:t>
      </w:r>
      <w:r w:rsidRPr="0078614C">
        <w:rPr>
          <w:rFonts w:eastAsia="Arial"/>
          <w:color w:val="262626"/>
          <w:spacing w:val="-2"/>
          <w:w w:val="95"/>
        </w:rPr>
        <w:t>p</w:t>
      </w:r>
      <w:r w:rsidRPr="0078614C">
        <w:rPr>
          <w:rFonts w:eastAsia="Arial"/>
          <w:color w:val="262626"/>
          <w:spacing w:val="-1"/>
          <w:w w:val="95"/>
        </w:rPr>
        <w:t>u</w:t>
      </w:r>
      <w:r w:rsidRPr="0078614C">
        <w:rPr>
          <w:rFonts w:eastAsia="Arial"/>
          <w:color w:val="262626"/>
          <w:spacing w:val="-2"/>
          <w:w w:val="95"/>
        </w:rPr>
        <w:t>b</w:t>
      </w:r>
      <w:r w:rsidRPr="0078614C">
        <w:rPr>
          <w:rFonts w:eastAsia="Arial"/>
          <w:color w:val="262626"/>
          <w:w w:val="95"/>
        </w:rPr>
        <w:t>l</w:t>
      </w:r>
      <w:r w:rsidRPr="0078614C">
        <w:rPr>
          <w:rFonts w:eastAsia="Arial"/>
          <w:color w:val="262626"/>
          <w:spacing w:val="-2"/>
          <w:w w:val="95"/>
        </w:rPr>
        <w:t>i</w:t>
      </w:r>
      <w:r w:rsidRPr="0078614C">
        <w:rPr>
          <w:rFonts w:eastAsia="Arial"/>
          <w:color w:val="262626"/>
          <w:w w:val="95"/>
        </w:rPr>
        <w:t>c</w:t>
      </w:r>
      <w:r w:rsidRPr="0078614C">
        <w:rPr>
          <w:rFonts w:eastAsia="Arial"/>
          <w:color w:val="262626"/>
          <w:spacing w:val="-6"/>
          <w:w w:val="95"/>
        </w:rPr>
        <w:t xml:space="preserve"> </w:t>
      </w:r>
      <w:r w:rsidRPr="0078614C">
        <w:rPr>
          <w:rFonts w:eastAsia="Arial"/>
          <w:color w:val="262626"/>
          <w:spacing w:val="-2"/>
          <w:w w:val="101"/>
        </w:rPr>
        <w:t>p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88"/>
        </w:rPr>
        <w:t>l</w:t>
      </w:r>
      <w:r w:rsidRPr="0078614C">
        <w:rPr>
          <w:rFonts w:eastAsia="Arial"/>
          <w:color w:val="262626"/>
          <w:spacing w:val="-1"/>
          <w:w w:val="88"/>
        </w:rPr>
        <w:t>i</w:t>
      </w:r>
      <w:r w:rsidRPr="0078614C">
        <w:rPr>
          <w:rFonts w:eastAsia="Arial"/>
          <w:color w:val="262626"/>
          <w:spacing w:val="-6"/>
          <w:w w:val="107"/>
        </w:rPr>
        <w:t>c</w:t>
      </w:r>
      <w:r w:rsidRPr="0078614C">
        <w:rPr>
          <w:rFonts w:eastAsia="Arial"/>
          <w:color w:val="262626"/>
          <w:spacing w:val="-1"/>
          <w:w w:val="97"/>
        </w:rPr>
        <w:t>y</w:t>
      </w:r>
      <w:r w:rsidRPr="0078614C">
        <w:rPr>
          <w:rFonts w:eastAsia="Arial"/>
          <w:color w:val="262626"/>
          <w:w w:val="79"/>
        </w:rPr>
        <w:t>,</w:t>
      </w:r>
      <w:r w:rsidRPr="0078614C">
        <w:rPr>
          <w:rFonts w:eastAsia="Arial"/>
          <w:color w:val="262626"/>
          <w:spacing w:val="11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>r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</w:rPr>
        <w:t>f</w:t>
      </w:r>
      <w:r w:rsidRPr="0078614C">
        <w:rPr>
          <w:rFonts w:eastAsia="Arial"/>
          <w:color w:val="262626"/>
          <w:spacing w:val="2"/>
        </w:rPr>
        <w:t>o</w:t>
      </w:r>
      <w:r w:rsidRPr="0078614C">
        <w:rPr>
          <w:rFonts w:eastAsia="Arial"/>
          <w:color w:val="262626"/>
        </w:rPr>
        <w:t>r</w:t>
      </w:r>
      <w:r w:rsidRPr="0078614C">
        <w:rPr>
          <w:rFonts w:eastAsia="Arial"/>
          <w:color w:val="262626"/>
          <w:spacing w:val="11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an</w:t>
      </w:r>
      <w:r w:rsidRPr="0078614C">
        <w:rPr>
          <w:rFonts w:eastAsia="Arial"/>
          <w:color w:val="262626"/>
          <w:w w:val="93"/>
        </w:rPr>
        <w:t>y</w:t>
      </w:r>
      <w:r w:rsidRPr="0078614C">
        <w:rPr>
          <w:rFonts w:eastAsia="Arial"/>
          <w:color w:val="262626"/>
          <w:spacing w:val="2"/>
          <w:w w:val="93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o</w:t>
      </w:r>
      <w:r w:rsidRPr="0078614C">
        <w:rPr>
          <w:rFonts w:eastAsia="Arial"/>
          <w:color w:val="262626"/>
          <w:spacing w:val="-1"/>
          <w:w w:val="93"/>
        </w:rPr>
        <w:t>t</w:t>
      </w:r>
      <w:r w:rsidRPr="0078614C">
        <w:rPr>
          <w:rFonts w:eastAsia="Arial"/>
          <w:color w:val="262626"/>
          <w:spacing w:val="-2"/>
          <w:w w:val="93"/>
        </w:rPr>
        <w:t>h</w:t>
      </w:r>
      <w:r w:rsidRPr="0078614C">
        <w:rPr>
          <w:rFonts w:eastAsia="Arial"/>
          <w:color w:val="262626"/>
          <w:spacing w:val="-1"/>
          <w:w w:val="93"/>
        </w:rPr>
        <w:t>e</w:t>
      </w:r>
      <w:r w:rsidRPr="0078614C">
        <w:rPr>
          <w:rFonts w:eastAsia="Arial"/>
          <w:color w:val="262626"/>
          <w:w w:val="93"/>
        </w:rPr>
        <w:t>r</w:t>
      </w:r>
      <w:r w:rsidRPr="0078614C">
        <w:rPr>
          <w:rFonts w:eastAsia="Arial"/>
          <w:color w:val="262626"/>
          <w:spacing w:val="10"/>
          <w:w w:val="93"/>
        </w:rPr>
        <w:t xml:space="preserve"> </w:t>
      </w:r>
      <w:r w:rsidRPr="0078614C">
        <w:rPr>
          <w:rFonts w:eastAsia="Arial"/>
          <w:color w:val="262626"/>
          <w:spacing w:val="-6"/>
          <w:w w:val="95"/>
        </w:rPr>
        <w:t>r</w:t>
      </w:r>
      <w:r w:rsidRPr="0078614C">
        <w:rPr>
          <w:rFonts w:eastAsia="Arial"/>
          <w:color w:val="262626"/>
          <w:spacing w:val="-1"/>
          <w:w w:val="96"/>
        </w:rPr>
        <w:t>e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2"/>
          <w:w w:val="93"/>
        </w:rPr>
        <w:t>s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spacing w:val="-1"/>
          <w:w w:val="96"/>
        </w:rPr>
        <w:t>n</w:t>
      </w:r>
      <w:r w:rsidRPr="0078614C">
        <w:rPr>
          <w:rFonts w:eastAsia="Arial"/>
          <w:color w:val="262626"/>
          <w:w w:val="70"/>
        </w:rPr>
        <w:t>,</w:t>
      </w:r>
      <w:r w:rsidRPr="0078614C">
        <w:rPr>
          <w:rFonts w:eastAsia="Arial"/>
          <w:color w:val="262626"/>
          <w:spacing w:val="11"/>
        </w:rPr>
        <w:t xml:space="preserve"> </w:t>
      </w:r>
      <w:r w:rsidRPr="0078614C">
        <w:rPr>
          <w:rFonts w:eastAsia="Arial"/>
          <w:color w:val="262626"/>
        </w:rPr>
        <w:t>t</w:t>
      </w:r>
      <w:r w:rsidRPr="0078614C">
        <w:rPr>
          <w:rFonts w:eastAsia="Arial"/>
          <w:color w:val="262626"/>
          <w:spacing w:val="2"/>
        </w:rPr>
        <w:t>h</w:t>
      </w:r>
      <w:r w:rsidRPr="0078614C">
        <w:rPr>
          <w:rFonts w:eastAsia="Arial"/>
          <w:color w:val="262626"/>
        </w:rPr>
        <w:t>e</w:t>
      </w:r>
      <w:r w:rsidRPr="0078614C">
        <w:rPr>
          <w:rFonts w:eastAsia="Arial"/>
          <w:color w:val="262626"/>
          <w:spacing w:val="19"/>
        </w:rPr>
        <w:t xml:space="preserve"> </w:t>
      </w:r>
      <w:r w:rsidRPr="0078614C">
        <w:rPr>
          <w:rFonts w:eastAsia="Arial"/>
          <w:color w:val="262626"/>
          <w:w w:val="92"/>
        </w:rPr>
        <w:t>l</w:t>
      </w:r>
      <w:r w:rsidRPr="0078614C">
        <w:rPr>
          <w:rFonts w:eastAsia="Arial"/>
          <w:color w:val="262626"/>
          <w:spacing w:val="-1"/>
          <w:w w:val="92"/>
        </w:rPr>
        <w:t>i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w w:val="92"/>
        </w:rPr>
        <w:t>i</w:t>
      </w:r>
      <w:r w:rsidRPr="0078614C">
        <w:rPr>
          <w:rFonts w:eastAsia="Arial"/>
          <w:color w:val="262626"/>
          <w:spacing w:val="-6"/>
          <w:w w:val="92"/>
        </w:rPr>
        <w:t>t</w:t>
      </w:r>
      <w:r w:rsidRPr="0078614C">
        <w:rPr>
          <w:rFonts w:eastAsia="Arial"/>
          <w:color w:val="262626"/>
          <w:w w:val="92"/>
        </w:rPr>
        <w:t>s</w:t>
      </w:r>
      <w:r w:rsidRPr="0078614C">
        <w:rPr>
          <w:rFonts w:eastAsia="Arial"/>
          <w:color w:val="262626"/>
          <w:spacing w:val="11"/>
          <w:w w:val="92"/>
        </w:rPr>
        <w:t xml:space="preserve"> </w:t>
      </w:r>
      <w:r w:rsidRPr="0078614C">
        <w:rPr>
          <w:rFonts w:eastAsia="Arial"/>
          <w:color w:val="262626"/>
          <w:spacing w:val="-1"/>
          <w:w w:val="83"/>
        </w:rPr>
        <w:t>o</w:t>
      </w:r>
      <w:r w:rsidRPr="0078614C">
        <w:rPr>
          <w:rFonts w:eastAsia="Arial"/>
          <w:color w:val="262626"/>
          <w:w w:val="141"/>
        </w:rPr>
        <w:t>f</w:t>
      </w:r>
      <w:r w:rsidRPr="0078614C">
        <w:rPr>
          <w:rFonts w:eastAsia="Arial"/>
          <w:color w:val="262626"/>
          <w:spacing w:val="-14"/>
        </w:rPr>
        <w:t xml:space="preserve"> 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1"/>
          <w:w w:val="102"/>
        </w:rPr>
        <w:t>s</w:t>
      </w:r>
      <w:r w:rsidRPr="0078614C">
        <w:rPr>
          <w:rFonts w:eastAsia="Arial"/>
          <w:color w:val="262626"/>
          <w:spacing w:val="-1"/>
          <w:w w:val="96"/>
        </w:rPr>
        <w:t>u</w:t>
      </w:r>
      <w:r w:rsidRPr="0078614C">
        <w:rPr>
          <w:rFonts w:eastAsia="Arial"/>
          <w:color w:val="262626"/>
          <w:spacing w:val="-6"/>
          <w:w w:val="102"/>
        </w:rPr>
        <w:t>r</w:t>
      </w:r>
      <w:r w:rsidRPr="0078614C">
        <w:rPr>
          <w:rFonts w:eastAsia="Arial"/>
          <w:color w:val="262626"/>
          <w:spacing w:val="-1"/>
          <w:w w:val="96"/>
        </w:rPr>
        <w:t>a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2"/>
          <w:w w:val="93"/>
        </w:rPr>
        <w:t>c</w:t>
      </w:r>
      <w:r w:rsidRPr="0078614C">
        <w:rPr>
          <w:rFonts w:eastAsia="Arial"/>
          <w:color w:val="262626"/>
          <w:w w:val="96"/>
        </w:rPr>
        <w:t xml:space="preserve">e </w:t>
      </w:r>
      <w:r w:rsidRPr="0078614C">
        <w:rPr>
          <w:rFonts w:eastAsia="Arial"/>
          <w:color w:val="262626"/>
          <w:spacing w:val="-2"/>
          <w:w w:val="92"/>
        </w:rPr>
        <w:t>co</w:t>
      </w:r>
      <w:r w:rsidRPr="0078614C">
        <w:rPr>
          <w:rFonts w:eastAsia="Arial"/>
          <w:color w:val="262626"/>
          <w:spacing w:val="-1"/>
          <w:w w:val="92"/>
        </w:rPr>
        <w:t>ve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-2"/>
          <w:w w:val="92"/>
        </w:rPr>
        <w:t>ag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12"/>
          <w:w w:val="9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s</w:t>
      </w:r>
      <w:r w:rsidRPr="0078614C">
        <w:rPr>
          <w:rFonts w:eastAsia="Arial"/>
          <w:color w:val="262626"/>
          <w:spacing w:val="-1"/>
          <w:w w:val="92"/>
        </w:rPr>
        <w:t>ha</w:t>
      </w:r>
      <w:r w:rsidRPr="0078614C">
        <w:rPr>
          <w:rFonts w:eastAsia="Arial"/>
          <w:color w:val="262626"/>
          <w:w w:val="92"/>
        </w:rPr>
        <w:t>ll</w:t>
      </w:r>
      <w:r w:rsidRPr="0078614C">
        <w:rPr>
          <w:rFonts w:eastAsia="Arial"/>
          <w:color w:val="262626"/>
          <w:spacing w:val="21"/>
          <w:w w:val="92"/>
        </w:rPr>
        <w:t xml:space="preserve"> </w:t>
      </w:r>
      <w:r w:rsidRPr="0078614C">
        <w:rPr>
          <w:rFonts w:eastAsia="Arial"/>
          <w:color w:val="262626"/>
          <w:spacing w:val="-2"/>
        </w:rPr>
        <w:t>b</w:t>
      </w:r>
      <w:r w:rsidRPr="0078614C">
        <w:rPr>
          <w:rFonts w:eastAsia="Arial"/>
          <w:color w:val="262626"/>
        </w:rPr>
        <w:t>e</w:t>
      </w:r>
      <w:r w:rsidRPr="0078614C">
        <w:rPr>
          <w:rFonts w:eastAsia="Arial"/>
          <w:color w:val="262626"/>
          <w:spacing w:val="-22"/>
        </w:rPr>
        <w:t xml:space="preserve"> 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  <w:spacing w:val="-2"/>
        </w:rPr>
        <w:t>h</w:t>
      </w:r>
      <w:r w:rsidRPr="0078614C">
        <w:rPr>
          <w:rFonts w:eastAsia="Arial"/>
          <w:color w:val="262626"/>
        </w:rPr>
        <w:t>e</w:t>
      </w:r>
      <w:r w:rsidRPr="0078614C">
        <w:rPr>
          <w:rFonts w:eastAsia="Arial"/>
          <w:color w:val="262626"/>
          <w:spacing w:val="-9"/>
        </w:rPr>
        <w:t xml:space="preserve"> 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1"/>
          <w:w w:val="92"/>
        </w:rPr>
        <w:t>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1"/>
          <w:w w:val="92"/>
        </w:rPr>
        <w:t>i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2"/>
          <w:w w:val="92"/>
        </w:rPr>
        <w:t>u</w:t>
      </w:r>
      <w:r w:rsidRPr="0078614C">
        <w:rPr>
          <w:rFonts w:eastAsia="Arial"/>
          <w:color w:val="262626"/>
          <w:w w:val="92"/>
        </w:rPr>
        <w:t>m</w:t>
      </w:r>
      <w:r w:rsidRPr="0078614C">
        <w:rPr>
          <w:rFonts w:eastAsia="Arial"/>
          <w:color w:val="262626"/>
          <w:spacing w:val="24"/>
          <w:w w:val="92"/>
        </w:rPr>
        <w:t xml:space="preserve"> </w:t>
      </w:r>
      <w:r w:rsidRPr="0078614C">
        <w:rPr>
          <w:rFonts w:eastAsia="Arial"/>
          <w:color w:val="262626"/>
          <w:w w:val="92"/>
        </w:rPr>
        <w:t>l</w:t>
      </w:r>
      <w:r w:rsidRPr="0078614C">
        <w:rPr>
          <w:rFonts w:eastAsia="Arial"/>
          <w:color w:val="262626"/>
          <w:spacing w:val="-1"/>
          <w:w w:val="92"/>
        </w:rPr>
        <w:t>i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1"/>
          <w:w w:val="92"/>
        </w:rPr>
        <w:t>it</w:t>
      </w:r>
      <w:r w:rsidRPr="0078614C">
        <w:rPr>
          <w:rFonts w:eastAsia="Arial"/>
          <w:color w:val="262626"/>
          <w:w w:val="92"/>
        </w:rPr>
        <w:t>s</w:t>
      </w:r>
      <w:r w:rsidRPr="0078614C">
        <w:rPr>
          <w:rFonts w:eastAsia="Arial"/>
          <w:color w:val="262626"/>
          <w:spacing w:val="6"/>
          <w:w w:val="92"/>
        </w:rPr>
        <w:t xml:space="preserve"> 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n</w:t>
      </w:r>
      <w:r w:rsidRPr="0078614C">
        <w:rPr>
          <w:rFonts w:eastAsia="Arial"/>
          <w:color w:val="262626"/>
          <w:spacing w:val="-2"/>
          <w:w w:val="92"/>
        </w:rPr>
        <w:t>d</w:t>
      </w:r>
      <w:r w:rsidRPr="0078614C">
        <w:rPr>
          <w:rFonts w:eastAsia="Arial"/>
          <w:color w:val="262626"/>
          <w:spacing w:val="-1"/>
          <w:w w:val="92"/>
        </w:rPr>
        <w:t>ate</w:t>
      </w:r>
      <w:r w:rsidRPr="0078614C">
        <w:rPr>
          <w:rFonts w:eastAsia="Arial"/>
          <w:color w:val="262626"/>
          <w:w w:val="92"/>
        </w:rPr>
        <w:t>d</w:t>
      </w:r>
      <w:r w:rsidRPr="0078614C">
        <w:rPr>
          <w:rFonts w:eastAsia="Arial"/>
          <w:color w:val="262626"/>
          <w:spacing w:val="24"/>
          <w:w w:val="92"/>
        </w:rPr>
        <w:t xml:space="preserve"> </w:t>
      </w:r>
      <w:r w:rsidRPr="0078614C">
        <w:rPr>
          <w:rFonts w:eastAsia="Arial"/>
          <w:color w:val="262626"/>
          <w:spacing w:val="-2"/>
        </w:rPr>
        <w:t>b</w:t>
      </w:r>
      <w:r w:rsidRPr="0078614C">
        <w:rPr>
          <w:rFonts w:eastAsia="Arial"/>
          <w:color w:val="262626"/>
        </w:rPr>
        <w:t>y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2"/>
          <w:w w:val="95"/>
        </w:rPr>
        <w:t>a</w:t>
      </w:r>
      <w:r w:rsidRPr="0078614C">
        <w:rPr>
          <w:rFonts w:eastAsia="Arial"/>
          <w:color w:val="262626"/>
          <w:spacing w:val="-1"/>
          <w:w w:val="95"/>
        </w:rPr>
        <w:t>pp</w:t>
      </w:r>
      <w:r w:rsidRPr="0078614C">
        <w:rPr>
          <w:rFonts w:eastAsia="Arial"/>
          <w:color w:val="262626"/>
          <w:w w:val="95"/>
        </w:rPr>
        <w:t>l</w:t>
      </w:r>
      <w:r w:rsidRPr="0078614C">
        <w:rPr>
          <w:rFonts w:eastAsia="Arial"/>
          <w:color w:val="262626"/>
          <w:spacing w:val="-1"/>
          <w:w w:val="95"/>
        </w:rPr>
        <w:t>ic</w:t>
      </w:r>
      <w:r w:rsidRPr="0078614C">
        <w:rPr>
          <w:rFonts w:eastAsia="Arial"/>
          <w:color w:val="262626"/>
          <w:spacing w:val="-2"/>
          <w:w w:val="95"/>
        </w:rPr>
        <w:t>ab</w:t>
      </w:r>
      <w:r w:rsidRPr="0078614C">
        <w:rPr>
          <w:rFonts w:eastAsia="Arial"/>
          <w:color w:val="262626"/>
          <w:spacing w:val="-1"/>
          <w:w w:val="95"/>
        </w:rPr>
        <w:t>l</w:t>
      </w:r>
      <w:r w:rsidRPr="0078614C">
        <w:rPr>
          <w:rFonts w:eastAsia="Arial"/>
          <w:color w:val="262626"/>
          <w:w w:val="95"/>
        </w:rPr>
        <w:t>e</w:t>
      </w:r>
      <w:r w:rsidRPr="0078614C">
        <w:rPr>
          <w:rFonts w:eastAsia="Arial"/>
          <w:color w:val="262626"/>
          <w:spacing w:val="4"/>
          <w:w w:val="95"/>
        </w:rPr>
        <w:t xml:space="preserve"> </w:t>
      </w:r>
      <w:r w:rsidRPr="0078614C">
        <w:rPr>
          <w:rFonts w:eastAsia="Arial"/>
          <w:color w:val="262626"/>
          <w:spacing w:val="-2"/>
        </w:rPr>
        <w:t>s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  <w:spacing w:val="-2"/>
        </w:rPr>
        <w:t>a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</w:rPr>
        <w:t>e</w:t>
      </w:r>
      <w:r w:rsidRPr="0078614C">
        <w:rPr>
          <w:rFonts w:eastAsia="Arial"/>
          <w:color w:val="262626"/>
          <w:spacing w:val="-22"/>
        </w:rPr>
        <w:t xml:space="preserve"> </w:t>
      </w:r>
      <w:r w:rsidRPr="0078614C">
        <w:rPr>
          <w:rFonts w:eastAsia="Arial"/>
          <w:color w:val="262626"/>
          <w:w w:val="93"/>
        </w:rPr>
        <w:t>f</w:t>
      </w:r>
      <w:r w:rsidRPr="0078614C">
        <w:rPr>
          <w:rFonts w:eastAsia="Arial"/>
          <w:color w:val="262626"/>
          <w:spacing w:val="-2"/>
          <w:w w:val="93"/>
        </w:rPr>
        <w:t>in</w:t>
      </w:r>
      <w:r w:rsidRPr="0078614C">
        <w:rPr>
          <w:rFonts w:eastAsia="Arial"/>
          <w:color w:val="262626"/>
          <w:spacing w:val="-1"/>
          <w:w w:val="93"/>
        </w:rPr>
        <w:t>anci</w:t>
      </w:r>
      <w:r w:rsidRPr="0078614C">
        <w:rPr>
          <w:rFonts w:eastAsia="Arial"/>
          <w:color w:val="262626"/>
          <w:spacing w:val="-2"/>
          <w:w w:val="93"/>
        </w:rPr>
        <w:t>a</w:t>
      </w:r>
      <w:r w:rsidRPr="0078614C">
        <w:rPr>
          <w:rFonts w:eastAsia="Arial"/>
          <w:color w:val="262626"/>
          <w:w w:val="93"/>
        </w:rPr>
        <w:t>l</w:t>
      </w:r>
      <w:r w:rsidRPr="0078614C">
        <w:rPr>
          <w:rFonts w:eastAsia="Arial"/>
          <w:color w:val="262626"/>
          <w:spacing w:val="18"/>
          <w:w w:val="93"/>
        </w:rPr>
        <w:t xml:space="preserve"> </w:t>
      </w:r>
      <w:r w:rsidRPr="0078614C">
        <w:rPr>
          <w:rFonts w:eastAsia="Arial"/>
          <w:color w:val="262626"/>
          <w:spacing w:val="-6"/>
          <w:w w:val="93"/>
        </w:rPr>
        <w:t>r</w:t>
      </w:r>
      <w:r w:rsidRPr="0078614C">
        <w:rPr>
          <w:rFonts w:eastAsia="Arial"/>
          <w:color w:val="262626"/>
          <w:spacing w:val="-2"/>
          <w:w w:val="93"/>
        </w:rPr>
        <w:t>e</w:t>
      </w:r>
      <w:r w:rsidRPr="0078614C">
        <w:rPr>
          <w:rFonts w:eastAsia="Arial"/>
          <w:color w:val="262626"/>
          <w:spacing w:val="-1"/>
          <w:w w:val="93"/>
        </w:rPr>
        <w:t>spo</w:t>
      </w:r>
      <w:r w:rsidRPr="0078614C">
        <w:rPr>
          <w:rFonts w:eastAsia="Arial"/>
          <w:color w:val="262626"/>
          <w:spacing w:val="-2"/>
          <w:w w:val="93"/>
        </w:rPr>
        <w:t>n</w:t>
      </w:r>
      <w:r w:rsidRPr="0078614C">
        <w:rPr>
          <w:rFonts w:eastAsia="Arial"/>
          <w:color w:val="262626"/>
          <w:spacing w:val="-1"/>
          <w:w w:val="93"/>
        </w:rPr>
        <w:t>sibi</w:t>
      </w:r>
      <w:r w:rsidRPr="0078614C">
        <w:rPr>
          <w:rFonts w:eastAsia="Arial"/>
          <w:color w:val="262626"/>
          <w:w w:val="93"/>
        </w:rPr>
        <w:t>l</w:t>
      </w:r>
      <w:r w:rsidRPr="0078614C">
        <w:rPr>
          <w:rFonts w:eastAsia="Arial"/>
          <w:color w:val="262626"/>
          <w:spacing w:val="-1"/>
          <w:w w:val="93"/>
        </w:rPr>
        <w:t>i</w:t>
      </w:r>
      <w:r w:rsidRPr="0078614C">
        <w:rPr>
          <w:rFonts w:eastAsia="Arial"/>
          <w:color w:val="262626"/>
          <w:w w:val="93"/>
        </w:rPr>
        <w:t>ty</w:t>
      </w:r>
      <w:r w:rsidRPr="0078614C">
        <w:rPr>
          <w:rFonts w:eastAsia="Arial"/>
          <w:color w:val="262626"/>
          <w:spacing w:val="18"/>
          <w:w w:val="93"/>
        </w:rPr>
        <w:t xml:space="preserve"> </w:t>
      </w:r>
      <w:r w:rsidRPr="0078614C">
        <w:rPr>
          <w:rFonts w:eastAsia="Arial"/>
          <w:color w:val="262626"/>
          <w:spacing w:val="-1"/>
          <w:w w:val="88"/>
        </w:rPr>
        <w:t>l</w:t>
      </w:r>
      <w:r w:rsidRPr="0078614C">
        <w:rPr>
          <w:rFonts w:eastAsia="Arial"/>
          <w:color w:val="262626"/>
          <w:spacing w:val="-1"/>
          <w:w w:val="83"/>
        </w:rPr>
        <w:t>a</w:t>
      </w:r>
      <w:r w:rsidRPr="0078614C">
        <w:rPr>
          <w:rFonts w:eastAsia="Arial"/>
          <w:color w:val="262626"/>
          <w:spacing w:val="-2"/>
          <w:w w:val="111"/>
        </w:rPr>
        <w:t>w</w:t>
      </w:r>
      <w:r w:rsidRPr="0078614C">
        <w:rPr>
          <w:rFonts w:eastAsia="Arial"/>
          <w:color w:val="262626"/>
          <w:w w:val="53"/>
        </w:rPr>
        <w:t>.</w:t>
      </w:r>
      <w:r w:rsidRPr="0078614C">
        <w:rPr>
          <w:rFonts w:eastAsia="Arial"/>
          <w:color w:val="262626"/>
        </w:rPr>
        <w:t xml:space="preserve"> </w:t>
      </w:r>
      <w:r w:rsidRPr="0078614C">
        <w:rPr>
          <w:rFonts w:eastAsia="Arial"/>
          <w:color w:val="262626"/>
          <w:spacing w:val="9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Th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5"/>
          <w:w w:val="9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p</w:t>
      </w:r>
      <w:r w:rsidRPr="0078614C">
        <w:rPr>
          <w:rFonts w:eastAsia="Arial"/>
          <w:color w:val="262626"/>
          <w:spacing w:val="-1"/>
          <w:w w:val="92"/>
        </w:rPr>
        <w:t>o</w:t>
      </w:r>
      <w:r w:rsidRPr="0078614C">
        <w:rPr>
          <w:rFonts w:eastAsia="Arial"/>
          <w:color w:val="262626"/>
          <w:w w:val="92"/>
        </w:rPr>
        <w:t>l</w:t>
      </w:r>
      <w:r w:rsidRPr="0078614C">
        <w:rPr>
          <w:rFonts w:eastAsia="Arial"/>
          <w:color w:val="262626"/>
          <w:spacing w:val="-2"/>
          <w:w w:val="92"/>
        </w:rPr>
        <w:t>ic</w:t>
      </w:r>
      <w:r w:rsidRPr="0078614C">
        <w:rPr>
          <w:rFonts w:eastAsia="Arial"/>
          <w:color w:val="262626"/>
          <w:w w:val="92"/>
        </w:rPr>
        <w:t>y</w:t>
      </w:r>
      <w:r w:rsidRPr="0078614C">
        <w:rPr>
          <w:rFonts w:eastAsia="Arial"/>
          <w:color w:val="262626"/>
          <w:spacing w:val="12"/>
          <w:w w:val="92"/>
        </w:rPr>
        <w:t xml:space="preserve"> </w:t>
      </w:r>
      <w:r w:rsidRPr="0078614C">
        <w:rPr>
          <w:rFonts w:eastAsia="Arial"/>
          <w:color w:val="262626"/>
          <w:spacing w:val="-1"/>
        </w:rPr>
        <w:t>ter</w:t>
      </w:r>
      <w:r w:rsidRPr="0078614C">
        <w:rPr>
          <w:rFonts w:eastAsia="Arial"/>
          <w:color w:val="262626"/>
          <w:spacing w:val="-3"/>
        </w:rPr>
        <w:t>m</w:t>
      </w:r>
      <w:r w:rsidRPr="0078614C">
        <w:rPr>
          <w:rFonts w:eastAsia="Arial"/>
          <w:color w:val="262626"/>
        </w:rPr>
        <w:t xml:space="preserve">s </w:t>
      </w:r>
      <w:r w:rsidRPr="0078614C">
        <w:rPr>
          <w:rFonts w:eastAsia="Arial"/>
          <w:color w:val="262626"/>
          <w:spacing w:val="-2"/>
        </w:rPr>
        <w:t>an</w:t>
      </w:r>
      <w:r w:rsidRPr="0078614C">
        <w:rPr>
          <w:rFonts w:eastAsia="Arial"/>
          <w:color w:val="262626"/>
        </w:rPr>
        <w:t>d</w:t>
      </w:r>
      <w:r w:rsidRPr="0078614C">
        <w:rPr>
          <w:rFonts w:eastAsia="Arial"/>
          <w:color w:val="262626"/>
          <w:spacing w:val="-21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con</w:t>
      </w:r>
      <w:r w:rsidRPr="0078614C">
        <w:rPr>
          <w:rFonts w:eastAsia="Arial"/>
          <w:color w:val="262626"/>
          <w:spacing w:val="-1"/>
          <w:w w:val="92"/>
        </w:rPr>
        <w:t>dition</w:t>
      </w:r>
      <w:r w:rsidRPr="0078614C">
        <w:rPr>
          <w:rFonts w:eastAsia="Arial"/>
          <w:color w:val="262626"/>
          <w:w w:val="92"/>
        </w:rPr>
        <w:t>s</w:t>
      </w:r>
      <w:r w:rsidRPr="0078614C">
        <w:rPr>
          <w:rFonts w:eastAsia="Arial"/>
          <w:color w:val="262626"/>
          <w:spacing w:val="23"/>
          <w:w w:val="9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w w:val="92"/>
        </w:rPr>
        <w:t>s</w:t>
      </w:r>
      <w:r w:rsidRPr="0078614C">
        <w:rPr>
          <w:rFonts w:eastAsia="Arial"/>
          <w:color w:val="262626"/>
          <w:spacing w:val="-3"/>
          <w:w w:val="92"/>
        </w:rPr>
        <w:t xml:space="preserve"> </w:t>
      </w:r>
      <w:r w:rsidRPr="0078614C">
        <w:rPr>
          <w:rFonts w:eastAsia="Arial"/>
          <w:color w:val="262626"/>
          <w:w w:val="92"/>
        </w:rPr>
        <w:t>wr</w:t>
      </w:r>
      <w:r w:rsidRPr="0078614C">
        <w:rPr>
          <w:rFonts w:eastAsia="Arial"/>
          <w:color w:val="262626"/>
          <w:spacing w:val="-2"/>
          <w:w w:val="92"/>
        </w:rPr>
        <w:t>i</w:t>
      </w:r>
      <w:r w:rsidRPr="0078614C">
        <w:rPr>
          <w:rFonts w:eastAsia="Arial"/>
          <w:color w:val="262626"/>
          <w:w w:val="92"/>
        </w:rPr>
        <w:t>t</w:t>
      </w:r>
      <w:r w:rsidRPr="0078614C">
        <w:rPr>
          <w:rFonts w:eastAsia="Arial"/>
          <w:color w:val="262626"/>
          <w:spacing w:val="-2"/>
          <w:w w:val="92"/>
        </w:rPr>
        <w:t>t</w:t>
      </w:r>
      <w:r w:rsidRPr="0078614C">
        <w:rPr>
          <w:rFonts w:eastAsia="Arial"/>
          <w:color w:val="262626"/>
          <w:spacing w:val="-1"/>
          <w:w w:val="92"/>
        </w:rPr>
        <w:t>e</w:t>
      </w:r>
      <w:r w:rsidRPr="0078614C">
        <w:rPr>
          <w:rFonts w:eastAsia="Arial"/>
          <w:color w:val="262626"/>
          <w:w w:val="92"/>
        </w:rPr>
        <w:t>n</w:t>
      </w:r>
      <w:r w:rsidRPr="0078614C">
        <w:rPr>
          <w:rFonts w:eastAsia="Arial"/>
          <w:color w:val="262626"/>
          <w:spacing w:val="28"/>
          <w:w w:val="9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p</w:t>
      </w:r>
      <w:r w:rsidRPr="0078614C">
        <w:rPr>
          <w:rFonts w:eastAsia="Arial"/>
          <w:color w:val="262626"/>
          <w:spacing w:val="-1"/>
          <w:w w:val="102"/>
        </w:rPr>
        <w:t>r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1"/>
          <w:w w:val="96"/>
        </w:rPr>
        <w:t>o</w:t>
      </w:r>
      <w:r w:rsidRPr="0078614C">
        <w:rPr>
          <w:rFonts w:eastAsia="Arial"/>
          <w:color w:val="262626"/>
          <w:w w:val="102"/>
        </w:rPr>
        <w:t>r</w:t>
      </w:r>
      <w:r w:rsidRPr="0078614C">
        <w:rPr>
          <w:rFonts w:eastAsia="Arial"/>
          <w:color w:val="262626"/>
          <w:spacing w:val="-3"/>
        </w:rPr>
        <w:t xml:space="preserve"> 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</w:rPr>
        <w:t>o</w:t>
      </w:r>
      <w:r w:rsidRPr="0078614C">
        <w:rPr>
          <w:rFonts w:eastAsia="Arial"/>
          <w:color w:val="262626"/>
          <w:spacing w:val="-20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su</w:t>
      </w:r>
      <w:r w:rsidRPr="0078614C">
        <w:rPr>
          <w:rFonts w:eastAsia="Arial"/>
          <w:color w:val="262626"/>
          <w:spacing w:val="-1"/>
          <w:w w:val="92"/>
        </w:rPr>
        <w:t>c</w:t>
      </w:r>
      <w:r w:rsidRPr="0078614C">
        <w:rPr>
          <w:rFonts w:eastAsia="Arial"/>
          <w:color w:val="262626"/>
          <w:w w:val="92"/>
        </w:rPr>
        <w:t>h</w:t>
      </w:r>
      <w:r w:rsidRPr="0078614C">
        <w:rPr>
          <w:rFonts w:eastAsia="Arial"/>
          <w:color w:val="262626"/>
          <w:spacing w:val="21"/>
          <w:w w:val="92"/>
        </w:rPr>
        <w:t xml:space="preserve"> 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-1"/>
          <w:w w:val="92"/>
        </w:rPr>
        <w:t>e</w:t>
      </w:r>
      <w:r w:rsidRPr="0078614C">
        <w:rPr>
          <w:rFonts w:eastAsia="Arial"/>
          <w:color w:val="262626"/>
          <w:w w:val="92"/>
        </w:rPr>
        <w:t>f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ti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92"/>
        </w:rPr>
        <w:t>n</w:t>
      </w:r>
      <w:r w:rsidRPr="0078614C">
        <w:rPr>
          <w:rFonts w:eastAsia="Arial"/>
          <w:color w:val="262626"/>
          <w:spacing w:val="13"/>
          <w:w w:val="92"/>
        </w:rPr>
        <w:t xml:space="preserve"> </w:t>
      </w:r>
      <w:r w:rsidRPr="0078614C">
        <w:rPr>
          <w:rFonts w:eastAsia="Arial"/>
          <w:color w:val="262626"/>
          <w:spacing w:val="-2"/>
        </w:rPr>
        <w:t>sha</w:t>
      </w:r>
      <w:r w:rsidRPr="0078614C">
        <w:rPr>
          <w:rFonts w:eastAsia="Arial"/>
          <w:color w:val="262626"/>
        </w:rPr>
        <w:t>ll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2"/>
        </w:rPr>
        <w:t>b</w:t>
      </w:r>
      <w:r w:rsidRPr="0078614C">
        <w:rPr>
          <w:rFonts w:eastAsia="Arial"/>
          <w:color w:val="262626"/>
        </w:rPr>
        <w:t>e</w:t>
      </w:r>
      <w:r w:rsidRPr="0078614C">
        <w:rPr>
          <w:rFonts w:eastAsia="Arial"/>
          <w:color w:val="262626"/>
          <w:spacing w:val="12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g</w:t>
      </w:r>
      <w:r w:rsidRPr="0078614C">
        <w:rPr>
          <w:rFonts w:eastAsia="Arial"/>
          <w:color w:val="262626"/>
          <w:spacing w:val="-1"/>
          <w:w w:val="92"/>
        </w:rPr>
        <w:t>ive</w:t>
      </w:r>
      <w:r w:rsidRPr="0078614C">
        <w:rPr>
          <w:rFonts w:eastAsia="Arial"/>
          <w:color w:val="262626"/>
          <w:w w:val="92"/>
        </w:rPr>
        <w:t>n</w:t>
      </w:r>
      <w:r w:rsidRPr="0078614C">
        <w:rPr>
          <w:rFonts w:eastAsia="Arial"/>
          <w:color w:val="262626"/>
          <w:spacing w:val="13"/>
          <w:w w:val="92"/>
        </w:rPr>
        <w:t xml:space="preserve"> </w:t>
      </w:r>
      <w:r w:rsidRPr="0078614C">
        <w:rPr>
          <w:rFonts w:eastAsia="Arial"/>
          <w:color w:val="262626"/>
        </w:rPr>
        <w:t>f</w:t>
      </w:r>
      <w:r w:rsidRPr="0078614C">
        <w:rPr>
          <w:rFonts w:eastAsia="Arial"/>
          <w:color w:val="262626"/>
          <w:spacing w:val="2"/>
        </w:rPr>
        <w:t>u</w:t>
      </w:r>
      <w:r w:rsidRPr="0078614C">
        <w:rPr>
          <w:rFonts w:eastAsia="Arial"/>
          <w:color w:val="262626"/>
        </w:rPr>
        <w:t>ll</w:t>
      </w:r>
      <w:r w:rsidRPr="0078614C">
        <w:rPr>
          <w:rFonts w:eastAsia="Arial"/>
          <w:color w:val="262626"/>
          <w:spacing w:val="20"/>
        </w:rPr>
        <w:t xml:space="preserve"> </w:t>
      </w:r>
      <w:r w:rsidRPr="0078614C">
        <w:rPr>
          <w:rFonts w:eastAsia="Arial"/>
          <w:color w:val="262626"/>
          <w:spacing w:val="-1"/>
          <w:w w:val="93"/>
        </w:rPr>
        <w:t>e</w:t>
      </w:r>
      <w:r w:rsidRPr="0078614C">
        <w:rPr>
          <w:rFonts w:eastAsia="Arial"/>
          <w:color w:val="262626"/>
          <w:w w:val="93"/>
        </w:rPr>
        <w:t>f</w:t>
      </w:r>
      <w:r w:rsidRPr="0078614C">
        <w:rPr>
          <w:rFonts w:eastAsia="Arial"/>
          <w:color w:val="262626"/>
          <w:spacing w:val="-6"/>
          <w:w w:val="93"/>
        </w:rPr>
        <w:t>f</w:t>
      </w:r>
      <w:r w:rsidRPr="0078614C">
        <w:rPr>
          <w:rFonts w:eastAsia="Arial"/>
          <w:color w:val="262626"/>
          <w:spacing w:val="-2"/>
          <w:w w:val="93"/>
        </w:rPr>
        <w:t>e</w:t>
      </w:r>
      <w:r w:rsidRPr="0078614C">
        <w:rPr>
          <w:rFonts w:eastAsia="Arial"/>
          <w:color w:val="262626"/>
          <w:w w:val="93"/>
        </w:rPr>
        <w:t>ct</w:t>
      </w:r>
      <w:r w:rsidRPr="0078614C">
        <w:rPr>
          <w:rFonts w:eastAsia="Arial"/>
          <w:color w:val="262626"/>
          <w:spacing w:val="-7"/>
          <w:w w:val="93"/>
        </w:rPr>
        <w:t xml:space="preserve"> </w:t>
      </w:r>
      <w:r w:rsidRPr="0078614C">
        <w:rPr>
          <w:rFonts w:eastAsia="Arial"/>
          <w:color w:val="262626"/>
          <w:w w:val="93"/>
        </w:rPr>
        <w:t>w</w:t>
      </w:r>
      <w:r w:rsidRPr="0078614C">
        <w:rPr>
          <w:rFonts w:eastAsia="Arial"/>
          <w:color w:val="262626"/>
          <w:spacing w:val="-3"/>
          <w:w w:val="93"/>
        </w:rPr>
        <w:t>i</w:t>
      </w:r>
      <w:r w:rsidRPr="0078614C">
        <w:rPr>
          <w:rFonts w:eastAsia="Arial"/>
          <w:color w:val="262626"/>
          <w:spacing w:val="-1"/>
          <w:w w:val="93"/>
        </w:rPr>
        <w:t>t</w:t>
      </w:r>
      <w:r w:rsidRPr="0078614C">
        <w:rPr>
          <w:rFonts w:eastAsia="Arial"/>
          <w:color w:val="262626"/>
          <w:w w:val="93"/>
        </w:rPr>
        <w:t>h</w:t>
      </w:r>
      <w:r w:rsidRPr="0078614C">
        <w:rPr>
          <w:rFonts w:eastAsia="Arial"/>
          <w:color w:val="262626"/>
          <w:spacing w:val="20"/>
          <w:w w:val="93"/>
        </w:rPr>
        <w:t xml:space="preserve"> </w:t>
      </w:r>
      <w:r w:rsidRPr="0078614C">
        <w:rPr>
          <w:rFonts w:eastAsia="Arial"/>
          <w:color w:val="262626"/>
          <w:spacing w:val="-1"/>
          <w:w w:val="93"/>
        </w:rPr>
        <w:t>r</w:t>
      </w:r>
      <w:r w:rsidRPr="0078614C">
        <w:rPr>
          <w:rFonts w:eastAsia="Arial"/>
          <w:color w:val="262626"/>
          <w:spacing w:val="-2"/>
          <w:w w:val="93"/>
        </w:rPr>
        <w:t>esp</w:t>
      </w:r>
      <w:r w:rsidRPr="0078614C">
        <w:rPr>
          <w:rFonts w:eastAsia="Arial"/>
          <w:color w:val="262626"/>
          <w:spacing w:val="-1"/>
          <w:w w:val="93"/>
        </w:rPr>
        <w:t>ec</w:t>
      </w:r>
      <w:r w:rsidRPr="0078614C">
        <w:rPr>
          <w:rFonts w:eastAsia="Arial"/>
          <w:color w:val="262626"/>
          <w:w w:val="93"/>
        </w:rPr>
        <w:t>t</w:t>
      </w:r>
      <w:r w:rsidRPr="0078614C">
        <w:rPr>
          <w:rFonts w:eastAsia="Arial"/>
          <w:color w:val="262626"/>
          <w:spacing w:val="4"/>
          <w:w w:val="93"/>
        </w:rPr>
        <w:t xml:space="preserve"> 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</w:rPr>
        <w:t>o</w:t>
      </w:r>
      <w:r w:rsidRPr="0078614C">
        <w:rPr>
          <w:rFonts w:eastAsia="Arial"/>
          <w:color w:val="262626"/>
          <w:spacing w:val="-5"/>
        </w:rPr>
        <w:t xml:space="preserve"> </w:t>
      </w:r>
      <w:r w:rsidRPr="0078614C">
        <w:rPr>
          <w:rFonts w:eastAsia="Arial"/>
          <w:color w:val="262626"/>
          <w:spacing w:val="-2"/>
        </w:rPr>
        <w:t>an</w:t>
      </w:r>
      <w:r w:rsidRPr="0078614C">
        <w:rPr>
          <w:rFonts w:eastAsia="Arial"/>
          <w:color w:val="262626"/>
        </w:rPr>
        <w:t>y</w:t>
      </w:r>
      <w:r w:rsidRPr="0078614C">
        <w:rPr>
          <w:rFonts w:eastAsia="Arial"/>
          <w:color w:val="262626"/>
          <w:spacing w:val="-19"/>
        </w:rPr>
        <w:t xml:space="preserve"> 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1"/>
          <w:w w:val="102"/>
        </w:rPr>
        <w:t>s</w:t>
      </w:r>
      <w:r w:rsidRPr="0078614C">
        <w:rPr>
          <w:rFonts w:eastAsia="Arial"/>
          <w:color w:val="262626"/>
          <w:spacing w:val="-2"/>
          <w:w w:val="92"/>
        </w:rPr>
        <w:t>u</w:t>
      </w:r>
      <w:r w:rsidRPr="0078614C">
        <w:rPr>
          <w:rFonts w:eastAsia="Arial"/>
          <w:color w:val="262626"/>
          <w:spacing w:val="-1"/>
          <w:w w:val="88"/>
        </w:rPr>
        <w:t>r</w:t>
      </w:r>
      <w:r w:rsidRPr="0078614C">
        <w:rPr>
          <w:rFonts w:eastAsia="Arial"/>
          <w:color w:val="262626"/>
          <w:spacing w:val="-1"/>
          <w:w w:val="96"/>
        </w:rPr>
        <w:t>a</w:t>
      </w:r>
      <w:r w:rsidRPr="0078614C">
        <w:rPr>
          <w:rFonts w:eastAsia="Arial"/>
          <w:color w:val="262626"/>
          <w:spacing w:val="-2"/>
          <w:w w:val="88"/>
        </w:rPr>
        <w:t>n</w:t>
      </w:r>
      <w:r w:rsidRPr="0078614C">
        <w:rPr>
          <w:rFonts w:eastAsia="Arial"/>
          <w:color w:val="262626"/>
          <w:spacing w:val="-6"/>
          <w:w w:val="102"/>
        </w:rPr>
        <w:t>c</w:t>
      </w:r>
      <w:r w:rsidRPr="0078614C">
        <w:rPr>
          <w:rFonts w:eastAsia="Arial"/>
          <w:color w:val="262626"/>
          <w:w w:val="96"/>
        </w:rPr>
        <w:t xml:space="preserve">e </w:t>
      </w:r>
      <w:r w:rsidRPr="0078614C">
        <w:rPr>
          <w:rFonts w:eastAsia="Arial"/>
          <w:color w:val="262626"/>
          <w:w w:val="88"/>
        </w:rPr>
        <w:t>c</w:t>
      </w:r>
      <w:r w:rsidRPr="0078614C">
        <w:rPr>
          <w:rFonts w:eastAsia="Arial"/>
          <w:color w:val="262626"/>
          <w:spacing w:val="-3"/>
          <w:w w:val="88"/>
        </w:rPr>
        <w:t>o</w:t>
      </w:r>
      <w:r w:rsidRPr="0078614C">
        <w:rPr>
          <w:rFonts w:eastAsia="Arial"/>
          <w:color w:val="262626"/>
          <w:spacing w:val="-1"/>
          <w:w w:val="102"/>
        </w:rPr>
        <w:t>v</w:t>
      </w:r>
      <w:r w:rsidRPr="0078614C">
        <w:rPr>
          <w:rFonts w:eastAsia="Arial"/>
          <w:color w:val="262626"/>
          <w:spacing w:val="-1"/>
          <w:w w:val="96"/>
        </w:rPr>
        <w:t>e</w:t>
      </w:r>
      <w:r w:rsidRPr="0078614C">
        <w:rPr>
          <w:rFonts w:eastAsia="Arial"/>
          <w:color w:val="262626"/>
          <w:w w:val="90"/>
        </w:rPr>
        <w:t>r</w:t>
      </w:r>
      <w:r w:rsidRPr="0078614C">
        <w:rPr>
          <w:rFonts w:eastAsia="Arial"/>
          <w:color w:val="262626"/>
          <w:spacing w:val="-2"/>
          <w:w w:val="90"/>
        </w:rPr>
        <w:t>a</w:t>
      </w:r>
      <w:r w:rsidRPr="0078614C">
        <w:rPr>
          <w:rFonts w:eastAsia="Arial"/>
          <w:color w:val="262626"/>
          <w:spacing w:val="-2"/>
          <w:w w:val="92"/>
        </w:rPr>
        <w:t>g</w:t>
      </w:r>
      <w:r w:rsidRPr="0078614C">
        <w:rPr>
          <w:rFonts w:eastAsia="Arial"/>
          <w:color w:val="262626"/>
          <w:w w:val="96"/>
        </w:rPr>
        <w:t>e</w:t>
      </w:r>
      <w:r w:rsidRPr="0078614C">
        <w:rPr>
          <w:rFonts w:eastAsia="Arial"/>
          <w:color w:val="262626"/>
          <w:spacing w:val="1"/>
        </w:rPr>
        <w:t xml:space="preserve"> </w:t>
      </w:r>
      <w:proofErr w:type="gramStart"/>
      <w:r w:rsidRPr="0078614C">
        <w:rPr>
          <w:rFonts w:eastAsia="Arial"/>
          <w:color w:val="262626"/>
          <w:spacing w:val="-1"/>
        </w:rPr>
        <w:t>i</w:t>
      </w:r>
      <w:r w:rsidRPr="0078614C">
        <w:rPr>
          <w:rFonts w:eastAsia="Arial"/>
          <w:color w:val="262626"/>
        </w:rPr>
        <w:t>n</w:t>
      </w:r>
      <w:r w:rsidRPr="0078614C">
        <w:rPr>
          <w:rFonts w:eastAsia="Arial"/>
          <w:color w:val="262626"/>
          <w:spacing w:val="-9"/>
        </w:rPr>
        <w:t xml:space="preserve"> </w:t>
      </w:r>
      <w:r w:rsidRPr="0078614C">
        <w:rPr>
          <w:rFonts w:eastAsia="Arial"/>
          <w:color w:val="262626"/>
          <w:spacing w:val="-2"/>
          <w:w w:val="94"/>
        </w:rPr>
        <w:t>e</w:t>
      </w:r>
      <w:r w:rsidRPr="0078614C">
        <w:rPr>
          <w:rFonts w:eastAsia="Arial"/>
          <w:color w:val="262626"/>
          <w:spacing w:val="-1"/>
          <w:w w:val="94"/>
        </w:rPr>
        <w:t>xce</w:t>
      </w:r>
      <w:r w:rsidRPr="0078614C">
        <w:rPr>
          <w:rFonts w:eastAsia="Arial"/>
          <w:color w:val="262626"/>
          <w:w w:val="94"/>
        </w:rPr>
        <w:t>ss</w:t>
      </w:r>
      <w:r w:rsidRPr="0078614C">
        <w:rPr>
          <w:rFonts w:eastAsia="Arial"/>
          <w:color w:val="262626"/>
          <w:spacing w:val="6"/>
          <w:w w:val="94"/>
        </w:rPr>
        <w:t xml:space="preserve"> </w:t>
      </w:r>
      <w:r w:rsidRPr="0078614C">
        <w:rPr>
          <w:rFonts w:eastAsia="Arial"/>
          <w:color w:val="262626"/>
          <w:spacing w:val="-1"/>
          <w:w w:val="83"/>
        </w:rPr>
        <w:t>o</w:t>
      </w:r>
      <w:r w:rsidRPr="0078614C">
        <w:rPr>
          <w:rFonts w:eastAsia="Arial"/>
          <w:color w:val="262626"/>
          <w:w w:val="141"/>
        </w:rPr>
        <w:t>f</w:t>
      </w:r>
      <w:proofErr w:type="gramEnd"/>
      <w:r w:rsidRPr="0078614C">
        <w:rPr>
          <w:rFonts w:eastAsia="Arial"/>
          <w:color w:val="262626"/>
          <w:spacing w:val="-18"/>
        </w:rPr>
        <w:t xml:space="preserve"> </w:t>
      </w:r>
      <w:r w:rsidRPr="0078614C">
        <w:rPr>
          <w:rFonts w:eastAsia="Arial"/>
          <w:color w:val="262626"/>
          <w:spacing w:val="-1"/>
        </w:rPr>
        <w:t>t</w:t>
      </w:r>
      <w:r w:rsidRPr="0078614C">
        <w:rPr>
          <w:rFonts w:eastAsia="Arial"/>
          <w:color w:val="262626"/>
          <w:spacing w:val="-2"/>
        </w:rPr>
        <w:t>h</w:t>
      </w:r>
      <w:r w:rsidRPr="0078614C">
        <w:rPr>
          <w:rFonts w:eastAsia="Arial"/>
          <w:color w:val="262626"/>
        </w:rPr>
        <w:t>e</w:t>
      </w:r>
      <w:r w:rsidRPr="0078614C">
        <w:rPr>
          <w:rFonts w:eastAsia="Arial"/>
          <w:color w:val="262626"/>
          <w:spacing w:val="-8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app</w:t>
      </w:r>
      <w:r w:rsidRPr="0078614C">
        <w:rPr>
          <w:rFonts w:eastAsia="Arial"/>
          <w:color w:val="262626"/>
          <w:w w:val="92"/>
        </w:rPr>
        <w:t>l</w:t>
      </w:r>
      <w:r w:rsidRPr="0078614C">
        <w:rPr>
          <w:rFonts w:eastAsia="Arial"/>
          <w:color w:val="262626"/>
          <w:spacing w:val="-1"/>
          <w:w w:val="92"/>
        </w:rPr>
        <w:t>ic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bl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18"/>
          <w:w w:val="92"/>
        </w:rPr>
        <w:t xml:space="preserve"> </w:t>
      </w:r>
      <w:r w:rsidRPr="0078614C">
        <w:rPr>
          <w:rFonts w:eastAsia="Arial"/>
          <w:color w:val="262626"/>
          <w:spacing w:val="-1"/>
          <w:w w:val="92"/>
        </w:rPr>
        <w:t>st</w:t>
      </w:r>
      <w:r w:rsidRPr="0078614C">
        <w:rPr>
          <w:rFonts w:eastAsia="Arial"/>
          <w:color w:val="262626"/>
          <w:spacing w:val="-2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t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-3"/>
          <w:w w:val="92"/>
        </w:rPr>
        <w:t xml:space="preserve"> </w:t>
      </w:r>
      <w:r w:rsidRPr="0078614C">
        <w:rPr>
          <w:rFonts w:eastAsia="Arial"/>
          <w:color w:val="262626"/>
          <w:w w:val="103"/>
        </w:rPr>
        <w:t>f</w:t>
      </w:r>
      <w:r w:rsidRPr="0078614C">
        <w:rPr>
          <w:rFonts w:eastAsia="Arial"/>
          <w:color w:val="262626"/>
          <w:spacing w:val="-2"/>
          <w:w w:val="103"/>
        </w:rPr>
        <w:t>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1"/>
          <w:w w:val="96"/>
        </w:rPr>
        <w:t>a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spacing w:val="-1"/>
          <w:w w:val="107"/>
        </w:rPr>
        <w:t>c</w:t>
      </w:r>
      <w:r w:rsidRPr="0078614C">
        <w:rPr>
          <w:rFonts w:eastAsia="Arial"/>
          <w:color w:val="262626"/>
          <w:spacing w:val="-1"/>
          <w:w w:val="77"/>
        </w:rPr>
        <w:t>i</w:t>
      </w:r>
      <w:r w:rsidRPr="0078614C">
        <w:rPr>
          <w:rFonts w:eastAsia="Arial"/>
          <w:color w:val="262626"/>
          <w:spacing w:val="-1"/>
          <w:w w:val="96"/>
        </w:rPr>
        <w:t>a</w:t>
      </w:r>
      <w:r w:rsidRPr="0078614C">
        <w:rPr>
          <w:rFonts w:eastAsia="Arial"/>
          <w:color w:val="262626"/>
          <w:w w:val="88"/>
        </w:rPr>
        <w:t>l</w:t>
      </w:r>
      <w:r w:rsidRPr="0078614C">
        <w:rPr>
          <w:rFonts w:eastAsia="Arial"/>
          <w:color w:val="262626"/>
          <w:spacing w:val="6"/>
        </w:rPr>
        <w:t xml:space="preserve"> </w:t>
      </w:r>
      <w:r w:rsidRPr="0078614C">
        <w:rPr>
          <w:rFonts w:eastAsia="Arial"/>
          <w:color w:val="262626"/>
          <w:spacing w:val="-6"/>
          <w:w w:val="95"/>
        </w:rPr>
        <w:t>r</w:t>
      </w:r>
      <w:r w:rsidRPr="0078614C">
        <w:rPr>
          <w:rFonts w:eastAsia="Arial"/>
          <w:color w:val="262626"/>
          <w:spacing w:val="-2"/>
          <w:w w:val="95"/>
        </w:rPr>
        <w:t>e</w:t>
      </w:r>
      <w:r w:rsidRPr="0078614C">
        <w:rPr>
          <w:rFonts w:eastAsia="Arial"/>
          <w:color w:val="262626"/>
          <w:spacing w:val="-1"/>
          <w:w w:val="95"/>
        </w:rPr>
        <w:t>s</w:t>
      </w:r>
      <w:r w:rsidRPr="0078614C">
        <w:rPr>
          <w:rFonts w:eastAsia="Arial"/>
          <w:color w:val="262626"/>
          <w:spacing w:val="-2"/>
          <w:w w:val="95"/>
        </w:rPr>
        <w:t>p</w:t>
      </w:r>
      <w:r w:rsidRPr="0078614C">
        <w:rPr>
          <w:rFonts w:eastAsia="Arial"/>
          <w:color w:val="262626"/>
          <w:spacing w:val="-1"/>
          <w:w w:val="95"/>
        </w:rPr>
        <w:t>o</w:t>
      </w:r>
      <w:r w:rsidRPr="0078614C">
        <w:rPr>
          <w:rFonts w:eastAsia="Arial"/>
          <w:color w:val="262626"/>
          <w:spacing w:val="-2"/>
          <w:w w:val="95"/>
        </w:rPr>
        <w:t>ns</w:t>
      </w:r>
      <w:r w:rsidRPr="0078614C">
        <w:rPr>
          <w:rFonts w:eastAsia="Arial"/>
          <w:color w:val="262626"/>
          <w:spacing w:val="-1"/>
          <w:w w:val="95"/>
        </w:rPr>
        <w:t>ib</w:t>
      </w:r>
      <w:r w:rsidRPr="0078614C">
        <w:rPr>
          <w:rFonts w:eastAsia="Arial"/>
          <w:color w:val="262626"/>
          <w:w w:val="95"/>
        </w:rPr>
        <w:t>il</w:t>
      </w:r>
      <w:r w:rsidRPr="0078614C">
        <w:rPr>
          <w:rFonts w:eastAsia="Arial"/>
          <w:color w:val="262626"/>
          <w:spacing w:val="-2"/>
          <w:w w:val="95"/>
        </w:rPr>
        <w:t>i</w:t>
      </w:r>
      <w:r w:rsidRPr="0078614C">
        <w:rPr>
          <w:rFonts w:eastAsia="Arial"/>
          <w:color w:val="262626"/>
          <w:w w:val="95"/>
        </w:rPr>
        <w:t>ty</w:t>
      </w:r>
      <w:r w:rsidRPr="0078614C">
        <w:rPr>
          <w:rFonts w:eastAsia="Arial"/>
          <w:color w:val="262626"/>
          <w:spacing w:val="9"/>
          <w:w w:val="95"/>
        </w:rPr>
        <w:t xml:space="preserve"> </w:t>
      </w:r>
      <w:r w:rsidRPr="0078614C">
        <w:rPr>
          <w:rFonts w:eastAsia="Arial"/>
          <w:color w:val="262626"/>
          <w:spacing w:val="-1"/>
        </w:rPr>
        <w:t>l</w:t>
      </w:r>
      <w:r w:rsidRPr="0078614C">
        <w:rPr>
          <w:rFonts w:eastAsia="Arial"/>
          <w:color w:val="262626"/>
          <w:spacing w:val="-2"/>
        </w:rPr>
        <w:t>a</w:t>
      </w:r>
      <w:r w:rsidRPr="0078614C">
        <w:rPr>
          <w:rFonts w:eastAsia="Arial"/>
          <w:color w:val="262626"/>
        </w:rPr>
        <w:t>w</w:t>
      </w:r>
      <w:r w:rsidRPr="0078614C">
        <w:rPr>
          <w:rFonts w:eastAsia="Arial"/>
          <w:color w:val="262626"/>
          <w:spacing w:val="-22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c</w:t>
      </w:r>
      <w:r w:rsidRPr="0078614C">
        <w:rPr>
          <w:rFonts w:eastAsia="Arial"/>
          <w:color w:val="262626"/>
          <w:spacing w:val="-1"/>
          <w:w w:val="93"/>
        </w:rPr>
        <w:t>o</w:t>
      </w:r>
      <w:r w:rsidRPr="0078614C">
        <w:rPr>
          <w:rFonts w:eastAsia="Arial"/>
          <w:color w:val="262626"/>
          <w:spacing w:val="-3"/>
          <w:w w:val="93"/>
        </w:rPr>
        <w:t>m</w:t>
      </w:r>
      <w:r w:rsidRPr="0078614C">
        <w:rPr>
          <w:rFonts w:eastAsia="Arial"/>
          <w:color w:val="262626"/>
          <w:spacing w:val="-1"/>
          <w:w w:val="93"/>
        </w:rPr>
        <w:t>p</w:t>
      </w:r>
      <w:r w:rsidRPr="0078614C">
        <w:rPr>
          <w:rFonts w:eastAsia="Arial"/>
          <w:color w:val="262626"/>
          <w:spacing w:val="-2"/>
          <w:w w:val="93"/>
        </w:rPr>
        <w:t>u</w:t>
      </w:r>
      <w:r w:rsidRPr="0078614C">
        <w:rPr>
          <w:rFonts w:eastAsia="Arial"/>
          <w:color w:val="262626"/>
          <w:spacing w:val="-1"/>
          <w:w w:val="93"/>
        </w:rPr>
        <w:t>l</w:t>
      </w:r>
      <w:r w:rsidRPr="0078614C">
        <w:rPr>
          <w:rFonts w:eastAsia="Arial"/>
          <w:color w:val="262626"/>
          <w:spacing w:val="-2"/>
          <w:w w:val="93"/>
        </w:rPr>
        <w:t>s</w:t>
      </w:r>
      <w:r w:rsidRPr="0078614C">
        <w:rPr>
          <w:rFonts w:eastAsia="Arial"/>
          <w:color w:val="262626"/>
          <w:spacing w:val="-1"/>
          <w:w w:val="93"/>
        </w:rPr>
        <w:t>o</w:t>
      </w:r>
      <w:r w:rsidRPr="0078614C">
        <w:rPr>
          <w:rFonts w:eastAsia="Arial"/>
          <w:color w:val="262626"/>
          <w:w w:val="93"/>
        </w:rPr>
        <w:t>ry</w:t>
      </w:r>
      <w:r w:rsidRPr="0078614C">
        <w:rPr>
          <w:rFonts w:eastAsia="Arial"/>
          <w:color w:val="262626"/>
          <w:spacing w:val="22"/>
          <w:w w:val="93"/>
        </w:rPr>
        <w:t xml:space="preserve"> </w:t>
      </w:r>
      <w:r w:rsidRPr="0078614C">
        <w:rPr>
          <w:rFonts w:eastAsia="Arial"/>
          <w:color w:val="262626"/>
          <w:w w:val="93"/>
        </w:rPr>
        <w:t>l</w:t>
      </w:r>
      <w:r w:rsidRPr="0078614C">
        <w:rPr>
          <w:rFonts w:eastAsia="Arial"/>
          <w:color w:val="262626"/>
          <w:spacing w:val="-1"/>
          <w:w w:val="93"/>
        </w:rPr>
        <w:t>i</w:t>
      </w:r>
      <w:r w:rsidRPr="0078614C">
        <w:rPr>
          <w:rFonts w:eastAsia="Arial"/>
          <w:color w:val="262626"/>
          <w:spacing w:val="-3"/>
          <w:w w:val="93"/>
        </w:rPr>
        <w:t>m</w:t>
      </w:r>
      <w:r w:rsidRPr="0078614C">
        <w:rPr>
          <w:rFonts w:eastAsia="Arial"/>
          <w:color w:val="262626"/>
          <w:spacing w:val="-1"/>
          <w:w w:val="93"/>
        </w:rPr>
        <w:t>it</w:t>
      </w:r>
      <w:r w:rsidRPr="0078614C">
        <w:rPr>
          <w:rFonts w:eastAsia="Arial"/>
          <w:color w:val="262626"/>
          <w:w w:val="93"/>
        </w:rPr>
        <w:t>s</w:t>
      </w:r>
      <w:r w:rsidRPr="0078614C">
        <w:rPr>
          <w:rFonts w:eastAsia="Arial"/>
          <w:color w:val="262626"/>
          <w:spacing w:val="2"/>
          <w:w w:val="93"/>
        </w:rPr>
        <w:t xml:space="preserve"> </w:t>
      </w:r>
      <w:r w:rsidRPr="0078614C">
        <w:rPr>
          <w:rFonts w:eastAsia="Arial"/>
          <w:color w:val="262626"/>
          <w:spacing w:val="-1"/>
          <w:w w:val="83"/>
        </w:rPr>
        <w:t>o</w:t>
      </w:r>
      <w:r w:rsidRPr="0078614C">
        <w:rPr>
          <w:rFonts w:eastAsia="Arial"/>
          <w:color w:val="262626"/>
          <w:w w:val="132"/>
        </w:rPr>
        <w:t>f</w:t>
      </w:r>
      <w:r w:rsidRPr="0078614C">
        <w:rPr>
          <w:rFonts w:eastAsia="Arial"/>
          <w:color w:val="262626"/>
          <w:spacing w:val="-9"/>
        </w:rPr>
        <w:t xml:space="preserve"> </w:t>
      </w:r>
      <w:r w:rsidRPr="0078614C">
        <w:rPr>
          <w:rFonts w:eastAsia="Arial"/>
          <w:color w:val="262626"/>
          <w:spacing w:val="-1"/>
          <w:w w:val="93"/>
        </w:rPr>
        <w:t>i</w:t>
      </w:r>
      <w:r w:rsidRPr="0078614C">
        <w:rPr>
          <w:rFonts w:eastAsia="Arial"/>
          <w:color w:val="262626"/>
          <w:spacing w:val="-2"/>
          <w:w w:val="93"/>
        </w:rPr>
        <w:t>n</w:t>
      </w:r>
      <w:r w:rsidRPr="0078614C">
        <w:rPr>
          <w:rFonts w:eastAsia="Arial"/>
          <w:color w:val="262626"/>
          <w:spacing w:val="-1"/>
          <w:w w:val="93"/>
        </w:rPr>
        <w:t>su</w:t>
      </w:r>
      <w:r w:rsidRPr="0078614C">
        <w:rPr>
          <w:rFonts w:eastAsia="Arial"/>
          <w:color w:val="262626"/>
          <w:w w:val="93"/>
        </w:rPr>
        <w:t>r</w:t>
      </w:r>
      <w:r w:rsidRPr="0078614C">
        <w:rPr>
          <w:rFonts w:eastAsia="Arial"/>
          <w:color w:val="262626"/>
          <w:spacing w:val="-3"/>
          <w:w w:val="93"/>
        </w:rPr>
        <w:t>a</w:t>
      </w:r>
      <w:r w:rsidRPr="0078614C">
        <w:rPr>
          <w:rFonts w:eastAsia="Arial"/>
          <w:color w:val="262626"/>
          <w:spacing w:val="-2"/>
          <w:w w:val="93"/>
        </w:rPr>
        <w:t>n</w:t>
      </w:r>
      <w:r w:rsidRPr="0078614C">
        <w:rPr>
          <w:rFonts w:eastAsia="Arial"/>
          <w:color w:val="262626"/>
          <w:spacing w:val="-1"/>
          <w:w w:val="93"/>
        </w:rPr>
        <w:t>c</w:t>
      </w:r>
      <w:r w:rsidRPr="0078614C">
        <w:rPr>
          <w:rFonts w:eastAsia="Arial"/>
          <w:color w:val="262626"/>
          <w:w w:val="93"/>
        </w:rPr>
        <w:t>e</w:t>
      </w:r>
      <w:r w:rsidRPr="0078614C">
        <w:rPr>
          <w:rFonts w:eastAsia="Arial"/>
          <w:color w:val="262626"/>
          <w:spacing w:val="10"/>
          <w:w w:val="93"/>
        </w:rPr>
        <w:t xml:space="preserve"> </w:t>
      </w:r>
      <w:r w:rsidRPr="0078614C">
        <w:rPr>
          <w:rFonts w:eastAsia="Arial"/>
          <w:color w:val="262626"/>
          <w:w w:val="92"/>
        </w:rPr>
        <w:t>c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spacing w:val="-1"/>
          <w:w w:val="102"/>
        </w:rPr>
        <w:t>v</w:t>
      </w:r>
      <w:r w:rsidRPr="0078614C">
        <w:rPr>
          <w:rFonts w:eastAsia="Arial"/>
          <w:color w:val="262626"/>
          <w:spacing w:val="-2"/>
          <w:w w:val="92"/>
        </w:rPr>
        <w:t>e</w:t>
      </w:r>
      <w:r w:rsidRPr="0078614C">
        <w:rPr>
          <w:rFonts w:eastAsia="Arial"/>
          <w:color w:val="262626"/>
          <w:spacing w:val="-6"/>
          <w:w w:val="102"/>
        </w:rPr>
        <w:t>r</w:t>
      </w:r>
      <w:r w:rsidRPr="0078614C">
        <w:rPr>
          <w:rFonts w:eastAsia="Arial"/>
          <w:color w:val="262626"/>
          <w:spacing w:val="-1"/>
          <w:w w:val="96"/>
        </w:rPr>
        <w:t>a</w:t>
      </w:r>
      <w:r w:rsidRPr="0078614C">
        <w:rPr>
          <w:rFonts w:eastAsia="Arial"/>
          <w:color w:val="262626"/>
          <w:spacing w:val="-2"/>
          <w:w w:val="92"/>
        </w:rPr>
        <w:t>g</w:t>
      </w:r>
      <w:r w:rsidRPr="0078614C">
        <w:rPr>
          <w:rFonts w:eastAsia="Arial"/>
          <w:color w:val="262626"/>
          <w:spacing w:val="-2"/>
          <w:w w:val="101"/>
        </w:rPr>
        <w:t>e</w:t>
      </w:r>
      <w:r w:rsidRPr="0078614C">
        <w:rPr>
          <w:rFonts w:eastAsia="Arial"/>
          <w:color w:val="262626"/>
          <w:w w:val="79"/>
        </w:rPr>
        <w:t xml:space="preserve">. </w:t>
      </w:r>
      <w:r w:rsidRPr="0078614C">
        <w:rPr>
          <w:rFonts w:eastAsia="Arial"/>
          <w:color w:val="262626"/>
          <w:spacing w:val="-2"/>
          <w:w w:val="93"/>
        </w:rPr>
        <w:t>Ap</w:t>
      </w:r>
      <w:r w:rsidRPr="0078614C">
        <w:rPr>
          <w:rFonts w:eastAsia="Arial"/>
          <w:color w:val="262626"/>
          <w:spacing w:val="-1"/>
          <w:w w:val="93"/>
        </w:rPr>
        <w:t>p</w:t>
      </w:r>
      <w:r w:rsidRPr="0078614C">
        <w:rPr>
          <w:rFonts w:eastAsia="Arial"/>
          <w:color w:val="262626"/>
          <w:w w:val="93"/>
        </w:rPr>
        <w:t>l</w:t>
      </w:r>
      <w:r w:rsidRPr="0078614C">
        <w:rPr>
          <w:rFonts w:eastAsia="Arial"/>
          <w:color w:val="262626"/>
          <w:spacing w:val="-1"/>
          <w:w w:val="93"/>
        </w:rPr>
        <w:t>i</w:t>
      </w:r>
      <w:r w:rsidRPr="0078614C">
        <w:rPr>
          <w:rFonts w:eastAsia="Arial"/>
          <w:color w:val="262626"/>
          <w:w w:val="93"/>
        </w:rPr>
        <w:t>c</w:t>
      </w:r>
      <w:r w:rsidRPr="0078614C">
        <w:rPr>
          <w:rFonts w:eastAsia="Arial"/>
          <w:color w:val="262626"/>
          <w:spacing w:val="-4"/>
          <w:w w:val="93"/>
        </w:rPr>
        <w:t>a</w:t>
      </w:r>
      <w:r w:rsidRPr="0078614C">
        <w:rPr>
          <w:rFonts w:eastAsia="Arial"/>
          <w:color w:val="262626"/>
          <w:spacing w:val="-2"/>
          <w:w w:val="93"/>
        </w:rPr>
        <w:t>b</w:t>
      </w:r>
      <w:r w:rsidRPr="0078614C">
        <w:rPr>
          <w:rFonts w:eastAsia="Arial"/>
          <w:color w:val="262626"/>
          <w:spacing w:val="-1"/>
          <w:w w:val="93"/>
        </w:rPr>
        <w:t>l</w:t>
      </w:r>
      <w:r w:rsidRPr="0078614C">
        <w:rPr>
          <w:rFonts w:eastAsia="Arial"/>
          <w:color w:val="262626"/>
          <w:w w:val="93"/>
        </w:rPr>
        <w:t>e</w:t>
      </w:r>
      <w:r w:rsidRPr="0078614C">
        <w:rPr>
          <w:rFonts w:eastAsia="Arial"/>
          <w:color w:val="262626"/>
          <w:spacing w:val="19"/>
          <w:w w:val="93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s</w:t>
      </w:r>
      <w:r w:rsidRPr="0078614C">
        <w:rPr>
          <w:rFonts w:eastAsia="Arial"/>
          <w:color w:val="262626"/>
          <w:spacing w:val="-1"/>
          <w:w w:val="93"/>
        </w:rPr>
        <w:t>t</w:t>
      </w:r>
      <w:r w:rsidRPr="0078614C">
        <w:rPr>
          <w:rFonts w:eastAsia="Arial"/>
          <w:color w:val="262626"/>
          <w:spacing w:val="-2"/>
          <w:w w:val="93"/>
        </w:rPr>
        <w:t>a</w:t>
      </w:r>
      <w:r w:rsidRPr="0078614C">
        <w:rPr>
          <w:rFonts w:eastAsia="Arial"/>
          <w:color w:val="262626"/>
          <w:spacing w:val="-1"/>
          <w:w w:val="93"/>
        </w:rPr>
        <w:t>t</w:t>
      </w:r>
      <w:r w:rsidRPr="0078614C">
        <w:rPr>
          <w:rFonts w:eastAsia="Arial"/>
          <w:color w:val="262626"/>
          <w:w w:val="93"/>
        </w:rPr>
        <w:t>e</w:t>
      </w:r>
      <w:r w:rsidRPr="0078614C">
        <w:rPr>
          <w:rFonts w:eastAsia="Arial"/>
          <w:color w:val="262626"/>
          <w:spacing w:val="7"/>
          <w:w w:val="93"/>
        </w:rPr>
        <w:t xml:space="preserve"> </w:t>
      </w:r>
      <w:r w:rsidRPr="0078614C">
        <w:rPr>
          <w:rFonts w:eastAsia="Arial"/>
          <w:color w:val="262626"/>
          <w:w w:val="93"/>
        </w:rPr>
        <w:t>f</w:t>
      </w:r>
      <w:r w:rsidRPr="0078614C">
        <w:rPr>
          <w:rFonts w:eastAsia="Arial"/>
          <w:color w:val="262626"/>
          <w:spacing w:val="-2"/>
          <w:w w:val="93"/>
        </w:rPr>
        <w:t>in</w:t>
      </w:r>
      <w:r w:rsidRPr="0078614C">
        <w:rPr>
          <w:rFonts w:eastAsia="Arial"/>
          <w:color w:val="262626"/>
          <w:spacing w:val="-1"/>
          <w:w w:val="93"/>
        </w:rPr>
        <w:t>a</w:t>
      </w:r>
      <w:r w:rsidRPr="0078614C">
        <w:rPr>
          <w:rFonts w:eastAsia="Arial"/>
          <w:color w:val="262626"/>
          <w:spacing w:val="-2"/>
          <w:w w:val="93"/>
        </w:rPr>
        <w:t>n</w:t>
      </w:r>
      <w:r w:rsidRPr="0078614C">
        <w:rPr>
          <w:rFonts w:eastAsia="Arial"/>
          <w:color w:val="262626"/>
          <w:spacing w:val="-1"/>
          <w:w w:val="93"/>
        </w:rPr>
        <w:t>ci</w:t>
      </w:r>
      <w:r w:rsidRPr="0078614C">
        <w:rPr>
          <w:rFonts w:eastAsia="Arial"/>
          <w:color w:val="262626"/>
          <w:spacing w:val="-2"/>
          <w:w w:val="93"/>
        </w:rPr>
        <w:t>a</w:t>
      </w:r>
      <w:r w:rsidRPr="0078614C">
        <w:rPr>
          <w:rFonts w:eastAsia="Arial"/>
          <w:color w:val="262626"/>
          <w:w w:val="93"/>
        </w:rPr>
        <w:t>l</w:t>
      </w:r>
      <w:r w:rsidRPr="0078614C">
        <w:rPr>
          <w:rFonts w:eastAsia="Arial"/>
          <w:color w:val="262626"/>
          <w:spacing w:val="19"/>
          <w:w w:val="93"/>
        </w:rPr>
        <w:t xml:space="preserve"> </w:t>
      </w:r>
      <w:r w:rsidRPr="0078614C">
        <w:rPr>
          <w:rFonts w:eastAsia="Arial"/>
          <w:color w:val="262626"/>
          <w:spacing w:val="-1"/>
          <w:w w:val="93"/>
        </w:rPr>
        <w:t>r</w:t>
      </w:r>
      <w:r w:rsidRPr="0078614C">
        <w:rPr>
          <w:rFonts w:eastAsia="Arial"/>
          <w:color w:val="262626"/>
          <w:spacing w:val="-2"/>
          <w:w w:val="93"/>
        </w:rPr>
        <w:t>e</w:t>
      </w:r>
      <w:r w:rsidRPr="0078614C">
        <w:rPr>
          <w:rFonts w:eastAsia="Arial"/>
          <w:color w:val="262626"/>
          <w:spacing w:val="-1"/>
          <w:w w:val="93"/>
        </w:rPr>
        <w:t>s</w:t>
      </w:r>
      <w:r w:rsidRPr="0078614C">
        <w:rPr>
          <w:rFonts w:eastAsia="Arial"/>
          <w:color w:val="262626"/>
          <w:spacing w:val="-2"/>
          <w:w w:val="93"/>
        </w:rPr>
        <w:t>p</w:t>
      </w:r>
      <w:r w:rsidRPr="0078614C">
        <w:rPr>
          <w:rFonts w:eastAsia="Arial"/>
          <w:color w:val="262626"/>
          <w:spacing w:val="-1"/>
          <w:w w:val="93"/>
        </w:rPr>
        <w:t>o</w:t>
      </w:r>
      <w:r w:rsidRPr="0078614C">
        <w:rPr>
          <w:rFonts w:eastAsia="Arial"/>
          <w:color w:val="262626"/>
          <w:spacing w:val="-2"/>
          <w:w w:val="93"/>
        </w:rPr>
        <w:t>ns</w:t>
      </w:r>
      <w:r w:rsidRPr="0078614C">
        <w:rPr>
          <w:rFonts w:eastAsia="Arial"/>
          <w:color w:val="262626"/>
          <w:spacing w:val="-1"/>
          <w:w w:val="93"/>
        </w:rPr>
        <w:t>ib</w:t>
      </w:r>
      <w:r w:rsidRPr="0078614C">
        <w:rPr>
          <w:rFonts w:eastAsia="Arial"/>
          <w:color w:val="262626"/>
          <w:w w:val="93"/>
        </w:rPr>
        <w:t>il</w:t>
      </w:r>
      <w:r w:rsidRPr="0078614C">
        <w:rPr>
          <w:rFonts w:eastAsia="Arial"/>
          <w:color w:val="262626"/>
          <w:spacing w:val="-1"/>
          <w:w w:val="93"/>
        </w:rPr>
        <w:t>it</w:t>
      </w:r>
      <w:r w:rsidRPr="0078614C">
        <w:rPr>
          <w:rFonts w:eastAsia="Arial"/>
          <w:color w:val="262626"/>
          <w:w w:val="93"/>
        </w:rPr>
        <w:t>y</w:t>
      </w:r>
      <w:r w:rsidRPr="0078614C">
        <w:rPr>
          <w:rFonts w:eastAsia="Arial"/>
          <w:color w:val="262626"/>
          <w:spacing w:val="15"/>
          <w:w w:val="93"/>
        </w:rPr>
        <w:t xml:space="preserve"> </w:t>
      </w:r>
      <w:r w:rsidRPr="0078614C">
        <w:rPr>
          <w:rFonts w:eastAsia="Arial"/>
          <w:color w:val="262626"/>
          <w:spacing w:val="-1"/>
          <w:w w:val="77"/>
        </w:rPr>
        <w:t>l</w:t>
      </w:r>
      <w:r w:rsidRPr="0078614C">
        <w:rPr>
          <w:rFonts w:eastAsia="Arial"/>
          <w:color w:val="262626"/>
          <w:spacing w:val="-2"/>
          <w:w w:val="88"/>
        </w:rPr>
        <w:t>a</w:t>
      </w:r>
      <w:r w:rsidRPr="0078614C">
        <w:rPr>
          <w:rFonts w:eastAsia="Arial"/>
          <w:color w:val="262626"/>
          <w:w w:val="108"/>
        </w:rPr>
        <w:t>w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2"/>
        </w:rPr>
        <w:t>d</w:t>
      </w:r>
      <w:r w:rsidRPr="0078614C">
        <w:rPr>
          <w:rFonts w:eastAsia="Arial"/>
          <w:color w:val="262626"/>
          <w:spacing w:val="-1"/>
        </w:rPr>
        <w:t>oe</w:t>
      </w:r>
      <w:r w:rsidRPr="0078614C">
        <w:rPr>
          <w:rFonts w:eastAsia="Arial"/>
          <w:color w:val="262626"/>
        </w:rPr>
        <w:t>s</w:t>
      </w:r>
      <w:r w:rsidRPr="0078614C">
        <w:rPr>
          <w:rFonts w:eastAsia="Arial"/>
          <w:color w:val="262626"/>
          <w:spacing w:val="-15"/>
        </w:rPr>
        <w:t xml:space="preserve"> </w:t>
      </w:r>
      <w:r w:rsidRPr="0078614C">
        <w:rPr>
          <w:rFonts w:eastAsia="Arial"/>
          <w:color w:val="262626"/>
          <w:spacing w:val="-1"/>
          <w:w w:val="91"/>
        </w:rPr>
        <w:t>n</w:t>
      </w:r>
      <w:r w:rsidRPr="0078614C">
        <w:rPr>
          <w:rFonts w:eastAsia="Arial"/>
          <w:color w:val="262626"/>
          <w:spacing w:val="-2"/>
          <w:w w:val="91"/>
        </w:rPr>
        <w:t>o</w:t>
      </w:r>
      <w:r w:rsidRPr="0078614C">
        <w:rPr>
          <w:rFonts w:eastAsia="Arial"/>
          <w:color w:val="262626"/>
          <w:w w:val="91"/>
        </w:rPr>
        <w:t>t</w:t>
      </w:r>
      <w:r w:rsidRPr="0078614C">
        <w:rPr>
          <w:rFonts w:eastAsia="Arial"/>
          <w:color w:val="262626"/>
          <w:spacing w:val="11"/>
          <w:w w:val="91"/>
        </w:rPr>
        <w:t xml:space="preserve"> </w:t>
      </w:r>
      <w:r w:rsidRPr="0078614C">
        <w:rPr>
          <w:rFonts w:eastAsia="Arial"/>
          <w:color w:val="262626"/>
          <w:spacing w:val="-1"/>
          <w:w w:val="66"/>
        </w:rPr>
        <w:t>i</w:t>
      </w:r>
      <w:r w:rsidRPr="0078614C">
        <w:rPr>
          <w:rFonts w:eastAsia="Arial"/>
          <w:color w:val="262626"/>
          <w:spacing w:val="-1"/>
          <w:w w:val="96"/>
        </w:rPr>
        <w:t>n</w:t>
      </w:r>
      <w:r w:rsidRPr="0078614C">
        <w:rPr>
          <w:rFonts w:eastAsia="Arial"/>
          <w:color w:val="262626"/>
          <w:w w:val="94"/>
        </w:rPr>
        <w:t>c</w:t>
      </w:r>
      <w:r w:rsidRPr="0078614C">
        <w:rPr>
          <w:rFonts w:eastAsia="Arial"/>
          <w:color w:val="262626"/>
          <w:spacing w:val="-1"/>
          <w:w w:val="94"/>
        </w:rPr>
        <w:t>l</w:t>
      </w:r>
      <w:r w:rsidRPr="0078614C">
        <w:rPr>
          <w:rFonts w:eastAsia="Arial"/>
          <w:color w:val="262626"/>
          <w:spacing w:val="-2"/>
          <w:w w:val="92"/>
        </w:rPr>
        <w:t>u</w:t>
      </w:r>
      <w:r w:rsidRPr="0078614C">
        <w:rPr>
          <w:rFonts w:eastAsia="Arial"/>
          <w:color w:val="262626"/>
          <w:spacing w:val="-2"/>
          <w:w w:val="105"/>
        </w:rPr>
        <w:t>d</w:t>
      </w:r>
      <w:r w:rsidRPr="0078614C">
        <w:rPr>
          <w:rFonts w:eastAsia="Arial"/>
          <w:color w:val="262626"/>
          <w:w w:val="92"/>
        </w:rPr>
        <w:t>e</w:t>
      </w:r>
      <w:r w:rsidRPr="0078614C">
        <w:rPr>
          <w:rFonts w:eastAsia="Arial"/>
          <w:color w:val="262626"/>
          <w:spacing w:val="5"/>
        </w:rPr>
        <w:t xml:space="preserve"> </w:t>
      </w:r>
      <w:r w:rsidRPr="0078614C">
        <w:rPr>
          <w:rFonts w:eastAsia="Arial"/>
          <w:color w:val="262626"/>
          <w:spacing w:val="-2"/>
        </w:rPr>
        <w:t>an</w:t>
      </w:r>
      <w:r w:rsidRPr="0078614C">
        <w:rPr>
          <w:rFonts w:eastAsia="Arial"/>
          <w:color w:val="262626"/>
        </w:rPr>
        <w:t>y</w:t>
      </w:r>
      <w:r w:rsidRPr="0078614C">
        <w:rPr>
          <w:rFonts w:eastAsia="Arial"/>
          <w:color w:val="262626"/>
          <w:spacing w:val="-9"/>
        </w:rPr>
        <w:t xml:space="preserve"> </w:t>
      </w:r>
      <w:r w:rsidRPr="0078614C">
        <w:rPr>
          <w:rFonts w:eastAsia="Arial"/>
          <w:color w:val="262626"/>
          <w:spacing w:val="-1"/>
          <w:w w:val="66"/>
        </w:rPr>
        <w:t>l</w:t>
      </w:r>
      <w:r w:rsidRPr="0078614C">
        <w:rPr>
          <w:rFonts w:eastAsia="Arial"/>
          <w:color w:val="262626"/>
          <w:spacing w:val="-2"/>
          <w:w w:val="88"/>
        </w:rPr>
        <w:t>a</w:t>
      </w:r>
      <w:r w:rsidRPr="0078614C">
        <w:rPr>
          <w:rFonts w:eastAsia="Arial"/>
          <w:color w:val="262626"/>
          <w:w w:val="108"/>
        </w:rPr>
        <w:t>w</w:t>
      </w:r>
      <w:r w:rsidRPr="0078614C">
        <w:rPr>
          <w:rFonts w:eastAsia="Arial"/>
          <w:color w:val="262626"/>
          <w:spacing w:val="-5"/>
        </w:rPr>
        <w:t xml:space="preserve"> </w:t>
      </w:r>
      <w:r w:rsidRPr="0078614C">
        <w:rPr>
          <w:rFonts w:eastAsia="Arial"/>
          <w:color w:val="262626"/>
          <w:spacing w:val="-2"/>
          <w:w w:val="92"/>
        </w:rPr>
        <w:t>go</w:t>
      </w:r>
      <w:r w:rsidRPr="0078614C">
        <w:rPr>
          <w:rFonts w:eastAsia="Arial"/>
          <w:color w:val="262626"/>
          <w:spacing w:val="-1"/>
          <w:w w:val="92"/>
        </w:rPr>
        <w:t>v</w:t>
      </w:r>
      <w:r w:rsidRPr="0078614C">
        <w:rPr>
          <w:rFonts w:eastAsia="Arial"/>
          <w:color w:val="262626"/>
          <w:spacing w:val="-2"/>
          <w:w w:val="92"/>
        </w:rPr>
        <w:t>e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-3"/>
          <w:w w:val="92"/>
        </w:rPr>
        <w:t>n</w:t>
      </w:r>
      <w:r w:rsidRPr="0078614C">
        <w:rPr>
          <w:rFonts w:eastAsia="Arial"/>
          <w:color w:val="262626"/>
          <w:spacing w:val="-1"/>
          <w:w w:val="92"/>
        </w:rPr>
        <w:t>i</w:t>
      </w:r>
      <w:r w:rsidRPr="0078614C">
        <w:rPr>
          <w:rFonts w:eastAsia="Arial"/>
          <w:color w:val="262626"/>
          <w:spacing w:val="-2"/>
          <w:w w:val="92"/>
        </w:rPr>
        <w:t>n</w:t>
      </w:r>
      <w:r w:rsidRPr="0078614C">
        <w:rPr>
          <w:rFonts w:eastAsia="Arial"/>
          <w:color w:val="262626"/>
          <w:w w:val="92"/>
        </w:rPr>
        <w:t>g</w:t>
      </w:r>
      <w:r w:rsidRPr="0078614C">
        <w:rPr>
          <w:rFonts w:eastAsia="Arial"/>
          <w:color w:val="262626"/>
          <w:spacing w:val="25"/>
          <w:w w:val="92"/>
        </w:rPr>
        <w:t xml:space="preserve"> </w:t>
      </w:r>
      <w:r w:rsidRPr="0078614C">
        <w:rPr>
          <w:rFonts w:eastAsia="Arial"/>
          <w:color w:val="262626"/>
          <w:spacing w:val="-3"/>
          <w:w w:val="92"/>
        </w:rPr>
        <w:t>m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spacing w:val="-1"/>
          <w:w w:val="92"/>
        </w:rPr>
        <w:t>t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8"/>
          <w:w w:val="92"/>
        </w:rPr>
        <w:t xml:space="preserve"> </w:t>
      </w:r>
      <w:r w:rsidRPr="0078614C">
        <w:rPr>
          <w:rFonts w:eastAsia="Arial"/>
          <w:color w:val="262626"/>
          <w:w w:val="92"/>
        </w:rPr>
        <w:t>c</w:t>
      </w:r>
      <w:r w:rsidRPr="0078614C">
        <w:rPr>
          <w:rFonts w:eastAsia="Arial"/>
          <w:color w:val="262626"/>
          <w:spacing w:val="-3"/>
          <w:w w:val="92"/>
        </w:rPr>
        <w:t>a</w:t>
      </w:r>
      <w:r w:rsidRPr="0078614C">
        <w:rPr>
          <w:rFonts w:eastAsia="Arial"/>
          <w:color w:val="262626"/>
          <w:spacing w:val="-1"/>
          <w:w w:val="92"/>
        </w:rPr>
        <w:t>rri</w:t>
      </w:r>
      <w:r w:rsidRPr="0078614C">
        <w:rPr>
          <w:rFonts w:eastAsia="Arial"/>
          <w:color w:val="262626"/>
          <w:spacing w:val="-2"/>
          <w:w w:val="92"/>
        </w:rPr>
        <w:t>e</w:t>
      </w:r>
      <w:r w:rsidRPr="0078614C">
        <w:rPr>
          <w:rFonts w:eastAsia="Arial"/>
          <w:color w:val="262626"/>
          <w:w w:val="92"/>
        </w:rPr>
        <w:t>rs</w:t>
      </w:r>
      <w:r w:rsidRPr="0078614C">
        <w:rPr>
          <w:rFonts w:eastAsia="Arial"/>
          <w:color w:val="262626"/>
          <w:spacing w:val="19"/>
          <w:w w:val="92"/>
        </w:rPr>
        <w:t xml:space="preserve"> </w:t>
      </w:r>
      <w:r w:rsidRPr="0078614C">
        <w:rPr>
          <w:rFonts w:eastAsia="Arial"/>
          <w:color w:val="262626"/>
          <w:spacing w:val="2"/>
          <w:w w:val="94"/>
        </w:rPr>
        <w:t>o</w:t>
      </w:r>
      <w:r w:rsidRPr="0078614C">
        <w:rPr>
          <w:rFonts w:eastAsia="Arial"/>
          <w:color w:val="262626"/>
          <w:w w:val="133"/>
        </w:rPr>
        <w:t>f</w:t>
      </w:r>
      <w:r w:rsidRPr="0078614C">
        <w:rPr>
          <w:rFonts w:eastAsia="Arial"/>
          <w:color w:val="262626"/>
          <w:spacing w:val="-1"/>
        </w:rPr>
        <w:t xml:space="preserve"> </w:t>
      </w:r>
      <w:r w:rsidRPr="0078614C">
        <w:rPr>
          <w:rFonts w:eastAsia="Arial"/>
          <w:color w:val="262626"/>
          <w:spacing w:val="-2"/>
          <w:w w:val="93"/>
        </w:rPr>
        <w:t>p</w:t>
      </w:r>
      <w:r w:rsidRPr="0078614C">
        <w:rPr>
          <w:rFonts w:eastAsia="Arial"/>
          <w:color w:val="262626"/>
          <w:spacing w:val="-1"/>
          <w:w w:val="93"/>
        </w:rPr>
        <w:t>a</w:t>
      </w:r>
      <w:r w:rsidRPr="0078614C">
        <w:rPr>
          <w:rFonts w:eastAsia="Arial"/>
          <w:color w:val="262626"/>
          <w:spacing w:val="-2"/>
          <w:w w:val="93"/>
        </w:rPr>
        <w:t>ss</w:t>
      </w:r>
      <w:r w:rsidRPr="0078614C">
        <w:rPr>
          <w:rFonts w:eastAsia="Arial"/>
          <w:color w:val="262626"/>
          <w:spacing w:val="-1"/>
          <w:w w:val="93"/>
        </w:rPr>
        <w:t>en</w:t>
      </w:r>
      <w:r w:rsidRPr="0078614C">
        <w:rPr>
          <w:rFonts w:eastAsia="Arial"/>
          <w:color w:val="262626"/>
          <w:spacing w:val="-2"/>
          <w:w w:val="93"/>
        </w:rPr>
        <w:t>ge</w:t>
      </w:r>
      <w:r w:rsidRPr="0078614C">
        <w:rPr>
          <w:rFonts w:eastAsia="Arial"/>
          <w:color w:val="262626"/>
          <w:spacing w:val="-1"/>
          <w:w w:val="93"/>
        </w:rPr>
        <w:t>r</w:t>
      </w:r>
      <w:r w:rsidRPr="0078614C">
        <w:rPr>
          <w:rFonts w:eastAsia="Arial"/>
          <w:color w:val="262626"/>
          <w:w w:val="93"/>
        </w:rPr>
        <w:t>s</w:t>
      </w:r>
      <w:r w:rsidRPr="0078614C">
        <w:rPr>
          <w:rFonts w:eastAsia="Arial"/>
          <w:color w:val="262626"/>
          <w:spacing w:val="12"/>
          <w:w w:val="93"/>
        </w:rPr>
        <w:t xml:space="preserve"> </w:t>
      </w:r>
      <w:r w:rsidRPr="0078614C">
        <w:rPr>
          <w:rFonts w:eastAsia="Arial"/>
          <w:color w:val="262626"/>
          <w:spacing w:val="-2"/>
        </w:rPr>
        <w:t>o</w:t>
      </w:r>
      <w:r w:rsidRPr="0078614C">
        <w:rPr>
          <w:rFonts w:eastAsia="Arial"/>
          <w:color w:val="262626"/>
        </w:rPr>
        <w:t xml:space="preserve">r </w:t>
      </w:r>
      <w:r w:rsidRPr="0078614C">
        <w:rPr>
          <w:rFonts w:eastAsia="Arial"/>
          <w:color w:val="262626"/>
          <w:spacing w:val="-2"/>
          <w:w w:val="88"/>
        </w:rPr>
        <w:t>p</w:t>
      </w:r>
      <w:r w:rsidRPr="0078614C">
        <w:rPr>
          <w:rFonts w:eastAsia="Arial"/>
          <w:color w:val="262626"/>
          <w:spacing w:val="-6"/>
          <w:w w:val="110"/>
        </w:rPr>
        <w:t>r</w:t>
      </w:r>
      <w:r w:rsidRPr="0078614C">
        <w:rPr>
          <w:rFonts w:eastAsia="Arial"/>
          <w:color w:val="262626"/>
          <w:spacing w:val="-2"/>
          <w:w w:val="92"/>
        </w:rPr>
        <w:t>o</w:t>
      </w:r>
      <w:r w:rsidRPr="0078614C">
        <w:rPr>
          <w:rFonts w:eastAsia="Arial"/>
          <w:color w:val="262626"/>
          <w:spacing w:val="-1"/>
          <w:w w:val="96"/>
        </w:rPr>
        <w:t>pe</w:t>
      </w:r>
      <w:r w:rsidRPr="0078614C">
        <w:rPr>
          <w:rFonts w:eastAsia="Arial"/>
          <w:color w:val="262626"/>
          <w:w w:val="92"/>
        </w:rPr>
        <w:t>r</w:t>
      </w:r>
      <w:r w:rsidRPr="0078614C">
        <w:rPr>
          <w:rFonts w:eastAsia="Arial"/>
          <w:color w:val="262626"/>
          <w:spacing w:val="-2"/>
          <w:w w:val="92"/>
        </w:rPr>
        <w:t>t</w:t>
      </w:r>
      <w:r w:rsidRPr="0078614C">
        <w:rPr>
          <w:rFonts w:eastAsia="Arial"/>
          <w:color w:val="262626"/>
          <w:spacing w:val="-2"/>
          <w:w w:val="93"/>
        </w:rPr>
        <w:t>y</w:t>
      </w:r>
      <w:r w:rsidRPr="0078614C">
        <w:rPr>
          <w:rFonts w:eastAsia="Arial"/>
          <w:color w:val="5D5D5D"/>
          <w:w w:val="61"/>
        </w:rPr>
        <w:t>.</w:t>
      </w:r>
    </w:p>
    <w:p w14:paraId="11D6FD02" w14:textId="77777777" w:rsidR="000C4FAA" w:rsidRPr="0078614C" w:rsidRDefault="000C4FAA" w:rsidP="0078614C">
      <w:pPr>
        <w:spacing w:line="200" w:lineRule="exact"/>
        <w:jc w:val="both"/>
      </w:pPr>
    </w:p>
    <w:p w14:paraId="7FB4EAD9" w14:textId="77777777" w:rsidR="000C4FAA" w:rsidRPr="009B4FBE" w:rsidRDefault="000C4FAA">
      <w:pPr>
        <w:spacing w:line="200" w:lineRule="exact"/>
      </w:pPr>
    </w:p>
    <w:p w14:paraId="5AA27EB7" w14:textId="77777777" w:rsidR="000C4FAA" w:rsidRPr="009B4FBE" w:rsidRDefault="000C4FAA">
      <w:pPr>
        <w:spacing w:line="200" w:lineRule="exact"/>
      </w:pPr>
    </w:p>
    <w:p w14:paraId="4DC491B9" w14:textId="77777777" w:rsidR="000C4FAA" w:rsidRPr="009B4FBE" w:rsidRDefault="000C4FAA">
      <w:pPr>
        <w:spacing w:line="200" w:lineRule="exact"/>
      </w:pPr>
    </w:p>
    <w:p w14:paraId="091736FC" w14:textId="77777777" w:rsidR="000C4FAA" w:rsidRPr="009B4FBE" w:rsidRDefault="000C4FAA">
      <w:pPr>
        <w:spacing w:line="200" w:lineRule="exact"/>
      </w:pPr>
    </w:p>
    <w:p w14:paraId="5AA50DAE" w14:textId="77777777" w:rsidR="000C4FAA" w:rsidRPr="009B4FBE" w:rsidRDefault="000C4FAA">
      <w:pPr>
        <w:spacing w:line="200" w:lineRule="exact"/>
      </w:pPr>
    </w:p>
    <w:p w14:paraId="090AA587" w14:textId="77777777" w:rsidR="000C4FAA" w:rsidRPr="009B4FBE" w:rsidRDefault="000C4FAA">
      <w:pPr>
        <w:spacing w:line="200" w:lineRule="exact"/>
      </w:pPr>
    </w:p>
    <w:p w14:paraId="36BD7096" w14:textId="77777777" w:rsidR="000C4FAA" w:rsidRPr="009B4FBE" w:rsidRDefault="000C4FAA">
      <w:pPr>
        <w:spacing w:line="200" w:lineRule="exact"/>
      </w:pPr>
    </w:p>
    <w:p w14:paraId="1C94F68C" w14:textId="77777777" w:rsidR="000C4FAA" w:rsidRPr="009B4FBE" w:rsidRDefault="000C4FAA">
      <w:pPr>
        <w:spacing w:line="200" w:lineRule="exact"/>
      </w:pPr>
    </w:p>
    <w:p w14:paraId="19C31A59" w14:textId="77777777" w:rsidR="000C4FAA" w:rsidRPr="009B4FBE" w:rsidRDefault="000C4FAA">
      <w:pPr>
        <w:spacing w:line="200" w:lineRule="exact"/>
      </w:pPr>
    </w:p>
    <w:p w14:paraId="6CD698BA" w14:textId="77777777" w:rsidR="000C4FAA" w:rsidRPr="009B4FBE" w:rsidRDefault="000C4FAA">
      <w:pPr>
        <w:spacing w:line="200" w:lineRule="exact"/>
      </w:pPr>
    </w:p>
    <w:p w14:paraId="7FAE13F3" w14:textId="77777777" w:rsidR="000C4FAA" w:rsidRPr="009B4FBE" w:rsidRDefault="000C4FAA">
      <w:pPr>
        <w:spacing w:line="200" w:lineRule="exact"/>
      </w:pPr>
    </w:p>
    <w:p w14:paraId="54403F32" w14:textId="77777777" w:rsidR="000C4FAA" w:rsidRPr="009B4FBE" w:rsidRDefault="000C4FAA">
      <w:pPr>
        <w:spacing w:line="200" w:lineRule="exact"/>
      </w:pPr>
    </w:p>
    <w:p w14:paraId="3FC54CFC" w14:textId="77777777" w:rsidR="000C4FAA" w:rsidRPr="009B4FBE" w:rsidRDefault="000C4FAA">
      <w:pPr>
        <w:spacing w:line="200" w:lineRule="exact"/>
      </w:pPr>
    </w:p>
    <w:p w14:paraId="0F274800" w14:textId="6EED7220" w:rsidR="000C4FAA" w:rsidRPr="009B4FBE" w:rsidRDefault="000C4FAA">
      <w:pPr>
        <w:spacing w:line="200" w:lineRule="exact"/>
      </w:pPr>
    </w:p>
    <w:p w14:paraId="26401A41" w14:textId="3DCB0804" w:rsidR="000F3ECF" w:rsidRPr="009B4FBE" w:rsidRDefault="000F3ECF">
      <w:pPr>
        <w:spacing w:line="200" w:lineRule="exact"/>
      </w:pPr>
    </w:p>
    <w:p w14:paraId="1CFBFC15" w14:textId="3CE8AAD5" w:rsidR="000F3ECF" w:rsidRPr="009B4FBE" w:rsidRDefault="000F3ECF">
      <w:pPr>
        <w:spacing w:line="200" w:lineRule="exact"/>
      </w:pPr>
    </w:p>
    <w:p w14:paraId="44EE70D0" w14:textId="77777777" w:rsidR="000F3ECF" w:rsidRPr="009B4FBE" w:rsidRDefault="000F3ECF">
      <w:pPr>
        <w:spacing w:line="200" w:lineRule="exact"/>
      </w:pPr>
    </w:p>
    <w:p w14:paraId="02183A03" w14:textId="77777777" w:rsidR="000F3ECF" w:rsidRPr="009B4FBE" w:rsidRDefault="000F3ECF" w:rsidP="000F3ECF">
      <w:pPr>
        <w:spacing w:line="200" w:lineRule="exact"/>
      </w:pPr>
      <w:bookmarkStart w:id="5" w:name="_Hlk75872018"/>
    </w:p>
    <w:p w14:paraId="76762754" w14:textId="77777777" w:rsidR="000F3ECF" w:rsidRPr="009B4FBE" w:rsidRDefault="000F3ECF" w:rsidP="000F3ECF">
      <w:pPr>
        <w:spacing w:line="200" w:lineRule="exact"/>
      </w:pPr>
      <w:r w:rsidRPr="009B4FBE">
        <w:rPr>
          <w:noProof/>
        </w:rPr>
        <w:drawing>
          <wp:anchor distT="0" distB="0" distL="114300" distR="114300" simplePos="0" relativeHeight="251659264" behindDoc="0" locked="0" layoutInCell="1" allowOverlap="1" wp14:anchorId="1F8AB867" wp14:editId="15B8D183">
            <wp:simplePos x="0" y="0"/>
            <wp:positionH relativeFrom="margin">
              <wp:posOffset>4372610</wp:posOffset>
            </wp:positionH>
            <wp:positionV relativeFrom="paragraph">
              <wp:posOffset>101931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FC219" w14:textId="77777777" w:rsidR="000F3ECF" w:rsidRPr="009B4FBE" w:rsidRDefault="000F3ECF" w:rsidP="000F3ECF">
      <w:pPr>
        <w:spacing w:line="200" w:lineRule="exact"/>
      </w:pPr>
    </w:p>
    <w:p w14:paraId="1655F7F3" w14:textId="77777777" w:rsidR="000F3ECF" w:rsidRPr="009B4FBE" w:rsidRDefault="000F3ECF" w:rsidP="000F3ECF"/>
    <w:p w14:paraId="7B15E7F6" w14:textId="77777777" w:rsidR="000F3ECF" w:rsidRPr="009B4FBE" w:rsidRDefault="000F3ECF" w:rsidP="000F3ECF"/>
    <w:p w14:paraId="1270BB89" w14:textId="77777777" w:rsidR="000F3ECF" w:rsidRPr="009B4FBE" w:rsidRDefault="000F3ECF" w:rsidP="000F3ECF">
      <w:pPr>
        <w:pStyle w:val="BTNoDS"/>
        <w:tabs>
          <w:tab w:val="right" w:pos="2880"/>
        </w:tabs>
      </w:pPr>
      <w:r w:rsidRPr="009B4FB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54B9E5" wp14:editId="27E7E4C0">
                <wp:simplePos x="0" y="0"/>
                <wp:positionH relativeFrom="column">
                  <wp:posOffset>4349750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A7467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5pt,19.5pt" to="475.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BoFqD98AAAAJAQAADwAAAAAAAAAAAAAAAAA3BAAAZHJzL2Rvd25yZXYueG1sUEsFBgAA&#10;AAAEAAQA8wAAAEMFAAAAAA==&#10;" strokecolor="black [3213]" strokeweight="1.5pt"/>
            </w:pict>
          </mc:Fallback>
        </mc:AlternateContent>
      </w:r>
    </w:p>
    <w:p w14:paraId="09D7314B" w14:textId="727AECE2" w:rsidR="000F3ECF" w:rsidRPr="009B4FBE" w:rsidRDefault="000F3ECF" w:rsidP="000F3ECF">
      <w:pPr>
        <w:pStyle w:val="BTNoDS"/>
        <w:tabs>
          <w:tab w:val="right" w:pos="2880"/>
        </w:tabs>
        <w:jc w:val="right"/>
      </w:pPr>
      <w:r w:rsidRPr="009B4FBE">
        <w:t>Jeffrey A. Silver</w:t>
      </w:r>
      <w:r w:rsidRPr="009B4FBE">
        <w:br/>
        <w:t>(Authorized Representative)</w:t>
      </w:r>
      <w:r w:rsidRPr="009B4FBE">
        <w:br/>
        <w:t xml:space="preserve">Date: </w:t>
      </w:r>
      <w:bookmarkStart w:id="6" w:name="IssuanceDate"/>
      <w:bookmarkEnd w:id="6"/>
    </w:p>
    <w:bookmarkEnd w:id="5"/>
    <w:p w14:paraId="19855AED" w14:textId="47E04733" w:rsidR="000C4FAA" w:rsidRPr="009B4FBE" w:rsidRDefault="000C4FAA" w:rsidP="000F3ECF">
      <w:pPr>
        <w:ind w:right="215"/>
        <w:rPr>
          <w:rFonts w:eastAsia="Arial"/>
          <w:sz w:val="16"/>
          <w:szCs w:val="16"/>
        </w:rPr>
      </w:pPr>
    </w:p>
    <w:sectPr w:rsidR="000C4FAA" w:rsidRPr="009B4FBE" w:rsidSect="0078614C">
      <w:headerReference w:type="default" r:id="rId11"/>
      <w:type w:val="continuous"/>
      <w:pgSz w:w="12340" w:h="1592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953FA" w14:textId="77777777" w:rsidR="008C2608" w:rsidRDefault="008C2608" w:rsidP="000F3ECF">
      <w:r>
        <w:separator/>
      </w:r>
    </w:p>
  </w:endnote>
  <w:endnote w:type="continuationSeparator" w:id="0">
    <w:p w14:paraId="622276E2" w14:textId="77777777" w:rsidR="008C2608" w:rsidRDefault="008C2608" w:rsidP="000F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8222F" w14:textId="77777777" w:rsidR="008C2608" w:rsidRDefault="008C2608" w:rsidP="000F3ECF">
      <w:r>
        <w:separator/>
      </w:r>
    </w:p>
  </w:footnote>
  <w:footnote w:type="continuationSeparator" w:id="0">
    <w:p w14:paraId="4C74F5AB" w14:textId="77777777" w:rsidR="008C2608" w:rsidRDefault="008C2608" w:rsidP="000F3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78F8F" w14:textId="539DFC6E" w:rsidR="000F3ECF" w:rsidRDefault="000F3ECF" w:rsidP="000F3ECF">
    <w:pPr>
      <w:pStyle w:val="Header"/>
      <w:jc w:val="right"/>
    </w:pPr>
    <w:bookmarkStart w:id="7" w:name="_Hlk75871998"/>
    <w:r w:rsidRPr="00850631">
      <w:rPr>
        <w:b/>
        <w:bCs/>
      </w:rPr>
      <w:t>Texas Insurance Company Auto Policy</w:t>
    </w:r>
    <w:bookmarkEnd w:id="7"/>
    <w:r>
      <w:rPr>
        <w:b/>
      </w:rPr>
      <w:br/>
      <w:t>FORM RPCA021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100B5"/>
    <w:multiLevelType w:val="multilevel"/>
    <w:tmpl w:val="A3C6690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FAA"/>
    <w:rsid w:val="0002563F"/>
    <w:rsid w:val="000C4FAA"/>
    <w:rsid w:val="000F3ECF"/>
    <w:rsid w:val="00107E79"/>
    <w:rsid w:val="004625C6"/>
    <w:rsid w:val="005E16A3"/>
    <w:rsid w:val="0078614C"/>
    <w:rsid w:val="0079234A"/>
    <w:rsid w:val="008C2608"/>
    <w:rsid w:val="008D50E3"/>
    <w:rsid w:val="009B4FBE"/>
    <w:rsid w:val="009B7602"/>
    <w:rsid w:val="00A0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DFD7"/>
  <w15:docId w15:val="{2F39C255-326A-429E-B6E5-F63AE2EA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BTNoDS">
    <w:name w:val="BT No DS"/>
    <w:basedOn w:val="Normal"/>
    <w:rsid w:val="000F3ECF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0F3E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ECF"/>
  </w:style>
  <w:style w:type="paragraph" w:styleId="Footer">
    <w:name w:val="footer"/>
    <w:basedOn w:val="Normal"/>
    <w:link w:val="FooterChar"/>
    <w:uiPriority w:val="99"/>
    <w:unhideWhenUsed/>
    <w:rsid w:val="000F3E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3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630436-762F-40EF-B8BD-DA75FB6664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23207D-A9FF-428A-B000-1F3760826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9F9369-C470-4031-B5AD-3AE9EDA83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10</cp:revision>
  <dcterms:created xsi:type="dcterms:W3CDTF">2021-06-09T15:03:00Z</dcterms:created>
  <dcterms:modified xsi:type="dcterms:W3CDTF">2022-03-03T11:28:00Z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