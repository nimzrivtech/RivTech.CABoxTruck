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AD5E2" w14:textId="76BEB186" w:rsidR="00C00D29" w:rsidRPr="00B60F50" w:rsidRDefault="00C00D29" w:rsidP="00CB5F88">
      <w:pPr>
        <w:ind w:right="514"/>
        <w:rPr>
          <w:rFonts w:eastAsia="Arial"/>
          <w:b/>
          <w:color w:val="363435"/>
          <w:spacing w:val="-7"/>
        </w:rPr>
      </w:pPr>
      <w:bookmarkStart w:id="0" w:name="_Hlk75872121"/>
      <w:r w:rsidRPr="00B60F50">
        <w:rPr>
          <w:rFonts w:eastAsia="Arial"/>
          <w:b/>
          <w:color w:val="363435"/>
          <w:spacing w:val="-7"/>
        </w:rPr>
        <w:t>Insured Name</w:t>
      </w:r>
      <w:r w:rsidRPr="00B60F50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B60F50">
        <w:rPr>
          <w:rFonts w:eastAsia="Arial"/>
          <w:b/>
          <w:color w:val="363435"/>
          <w:spacing w:val="-7"/>
        </w:rPr>
        <w:t xml:space="preserve"> </w:t>
      </w:r>
    </w:p>
    <w:p w14:paraId="6EBC25D3" w14:textId="77777777" w:rsidR="00C00D29" w:rsidRPr="00B60F50" w:rsidRDefault="00C00D29" w:rsidP="00C00D29">
      <w:pPr>
        <w:rPr>
          <w:rFonts w:eastAsia="Arial"/>
          <w:b/>
          <w:color w:val="363435"/>
          <w:spacing w:val="-7"/>
        </w:rPr>
      </w:pPr>
      <w:r w:rsidRPr="00B60F50">
        <w:rPr>
          <w:rFonts w:eastAsia="Arial"/>
          <w:b/>
          <w:color w:val="363435"/>
          <w:spacing w:val="-7"/>
        </w:rPr>
        <w:t>Effective Date</w:t>
      </w:r>
      <w:r w:rsidRPr="00B60F50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30410FB" w14:textId="77777777" w:rsidR="00C00D29" w:rsidRPr="00B60F50" w:rsidRDefault="00C00D29" w:rsidP="00C00D29">
      <w:pPr>
        <w:rPr>
          <w:rFonts w:eastAsia="Arial"/>
          <w:b/>
          <w:color w:val="363435"/>
          <w:spacing w:val="-7"/>
        </w:rPr>
      </w:pPr>
      <w:r w:rsidRPr="00B60F50">
        <w:rPr>
          <w:rFonts w:eastAsia="Arial"/>
          <w:b/>
          <w:color w:val="363435"/>
          <w:spacing w:val="-7"/>
        </w:rPr>
        <w:t>Policy Period</w:t>
      </w:r>
      <w:r w:rsidRPr="00B60F50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1264149C" w14:textId="7BA32246" w:rsidR="000B50CC" w:rsidRPr="00B60F50" w:rsidRDefault="00C00D29" w:rsidP="00C00D29">
      <w:pPr>
        <w:rPr>
          <w:rFonts w:eastAsia="Arial"/>
          <w:b/>
          <w:color w:val="363435"/>
          <w:spacing w:val="-7"/>
        </w:rPr>
      </w:pPr>
      <w:r w:rsidRPr="00B60F50">
        <w:rPr>
          <w:rFonts w:eastAsia="Arial"/>
          <w:b/>
          <w:color w:val="363435"/>
          <w:spacing w:val="-7"/>
        </w:rPr>
        <w:t>Policy Number</w:t>
      </w:r>
      <w:r w:rsidRPr="00B60F50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B60F50">
        <w:rPr>
          <w:rFonts w:eastAsia="Arial"/>
          <w:b/>
          <w:color w:val="363435"/>
          <w:spacing w:val="-7"/>
        </w:rPr>
        <w:t xml:space="preserve">  </w:t>
      </w:r>
      <w:bookmarkEnd w:id="0"/>
    </w:p>
    <w:p w14:paraId="3C66D0E4" w14:textId="4F687F3D" w:rsidR="00C00D29" w:rsidRPr="00B60F50" w:rsidRDefault="00C00D29" w:rsidP="00C00D29">
      <w:pPr>
        <w:rPr>
          <w:rFonts w:eastAsia="Arial"/>
          <w:b/>
          <w:color w:val="363435"/>
          <w:spacing w:val="-7"/>
        </w:rPr>
      </w:pPr>
    </w:p>
    <w:p w14:paraId="76E61AC7" w14:textId="77777777" w:rsidR="00C00D29" w:rsidRPr="00B60F50" w:rsidRDefault="00C00D29" w:rsidP="00C00D29">
      <w:pPr>
        <w:rPr>
          <w:rFonts w:eastAsia="Arial"/>
          <w:b/>
          <w:color w:val="363435"/>
          <w:spacing w:val="-7"/>
        </w:rPr>
      </w:pPr>
    </w:p>
    <w:p w14:paraId="10190B84" w14:textId="6C74D78F" w:rsidR="000B50CC" w:rsidRPr="00334DDF" w:rsidRDefault="00FF1AE1" w:rsidP="006743D7">
      <w:pPr>
        <w:spacing w:before="29" w:line="260" w:lineRule="exact"/>
        <w:jc w:val="center"/>
        <w:rPr>
          <w:rFonts w:eastAsia="Arial"/>
          <w:sz w:val="22"/>
          <w:szCs w:val="22"/>
        </w:rPr>
      </w:pPr>
      <w:r w:rsidRPr="00B60F50">
        <w:rPr>
          <w:rFonts w:eastAsia="Arial"/>
          <w:b/>
          <w:position w:val="-1"/>
          <w:sz w:val="22"/>
          <w:szCs w:val="22"/>
        </w:rPr>
        <w:t>THIS EN</w:t>
      </w:r>
      <w:r w:rsidRPr="00B60F50">
        <w:rPr>
          <w:rFonts w:eastAsia="Arial"/>
          <w:b/>
          <w:spacing w:val="1"/>
          <w:position w:val="-1"/>
          <w:sz w:val="22"/>
          <w:szCs w:val="22"/>
        </w:rPr>
        <w:t>D</w:t>
      </w:r>
      <w:r w:rsidRPr="00B60F50">
        <w:rPr>
          <w:rFonts w:eastAsia="Arial"/>
          <w:b/>
          <w:position w:val="-1"/>
          <w:sz w:val="22"/>
          <w:szCs w:val="22"/>
        </w:rPr>
        <w:t>ORSEME</w:t>
      </w:r>
      <w:r w:rsidRPr="00B60F50">
        <w:rPr>
          <w:rFonts w:eastAsia="Arial"/>
          <w:b/>
          <w:spacing w:val="1"/>
          <w:position w:val="-1"/>
          <w:sz w:val="22"/>
          <w:szCs w:val="22"/>
        </w:rPr>
        <w:t>N</w:t>
      </w:r>
      <w:r w:rsidRPr="00B60F50">
        <w:rPr>
          <w:rFonts w:eastAsia="Arial"/>
          <w:b/>
          <w:position w:val="-1"/>
          <w:sz w:val="22"/>
          <w:szCs w:val="22"/>
        </w:rPr>
        <w:t>T CHAN</w:t>
      </w:r>
      <w:r w:rsidRPr="00B60F50">
        <w:rPr>
          <w:rFonts w:eastAsia="Arial"/>
          <w:b/>
          <w:spacing w:val="2"/>
          <w:position w:val="-1"/>
          <w:sz w:val="22"/>
          <w:szCs w:val="22"/>
        </w:rPr>
        <w:t>G</w:t>
      </w:r>
      <w:r w:rsidRPr="00B60F50">
        <w:rPr>
          <w:rFonts w:eastAsia="Arial"/>
          <w:b/>
          <w:position w:val="-1"/>
          <w:sz w:val="22"/>
          <w:szCs w:val="22"/>
        </w:rPr>
        <w:t xml:space="preserve">ES THE </w:t>
      </w:r>
      <w:r w:rsidRPr="00B60F50">
        <w:rPr>
          <w:rFonts w:eastAsia="Arial"/>
          <w:b/>
          <w:spacing w:val="1"/>
          <w:position w:val="-1"/>
          <w:sz w:val="22"/>
          <w:szCs w:val="22"/>
        </w:rPr>
        <w:t>P</w:t>
      </w:r>
      <w:r w:rsidRPr="00B60F50">
        <w:rPr>
          <w:rFonts w:eastAsia="Arial"/>
          <w:b/>
          <w:position w:val="-1"/>
          <w:sz w:val="22"/>
          <w:szCs w:val="22"/>
        </w:rPr>
        <w:t>OLICY.</w:t>
      </w:r>
      <w:r w:rsidR="00B60F50" w:rsidRPr="00B60F50">
        <w:rPr>
          <w:rFonts w:eastAsia="Arial"/>
          <w:b/>
          <w:position w:val="-1"/>
          <w:sz w:val="22"/>
          <w:szCs w:val="22"/>
        </w:rPr>
        <w:t xml:space="preserve">  </w:t>
      </w:r>
      <w:r w:rsidRPr="00B60F50">
        <w:rPr>
          <w:rFonts w:eastAsia="Arial"/>
          <w:b/>
          <w:spacing w:val="-2"/>
          <w:position w:val="-1"/>
          <w:sz w:val="22"/>
          <w:szCs w:val="22"/>
        </w:rPr>
        <w:t>P</w:t>
      </w:r>
      <w:r w:rsidRPr="00B60F50">
        <w:rPr>
          <w:rFonts w:eastAsia="Arial"/>
          <w:b/>
          <w:position w:val="-1"/>
          <w:sz w:val="22"/>
          <w:szCs w:val="22"/>
        </w:rPr>
        <w:t>LEA</w:t>
      </w:r>
      <w:r w:rsidRPr="00B60F50">
        <w:rPr>
          <w:rFonts w:eastAsia="Arial"/>
          <w:b/>
          <w:spacing w:val="1"/>
          <w:position w:val="-1"/>
          <w:sz w:val="22"/>
          <w:szCs w:val="22"/>
        </w:rPr>
        <w:t>S</w:t>
      </w:r>
      <w:r w:rsidRPr="00B60F50">
        <w:rPr>
          <w:rFonts w:eastAsia="Arial"/>
          <w:b/>
          <w:position w:val="-1"/>
          <w:sz w:val="22"/>
          <w:szCs w:val="22"/>
        </w:rPr>
        <w:t>E R</w:t>
      </w:r>
      <w:r w:rsidRPr="00B60F50">
        <w:rPr>
          <w:rFonts w:eastAsia="Arial"/>
          <w:b/>
          <w:spacing w:val="1"/>
          <w:position w:val="-1"/>
          <w:sz w:val="22"/>
          <w:szCs w:val="22"/>
        </w:rPr>
        <w:t>E</w:t>
      </w:r>
      <w:r w:rsidRPr="00B60F50">
        <w:rPr>
          <w:rFonts w:eastAsia="Arial"/>
          <w:b/>
          <w:position w:val="-1"/>
          <w:sz w:val="22"/>
          <w:szCs w:val="22"/>
        </w:rPr>
        <w:t>AD IT CA</w:t>
      </w:r>
      <w:r w:rsidRPr="00B60F50">
        <w:rPr>
          <w:rFonts w:eastAsia="Arial"/>
          <w:b/>
          <w:spacing w:val="1"/>
          <w:position w:val="-1"/>
          <w:sz w:val="22"/>
          <w:szCs w:val="22"/>
        </w:rPr>
        <w:t>R</w:t>
      </w:r>
      <w:r w:rsidRPr="00B60F50">
        <w:rPr>
          <w:rFonts w:eastAsia="Arial"/>
          <w:b/>
          <w:position w:val="-1"/>
          <w:sz w:val="22"/>
          <w:szCs w:val="22"/>
        </w:rPr>
        <w:t>EFUL</w:t>
      </w:r>
      <w:r w:rsidRPr="00B60F50">
        <w:rPr>
          <w:rFonts w:eastAsia="Arial"/>
          <w:b/>
          <w:spacing w:val="1"/>
          <w:position w:val="-1"/>
          <w:sz w:val="22"/>
          <w:szCs w:val="22"/>
        </w:rPr>
        <w:t>L</w:t>
      </w:r>
      <w:r w:rsidRPr="00B60F50">
        <w:rPr>
          <w:rFonts w:eastAsia="Arial"/>
          <w:b/>
          <w:position w:val="-1"/>
          <w:sz w:val="22"/>
          <w:szCs w:val="22"/>
        </w:rPr>
        <w:t>Y</w:t>
      </w:r>
      <w:r w:rsidR="00B60F50" w:rsidRPr="00B60F50">
        <w:rPr>
          <w:rFonts w:eastAsia="Arial"/>
          <w:b/>
          <w:position w:val="-1"/>
          <w:sz w:val="22"/>
          <w:szCs w:val="22"/>
        </w:rPr>
        <w:t>.</w:t>
      </w:r>
    </w:p>
    <w:p w14:paraId="2BDB8645" w14:textId="77777777" w:rsidR="000B50CC" w:rsidRPr="00B60F50" w:rsidRDefault="000B50CC">
      <w:pPr>
        <w:spacing w:line="200" w:lineRule="exact"/>
      </w:pPr>
    </w:p>
    <w:p w14:paraId="1FBACB34" w14:textId="401D9BD1" w:rsidR="000B50CC" w:rsidRPr="005C44AB" w:rsidRDefault="00FF1AE1" w:rsidP="005C44AB">
      <w:pPr>
        <w:spacing w:before="28" w:line="340" w:lineRule="exact"/>
        <w:ind w:left="3114" w:right="4" w:hanging="3114"/>
        <w:jc w:val="center"/>
        <w:rPr>
          <w:rFonts w:eastAsia="Arial"/>
          <w:sz w:val="32"/>
          <w:szCs w:val="32"/>
        </w:rPr>
      </w:pPr>
      <w:r w:rsidRPr="005C44AB">
        <w:rPr>
          <w:rFonts w:eastAsia="Arial"/>
          <w:b/>
          <w:spacing w:val="1"/>
          <w:sz w:val="32"/>
          <w:szCs w:val="32"/>
        </w:rPr>
        <w:t>H</w:t>
      </w:r>
      <w:r w:rsidRPr="005C44AB">
        <w:rPr>
          <w:rFonts w:eastAsia="Arial"/>
          <w:b/>
          <w:spacing w:val="-1"/>
          <w:sz w:val="32"/>
          <w:szCs w:val="32"/>
        </w:rPr>
        <w:t>I</w:t>
      </w:r>
      <w:r w:rsidRPr="005C44AB">
        <w:rPr>
          <w:rFonts w:eastAsia="Arial"/>
          <w:b/>
          <w:spacing w:val="1"/>
          <w:sz w:val="32"/>
          <w:szCs w:val="32"/>
        </w:rPr>
        <w:t>R</w:t>
      </w:r>
      <w:r w:rsidRPr="005C44AB">
        <w:rPr>
          <w:rFonts w:eastAsia="Arial"/>
          <w:b/>
          <w:sz w:val="32"/>
          <w:szCs w:val="32"/>
        </w:rPr>
        <w:t>ED</w:t>
      </w:r>
      <w:r w:rsidRPr="005C44AB">
        <w:rPr>
          <w:rFonts w:eastAsia="Arial"/>
          <w:b/>
          <w:spacing w:val="-1"/>
          <w:sz w:val="32"/>
          <w:szCs w:val="32"/>
        </w:rPr>
        <w:t xml:space="preserve"> P</w:t>
      </w:r>
      <w:r w:rsidRPr="005C44AB">
        <w:rPr>
          <w:rFonts w:eastAsia="Arial"/>
          <w:b/>
          <w:spacing w:val="1"/>
          <w:sz w:val="32"/>
          <w:szCs w:val="32"/>
        </w:rPr>
        <w:t>H</w:t>
      </w:r>
      <w:r w:rsidRPr="005C44AB">
        <w:rPr>
          <w:rFonts w:eastAsia="Arial"/>
          <w:b/>
          <w:sz w:val="32"/>
          <w:szCs w:val="32"/>
        </w:rPr>
        <w:t>YS</w:t>
      </w:r>
      <w:r w:rsidRPr="005C44AB">
        <w:rPr>
          <w:rFonts w:eastAsia="Arial"/>
          <w:b/>
          <w:spacing w:val="-1"/>
          <w:sz w:val="32"/>
          <w:szCs w:val="32"/>
        </w:rPr>
        <w:t>I</w:t>
      </w:r>
      <w:r w:rsidRPr="005C44AB">
        <w:rPr>
          <w:rFonts w:eastAsia="Arial"/>
          <w:b/>
          <w:spacing w:val="1"/>
          <w:sz w:val="32"/>
          <w:szCs w:val="32"/>
        </w:rPr>
        <w:t>C</w:t>
      </w:r>
      <w:r w:rsidRPr="005C44AB">
        <w:rPr>
          <w:rFonts w:eastAsia="Arial"/>
          <w:b/>
          <w:spacing w:val="-1"/>
          <w:sz w:val="32"/>
          <w:szCs w:val="32"/>
        </w:rPr>
        <w:t>A</w:t>
      </w:r>
      <w:r w:rsidRPr="005C44AB">
        <w:rPr>
          <w:rFonts w:eastAsia="Arial"/>
          <w:b/>
          <w:sz w:val="32"/>
          <w:szCs w:val="32"/>
        </w:rPr>
        <w:t xml:space="preserve">L </w:t>
      </w:r>
      <w:r w:rsidRPr="005C44AB">
        <w:rPr>
          <w:rFonts w:eastAsia="Arial"/>
          <w:b/>
          <w:spacing w:val="1"/>
          <w:sz w:val="32"/>
          <w:szCs w:val="32"/>
        </w:rPr>
        <w:t>DA</w:t>
      </w:r>
      <w:r w:rsidRPr="005C44AB">
        <w:rPr>
          <w:rFonts w:eastAsia="Arial"/>
          <w:b/>
          <w:sz w:val="32"/>
          <w:szCs w:val="32"/>
        </w:rPr>
        <w:t>M</w:t>
      </w:r>
      <w:r w:rsidRPr="005C44AB">
        <w:rPr>
          <w:rFonts w:eastAsia="Arial"/>
          <w:b/>
          <w:spacing w:val="-1"/>
          <w:sz w:val="32"/>
          <w:szCs w:val="32"/>
        </w:rPr>
        <w:t>AG</w:t>
      </w:r>
      <w:r w:rsidRPr="005C44AB">
        <w:rPr>
          <w:rFonts w:eastAsia="Arial"/>
          <w:b/>
          <w:sz w:val="32"/>
          <w:szCs w:val="32"/>
        </w:rPr>
        <w:t>E</w:t>
      </w:r>
      <w:r w:rsidR="005C44AB" w:rsidRPr="005C44AB">
        <w:rPr>
          <w:rFonts w:eastAsia="Arial"/>
          <w:b/>
          <w:sz w:val="32"/>
          <w:szCs w:val="32"/>
        </w:rPr>
        <w:t xml:space="preserve"> C</w:t>
      </w:r>
      <w:r w:rsidRPr="005C44AB">
        <w:rPr>
          <w:rFonts w:eastAsia="Arial"/>
          <w:b/>
          <w:spacing w:val="-1"/>
          <w:sz w:val="32"/>
          <w:szCs w:val="32"/>
        </w:rPr>
        <w:t>O</w:t>
      </w:r>
      <w:r w:rsidRPr="005C44AB">
        <w:rPr>
          <w:rFonts w:eastAsia="Arial"/>
          <w:b/>
          <w:sz w:val="32"/>
          <w:szCs w:val="32"/>
        </w:rPr>
        <w:t>VE</w:t>
      </w:r>
      <w:r w:rsidRPr="005C44AB">
        <w:rPr>
          <w:rFonts w:eastAsia="Arial"/>
          <w:b/>
          <w:spacing w:val="-1"/>
          <w:sz w:val="32"/>
          <w:szCs w:val="32"/>
        </w:rPr>
        <w:t>R</w:t>
      </w:r>
      <w:r w:rsidRPr="005C44AB">
        <w:rPr>
          <w:rFonts w:eastAsia="Arial"/>
          <w:b/>
          <w:spacing w:val="1"/>
          <w:sz w:val="32"/>
          <w:szCs w:val="32"/>
        </w:rPr>
        <w:t>A</w:t>
      </w:r>
      <w:r w:rsidRPr="005C44AB">
        <w:rPr>
          <w:rFonts w:eastAsia="Arial"/>
          <w:b/>
          <w:spacing w:val="-1"/>
          <w:sz w:val="32"/>
          <w:szCs w:val="32"/>
        </w:rPr>
        <w:t>G</w:t>
      </w:r>
      <w:r w:rsidRPr="005C44AB">
        <w:rPr>
          <w:rFonts w:eastAsia="Arial"/>
          <w:b/>
          <w:sz w:val="32"/>
          <w:szCs w:val="32"/>
        </w:rPr>
        <w:t>E E</w:t>
      </w:r>
      <w:r w:rsidRPr="005C44AB">
        <w:rPr>
          <w:rFonts w:eastAsia="Arial"/>
          <w:b/>
          <w:spacing w:val="-1"/>
          <w:sz w:val="32"/>
          <w:szCs w:val="32"/>
        </w:rPr>
        <w:t>N</w:t>
      </w:r>
      <w:r w:rsidRPr="005C44AB">
        <w:rPr>
          <w:rFonts w:eastAsia="Arial"/>
          <w:b/>
          <w:spacing w:val="1"/>
          <w:sz w:val="32"/>
          <w:szCs w:val="32"/>
        </w:rPr>
        <w:t>D</w:t>
      </w:r>
      <w:r w:rsidRPr="005C44AB">
        <w:rPr>
          <w:rFonts w:eastAsia="Arial"/>
          <w:b/>
          <w:spacing w:val="-1"/>
          <w:sz w:val="32"/>
          <w:szCs w:val="32"/>
        </w:rPr>
        <w:t>O</w:t>
      </w:r>
      <w:r w:rsidRPr="005C44AB">
        <w:rPr>
          <w:rFonts w:eastAsia="Arial"/>
          <w:b/>
          <w:spacing w:val="1"/>
          <w:sz w:val="32"/>
          <w:szCs w:val="32"/>
        </w:rPr>
        <w:t>R</w:t>
      </w:r>
      <w:r w:rsidRPr="005C44AB">
        <w:rPr>
          <w:rFonts w:eastAsia="Arial"/>
          <w:b/>
          <w:sz w:val="32"/>
          <w:szCs w:val="32"/>
        </w:rPr>
        <w:t>S</w:t>
      </w:r>
      <w:r w:rsidRPr="005C44AB">
        <w:rPr>
          <w:rFonts w:eastAsia="Arial"/>
          <w:b/>
          <w:spacing w:val="-1"/>
          <w:sz w:val="32"/>
          <w:szCs w:val="32"/>
        </w:rPr>
        <w:t>E</w:t>
      </w:r>
      <w:r w:rsidRPr="005C44AB">
        <w:rPr>
          <w:rFonts w:eastAsia="Arial"/>
          <w:b/>
          <w:sz w:val="32"/>
          <w:szCs w:val="32"/>
        </w:rPr>
        <w:t>ME</w:t>
      </w:r>
      <w:r w:rsidRPr="005C44AB">
        <w:rPr>
          <w:rFonts w:eastAsia="Arial"/>
          <w:b/>
          <w:spacing w:val="1"/>
          <w:sz w:val="32"/>
          <w:szCs w:val="32"/>
        </w:rPr>
        <w:t>N</w:t>
      </w:r>
      <w:r w:rsidRPr="005C44AB">
        <w:rPr>
          <w:rFonts w:eastAsia="Arial"/>
          <w:b/>
          <w:sz w:val="32"/>
          <w:szCs w:val="32"/>
        </w:rPr>
        <w:t>T</w:t>
      </w:r>
    </w:p>
    <w:p w14:paraId="5C123DF7" w14:textId="77777777" w:rsidR="000B50CC" w:rsidRPr="006743D7" w:rsidRDefault="000B50CC">
      <w:pPr>
        <w:spacing w:line="200" w:lineRule="exact"/>
      </w:pPr>
    </w:p>
    <w:p w14:paraId="42E00FC9" w14:textId="77777777" w:rsidR="000B50CC" w:rsidRPr="006743D7" w:rsidRDefault="000B50CC">
      <w:pPr>
        <w:spacing w:line="200" w:lineRule="exact"/>
      </w:pPr>
    </w:p>
    <w:p w14:paraId="28CA70CE" w14:textId="77777777" w:rsidR="000B50CC" w:rsidRPr="006743D7" w:rsidRDefault="000B50CC">
      <w:pPr>
        <w:spacing w:line="200" w:lineRule="exact"/>
      </w:pPr>
    </w:p>
    <w:p w14:paraId="7956600E" w14:textId="77777777" w:rsidR="000B50CC" w:rsidRPr="006743D7" w:rsidRDefault="000B50CC">
      <w:pPr>
        <w:spacing w:before="5" w:line="280" w:lineRule="exact"/>
        <w:sectPr w:rsidR="000B50CC" w:rsidRPr="006743D7" w:rsidSect="00334DDF">
          <w:headerReference w:type="default" r:id="rId10"/>
          <w:footerReference w:type="default" r:id="rId11"/>
          <w:pgSz w:w="12240" w:h="15840"/>
          <w:pgMar w:top="1440" w:right="1440" w:bottom="1440" w:left="1440" w:header="1013" w:footer="831" w:gutter="0"/>
          <w:cols w:space="720"/>
          <w:docGrid w:linePitch="272"/>
        </w:sectPr>
      </w:pPr>
    </w:p>
    <w:p w14:paraId="01AFF565" w14:textId="3B81D1C4" w:rsidR="000B50CC" w:rsidRPr="00B60F50" w:rsidRDefault="00FF1AE1" w:rsidP="006743D7">
      <w:pPr>
        <w:spacing w:before="29" w:line="260" w:lineRule="exact"/>
        <w:ind w:right="-7781"/>
        <w:rPr>
          <w:rFonts w:eastAsia="Arial"/>
          <w:sz w:val="24"/>
          <w:szCs w:val="24"/>
          <w:u w:val="single"/>
        </w:rPr>
      </w:pPr>
      <w:r w:rsidRPr="00B60F50">
        <w:rPr>
          <w:rFonts w:eastAsia="Arial"/>
          <w:position w:val="-1"/>
          <w:sz w:val="24"/>
          <w:szCs w:val="24"/>
        </w:rPr>
        <w:t>AGENT:</w:t>
      </w:r>
      <w:r w:rsidRPr="00B60F50">
        <w:rPr>
          <w:rFonts w:eastAsia="Arial"/>
          <w:spacing w:val="1"/>
          <w:position w:val="-1"/>
          <w:sz w:val="24"/>
          <w:szCs w:val="24"/>
        </w:rPr>
        <w:t xml:space="preserve"> </w:t>
      </w:r>
      <w:bookmarkStart w:id="5" w:name="Agent"/>
      <w:bookmarkEnd w:id="5"/>
    </w:p>
    <w:p w14:paraId="5665E45A" w14:textId="7C85AB3E" w:rsidR="000B50CC" w:rsidRPr="00B60F50" w:rsidRDefault="00FF1AE1" w:rsidP="006743D7">
      <w:pPr>
        <w:tabs>
          <w:tab w:val="left" w:pos="2560"/>
        </w:tabs>
        <w:spacing w:before="29" w:line="260" w:lineRule="exact"/>
        <w:rPr>
          <w:rFonts w:eastAsia="Arial"/>
          <w:sz w:val="24"/>
          <w:szCs w:val="24"/>
        </w:rPr>
        <w:sectPr w:rsidR="000B50CC" w:rsidRPr="00B60F50" w:rsidSect="00334DD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469" w:space="2211"/>
            <w:col w:w="4680"/>
          </w:cols>
          <w:docGrid w:linePitch="272"/>
        </w:sectPr>
      </w:pPr>
      <w:r w:rsidRPr="00B60F50">
        <w:br w:type="column"/>
      </w:r>
    </w:p>
    <w:p w14:paraId="1DF64789" w14:textId="77777777" w:rsidR="000B50CC" w:rsidRPr="00B60F50" w:rsidRDefault="000B50CC" w:rsidP="006743D7">
      <w:pPr>
        <w:spacing w:before="12" w:line="240" w:lineRule="exact"/>
        <w:rPr>
          <w:sz w:val="24"/>
          <w:szCs w:val="24"/>
        </w:rPr>
        <w:sectPr w:rsidR="000B50CC" w:rsidRPr="00B60F50" w:rsidSect="00334DDF">
          <w:type w:val="continuous"/>
          <w:pgSz w:w="12240" w:h="15840"/>
          <w:pgMar w:top="1440" w:right="1440" w:bottom="1440" w:left="1440" w:header="720" w:footer="720" w:gutter="0"/>
          <w:cols w:space="720"/>
          <w:docGrid w:linePitch="272"/>
        </w:sectPr>
      </w:pPr>
    </w:p>
    <w:p w14:paraId="0C232066" w14:textId="2EACFF11" w:rsidR="000B50CC" w:rsidRPr="00B60F50" w:rsidRDefault="00FF1AE1" w:rsidP="006743D7">
      <w:pPr>
        <w:tabs>
          <w:tab w:val="left" w:pos="3860"/>
        </w:tabs>
        <w:spacing w:before="29" w:line="260" w:lineRule="exact"/>
        <w:ind w:right="-1269"/>
        <w:rPr>
          <w:rFonts w:eastAsia="Arial"/>
          <w:sz w:val="24"/>
          <w:szCs w:val="24"/>
          <w:u w:val="single"/>
        </w:rPr>
      </w:pPr>
      <w:r w:rsidRPr="00B60F50">
        <w:rPr>
          <w:rFonts w:eastAsia="Arial"/>
          <w:position w:val="-1"/>
          <w:sz w:val="24"/>
          <w:szCs w:val="24"/>
        </w:rPr>
        <w:t xml:space="preserve">POLICY </w:t>
      </w:r>
      <w:r w:rsidRPr="00B60F50">
        <w:rPr>
          <w:rFonts w:eastAsia="Arial"/>
          <w:spacing w:val="1"/>
          <w:position w:val="-1"/>
          <w:sz w:val="24"/>
          <w:szCs w:val="24"/>
        </w:rPr>
        <w:t>N</w:t>
      </w:r>
      <w:r w:rsidRPr="00B60F50">
        <w:rPr>
          <w:rFonts w:eastAsia="Arial"/>
          <w:position w:val="-1"/>
          <w:sz w:val="24"/>
          <w:szCs w:val="24"/>
        </w:rPr>
        <w:t xml:space="preserve">UMBER: </w:t>
      </w:r>
      <w:r w:rsidRPr="00B60F50">
        <w:rPr>
          <w:rFonts w:eastAsia="Arial"/>
          <w:spacing w:val="-26"/>
          <w:position w:val="-1"/>
          <w:sz w:val="24"/>
          <w:szCs w:val="24"/>
        </w:rPr>
        <w:t xml:space="preserve"> </w:t>
      </w:r>
      <w:bookmarkStart w:id="6" w:name="PolicyNumber2"/>
      <w:bookmarkEnd w:id="6"/>
    </w:p>
    <w:p w14:paraId="3A9EA36D" w14:textId="13767F9E" w:rsidR="000B50CC" w:rsidRPr="00B60F50" w:rsidRDefault="00FF1AE1" w:rsidP="006743D7">
      <w:pPr>
        <w:tabs>
          <w:tab w:val="left" w:pos="3620"/>
        </w:tabs>
        <w:spacing w:before="29" w:line="260" w:lineRule="exact"/>
        <w:rPr>
          <w:rFonts w:eastAsia="Arial"/>
          <w:sz w:val="24"/>
          <w:szCs w:val="24"/>
          <w:u w:val="single"/>
        </w:rPr>
        <w:sectPr w:rsidR="000B50CC" w:rsidRPr="00B60F50" w:rsidSect="00334DD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3401" w:space="1279"/>
            <w:col w:w="4680"/>
          </w:cols>
          <w:docGrid w:linePitch="272"/>
        </w:sectPr>
      </w:pPr>
      <w:r w:rsidRPr="00B60F50">
        <w:br w:type="column"/>
      </w:r>
      <w:r w:rsidRPr="00B60F50">
        <w:rPr>
          <w:rFonts w:eastAsia="Arial"/>
          <w:position w:val="-1"/>
          <w:sz w:val="24"/>
          <w:szCs w:val="24"/>
        </w:rPr>
        <w:t>POLICY TERM:</w:t>
      </w:r>
      <w:r w:rsidRPr="00B60F50">
        <w:rPr>
          <w:rFonts w:eastAsia="Arial"/>
          <w:spacing w:val="1"/>
          <w:position w:val="-1"/>
          <w:sz w:val="24"/>
          <w:szCs w:val="24"/>
        </w:rPr>
        <w:t xml:space="preserve"> </w:t>
      </w:r>
      <w:bookmarkStart w:id="7" w:name="PolicyPeriod2"/>
      <w:bookmarkEnd w:id="7"/>
    </w:p>
    <w:p w14:paraId="72F0532D" w14:textId="77777777" w:rsidR="000B50CC" w:rsidRPr="00B60F50" w:rsidRDefault="000B50CC" w:rsidP="006743D7">
      <w:pPr>
        <w:spacing w:before="11" w:line="240" w:lineRule="exact"/>
        <w:rPr>
          <w:sz w:val="24"/>
          <w:szCs w:val="24"/>
        </w:rPr>
      </w:pPr>
    </w:p>
    <w:p w14:paraId="08B3E99A" w14:textId="018EB9F3" w:rsidR="000B50CC" w:rsidRPr="00B60F50" w:rsidRDefault="00FF1AE1" w:rsidP="006743D7">
      <w:pPr>
        <w:tabs>
          <w:tab w:val="left" w:pos="6340"/>
        </w:tabs>
        <w:spacing w:before="29" w:line="260" w:lineRule="exact"/>
        <w:rPr>
          <w:rFonts w:eastAsia="Arial"/>
          <w:sz w:val="24"/>
          <w:szCs w:val="24"/>
          <w:u w:val="single"/>
        </w:rPr>
      </w:pPr>
      <w:r w:rsidRPr="00B60F50">
        <w:rPr>
          <w:rFonts w:eastAsia="Arial"/>
          <w:position w:val="-1"/>
          <w:sz w:val="24"/>
          <w:szCs w:val="24"/>
        </w:rPr>
        <w:t>This</w:t>
      </w:r>
      <w:r w:rsidRPr="00B60F50">
        <w:rPr>
          <w:rFonts w:eastAsia="Arial"/>
          <w:spacing w:val="1"/>
          <w:position w:val="-1"/>
          <w:sz w:val="24"/>
          <w:szCs w:val="24"/>
        </w:rPr>
        <w:t xml:space="preserve"> </w:t>
      </w:r>
      <w:r w:rsidRPr="00B60F50">
        <w:rPr>
          <w:rFonts w:eastAsia="Arial"/>
          <w:position w:val="-1"/>
          <w:sz w:val="24"/>
          <w:szCs w:val="24"/>
        </w:rPr>
        <w:t>Endo</w:t>
      </w:r>
      <w:r w:rsidRPr="00B60F50">
        <w:rPr>
          <w:rFonts w:eastAsia="Arial"/>
          <w:spacing w:val="2"/>
          <w:position w:val="-1"/>
          <w:sz w:val="24"/>
          <w:szCs w:val="24"/>
        </w:rPr>
        <w:t>r</w:t>
      </w:r>
      <w:r w:rsidRPr="00B60F50">
        <w:rPr>
          <w:rFonts w:eastAsia="Arial"/>
          <w:position w:val="-1"/>
          <w:sz w:val="24"/>
          <w:szCs w:val="24"/>
        </w:rPr>
        <w:t>sement,</w:t>
      </w:r>
      <w:r w:rsidRPr="00B60F50">
        <w:rPr>
          <w:rFonts w:eastAsia="Arial"/>
          <w:spacing w:val="1"/>
          <w:position w:val="-1"/>
          <w:sz w:val="24"/>
          <w:szCs w:val="24"/>
        </w:rPr>
        <w:t xml:space="preserve"> </w:t>
      </w:r>
      <w:r w:rsidRPr="00B60F50">
        <w:rPr>
          <w:rFonts w:eastAsia="Arial"/>
          <w:position w:val="-1"/>
          <w:sz w:val="24"/>
          <w:szCs w:val="24"/>
        </w:rPr>
        <w:t>e</w:t>
      </w:r>
      <w:r w:rsidRPr="00B60F50">
        <w:rPr>
          <w:rFonts w:eastAsia="Arial"/>
          <w:spacing w:val="-1"/>
          <w:position w:val="-1"/>
          <w:sz w:val="24"/>
          <w:szCs w:val="24"/>
        </w:rPr>
        <w:t>ff</w:t>
      </w:r>
      <w:r w:rsidRPr="00B60F50">
        <w:rPr>
          <w:rFonts w:eastAsia="Arial"/>
          <w:position w:val="-1"/>
          <w:sz w:val="24"/>
          <w:szCs w:val="24"/>
        </w:rPr>
        <w:t xml:space="preserve">ective 12:01 a.m. </w:t>
      </w:r>
      <w:bookmarkStart w:id="8" w:name="EndorsementEffectiveDate"/>
      <w:bookmarkEnd w:id="8"/>
    </w:p>
    <w:p w14:paraId="79155CFC" w14:textId="77777777" w:rsidR="000B50CC" w:rsidRPr="00B60F50" w:rsidRDefault="000B50CC" w:rsidP="006743D7">
      <w:pPr>
        <w:spacing w:before="12" w:line="240" w:lineRule="exact"/>
        <w:rPr>
          <w:sz w:val="24"/>
          <w:szCs w:val="24"/>
        </w:rPr>
      </w:pPr>
    </w:p>
    <w:p w14:paraId="1B4DAEFB" w14:textId="77777777" w:rsidR="00375AD4" w:rsidRPr="00B60F50" w:rsidRDefault="00FF1AE1" w:rsidP="006743D7">
      <w:pPr>
        <w:spacing w:before="29"/>
        <w:rPr>
          <w:rFonts w:eastAsia="Arial"/>
          <w:sz w:val="24"/>
          <w:szCs w:val="24"/>
          <w:u w:val="single"/>
        </w:rPr>
      </w:pPr>
      <w:r w:rsidRPr="00B60F50">
        <w:rPr>
          <w:rFonts w:eastAsia="Arial"/>
          <w:position w:val="-1"/>
          <w:sz w:val="24"/>
          <w:szCs w:val="24"/>
        </w:rPr>
        <w:t>Issued to</w:t>
      </w:r>
      <w:r w:rsidR="00375AD4" w:rsidRPr="00B60F50">
        <w:rPr>
          <w:rFonts w:eastAsia="Arial"/>
          <w:sz w:val="24"/>
          <w:szCs w:val="24"/>
        </w:rPr>
        <w:t xml:space="preserve">: </w:t>
      </w:r>
      <w:bookmarkStart w:id="9" w:name="InsuredName2"/>
      <w:bookmarkEnd w:id="9"/>
    </w:p>
    <w:p w14:paraId="7C9D3431" w14:textId="0E3E8DC8" w:rsidR="000B50CC" w:rsidRPr="00B60F50" w:rsidRDefault="000B50CC" w:rsidP="006743D7">
      <w:pPr>
        <w:tabs>
          <w:tab w:val="left" w:pos="8740"/>
        </w:tabs>
        <w:spacing w:before="29" w:line="260" w:lineRule="exact"/>
        <w:rPr>
          <w:sz w:val="24"/>
          <w:szCs w:val="24"/>
        </w:rPr>
      </w:pPr>
    </w:p>
    <w:p w14:paraId="35E82FF1" w14:textId="19C1EEFF" w:rsidR="000B50CC" w:rsidRPr="00B60F50" w:rsidRDefault="00FF1AE1" w:rsidP="006743D7">
      <w:pPr>
        <w:spacing w:before="29"/>
        <w:rPr>
          <w:rFonts w:eastAsia="Arial"/>
          <w:sz w:val="24"/>
          <w:szCs w:val="24"/>
          <w:u w:val="single"/>
        </w:rPr>
      </w:pPr>
      <w:r w:rsidRPr="00B60F50">
        <w:rPr>
          <w:rFonts w:eastAsia="Arial"/>
          <w:sz w:val="24"/>
          <w:szCs w:val="24"/>
        </w:rPr>
        <w:t>By</w:t>
      </w:r>
      <w:r w:rsidR="00BE015B" w:rsidRPr="00B60F50">
        <w:rPr>
          <w:rFonts w:eastAsia="Arial"/>
          <w:sz w:val="24"/>
          <w:szCs w:val="24"/>
        </w:rPr>
        <w:t>:</w:t>
      </w:r>
      <w:r w:rsidRPr="00B60F50">
        <w:rPr>
          <w:rFonts w:eastAsia="Arial"/>
          <w:sz w:val="24"/>
          <w:szCs w:val="24"/>
        </w:rPr>
        <w:t xml:space="preserve"> </w:t>
      </w:r>
      <w:bookmarkStart w:id="10" w:name="CompanyName"/>
      <w:bookmarkEnd w:id="10"/>
    </w:p>
    <w:p w14:paraId="2783F902" w14:textId="77777777" w:rsidR="000B50CC" w:rsidRPr="00B60F50" w:rsidRDefault="000B50CC">
      <w:pPr>
        <w:spacing w:before="2" w:line="140" w:lineRule="exact"/>
        <w:rPr>
          <w:sz w:val="15"/>
          <w:szCs w:val="15"/>
        </w:rPr>
      </w:pPr>
    </w:p>
    <w:p w14:paraId="0CF48E02" w14:textId="77777777" w:rsidR="000B50CC" w:rsidRPr="00B60F50" w:rsidRDefault="000B50CC">
      <w:pPr>
        <w:spacing w:line="200" w:lineRule="exact"/>
      </w:pPr>
    </w:p>
    <w:p w14:paraId="1CF892C2" w14:textId="77777777" w:rsidR="000B50CC" w:rsidRPr="00B60F50" w:rsidRDefault="000B50CC">
      <w:pPr>
        <w:spacing w:line="200" w:lineRule="exact"/>
      </w:pPr>
    </w:p>
    <w:p w14:paraId="0722E084" w14:textId="220DE7D3" w:rsidR="000B50CC" w:rsidRPr="00B60F50" w:rsidRDefault="00FF1AE1" w:rsidP="006C73E0">
      <w:pPr>
        <w:tabs>
          <w:tab w:val="left" w:pos="5040"/>
        </w:tabs>
        <w:spacing w:line="260" w:lineRule="exact"/>
        <w:rPr>
          <w:rFonts w:eastAsia="Arial"/>
          <w:sz w:val="24"/>
          <w:szCs w:val="24"/>
        </w:rPr>
      </w:pPr>
      <w:r w:rsidRPr="00B60F50">
        <w:rPr>
          <w:rFonts w:eastAsia="Arial"/>
          <w:position w:val="-1"/>
          <w:sz w:val="24"/>
          <w:szCs w:val="24"/>
        </w:rPr>
        <w:t>Estimated Additi</w:t>
      </w:r>
      <w:r w:rsidRPr="00B60F50">
        <w:rPr>
          <w:rFonts w:eastAsia="Arial"/>
          <w:spacing w:val="1"/>
          <w:position w:val="-1"/>
          <w:sz w:val="24"/>
          <w:szCs w:val="24"/>
        </w:rPr>
        <w:t>o</w:t>
      </w:r>
      <w:r w:rsidRPr="00B60F50">
        <w:rPr>
          <w:rFonts w:eastAsia="Arial"/>
          <w:position w:val="-1"/>
          <w:sz w:val="24"/>
          <w:szCs w:val="24"/>
        </w:rPr>
        <w:t>nal</w:t>
      </w:r>
      <w:r w:rsidRPr="00B60F50">
        <w:rPr>
          <w:rFonts w:eastAsia="Arial"/>
          <w:spacing w:val="1"/>
          <w:position w:val="-1"/>
          <w:sz w:val="24"/>
          <w:szCs w:val="24"/>
        </w:rPr>
        <w:t xml:space="preserve"> </w:t>
      </w:r>
      <w:r w:rsidRPr="00B60F50">
        <w:rPr>
          <w:rFonts w:eastAsia="Arial"/>
          <w:position w:val="-1"/>
          <w:sz w:val="24"/>
          <w:szCs w:val="24"/>
        </w:rPr>
        <w:t>Premium</w:t>
      </w:r>
      <w:r w:rsidR="008D3D7B" w:rsidRPr="00B60F50">
        <w:rPr>
          <w:rFonts w:eastAsia="Arial"/>
          <w:position w:val="-1"/>
          <w:sz w:val="24"/>
          <w:szCs w:val="24"/>
        </w:rPr>
        <w:t>:</w:t>
      </w:r>
      <w:r w:rsidR="002B0D97" w:rsidRPr="00B60F50">
        <w:rPr>
          <w:rFonts w:eastAsia="Arial"/>
          <w:sz w:val="24"/>
          <w:szCs w:val="24"/>
        </w:rPr>
        <w:t xml:space="preserve"> </w:t>
      </w:r>
      <w:bookmarkStart w:id="11" w:name="AdditionalPremium"/>
      <w:bookmarkEnd w:id="11"/>
    </w:p>
    <w:p w14:paraId="600BD8BB" w14:textId="77777777" w:rsidR="000B50CC" w:rsidRPr="00B60F50" w:rsidRDefault="000B50CC">
      <w:pPr>
        <w:spacing w:line="200" w:lineRule="exact"/>
      </w:pPr>
    </w:p>
    <w:p w14:paraId="61DD7935" w14:textId="5B8ED0CF" w:rsidR="000B50CC" w:rsidRPr="00B60F50" w:rsidRDefault="00FF1AE1" w:rsidP="00FB6360">
      <w:pPr>
        <w:spacing w:before="29"/>
        <w:ind w:right="4"/>
        <w:jc w:val="both"/>
        <w:rPr>
          <w:rFonts w:eastAsia="Arial"/>
          <w:sz w:val="24"/>
          <w:szCs w:val="24"/>
        </w:rPr>
      </w:pPr>
      <w:r w:rsidRPr="00B60F50">
        <w:rPr>
          <w:rFonts w:eastAsia="Arial"/>
          <w:sz w:val="24"/>
          <w:szCs w:val="24"/>
        </w:rPr>
        <w:t>The</w:t>
      </w:r>
      <w:r w:rsidRPr="00B60F50">
        <w:rPr>
          <w:rFonts w:eastAsia="Arial"/>
          <w:spacing w:val="15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prem</w:t>
      </w:r>
      <w:r w:rsidRPr="00B60F50">
        <w:rPr>
          <w:rFonts w:eastAsia="Arial"/>
          <w:spacing w:val="1"/>
          <w:sz w:val="24"/>
          <w:szCs w:val="24"/>
        </w:rPr>
        <w:t>i</w:t>
      </w:r>
      <w:r w:rsidRPr="00B60F50">
        <w:rPr>
          <w:rFonts w:eastAsia="Arial"/>
          <w:sz w:val="24"/>
          <w:szCs w:val="24"/>
        </w:rPr>
        <w:t>um</w:t>
      </w:r>
      <w:r w:rsidRPr="00B60F50">
        <w:rPr>
          <w:rFonts w:eastAsia="Arial"/>
          <w:spacing w:val="16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for</w:t>
      </w:r>
      <w:r w:rsidRPr="00B60F50">
        <w:rPr>
          <w:rFonts w:eastAsia="Arial"/>
          <w:spacing w:val="16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this</w:t>
      </w:r>
      <w:r w:rsidRPr="00B60F50">
        <w:rPr>
          <w:rFonts w:eastAsia="Arial"/>
          <w:spacing w:val="14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coverage</w:t>
      </w:r>
      <w:r w:rsidRPr="00B60F50">
        <w:rPr>
          <w:rFonts w:eastAsia="Arial"/>
          <w:spacing w:val="15"/>
          <w:sz w:val="24"/>
          <w:szCs w:val="24"/>
        </w:rPr>
        <w:t xml:space="preserve"> </w:t>
      </w:r>
      <w:r w:rsidRPr="00B60F50">
        <w:rPr>
          <w:rFonts w:eastAsia="Arial"/>
          <w:spacing w:val="1"/>
          <w:sz w:val="24"/>
          <w:szCs w:val="24"/>
        </w:rPr>
        <w:t>i</w:t>
      </w:r>
      <w:r w:rsidRPr="00B60F50">
        <w:rPr>
          <w:rFonts w:eastAsia="Arial"/>
          <w:sz w:val="24"/>
          <w:szCs w:val="24"/>
        </w:rPr>
        <w:t>s</w:t>
      </w:r>
      <w:r w:rsidRPr="00B60F50">
        <w:rPr>
          <w:rFonts w:eastAsia="Arial"/>
          <w:spacing w:val="15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bound</w:t>
      </w:r>
      <w:r w:rsidRPr="00B60F50">
        <w:rPr>
          <w:rFonts w:eastAsia="Arial"/>
          <w:spacing w:val="15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on</w:t>
      </w:r>
      <w:r w:rsidRPr="00B60F50">
        <w:rPr>
          <w:rFonts w:eastAsia="Arial"/>
          <w:spacing w:val="16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an</w:t>
      </w:r>
      <w:r w:rsidRPr="00B60F50">
        <w:rPr>
          <w:rFonts w:eastAsia="Arial"/>
          <w:spacing w:val="15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antici</w:t>
      </w:r>
      <w:r w:rsidRPr="00B60F50">
        <w:rPr>
          <w:rFonts w:eastAsia="Arial"/>
          <w:spacing w:val="1"/>
          <w:sz w:val="24"/>
          <w:szCs w:val="24"/>
        </w:rPr>
        <w:t>p</w:t>
      </w:r>
      <w:r w:rsidRPr="00B60F50">
        <w:rPr>
          <w:rFonts w:eastAsia="Arial"/>
          <w:sz w:val="24"/>
          <w:szCs w:val="24"/>
        </w:rPr>
        <w:t>ated</w:t>
      </w:r>
      <w:r w:rsidRPr="00B60F50">
        <w:rPr>
          <w:rFonts w:eastAsia="Arial"/>
          <w:spacing w:val="15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rental</w:t>
      </w:r>
      <w:r w:rsidRPr="00B60F50">
        <w:rPr>
          <w:rFonts w:eastAsia="Arial"/>
          <w:spacing w:val="15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period</w:t>
      </w:r>
      <w:r w:rsidRPr="00B60F50">
        <w:rPr>
          <w:rFonts w:eastAsia="Arial"/>
          <w:spacing w:val="15"/>
          <w:sz w:val="24"/>
          <w:szCs w:val="24"/>
        </w:rPr>
        <w:t xml:space="preserve"> </w:t>
      </w:r>
      <w:proofErr w:type="gramStart"/>
      <w:r w:rsidRPr="00B60F50">
        <w:rPr>
          <w:rFonts w:eastAsia="Arial"/>
          <w:sz w:val="24"/>
          <w:szCs w:val="24"/>
        </w:rPr>
        <w:t>of</w:t>
      </w:r>
      <w:r w:rsidR="00640710" w:rsidRPr="00B60F50">
        <w:rPr>
          <w:rFonts w:eastAsia="Arial"/>
          <w:sz w:val="24"/>
          <w:szCs w:val="24"/>
        </w:rPr>
        <w:t xml:space="preserve"> </w:t>
      </w:r>
      <w:bookmarkStart w:id="12" w:name="VehicleDays"/>
      <w:bookmarkEnd w:id="12"/>
      <w:r w:rsidR="00640710" w:rsidRPr="00B60F50">
        <w:rPr>
          <w:rFonts w:eastAsia="Arial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vehi</w:t>
      </w:r>
      <w:r w:rsidRPr="00B60F50">
        <w:rPr>
          <w:rFonts w:eastAsia="Arial"/>
          <w:spacing w:val="1"/>
          <w:sz w:val="24"/>
          <w:szCs w:val="24"/>
        </w:rPr>
        <w:t>cl</w:t>
      </w:r>
      <w:r w:rsidRPr="00B60F50">
        <w:rPr>
          <w:rFonts w:eastAsia="Arial"/>
          <w:sz w:val="24"/>
          <w:szCs w:val="24"/>
        </w:rPr>
        <w:t>e</w:t>
      </w:r>
      <w:proofErr w:type="gramEnd"/>
      <w:r w:rsidRPr="00B60F50">
        <w:rPr>
          <w:rFonts w:eastAsia="Arial"/>
          <w:sz w:val="24"/>
          <w:szCs w:val="24"/>
        </w:rPr>
        <w:t xml:space="preserve"> day</w:t>
      </w:r>
      <w:r w:rsidR="00465B0A" w:rsidRPr="00B60F50">
        <w:rPr>
          <w:rFonts w:eastAsia="Arial"/>
          <w:sz w:val="24"/>
          <w:szCs w:val="24"/>
        </w:rPr>
        <w:t>s</w:t>
      </w:r>
      <w:r w:rsidRPr="00B60F50">
        <w:rPr>
          <w:rFonts w:eastAsia="Arial"/>
          <w:sz w:val="24"/>
          <w:szCs w:val="24"/>
        </w:rPr>
        <w:t>.</w:t>
      </w:r>
      <w:r w:rsidRPr="00B60F50">
        <w:rPr>
          <w:rFonts w:eastAsia="Arial"/>
          <w:spacing w:val="1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 xml:space="preserve">The </w:t>
      </w:r>
      <w:r w:rsidRPr="00B60F50">
        <w:rPr>
          <w:rFonts w:eastAsia="Arial"/>
          <w:spacing w:val="-1"/>
          <w:sz w:val="24"/>
          <w:szCs w:val="24"/>
        </w:rPr>
        <w:t>r</w:t>
      </w:r>
      <w:r w:rsidRPr="00B60F50">
        <w:rPr>
          <w:rFonts w:eastAsia="Arial"/>
          <w:sz w:val="24"/>
          <w:szCs w:val="24"/>
        </w:rPr>
        <w:t xml:space="preserve">ate for this coverage </w:t>
      </w:r>
      <w:proofErr w:type="gramStart"/>
      <w:r w:rsidRPr="00B60F50">
        <w:rPr>
          <w:rFonts w:eastAsia="Arial"/>
          <w:sz w:val="24"/>
          <w:szCs w:val="24"/>
        </w:rPr>
        <w:t>is</w:t>
      </w:r>
      <w:r w:rsidR="00640710" w:rsidRPr="00B60F50">
        <w:rPr>
          <w:rFonts w:eastAsia="Arial"/>
          <w:sz w:val="24"/>
          <w:szCs w:val="24"/>
        </w:rPr>
        <w:t xml:space="preserve"> </w:t>
      </w:r>
      <w:bookmarkStart w:id="13" w:name="RatePerDay"/>
      <w:bookmarkEnd w:id="13"/>
      <w:r w:rsidR="00640710" w:rsidRPr="00B60F50">
        <w:rPr>
          <w:rFonts w:eastAsia="Arial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per</w:t>
      </w:r>
      <w:proofErr w:type="gramEnd"/>
      <w:r w:rsidRPr="00B60F50">
        <w:rPr>
          <w:rFonts w:eastAsia="Arial"/>
          <w:spacing w:val="1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vehicle</w:t>
      </w:r>
      <w:r w:rsidRPr="00B60F50">
        <w:rPr>
          <w:rFonts w:eastAsia="Arial"/>
          <w:spacing w:val="2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day.</w:t>
      </w:r>
    </w:p>
    <w:p w14:paraId="7C9BA5C9" w14:textId="77777777" w:rsidR="00C00D29" w:rsidRPr="00B60F50" w:rsidRDefault="00C00D29" w:rsidP="00FB6360">
      <w:pPr>
        <w:ind w:right="4"/>
        <w:jc w:val="both"/>
        <w:rPr>
          <w:sz w:val="26"/>
          <w:szCs w:val="26"/>
        </w:rPr>
      </w:pPr>
    </w:p>
    <w:p w14:paraId="2A6BCE33" w14:textId="6C4DB813" w:rsidR="000B50CC" w:rsidRPr="00B60F50" w:rsidRDefault="00FF1AE1" w:rsidP="00FB6360">
      <w:pPr>
        <w:ind w:right="4"/>
        <w:jc w:val="both"/>
        <w:rPr>
          <w:rFonts w:eastAsia="Arial"/>
          <w:sz w:val="24"/>
          <w:szCs w:val="24"/>
        </w:rPr>
      </w:pPr>
      <w:proofErr w:type="gramStart"/>
      <w:r w:rsidRPr="00B60F50">
        <w:rPr>
          <w:rFonts w:eastAsia="Arial"/>
          <w:sz w:val="24"/>
          <w:szCs w:val="24"/>
        </w:rPr>
        <w:t>For</w:t>
      </w:r>
      <w:r w:rsidRPr="00B60F50">
        <w:rPr>
          <w:rFonts w:eastAsia="Arial"/>
          <w:spacing w:val="18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the</w:t>
      </w:r>
      <w:r w:rsidRPr="00B60F50">
        <w:rPr>
          <w:rFonts w:eastAsia="Arial"/>
          <w:spacing w:val="17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pu</w:t>
      </w:r>
      <w:r w:rsidRPr="00B60F50">
        <w:rPr>
          <w:rFonts w:eastAsia="Arial"/>
          <w:spacing w:val="2"/>
          <w:sz w:val="24"/>
          <w:szCs w:val="24"/>
        </w:rPr>
        <w:t>r</w:t>
      </w:r>
      <w:r w:rsidRPr="00B60F50">
        <w:rPr>
          <w:rFonts w:eastAsia="Arial"/>
          <w:sz w:val="24"/>
          <w:szCs w:val="24"/>
        </w:rPr>
        <w:t>pose</w:t>
      </w:r>
      <w:r w:rsidRPr="00B60F50">
        <w:rPr>
          <w:rFonts w:eastAsia="Arial"/>
          <w:spacing w:val="17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of</w:t>
      </w:r>
      <w:proofErr w:type="gramEnd"/>
      <w:r w:rsidRPr="00B60F50">
        <w:rPr>
          <w:rFonts w:eastAsia="Arial"/>
          <w:spacing w:val="18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th</w:t>
      </w:r>
      <w:r w:rsidRPr="00B60F50">
        <w:rPr>
          <w:rFonts w:eastAsia="Arial"/>
          <w:spacing w:val="1"/>
          <w:sz w:val="24"/>
          <w:szCs w:val="24"/>
        </w:rPr>
        <w:t>i</w:t>
      </w:r>
      <w:r w:rsidRPr="00B60F50">
        <w:rPr>
          <w:rFonts w:eastAsia="Arial"/>
          <w:sz w:val="24"/>
          <w:szCs w:val="24"/>
        </w:rPr>
        <w:t>s</w:t>
      </w:r>
      <w:r w:rsidRPr="00B60F50">
        <w:rPr>
          <w:rFonts w:eastAsia="Arial"/>
          <w:spacing w:val="18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endors</w:t>
      </w:r>
      <w:r w:rsidRPr="00B60F50">
        <w:rPr>
          <w:rFonts w:eastAsia="Arial"/>
          <w:spacing w:val="1"/>
          <w:sz w:val="24"/>
          <w:szCs w:val="24"/>
        </w:rPr>
        <w:t>e</w:t>
      </w:r>
      <w:r w:rsidRPr="00B60F50">
        <w:rPr>
          <w:rFonts w:eastAsia="Arial"/>
          <w:sz w:val="24"/>
          <w:szCs w:val="24"/>
        </w:rPr>
        <w:t>ment,</w:t>
      </w:r>
      <w:r w:rsidRPr="00B60F50">
        <w:rPr>
          <w:rFonts w:eastAsia="Arial"/>
          <w:spacing w:val="18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a</w:t>
      </w:r>
      <w:r w:rsidRPr="00B60F50">
        <w:rPr>
          <w:rFonts w:eastAsia="Arial"/>
          <w:spacing w:val="17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vehicle</w:t>
      </w:r>
      <w:r w:rsidRPr="00B60F50">
        <w:rPr>
          <w:rFonts w:eastAsia="Arial"/>
          <w:spacing w:val="18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day</w:t>
      </w:r>
      <w:r w:rsidRPr="00B60F50">
        <w:rPr>
          <w:rFonts w:eastAsia="Arial"/>
          <w:spacing w:val="19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is</w:t>
      </w:r>
      <w:r w:rsidRPr="00B60F50">
        <w:rPr>
          <w:rFonts w:eastAsia="Arial"/>
          <w:spacing w:val="19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defined</w:t>
      </w:r>
      <w:r w:rsidRPr="00B60F50">
        <w:rPr>
          <w:rFonts w:eastAsia="Arial"/>
          <w:spacing w:val="19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as</w:t>
      </w:r>
      <w:r w:rsidRPr="00B60F50">
        <w:rPr>
          <w:rFonts w:eastAsia="Arial"/>
          <w:spacing w:val="19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the</w:t>
      </w:r>
      <w:r w:rsidRPr="00B60F50">
        <w:rPr>
          <w:rFonts w:eastAsia="Arial"/>
          <w:spacing w:val="17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rental</w:t>
      </w:r>
      <w:r w:rsidRPr="00B60F50">
        <w:rPr>
          <w:rFonts w:eastAsia="Arial"/>
          <w:spacing w:val="18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of</w:t>
      </w:r>
      <w:r w:rsidRPr="00B60F50">
        <w:rPr>
          <w:rFonts w:eastAsia="Arial"/>
          <w:spacing w:val="18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one</w:t>
      </w:r>
      <w:r w:rsidRPr="00B60F50">
        <w:rPr>
          <w:rFonts w:eastAsia="Arial"/>
          <w:spacing w:val="17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v</w:t>
      </w:r>
      <w:r w:rsidRPr="00B60F50">
        <w:rPr>
          <w:rFonts w:eastAsia="Arial"/>
          <w:spacing w:val="1"/>
          <w:sz w:val="24"/>
          <w:szCs w:val="24"/>
        </w:rPr>
        <w:t>e</w:t>
      </w:r>
      <w:r w:rsidRPr="00B60F50">
        <w:rPr>
          <w:rFonts w:eastAsia="Arial"/>
          <w:sz w:val="24"/>
          <w:szCs w:val="24"/>
        </w:rPr>
        <w:t>h</w:t>
      </w:r>
      <w:r w:rsidRPr="00B60F50">
        <w:rPr>
          <w:rFonts w:eastAsia="Arial"/>
          <w:spacing w:val="1"/>
          <w:sz w:val="24"/>
          <w:szCs w:val="24"/>
        </w:rPr>
        <w:t>i</w:t>
      </w:r>
      <w:r w:rsidRPr="00B60F50">
        <w:rPr>
          <w:rFonts w:eastAsia="Arial"/>
          <w:sz w:val="24"/>
          <w:szCs w:val="24"/>
        </w:rPr>
        <w:t>cle</w:t>
      </w:r>
      <w:r w:rsidRPr="00B60F50">
        <w:rPr>
          <w:rFonts w:eastAsia="Arial"/>
          <w:spacing w:val="17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for any</w:t>
      </w:r>
      <w:r w:rsidRPr="00B60F50">
        <w:rPr>
          <w:rFonts w:eastAsia="Arial"/>
          <w:spacing w:val="1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part</w:t>
      </w:r>
      <w:r w:rsidRPr="00B60F50">
        <w:rPr>
          <w:rFonts w:eastAsia="Arial"/>
          <w:spacing w:val="1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of one day.</w:t>
      </w:r>
    </w:p>
    <w:p w14:paraId="32D55A75" w14:textId="77777777" w:rsidR="00C00D29" w:rsidRPr="00B60F50" w:rsidRDefault="00C00D29" w:rsidP="00FB6360">
      <w:pPr>
        <w:ind w:right="4"/>
        <w:jc w:val="both"/>
        <w:rPr>
          <w:sz w:val="26"/>
          <w:szCs w:val="26"/>
        </w:rPr>
      </w:pPr>
    </w:p>
    <w:p w14:paraId="11830846" w14:textId="3C7014A9" w:rsidR="000B50CC" w:rsidRPr="00B60F50" w:rsidRDefault="00FF1AE1" w:rsidP="00FB6360">
      <w:pPr>
        <w:ind w:right="4"/>
        <w:jc w:val="both"/>
        <w:rPr>
          <w:rFonts w:eastAsia="Arial"/>
          <w:sz w:val="24"/>
          <w:szCs w:val="24"/>
        </w:rPr>
        <w:sectPr w:rsidR="000B50CC" w:rsidRPr="00B60F50" w:rsidSect="00334DDF">
          <w:type w:val="continuous"/>
          <w:pgSz w:w="12240" w:h="15840"/>
          <w:pgMar w:top="1440" w:right="1440" w:bottom="1440" w:left="1440" w:header="720" w:footer="720" w:gutter="0"/>
          <w:cols w:space="720"/>
          <w:docGrid w:linePitch="272"/>
        </w:sectPr>
      </w:pPr>
      <w:r w:rsidRPr="00B60F50">
        <w:rPr>
          <w:rFonts w:eastAsia="Arial"/>
          <w:sz w:val="24"/>
          <w:szCs w:val="24"/>
        </w:rPr>
        <w:t>In accordance with the policy</w:t>
      </w:r>
      <w:r w:rsidRPr="00B60F50">
        <w:rPr>
          <w:rFonts w:eastAsia="Arial"/>
          <w:spacing w:val="1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c</w:t>
      </w:r>
      <w:r w:rsidRPr="00B60F50">
        <w:rPr>
          <w:rFonts w:eastAsia="Arial"/>
          <w:spacing w:val="1"/>
          <w:sz w:val="24"/>
          <w:szCs w:val="24"/>
        </w:rPr>
        <w:t>o</w:t>
      </w:r>
      <w:r w:rsidRPr="00B60F50">
        <w:rPr>
          <w:rFonts w:eastAsia="Arial"/>
          <w:sz w:val="24"/>
          <w:szCs w:val="24"/>
        </w:rPr>
        <w:t>nditions,</w:t>
      </w:r>
      <w:r w:rsidRPr="00B60F50">
        <w:rPr>
          <w:rFonts w:eastAsia="Arial"/>
          <w:spacing w:val="1"/>
          <w:sz w:val="24"/>
          <w:szCs w:val="24"/>
        </w:rPr>
        <w:t xml:space="preserve"> </w:t>
      </w:r>
      <w:r w:rsidRPr="00B60F50">
        <w:rPr>
          <w:rFonts w:eastAsia="Arial"/>
          <w:sz w:val="24"/>
          <w:szCs w:val="24"/>
        </w:rPr>
        <w:t>all vehicles operating under the insured's authority must be reported to Rivington Partners.</w:t>
      </w:r>
    </w:p>
    <w:p w14:paraId="6AE130BB" w14:textId="77777777" w:rsidR="000B50CC" w:rsidRPr="00B60F50" w:rsidRDefault="000B50CC">
      <w:pPr>
        <w:spacing w:before="9" w:line="180" w:lineRule="exact"/>
        <w:rPr>
          <w:sz w:val="19"/>
          <w:szCs w:val="19"/>
        </w:rPr>
      </w:pPr>
    </w:p>
    <w:p w14:paraId="5C1764D3" w14:textId="77777777" w:rsidR="000B50CC" w:rsidRPr="00B60F50" w:rsidRDefault="00FF1AE1" w:rsidP="00E0415C">
      <w:pPr>
        <w:spacing w:before="34" w:line="220" w:lineRule="exact"/>
        <w:rPr>
          <w:rFonts w:eastAsia="Arial"/>
        </w:rPr>
      </w:pPr>
      <w:r w:rsidRPr="00B60F50">
        <w:rPr>
          <w:rFonts w:eastAsia="Arial"/>
          <w:position w:val="-1"/>
        </w:rPr>
        <w:t>This e</w:t>
      </w:r>
      <w:r w:rsidRPr="00B60F50">
        <w:rPr>
          <w:rFonts w:eastAsia="Arial"/>
          <w:spacing w:val="-1"/>
          <w:position w:val="-1"/>
        </w:rPr>
        <w:t>n</w:t>
      </w:r>
      <w:r w:rsidRPr="00B60F50">
        <w:rPr>
          <w:rFonts w:eastAsia="Arial"/>
          <w:position w:val="-1"/>
        </w:rPr>
        <w:t>d</w:t>
      </w:r>
      <w:r w:rsidRPr="00B60F50">
        <w:rPr>
          <w:rFonts w:eastAsia="Arial"/>
          <w:spacing w:val="-1"/>
          <w:position w:val="-1"/>
        </w:rPr>
        <w:t>o</w:t>
      </w:r>
      <w:r w:rsidRPr="00B60F50">
        <w:rPr>
          <w:rFonts w:eastAsia="Arial"/>
          <w:position w:val="-1"/>
        </w:rPr>
        <w:t>r</w:t>
      </w:r>
      <w:r w:rsidRPr="00B60F50">
        <w:rPr>
          <w:rFonts w:eastAsia="Arial"/>
          <w:spacing w:val="-1"/>
          <w:position w:val="-1"/>
        </w:rPr>
        <w:t>se</w:t>
      </w:r>
      <w:r w:rsidRPr="00B60F50">
        <w:rPr>
          <w:rFonts w:eastAsia="Arial"/>
          <w:position w:val="-1"/>
        </w:rPr>
        <w:t>ment</w:t>
      </w:r>
      <w:r w:rsidRPr="00B60F50">
        <w:rPr>
          <w:rFonts w:eastAsia="Arial"/>
          <w:spacing w:val="-1"/>
          <w:position w:val="-1"/>
        </w:rPr>
        <w:t xml:space="preserve"> </w:t>
      </w:r>
      <w:r w:rsidRPr="00B60F50">
        <w:rPr>
          <w:rFonts w:eastAsia="Arial"/>
          <w:position w:val="-1"/>
        </w:rPr>
        <w:t>modi</w:t>
      </w:r>
      <w:r w:rsidRPr="00B60F50">
        <w:rPr>
          <w:rFonts w:eastAsia="Arial"/>
          <w:spacing w:val="-1"/>
          <w:position w:val="-1"/>
        </w:rPr>
        <w:t>f</w:t>
      </w:r>
      <w:r w:rsidRPr="00B60F50">
        <w:rPr>
          <w:rFonts w:eastAsia="Arial"/>
          <w:position w:val="-1"/>
        </w:rPr>
        <w:t>i</w:t>
      </w:r>
      <w:r w:rsidRPr="00B60F50">
        <w:rPr>
          <w:rFonts w:eastAsia="Arial"/>
          <w:spacing w:val="-1"/>
          <w:position w:val="-1"/>
        </w:rPr>
        <w:t>e</w:t>
      </w:r>
      <w:r w:rsidRPr="00B60F50">
        <w:rPr>
          <w:rFonts w:eastAsia="Arial"/>
          <w:position w:val="-1"/>
        </w:rPr>
        <w:t>s in</w:t>
      </w:r>
      <w:r w:rsidRPr="00B60F50">
        <w:rPr>
          <w:rFonts w:eastAsia="Arial"/>
          <w:spacing w:val="-1"/>
          <w:position w:val="-1"/>
        </w:rPr>
        <w:t>s</w:t>
      </w:r>
      <w:r w:rsidRPr="00B60F50">
        <w:rPr>
          <w:rFonts w:eastAsia="Arial"/>
          <w:position w:val="-1"/>
        </w:rPr>
        <w:t>ur</w:t>
      </w:r>
      <w:r w:rsidRPr="00B60F50">
        <w:rPr>
          <w:rFonts w:eastAsia="Arial"/>
          <w:spacing w:val="-1"/>
          <w:position w:val="-1"/>
        </w:rPr>
        <w:t>a</w:t>
      </w:r>
      <w:r w:rsidRPr="00B60F50">
        <w:rPr>
          <w:rFonts w:eastAsia="Arial"/>
          <w:position w:val="-1"/>
        </w:rPr>
        <w:t>n</w:t>
      </w:r>
      <w:r w:rsidRPr="00B60F50">
        <w:rPr>
          <w:rFonts w:eastAsia="Arial"/>
          <w:spacing w:val="-1"/>
          <w:position w:val="-1"/>
        </w:rPr>
        <w:t>c</w:t>
      </w:r>
      <w:r w:rsidRPr="00B60F50">
        <w:rPr>
          <w:rFonts w:eastAsia="Arial"/>
          <w:position w:val="-1"/>
        </w:rPr>
        <w:t xml:space="preserve">e </w:t>
      </w:r>
      <w:r w:rsidRPr="00B60F50">
        <w:rPr>
          <w:rFonts w:eastAsia="Arial"/>
          <w:spacing w:val="-1"/>
          <w:position w:val="-1"/>
        </w:rPr>
        <w:t>p</w:t>
      </w:r>
      <w:r w:rsidRPr="00B60F50">
        <w:rPr>
          <w:rFonts w:eastAsia="Arial"/>
          <w:position w:val="-1"/>
        </w:rPr>
        <w:t>ro</w:t>
      </w:r>
      <w:r w:rsidRPr="00B60F50">
        <w:rPr>
          <w:rFonts w:eastAsia="Arial"/>
          <w:spacing w:val="-1"/>
          <w:position w:val="-1"/>
        </w:rPr>
        <w:t>v</w:t>
      </w:r>
      <w:r w:rsidRPr="00B60F50">
        <w:rPr>
          <w:rFonts w:eastAsia="Arial"/>
          <w:position w:val="-1"/>
        </w:rPr>
        <w:t xml:space="preserve">ided </w:t>
      </w:r>
      <w:r w:rsidRPr="00B60F50">
        <w:rPr>
          <w:rFonts w:eastAsia="Arial"/>
          <w:spacing w:val="-1"/>
          <w:position w:val="-1"/>
        </w:rPr>
        <w:t>u</w:t>
      </w:r>
      <w:r w:rsidRPr="00B60F50">
        <w:rPr>
          <w:rFonts w:eastAsia="Arial"/>
          <w:position w:val="-1"/>
        </w:rPr>
        <w:t>nd</w:t>
      </w:r>
      <w:r w:rsidRPr="00B60F50">
        <w:rPr>
          <w:rFonts w:eastAsia="Arial"/>
          <w:spacing w:val="-1"/>
          <w:position w:val="-1"/>
        </w:rPr>
        <w:t>e</w:t>
      </w:r>
      <w:r w:rsidRPr="00B60F50">
        <w:rPr>
          <w:rFonts w:eastAsia="Arial"/>
          <w:position w:val="-1"/>
        </w:rPr>
        <w:t>r</w:t>
      </w:r>
      <w:r w:rsidRPr="00B60F50">
        <w:rPr>
          <w:rFonts w:eastAsia="Arial"/>
          <w:spacing w:val="-1"/>
          <w:position w:val="-1"/>
        </w:rPr>
        <w:t xml:space="preserve"> t</w:t>
      </w:r>
      <w:r w:rsidRPr="00B60F50">
        <w:rPr>
          <w:rFonts w:eastAsia="Arial"/>
          <w:position w:val="-1"/>
        </w:rPr>
        <w:t xml:space="preserve">he </w:t>
      </w:r>
      <w:r w:rsidRPr="00B60F50">
        <w:rPr>
          <w:rFonts w:eastAsia="Arial"/>
          <w:spacing w:val="-1"/>
          <w:position w:val="-1"/>
        </w:rPr>
        <w:t>f</w:t>
      </w:r>
      <w:r w:rsidRPr="00B60F50">
        <w:rPr>
          <w:rFonts w:eastAsia="Arial"/>
          <w:position w:val="-1"/>
        </w:rPr>
        <w:t>ollo</w:t>
      </w:r>
      <w:r w:rsidRPr="00B60F50">
        <w:rPr>
          <w:rFonts w:eastAsia="Arial"/>
          <w:spacing w:val="1"/>
          <w:position w:val="-1"/>
        </w:rPr>
        <w:t>w</w:t>
      </w:r>
      <w:r w:rsidRPr="00B60F50">
        <w:rPr>
          <w:rFonts w:eastAsia="Arial"/>
          <w:position w:val="-1"/>
        </w:rPr>
        <w:t>ing:</w:t>
      </w:r>
    </w:p>
    <w:p w14:paraId="0883EC44" w14:textId="77777777" w:rsidR="000B50CC" w:rsidRPr="00B60F50" w:rsidRDefault="000B50CC">
      <w:pPr>
        <w:spacing w:before="9" w:line="220" w:lineRule="exact"/>
        <w:rPr>
          <w:sz w:val="22"/>
          <w:szCs w:val="22"/>
        </w:rPr>
      </w:pPr>
    </w:p>
    <w:p w14:paraId="480B989C" w14:textId="41937FA0" w:rsidR="000B50CC" w:rsidRPr="00B60F50" w:rsidRDefault="00FF1AE1">
      <w:pPr>
        <w:spacing w:before="29" w:line="260" w:lineRule="exact"/>
        <w:ind w:left="1020"/>
        <w:rPr>
          <w:rFonts w:eastAsia="Arial"/>
          <w:sz w:val="24"/>
          <w:szCs w:val="24"/>
        </w:rPr>
      </w:pPr>
      <w:r w:rsidRPr="00B60F50">
        <w:rPr>
          <w:rFonts w:eastAsia="Arial"/>
          <w:b/>
          <w:position w:val="-1"/>
          <w:sz w:val="24"/>
          <w:szCs w:val="24"/>
        </w:rPr>
        <w:t>PHYSICAL DAMAGE INSURING AGREEMENT</w:t>
      </w:r>
    </w:p>
    <w:p w14:paraId="7FEA8371" w14:textId="77777777" w:rsidR="000B50CC" w:rsidRPr="00B60F50" w:rsidRDefault="000B50CC">
      <w:pPr>
        <w:spacing w:before="6" w:line="240" w:lineRule="exact"/>
        <w:rPr>
          <w:sz w:val="24"/>
          <w:szCs w:val="24"/>
        </w:rPr>
      </w:pPr>
    </w:p>
    <w:p w14:paraId="62C18008" w14:textId="77777777" w:rsidR="000B50CC" w:rsidRPr="00B60F50" w:rsidRDefault="00FF1AE1" w:rsidP="00E0415C">
      <w:pPr>
        <w:spacing w:before="38" w:line="220" w:lineRule="exact"/>
        <w:ind w:right="4"/>
        <w:jc w:val="both"/>
        <w:rPr>
          <w:rFonts w:eastAsia="Arial"/>
        </w:rPr>
      </w:pPr>
      <w:r w:rsidRPr="00B60F50">
        <w:rPr>
          <w:rFonts w:eastAsia="Arial"/>
        </w:rPr>
        <w:t>Wi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</w:t>
      </w:r>
      <w:r w:rsidRPr="00B60F50">
        <w:rPr>
          <w:rFonts w:eastAsia="Arial"/>
          <w:spacing w:val="45"/>
        </w:rPr>
        <w:t xml:space="preserve"> 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s</w:t>
      </w:r>
      <w:r w:rsidRPr="00B60F50">
        <w:rPr>
          <w:rFonts w:eastAsia="Arial"/>
        </w:rPr>
        <w:t>p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t</w:t>
      </w:r>
      <w:r w:rsidRPr="00B60F50">
        <w:rPr>
          <w:rFonts w:eastAsia="Arial"/>
          <w:spacing w:val="45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o</w:t>
      </w:r>
      <w:r w:rsidRPr="00B60F50">
        <w:rPr>
          <w:rFonts w:eastAsia="Arial"/>
          <w:spacing w:val="45"/>
        </w:rPr>
        <w:t xml:space="preserve">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ve</w:t>
      </w:r>
      <w:r w:rsidRPr="00B60F50">
        <w:rPr>
          <w:rFonts w:eastAsia="Arial"/>
        </w:rPr>
        <w:t>ra</w:t>
      </w:r>
      <w:r w:rsidRPr="00B60F50">
        <w:rPr>
          <w:rFonts w:eastAsia="Arial"/>
          <w:spacing w:val="-1"/>
        </w:rPr>
        <w:t>g</w:t>
      </w:r>
      <w:r w:rsidRPr="00B60F50">
        <w:rPr>
          <w:rFonts w:eastAsia="Arial"/>
        </w:rPr>
        <w:t>e</w:t>
      </w:r>
      <w:r w:rsidRPr="00B60F50">
        <w:rPr>
          <w:rFonts w:eastAsia="Arial"/>
          <w:spacing w:val="44"/>
        </w:rPr>
        <w:t xml:space="preserve"> </w:t>
      </w:r>
      <w:r w:rsidRPr="00B60F50">
        <w:rPr>
          <w:rFonts w:eastAsia="Arial"/>
        </w:rPr>
        <w:t>pro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i</w:t>
      </w:r>
      <w:r w:rsidRPr="00B60F50">
        <w:rPr>
          <w:rFonts w:eastAsia="Arial"/>
          <w:spacing w:val="-1"/>
        </w:rPr>
        <w:t>d</w:t>
      </w:r>
      <w:r w:rsidRPr="00B60F50">
        <w:rPr>
          <w:rFonts w:eastAsia="Arial"/>
        </w:rPr>
        <w:t>ed</w:t>
      </w:r>
      <w:r w:rsidRPr="00B60F50">
        <w:rPr>
          <w:rFonts w:eastAsia="Arial"/>
          <w:spacing w:val="45"/>
        </w:rPr>
        <w:t xml:space="preserve"> </w:t>
      </w:r>
      <w:r w:rsidRPr="00B60F50">
        <w:rPr>
          <w:rFonts w:eastAsia="Arial"/>
        </w:rPr>
        <w:t>by</w:t>
      </w:r>
      <w:r w:rsidRPr="00B60F50">
        <w:rPr>
          <w:rFonts w:eastAsia="Arial"/>
          <w:spacing w:val="43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his</w:t>
      </w:r>
      <w:r w:rsidRPr="00B60F50">
        <w:rPr>
          <w:rFonts w:eastAsia="Arial"/>
          <w:spacing w:val="46"/>
        </w:rPr>
        <w:t xml:space="preserve"> 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nd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s</w:t>
      </w:r>
      <w:r w:rsidRPr="00B60F50">
        <w:rPr>
          <w:rFonts w:eastAsia="Arial"/>
        </w:rPr>
        <w:t>emen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,</w:t>
      </w:r>
      <w:r w:rsidRPr="00B60F50">
        <w:rPr>
          <w:rFonts w:eastAsia="Arial"/>
          <w:spacing w:val="45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44"/>
        </w:rPr>
        <w:t xml:space="preserve"> 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ro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i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i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ns</w:t>
      </w:r>
      <w:r w:rsidRPr="00B60F50">
        <w:rPr>
          <w:rFonts w:eastAsia="Arial"/>
          <w:spacing w:val="44"/>
        </w:rPr>
        <w:t xml:space="preserve">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44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45"/>
        </w:rPr>
        <w:t xml:space="preserve"> </w:t>
      </w:r>
      <w:r w:rsidRPr="00B60F50">
        <w:rPr>
          <w:rFonts w:eastAsia="Arial"/>
        </w:rPr>
        <w:t>Insuring</w:t>
      </w:r>
      <w:r w:rsidRPr="00B60F50">
        <w:rPr>
          <w:rFonts w:eastAsia="Arial"/>
          <w:spacing w:val="5"/>
        </w:rPr>
        <w:t xml:space="preserve"> </w:t>
      </w:r>
      <w:r w:rsidRPr="00B60F50">
        <w:rPr>
          <w:rFonts w:eastAsia="Arial"/>
        </w:rPr>
        <w:t>Agreement</w:t>
      </w:r>
      <w:r w:rsidRPr="00B60F50">
        <w:rPr>
          <w:rFonts w:eastAsia="Arial"/>
          <w:spacing w:val="43"/>
        </w:rPr>
        <w:t xml:space="preserve"> </w:t>
      </w:r>
      <w:r w:rsidRPr="00B60F50">
        <w:rPr>
          <w:rFonts w:eastAsia="Arial"/>
        </w:rPr>
        <w:t>apply unl</w:t>
      </w:r>
      <w:r w:rsidRPr="00B60F50">
        <w:rPr>
          <w:rFonts w:eastAsia="Arial"/>
          <w:spacing w:val="-1"/>
        </w:rPr>
        <w:t>es</w:t>
      </w:r>
      <w:r w:rsidRPr="00B60F50">
        <w:rPr>
          <w:rFonts w:eastAsia="Arial"/>
        </w:rPr>
        <w:t>s</w:t>
      </w:r>
      <w:r w:rsidRPr="00B60F50">
        <w:rPr>
          <w:rFonts w:eastAsia="Arial"/>
          <w:spacing w:val="44"/>
        </w:rPr>
        <w:t xml:space="preserve"> </w:t>
      </w:r>
      <w:r w:rsidRPr="00B60F50">
        <w:rPr>
          <w:rFonts w:eastAsia="Arial"/>
        </w:rPr>
        <w:t>modi</w:t>
      </w:r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>ied by</w:t>
      </w:r>
      <w:r w:rsidRPr="00B60F50">
        <w:rPr>
          <w:rFonts w:eastAsia="Arial"/>
          <w:spacing w:val="-1"/>
        </w:rPr>
        <w:t xml:space="preserve"> t</w:t>
      </w:r>
      <w:r w:rsidRPr="00B60F50">
        <w:rPr>
          <w:rFonts w:eastAsia="Arial"/>
        </w:rPr>
        <w:t>he en</w:t>
      </w:r>
      <w:r w:rsidRPr="00B60F50">
        <w:rPr>
          <w:rFonts w:eastAsia="Arial"/>
          <w:spacing w:val="-1"/>
        </w:rPr>
        <w:t>d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m</w:t>
      </w:r>
      <w:r w:rsidRPr="00B60F50">
        <w:rPr>
          <w:rFonts w:eastAsia="Arial"/>
        </w:rPr>
        <w:t>en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.</w:t>
      </w:r>
    </w:p>
    <w:p w14:paraId="3459A805" w14:textId="77777777" w:rsidR="000B50CC" w:rsidRPr="00B60F50" w:rsidRDefault="000B50CC" w:rsidP="00E0415C">
      <w:pPr>
        <w:spacing w:before="7" w:line="220" w:lineRule="exact"/>
        <w:jc w:val="both"/>
        <w:rPr>
          <w:sz w:val="22"/>
          <w:szCs w:val="22"/>
        </w:rPr>
      </w:pPr>
    </w:p>
    <w:p w14:paraId="6E8F9DFB" w14:textId="77777777" w:rsidR="000B50CC" w:rsidRPr="00B60F50" w:rsidRDefault="00FF1AE1" w:rsidP="00E0415C">
      <w:pPr>
        <w:jc w:val="both"/>
        <w:rPr>
          <w:rFonts w:eastAsia="Arial"/>
        </w:rPr>
      </w:pPr>
      <w:r w:rsidRPr="00B60F50">
        <w:rPr>
          <w:rFonts w:eastAsia="Arial"/>
          <w:b/>
        </w:rPr>
        <w:t>P</w:t>
      </w:r>
      <w:r w:rsidRPr="00B60F50">
        <w:rPr>
          <w:rFonts w:eastAsia="Arial"/>
          <w:b/>
          <w:spacing w:val="1"/>
        </w:rPr>
        <w:t>H</w:t>
      </w:r>
      <w:r w:rsidRPr="00B60F50">
        <w:rPr>
          <w:rFonts w:eastAsia="Arial"/>
          <w:b/>
        </w:rPr>
        <w:t>YS</w:t>
      </w:r>
      <w:r w:rsidRPr="00B60F50">
        <w:rPr>
          <w:rFonts w:eastAsia="Arial"/>
          <w:b/>
          <w:spacing w:val="-1"/>
        </w:rPr>
        <w:t>I</w:t>
      </w:r>
      <w:r w:rsidRPr="00B60F50">
        <w:rPr>
          <w:rFonts w:eastAsia="Arial"/>
          <w:b/>
          <w:spacing w:val="1"/>
        </w:rPr>
        <w:t>CA</w:t>
      </w:r>
      <w:r w:rsidRPr="00B60F50">
        <w:rPr>
          <w:rFonts w:eastAsia="Arial"/>
          <w:b/>
        </w:rPr>
        <w:t>L</w:t>
      </w:r>
      <w:r w:rsidRPr="00B60F50">
        <w:rPr>
          <w:rFonts w:eastAsia="Arial"/>
          <w:b/>
          <w:spacing w:val="-1"/>
        </w:rPr>
        <w:t xml:space="preserve"> </w:t>
      </w:r>
      <w:r w:rsidRPr="00B60F50">
        <w:rPr>
          <w:rFonts w:eastAsia="Arial"/>
          <w:b/>
          <w:spacing w:val="1"/>
        </w:rPr>
        <w:t>DA</w:t>
      </w:r>
      <w:r w:rsidRPr="00B60F50">
        <w:rPr>
          <w:rFonts w:eastAsia="Arial"/>
          <w:b/>
          <w:spacing w:val="-1"/>
        </w:rPr>
        <w:t>M</w:t>
      </w:r>
      <w:r w:rsidRPr="00B60F50">
        <w:rPr>
          <w:rFonts w:eastAsia="Arial"/>
          <w:b/>
          <w:spacing w:val="1"/>
        </w:rPr>
        <w:t>A</w:t>
      </w:r>
      <w:r w:rsidRPr="00B60F50">
        <w:rPr>
          <w:rFonts w:eastAsia="Arial"/>
          <w:b/>
        </w:rPr>
        <w:t>GE</w:t>
      </w:r>
      <w:r w:rsidRPr="00B60F50">
        <w:rPr>
          <w:rFonts w:eastAsia="Arial"/>
          <w:b/>
          <w:spacing w:val="-1"/>
        </w:rPr>
        <w:t xml:space="preserve"> C</w:t>
      </w:r>
      <w:r w:rsidRPr="00B60F50">
        <w:rPr>
          <w:rFonts w:eastAsia="Arial"/>
          <w:b/>
        </w:rPr>
        <w:t>OVE</w:t>
      </w:r>
      <w:r w:rsidRPr="00B60F50">
        <w:rPr>
          <w:rFonts w:eastAsia="Arial"/>
          <w:b/>
          <w:spacing w:val="1"/>
        </w:rPr>
        <w:t>R</w:t>
      </w:r>
      <w:r w:rsidRPr="00B60F50">
        <w:rPr>
          <w:rFonts w:eastAsia="Arial"/>
          <w:b/>
          <w:spacing w:val="-1"/>
        </w:rPr>
        <w:t>A</w:t>
      </w:r>
      <w:r w:rsidRPr="00B60F50">
        <w:rPr>
          <w:rFonts w:eastAsia="Arial"/>
          <w:b/>
        </w:rPr>
        <w:t>GE</w:t>
      </w:r>
      <w:r w:rsidRPr="00B60F50">
        <w:rPr>
          <w:rFonts w:eastAsia="Arial"/>
          <w:b/>
          <w:spacing w:val="-1"/>
        </w:rPr>
        <w:t xml:space="preserve"> </w:t>
      </w:r>
      <w:r w:rsidRPr="00B60F50">
        <w:rPr>
          <w:rFonts w:eastAsia="Arial"/>
        </w:rPr>
        <w:t>is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amend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d as</w:t>
      </w:r>
      <w:r w:rsidRPr="00B60F50">
        <w:rPr>
          <w:rFonts w:eastAsia="Arial"/>
          <w:spacing w:val="-1"/>
        </w:rPr>
        <w:t xml:space="preserve"> f</w:t>
      </w:r>
      <w:r w:rsidRPr="00B60F50">
        <w:rPr>
          <w:rFonts w:eastAsia="Arial"/>
        </w:rPr>
        <w:t>ollo</w:t>
      </w:r>
      <w:r w:rsidRPr="00B60F50">
        <w:rPr>
          <w:rFonts w:eastAsia="Arial"/>
          <w:spacing w:val="-1"/>
        </w:rPr>
        <w:t>w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:</w:t>
      </w:r>
    </w:p>
    <w:p w14:paraId="16ACA20B" w14:textId="77777777" w:rsidR="000B50CC" w:rsidRPr="00B60F50" w:rsidRDefault="000B50CC">
      <w:pPr>
        <w:spacing w:before="11" w:line="220" w:lineRule="exact"/>
        <w:rPr>
          <w:sz w:val="22"/>
          <w:szCs w:val="22"/>
        </w:rPr>
      </w:pPr>
    </w:p>
    <w:p w14:paraId="77D13D36" w14:textId="77777777" w:rsidR="000B50CC" w:rsidRPr="00B60F50" w:rsidRDefault="00FF1AE1" w:rsidP="00464B86">
      <w:pPr>
        <w:spacing w:line="220" w:lineRule="exact"/>
        <w:ind w:left="284"/>
        <w:rPr>
          <w:rFonts w:eastAsia="Arial"/>
        </w:rPr>
      </w:pPr>
      <w:r w:rsidRPr="00B60F50">
        <w:rPr>
          <w:rFonts w:eastAsia="Arial"/>
          <w:b/>
          <w:spacing w:val="1"/>
          <w:position w:val="-1"/>
        </w:rPr>
        <w:t>A</w:t>
      </w:r>
      <w:r w:rsidRPr="00B60F50">
        <w:rPr>
          <w:rFonts w:eastAsia="Arial"/>
          <w:b/>
          <w:position w:val="-1"/>
        </w:rPr>
        <w:t>.</w:t>
      </w:r>
      <w:r w:rsidRPr="00B60F50">
        <w:rPr>
          <w:rFonts w:eastAsia="Arial"/>
          <w:b/>
          <w:spacing w:val="-1"/>
          <w:position w:val="-1"/>
        </w:rPr>
        <w:t xml:space="preserve"> </w:t>
      </w:r>
      <w:r w:rsidRPr="00B60F50">
        <w:rPr>
          <w:rFonts w:eastAsia="Arial"/>
          <w:b/>
          <w:spacing w:val="1"/>
          <w:position w:val="-1"/>
        </w:rPr>
        <w:t>C</w:t>
      </w:r>
      <w:r w:rsidRPr="00B60F50">
        <w:rPr>
          <w:rFonts w:eastAsia="Arial"/>
          <w:b/>
          <w:position w:val="-1"/>
        </w:rPr>
        <w:t>o</w:t>
      </w:r>
      <w:r w:rsidRPr="00B60F50">
        <w:rPr>
          <w:rFonts w:eastAsia="Arial"/>
          <w:b/>
          <w:spacing w:val="-2"/>
          <w:position w:val="-1"/>
        </w:rPr>
        <w:t>v</w:t>
      </w:r>
      <w:r w:rsidRPr="00B60F50">
        <w:rPr>
          <w:rFonts w:eastAsia="Arial"/>
          <w:b/>
          <w:position w:val="-1"/>
        </w:rPr>
        <w:t xml:space="preserve">erage </w:t>
      </w:r>
      <w:r w:rsidRPr="00B60F50">
        <w:rPr>
          <w:rFonts w:eastAsia="Arial"/>
          <w:position w:val="-1"/>
        </w:rPr>
        <w:t xml:space="preserve">is </w:t>
      </w:r>
      <w:r w:rsidRPr="00B60F50">
        <w:rPr>
          <w:rFonts w:eastAsia="Arial"/>
          <w:spacing w:val="1"/>
          <w:position w:val="-1"/>
        </w:rPr>
        <w:t>c</w:t>
      </w:r>
      <w:r w:rsidRPr="00B60F50">
        <w:rPr>
          <w:rFonts w:eastAsia="Arial"/>
          <w:position w:val="-1"/>
        </w:rPr>
        <w:t>h</w:t>
      </w:r>
      <w:r w:rsidRPr="00B60F50">
        <w:rPr>
          <w:rFonts w:eastAsia="Arial"/>
          <w:spacing w:val="-1"/>
          <w:position w:val="-1"/>
        </w:rPr>
        <w:t>a</w:t>
      </w:r>
      <w:r w:rsidRPr="00B60F50">
        <w:rPr>
          <w:rFonts w:eastAsia="Arial"/>
          <w:position w:val="-1"/>
        </w:rPr>
        <w:t>ng</w:t>
      </w:r>
      <w:r w:rsidRPr="00B60F50">
        <w:rPr>
          <w:rFonts w:eastAsia="Arial"/>
          <w:spacing w:val="-1"/>
          <w:position w:val="-1"/>
        </w:rPr>
        <w:t>e</w:t>
      </w:r>
      <w:r w:rsidRPr="00B60F50">
        <w:rPr>
          <w:rFonts w:eastAsia="Arial"/>
          <w:position w:val="-1"/>
        </w:rPr>
        <w:t xml:space="preserve">d </w:t>
      </w:r>
      <w:r w:rsidRPr="00B60F50">
        <w:rPr>
          <w:rFonts w:eastAsia="Arial"/>
          <w:spacing w:val="-1"/>
          <w:position w:val="-1"/>
        </w:rPr>
        <w:t>b</w:t>
      </w:r>
      <w:r w:rsidRPr="00B60F50">
        <w:rPr>
          <w:rFonts w:eastAsia="Arial"/>
          <w:position w:val="-1"/>
        </w:rPr>
        <w:t>y</w:t>
      </w:r>
      <w:r w:rsidRPr="00B60F50">
        <w:rPr>
          <w:rFonts w:eastAsia="Arial"/>
          <w:spacing w:val="-1"/>
          <w:position w:val="-1"/>
        </w:rPr>
        <w:t xml:space="preserve"> </w:t>
      </w:r>
      <w:r w:rsidRPr="00B60F50">
        <w:rPr>
          <w:rFonts w:eastAsia="Arial"/>
          <w:position w:val="-1"/>
        </w:rPr>
        <w:t xml:space="preserve">adding </w:t>
      </w:r>
      <w:r w:rsidRPr="00B60F50">
        <w:rPr>
          <w:rFonts w:eastAsia="Arial"/>
          <w:spacing w:val="-1"/>
          <w:position w:val="-1"/>
        </w:rPr>
        <w:t>t</w:t>
      </w:r>
      <w:r w:rsidRPr="00B60F50">
        <w:rPr>
          <w:rFonts w:eastAsia="Arial"/>
          <w:position w:val="-1"/>
        </w:rPr>
        <w:t xml:space="preserve">he </w:t>
      </w:r>
      <w:r w:rsidRPr="00B60F50">
        <w:rPr>
          <w:rFonts w:eastAsia="Arial"/>
          <w:spacing w:val="-1"/>
          <w:position w:val="-1"/>
        </w:rPr>
        <w:t>f</w:t>
      </w:r>
      <w:r w:rsidRPr="00B60F50">
        <w:rPr>
          <w:rFonts w:eastAsia="Arial"/>
          <w:position w:val="-1"/>
        </w:rPr>
        <w:t>ollo</w:t>
      </w:r>
      <w:r w:rsidRPr="00B60F50">
        <w:rPr>
          <w:rFonts w:eastAsia="Arial"/>
          <w:spacing w:val="1"/>
          <w:position w:val="-1"/>
        </w:rPr>
        <w:t>w</w:t>
      </w:r>
      <w:r w:rsidRPr="00B60F50">
        <w:rPr>
          <w:rFonts w:eastAsia="Arial"/>
          <w:position w:val="-1"/>
        </w:rPr>
        <w:t>i</w:t>
      </w:r>
      <w:r w:rsidRPr="00B60F50">
        <w:rPr>
          <w:rFonts w:eastAsia="Arial"/>
          <w:spacing w:val="-1"/>
          <w:position w:val="-1"/>
        </w:rPr>
        <w:t>n</w:t>
      </w:r>
      <w:r w:rsidRPr="00B60F50">
        <w:rPr>
          <w:rFonts w:eastAsia="Arial"/>
          <w:position w:val="-1"/>
        </w:rPr>
        <w:t>g:</w:t>
      </w:r>
    </w:p>
    <w:p w14:paraId="312629D1" w14:textId="77777777" w:rsidR="000B50CC" w:rsidRPr="00B60F50" w:rsidRDefault="000B50CC">
      <w:pPr>
        <w:spacing w:before="8" w:line="180" w:lineRule="exact"/>
        <w:rPr>
          <w:sz w:val="19"/>
          <w:szCs w:val="19"/>
        </w:rPr>
      </w:pPr>
    </w:p>
    <w:p w14:paraId="201F11AB" w14:textId="77777777" w:rsidR="000B50CC" w:rsidRPr="00B60F50" w:rsidRDefault="00FF1AE1" w:rsidP="00464B86">
      <w:pPr>
        <w:spacing w:before="34"/>
        <w:ind w:left="567" w:right="4"/>
        <w:jc w:val="both"/>
        <w:rPr>
          <w:rFonts w:eastAsia="Arial"/>
        </w:rPr>
      </w:pP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om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iv</w:t>
      </w:r>
      <w:r w:rsidRPr="00B60F50">
        <w:rPr>
          <w:rFonts w:eastAsia="Arial"/>
        </w:rPr>
        <w:t>e</w:t>
      </w:r>
      <w:r w:rsidRPr="00B60F50">
        <w:rPr>
          <w:rFonts w:eastAsia="Arial"/>
          <w:spacing w:val="8"/>
        </w:rPr>
        <w:t xml:space="preserve"> </w:t>
      </w:r>
      <w:r w:rsidRPr="00B60F50">
        <w:rPr>
          <w:rFonts w:eastAsia="Arial"/>
        </w:rPr>
        <w:t>and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oll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on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ag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s</w:t>
      </w:r>
      <w:r w:rsidRPr="00B60F50">
        <w:rPr>
          <w:rFonts w:eastAsia="Arial"/>
          <w:spacing w:val="9"/>
        </w:rPr>
        <w:t xml:space="preserve"> 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</w:rPr>
        <w:t>re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xt</w:t>
      </w:r>
      <w:r w:rsidRPr="00B60F50">
        <w:rPr>
          <w:rFonts w:eastAsia="Arial"/>
        </w:rPr>
        <w:t>end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d</w:t>
      </w:r>
      <w:r w:rsidRPr="00B60F50">
        <w:rPr>
          <w:rFonts w:eastAsia="Arial"/>
          <w:spacing w:val="8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o</w:t>
      </w:r>
      <w:r w:rsidRPr="00B60F50">
        <w:rPr>
          <w:rFonts w:eastAsia="Arial"/>
          <w:spacing w:val="8"/>
        </w:rPr>
        <w:t xml:space="preserve"> </w:t>
      </w:r>
      <w:r w:rsidRPr="00B60F50">
        <w:rPr>
          <w:rFonts w:eastAsia="Arial"/>
          <w:spacing w:val="-1"/>
        </w:rPr>
        <w:t>“</w:t>
      </w:r>
      <w:r w:rsidRPr="00B60F50">
        <w:rPr>
          <w:rFonts w:eastAsia="Arial"/>
        </w:rPr>
        <w:t>au</w:t>
      </w:r>
      <w:r w:rsidRPr="00B60F50">
        <w:rPr>
          <w:rFonts w:eastAsia="Arial"/>
          <w:spacing w:val="-1"/>
        </w:rPr>
        <w:t>to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”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</w:rPr>
        <w:t>ou,</w:t>
      </w:r>
      <w:r w:rsidRPr="00B60F50">
        <w:rPr>
          <w:rFonts w:eastAsia="Arial"/>
          <w:spacing w:val="8"/>
        </w:rPr>
        <w:t xml:space="preserve"> 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</w:rPr>
        <w:t>our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</w:rPr>
        <w:t>p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>ner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</w:rPr>
        <w:t>(if</w:t>
      </w:r>
      <w:r w:rsidRPr="00B60F50">
        <w:rPr>
          <w:rFonts w:eastAsia="Arial"/>
          <w:spacing w:val="8"/>
        </w:rPr>
        <w:t xml:space="preserve"> 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</w:rPr>
        <w:t>ou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</w:rPr>
        <w:t>a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e</w:t>
      </w:r>
      <w:r w:rsidRPr="00B60F50">
        <w:rPr>
          <w:rFonts w:eastAsia="Arial"/>
          <w:spacing w:val="8"/>
        </w:rPr>
        <w:t xml:space="preserve"> </w:t>
      </w:r>
      <w:r w:rsidRPr="00B60F50">
        <w:rPr>
          <w:rFonts w:eastAsia="Arial"/>
        </w:rPr>
        <w:t>a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</w:rPr>
        <w:t>par</w:t>
      </w:r>
      <w:r w:rsidRPr="00B60F50">
        <w:rPr>
          <w:rFonts w:eastAsia="Arial"/>
          <w:spacing w:val="-1"/>
        </w:rPr>
        <w:t>tn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h</w:t>
      </w:r>
      <w:r w:rsidRPr="00B60F50">
        <w:rPr>
          <w:rFonts w:eastAsia="Arial"/>
        </w:rPr>
        <w:t>ip), a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memb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r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 xml:space="preserve">(if 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</w:rPr>
        <w:t>ou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are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a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l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mi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ed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liabili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y</w:t>
      </w:r>
      <w:r w:rsidRPr="00B60F50">
        <w:rPr>
          <w:rFonts w:eastAsia="Arial"/>
          <w:spacing w:val="1"/>
        </w:rPr>
        <w:t xml:space="preserve"> c</w:t>
      </w:r>
      <w:r w:rsidRPr="00B60F50">
        <w:rPr>
          <w:rFonts w:eastAsia="Arial"/>
        </w:rPr>
        <w:t>om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an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</w:rPr>
        <w:t>),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</w:rPr>
        <w:t>our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“emp</w:t>
      </w:r>
      <w:r w:rsidRPr="00B60F50">
        <w:rPr>
          <w:rFonts w:eastAsia="Arial"/>
          <w:spacing w:val="-1"/>
        </w:rPr>
        <w:t>loy</w:t>
      </w:r>
      <w:r w:rsidRPr="00B60F50">
        <w:rPr>
          <w:rFonts w:eastAsia="Arial"/>
        </w:rPr>
        <w:t>ee”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le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e,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h</w:t>
      </w:r>
      <w:r w:rsidRPr="00B60F50">
        <w:rPr>
          <w:rFonts w:eastAsia="Arial"/>
        </w:rPr>
        <w:t>ire,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rent,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  <w:spacing w:val="-1"/>
        </w:rPr>
        <w:t>b</w:t>
      </w:r>
      <w:r w:rsidRPr="00B60F50">
        <w:rPr>
          <w:rFonts w:eastAsia="Arial"/>
        </w:rPr>
        <w:t>or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ow</w:t>
      </w:r>
      <w:r w:rsidRPr="00B60F50">
        <w:rPr>
          <w:rFonts w:eastAsia="Arial"/>
          <w:spacing w:val="1"/>
        </w:rPr>
        <w:t xml:space="preserve"> w</w:t>
      </w:r>
      <w:r w:rsidRPr="00B60F50">
        <w:rPr>
          <w:rFonts w:eastAsia="Arial"/>
        </w:rPr>
        <w:t>i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hout a dri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er,</w:t>
      </w:r>
      <w:r w:rsidRPr="00B60F50">
        <w:rPr>
          <w:rFonts w:eastAsia="Arial"/>
          <w:spacing w:val="-1"/>
        </w:rPr>
        <w:t xml:space="preserve"> f</w:t>
      </w:r>
      <w:r w:rsidRPr="00B60F50">
        <w:rPr>
          <w:rFonts w:eastAsia="Arial"/>
        </w:rPr>
        <w:t xml:space="preserve">or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purp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e of</w:t>
      </w:r>
      <w:r w:rsidRPr="00B60F50">
        <w:rPr>
          <w:rFonts w:eastAsia="Arial"/>
          <w:spacing w:val="-1"/>
        </w:rPr>
        <w:t xml:space="preserve"> c</w:t>
      </w:r>
      <w:r w:rsidRPr="00B60F50">
        <w:rPr>
          <w:rFonts w:eastAsia="Arial"/>
        </w:rPr>
        <w:t>ond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 xml:space="preserve">ing </w:t>
      </w:r>
      <w:r w:rsidRPr="00B60F50">
        <w:rPr>
          <w:rFonts w:eastAsia="Arial"/>
          <w:spacing w:val="-1"/>
        </w:rPr>
        <w:t>yo</w:t>
      </w:r>
      <w:r w:rsidRPr="00B60F50">
        <w:rPr>
          <w:rFonts w:eastAsia="Arial"/>
        </w:rPr>
        <w:t>ur b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in</w:t>
      </w:r>
      <w:r w:rsidRPr="00B60F50">
        <w:rPr>
          <w:rFonts w:eastAsia="Arial"/>
          <w:spacing w:val="-1"/>
        </w:rPr>
        <w:t>es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.</w:t>
      </w:r>
    </w:p>
    <w:p w14:paraId="62F57F52" w14:textId="77777777" w:rsidR="000B50CC" w:rsidRPr="00B60F50" w:rsidRDefault="000B50CC">
      <w:pPr>
        <w:spacing w:before="9" w:line="220" w:lineRule="exact"/>
        <w:rPr>
          <w:sz w:val="22"/>
          <w:szCs w:val="22"/>
        </w:rPr>
      </w:pPr>
    </w:p>
    <w:p w14:paraId="7F226173" w14:textId="77777777" w:rsidR="000B50CC" w:rsidRPr="00B60F50" w:rsidRDefault="00FF1AE1" w:rsidP="00464B86">
      <w:pPr>
        <w:ind w:left="284"/>
        <w:rPr>
          <w:rFonts w:eastAsia="Arial"/>
        </w:rPr>
      </w:pPr>
      <w:r w:rsidRPr="00B60F50">
        <w:rPr>
          <w:rFonts w:eastAsia="Arial"/>
          <w:b/>
          <w:spacing w:val="1"/>
        </w:rPr>
        <w:t>B</w:t>
      </w:r>
      <w:r w:rsidRPr="00B60F50">
        <w:rPr>
          <w:rFonts w:eastAsia="Arial"/>
          <w:b/>
        </w:rPr>
        <w:t>.</w:t>
      </w:r>
      <w:r w:rsidRPr="00B60F50">
        <w:rPr>
          <w:rFonts w:eastAsia="Arial"/>
          <w:b/>
          <w:spacing w:val="54"/>
        </w:rPr>
        <w:t xml:space="preserve"> </w:t>
      </w:r>
      <w:r w:rsidRPr="00B60F50">
        <w:rPr>
          <w:rFonts w:eastAsia="Arial"/>
          <w:b/>
        </w:rPr>
        <w:t>Exc</w:t>
      </w:r>
      <w:r w:rsidRPr="00B60F50">
        <w:rPr>
          <w:rFonts w:eastAsia="Arial"/>
          <w:b/>
          <w:spacing w:val="-1"/>
        </w:rPr>
        <w:t>l</w:t>
      </w:r>
      <w:r w:rsidRPr="00B60F50">
        <w:rPr>
          <w:rFonts w:eastAsia="Arial"/>
          <w:b/>
        </w:rPr>
        <w:t>us</w:t>
      </w:r>
      <w:r w:rsidRPr="00B60F50">
        <w:rPr>
          <w:rFonts w:eastAsia="Arial"/>
          <w:b/>
          <w:spacing w:val="-1"/>
        </w:rPr>
        <w:t>i</w:t>
      </w:r>
      <w:r w:rsidRPr="00B60F50">
        <w:rPr>
          <w:rFonts w:eastAsia="Arial"/>
          <w:b/>
        </w:rPr>
        <w:t xml:space="preserve">ons </w:t>
      </w:r>
      <w:r w:rsidRPr="00B60F50">
        <w:rPr>
          <w:rFonts w:eastAsia="Arial"/>
        </w:rPr>
        <w:t xml:space="preserve">is </w:t>
      </w:r>
      <w:r w:rsidRPr="00B60F50">
        <w:rPr>
          <w:rFonts w:eastAsia="Arial"/>
          <w:spacing w:val="-1"/>
        </w:rPr>
        <w:t>c</w:t>
      </w:r>
      <w:r w:rsidRPr="00B60F50">
        <w:rPr>
          <w:rFonts w:eastAsia="Arial"/>
        </w:rPr>
        <w:t>han</w:t>
      </w:r>
      <w:r w:rsidRPr="00B60F50">
        <w:rPr>
          <w:rFonts w:eastAsia="Arial"/>
          <w:spacing w:val="-1"/>
        </w:rPr>
        <w:t>ge</w:t>
      </w:r>
      <w:r w:rsidRPr="00B60F50">
        <w:rPr>
          <w:rFonts w:eastAsia="Arial"/>
        </w:rPr>
        <w:t>d by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 xml:space="preserve">adding 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 xml:space="preserve">he </w:t>
      </w:r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>ollo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 xml:space="preserve">ng </w:t>
      </w:r>
      <w:r w:rsidRPr="00B60F50">
        <w:rPr>
          <w:rFonts w:eastAsia="Arial"/>
          <w:spacing w:val="-1"/>
        </w:rPr>
        <w:t>ex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lu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on:</w:t>
      </w:r>
    </w:p>
    <w:p w14:paraId="650171DC" w14:textId="77777777" w:rsidR="000B50CC" w:rsidRPr="00B60F50" w:rsidRDefault="000B50CC">
      <w:pPr>
        <w:spacing w:before="10" w:line="220" w:lineRule="exact"/>
        <w:rPr>
          <w:sz w:val="22"/>
          <w:szCs w:val="22"/>
        </w:rPr>
      </w:pPr>
    </w:p>
    <w:p w14:paraId="0379F325" w14:textId="77777777" w:rsidR="000B50CC" w:rsidRPr="00B60F50" w:rsidRDefault="00FF1AE1" w:rsidP="00C542D5">
      <w:pPr>
        <w:ind w:left="567" w:right="4"/>
        <w:jc w:val="both"/>
        <w:rPr>
          <w:rFonts w:eastAsia="Arial"/>
        </w:rPr>
      </w:pPr>
      <w:r w:rsidRPr="00B60F50">
        <w:rPr>
          <w:rFonts w:eastAsia="Arial"/>
          <w:b/>
        </w:rPr>
        <w:t>1.</w:t>
      </w:r>
      <w:r w:rsidRPr="00B60F50">
        <w:rPr>
          <w:rFonts w:eastAsia="Arial"/>
          <w:b/>
          <w:spacing w:val="54"/>
        </w:rPr>
        <w:t xml:space="preserve"> </w:t>
      </w:r>
      <w:r w:rsidRPr="00B60F50">
        <w:rPr>
          <w:rFonts w:eastAsia="Arial"/>
        </w:rPr>
        <w:t>The in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</w:rPr>
        <w:t>n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 xml:space="preserve">e 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</w:rPr>
        <w:t>nd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r P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</w:rPr>
        <w:t>ra</w:t>
      </w:r>
      <w:r w:rsidRPr="00B60F50">
        <w:rPr>
          <w:rFonts w:eastAsia="Arial"/>
          <w:spacing w:val="-1"/>
        </w:rPr>
        <w:t>g</w:t>
      </w:r>
      <w:r w:rsidRPr="00B60F50">
        <w:rPr>
          <w:rFonts w:eastAsia="Arial"/>
        </w:rPr>
        <w:t>ra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 xml:space="preserve">h </w:t>
      </w:r>
      <w:r w:rsidRPr="00B60F50">
        <w:rPr>
          <w:rFonts w:eastAsia="Arial"/>
          <w:b/>
          <w:spacing w:val="1"/>
        </w:rPr>
        <w:t>A</w:t>
      </w:r>
      <w:r w:rsidRPr="00B60F50">
        <w:rPr>
          <w:rFonts w:eastAsia="Arial"/>
          <w:b/>
        </w:rPr>
        <w:t>.</w:t>
      </w:r>
      <w:r w:rsidRPr="00B60F50">
        <w:rPr>
          <w:rFonts w:eastAsia="Arial"/>
          <w:b/>
          <w:spacing w:val="-1"/>
        </w:rPr>
        <w:t xml:space="preserve"> C</w:t>
      </w:r>
      <w:r w:rsidRPr="00B60F50">
        <w:rPr>
          <w:rFonts w:eastAsia="Arial"/>
          <w:b/>
        </w:rPr>
        <w:t>o</w:t>
      </w:r>
      <w:r w:rsidRPr="00B60F50">
        <w:rPr>
          <w:rFonts w:eastAsia="Arial"/>
          <w:b/>
          <w:spacing w:val="-2"/>
        </w:rPr>
        <w:t>v</w:t>
      </w:r>
      <w:r w:rsidRPr="00B60F50">
        <w:rPr>
          <w:rFonts w:eastAsia="Arial"/>
          <w:b/>
        </w:rPr>
        <w:t xml:space="preserve">erage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-1"/>
        </w:rPr>
        <w:t xml:space="preserve"> t</w:t>
      </w:r>
      <w:r w:rsidRPr="00B60F50">
        <w:rPr>
          <w:rFonts w:eastAsia="Arial"/>
          <w:spacing w:val="1"/>
        </w:rPr>
        <w:t>h</w:t>
      </w:r>
      <w:r w:rsidRPr="00B60F50">
        <w:rPr>
          <w:rFonts w:eastAsia="Arial"/>
        </w:rPr>
        <w:t>is en</w:t>
      </w:r>
      <w:r w:rsidRPr="00B60F50">
        <w:rPr>
          <w:rFonts w:eastAsia="Arial"/>
          <w:spacing w:val="-1"/>
        </w:rPr>
        <w:t>d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me</w:t>
      </w:r>
      <w:r w:rsidRPr="00B60F50">
        <w:rPr>
          <w:rFonts w:eastAsia="Arial"/>
        </w:rPr>
        <w:t>nt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 xml:space="preserve">does 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>ot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apply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unl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  <w:spacing w:val="1"/>
        </w:rPr>
        <w:t>ss</w:t>
      </w:r>
      <w:r w:rsidRPr="00B60F50">
        <w:rPr>
          <w:rFonts w:eastAsia="Arial"/>
        </w:rPr>
        <w:t>:</w:t>
      </w:r>
    </w:p>
    <w:p w14:paraId="78718D55" w14:textId="459A63AA" w:rsidR="000B50CC" w:rsidRPr="00B60F50" w:rsidRDefault="00FF1AE1" w:rsidP="00464B86">
      <w:pPr>
        <w:ind w:left="1134" w:right="4" w:hanging="295"/>
        <w:jc w:val="both"/>
        <w:rPr>
          <w:rFonts w:eastAsia="Arial"/>
        </w:rPr>
      </w:pPr>
      <w:r w:rsidRPr="00B60F50">
        <w:rPr>
          <w:rFonts w:eastAsia="Arial"/>
          <w:b/>
        </w:rPr>
        <w:t xml:space="preserve">a.  </w:t>
      </w:r>
      <w:r w:rsidRPr="00B60F50">
        <w:rPr>
          <w:rFonts w:eastAsia="Arial"/>
        </w:rPr>
        <w:t>The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le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d,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hired, ren</w:t>
      </w:r>
      <w:r w:rsidRPr="00B60F50">
        <w:rPr>
          <w:rFonts w:eastAsia="Arial"/>
          <w:spacing w:val="-1"/>
        </w:rPr>
        <w:t>te</w:t>
      </w:r>
      <w:r w:rsidRPr="00B60F50">
        <w:rPr>
          <w:rFonts w:eastAsia="Arial"/>
        </w:rPr>
        <w:t>d,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or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b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w</w:t>
      </w:r>
      <w:r w:rsidRPr="00B60F50">
        <w:rPr>
          <w:rFonts w:eastAsia="Arial"/>
        </w:rPr>
        <w:t>ed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“au</w:t>
      </w:r>
      <w:r w:rsidRPr="00B60F50">
        <w:rPr>
          <w:rFonts w:eastAsia="Arial"/>
          <w:spacing w:val="-1"/>
        </w:rPr>
        <w:t>to</w:t>
      </w:r>
      <w:r w:rsidRPr="00B60F50">
        <w:rPr>
          <w:rFonts w:eastAsia="Arial"/>
        </w:rPr>
        <w:t>”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is</w:t>
      </w:r>
      <w:r w:rsidRPr="00B60F50">
        <w:rPr>
          <w:rFonts w:eastAsia="Arial"/>
          <w:spacing w:val="3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1"/>
        </w:rPr>
        <w:t xml:space="preserve"> s</w:t>
      </w:r>
      <w:r w:rsidRPr="00B60F50">
        <w:rPr>
          <w:rFonts w:eastAsia="Arial"/>
        </w:rPr>
        <w:t>ub</w:t>
      </w:r>
      <w:r w:rsidRPr="00B60F50">
        <w:rPr>
          <w:rFonts w:eastAsia="Arial"/>
          <w:spacing w:val="-1"/>
        </w:rPr>
        <w:t>j</w:t>
      </w:r>
      <w:r w:rsidRPr="00B60F50">
        <w:rPr>
          <w:rFonts w:eastAsia="Arial"/>
        </w:rPr>
        <w:t>e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t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a</w:t>
      </w:r>
      <w:r w:rsidRPr="00B60F50">
        <w:rPr>
          <w:rFonts w:eastAsia="Arial"/>
          <w:spacing w:val="1"/>
        </w:rPr>
        <w:t xml:space="preserve"> w</w:t>
      </w:r>
      <w:r w:rsidRPr="00B60F50">
        <w:rPr>
          <w:rFonts w:eastAsia="Arial"/>
        </w:rPr>
        <w:t>ri</w:t>
      </w:r>
      <w:r w:rsidRPr="00B60F50">
        <w:rPr>
          <w:rFonts w:eastAsia="Arial"/>
          <w:spacing w:val="-1"/>
        </w:rPr>
        <w:t>tt</w:t>
      </w:r>
      <w:r w:rsidRPr="00B60F50">
        <w:rPr>
          <w:rFonts w:eastAsia="Arial"/>
        </w:rPr>
        <w:t>en</w:t>
      </w:r>
      <w:r w:rsidRPr="00B60F50">
        <w:rPr>
          <w:rFonts w:eastAsia="Arial"/>
          <w:spacing w:val="1"/>
        </w:rPr>
        <w:t xml:space="preserve"> c</w:t>
      </w:r>
      <w:r w:rsidRPr="00B60F50">
        <w:rPr>
          <w:rFonts w:eastAsia="Arial"/>
        </w:rPr>
        <w:t>on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t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in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>a</w:t>
      </w:r>
      <w:r w:rsidRPr="00B60F50">
        <w:rPr>
          <w:rFonts w:eastAsia="Arial"/>
          <w:spacing w:val="-1"/>
        </w:rPr>
        <w:t>m</w:t>
      </w:r>
      <w:r w:rsidRPr="00B60F50">
        <w:rPr>
          <w:rFonts w:eastAsia="Arial"/>
        </w:rPr>
        <w:t>e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 in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</w:rPr>
        <w:t>red</w:t>
      </w:r>
      <w:r w:rsidRPr="00B60F50">
        <w:rPr>
          <w:rFonts w:eastAsia="Arial"/>
          <w:spacing w:val="18"/>
        </w:rPr>
        <w:t xml:space="preserve"> </w:t>
      </w:r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>or</w:t>
      </w:r>
      <w:r w:rsidRPr="00B60F50">
        <w:rPr>
          <w:rFonts w:eastAsia="Arial"/>
          <w:spacing w:val="18"/>
        </w:rPr>
        <w:t xml:space="preserve"> </w:t>
      </w:r>
      <w:r w:rsidRPr="00B60F50">
        <w:rPr>
          <w:rFonts w:eastAsia="Arial"/>
        </w:rPr>
        <w:t>a</w:t>
      </w:r>
      <w:r w:rsidRPr="00B60F50">
        <w:rPr>
          <w:rFonts w:eastAsia="Arial"/>
          <w:spacing w:val="18"/>
        </w:rPr>
        <w:t xml:space="preserve"> </w:t>
      </w:r>
      <w:r w:rsidRPr="00B60F50">
        <w:rPr>
          <w:rFonts w:eastAsia="Arial"/>
        </w:rPr>
        <w:t>peri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d</w:t>
      </w:r>
      <w:r w:rsidRPr="00B60F50">
        <w:rPr>
          <w:rFonts w:eastAsia="Arial"/>
          <w:spacing w:val="19"/>
        </w:rPr>
        <w:t xml:space="preserve"> </w:t>
      </w:r>
      <w:proofErr w:type="gramStart"/>
      <w:r w:rsidRPr="00B60F50">
        <w:rPr>
          <w:rFonts w:eastAsia="Arial"/>
        </w:rPr>
        <w:t>of</w:t>
      </w:r>
      <w:r w:rsidR="00640710" w:rsidRPr="00B60F50">
        <w:rPr>
          <w:rFonts w:eastAsia="Arial"/>
        </w:rPr>
        <w:t xml:space="preserve"> </w:t>
      </w:r>
      <w:bookmarkStart w:id="14" w:name="VehicleDays2"/>
      <w:bookmarkEnd w:id="14"/>
      <w:r w:rsidR="00640710" w:rsidRPr="00B60F50">
        <w:rPr>
          <w:rFonts w:eastAsia="Arial"/>
        </w:rPr>
        <w:t xml:space="preserve"> 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eh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le</w:t>
      </w:r>
      <w:proofErr w:type="gramEnd"/>
      <w:r w:rsidRPr="00B60F50">
        <w:rPr>
          <w:rFonts w:eastAsia="Arial"/>
          <w:spacing w:val="18"/>
        </w:rPr>
        <w:t xml:space="preserve"> </w:t>
      </w:r>
      <w:r w:rsidRPr="00B60F50">
        <w:rPr>
          <w:rFonts w:eastAsia="Arial"/>
        </w:rPr>
        <w:t>da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</w:rPr>
        <w:t>s</w:t>
      </w:r>
      <w:r w:rsidRPr="00B60F50">
        <w:rPr>
          <w:rFonts w:eastAsia="Arial"/>
          <w:spacing w:val="18"/>
        </w:rPr>
        <w:t xml:space="preserve"> </w:t>
      </w:r>
      <w:r w:rsidRPr="00B60F50">
        <w:rPr>
          <w:rFonts w:eastAsia="Arial"/>
        </w:rPr>
        <w:t>or</w:t>
      </w:r>
      <w:r w:rsidRPr="00B60F50">
        <w:rPr>
          <w:rFonts w:eastAsia="Arial"/>
          <w:spacing w:val="19"/>
        </w:rPr>
        <w:t xml:space="preserve"> </w:t>
      </w:r>
      <w:r w:rsidRPr="00B60F50">
        <w:rPr>
          <w:rFonts w:eastAsia="Arial"/>
          <w:spacing w:val="-1"/>
        </w:rPr>
        <w:t>l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s</w:t>
      </w:r>
      <w:r w:rsidRPr="00B60F50">
        <w:rPr>
          <w:rFonts w:eastAsia="Arial"/>
        </w:rPr>
        <w:t>s,</w:t>
      </w:r>
      <w:r w:rsidRPr="00B60F50">
        <w:rPr>
          <w:rFonts w:eastAsia="Arial"/>
          <w:spacing w:val="18"/>
        </w:rPr>
        <w:t xml:space="preserve"> </w:t>
      </w:r>
      <w:r w:rsidRPr="00B60F50">
        <w:rPr>
          <w:rFonts w:eastAsia="Arial"/>
        </w:rPr>
        <w:t>and</w:t>
      </w:r>
      <w:r w:rsidRPr="00B60F50">
        <w:rPr>
          <w:rFonts w:eastAsia="Arial"/>
          <w:spacing w:val="18"/>
        </w:rPr>
        <w:t xml:space="preserve"> 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qui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es</w:t>
      </w:r>
      <w:r w:rsidRPr="00B60F50">
        <w:rPr>
          <w:rFonts w:eastAsia="Arial"/>
          <w:spacing w:val="20"/>
        </w:rPr>
        <w:t xml:space="preserve"> </w:t>
      </w:r>
      <w:r w:rsidRPr="00B60F50">
        <w:rPr>
          <w:rFonts w:eastAsia="Arial"/>
          <w:spacing w:val="-1"/>
        </w:rPr>
        <w:t>th</w:t>
      </w:r>
      <w:r w:rsidRPr="00B60F50">
        <w:rPr>
          <w:rFonts w:eastAsia="Arial"/>
        </w:rPr>
        <w:t>at</w:t>
      </w:r>
      <w:r w:rsidRPr="00B60F50">
        <w:rPr>
          <w:rFonts w:eastAsia="Arial"/>
          <w:spacing w:val="17"/>
        </w:rPr>
        <w:t xml:space="preserve"> 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</w:rPr>
        <w:t>ou pro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ide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om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iv</w:t>
      </w:r>
      <w:r w:rsidRPr="00B60F50">
        <w:rPr>
          <w:rFonts w:eastAsia="Arial"/>
        </w:rPr>
        <w:t>e and</w:t>
      </w:r>
      <w:r w:rsidRPr="00B60F50">
        <w:rPr>
          <w:rFonts w:eastAsia="Arial"/>
          <w:spacing w:val="-1"/>
        </w:rPr>
        <w:t>/</w:t>
      </w:r>
      <w:r w:rsidRPr="00B60F50">
        <w:rPr>
          <w:rFonts w:eastAsia="Arial"/>
        </w:rPr>
        <w:t xml:space="preserve">or </w:t>
      </w:r>
      <w:r w:rsidRPr="00B60F50">
        <w:rPr>
          <w:rFonts w:eastAsia="Arial"/>
          <w:spacing w:val="-1"/>
        </w:rPr>
        <w:t>C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l</w:t>
      </w:r>
      <w:r w:rsidRPr="00B60F50">
        <w:rPr>
          <w:rFonts w:eastAsia="Arial"/>
        </w:rPr>
        <w:t>li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ion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a</w:t>
      </w:r>
      <w:r w:rsidRPr="00B60F50">
        <w:rPr>
          <w:rFonts w:eastAsia="Arial"/>
          <w:spacing w:val="-1"/>
        </w:rPr>
        <w:t>g</w:t>
      </w:r>
      <w:r w:rsidRPr="00B60F50">
        <w:rPr>
          <w:rFonts w:eastAsia="Arial"/>
        </w:rPr>
        <w:t>e;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and</w:t>
      </w:r>
    </w:p>
    <w:p w14:paraId="3747ED3E" w14:textId="032EF07A" w:rsidR="000B50CC" w:rsidRPr="00B60F50" w:rsidRDefault="00FF1AE1" w:rsidP="00464B86">
      <w:pPr>
        <w:ind w:left="1134" w:right="4" w:hanging="296"/>
        <w:jc w:val="both"/>
        <w:rPr>
          <w:rFonts w:eastAsia="Arial"/>
        </w:rPr>
      </w:pPr>
      <w:r w:rsidRPr="00B60F50">
        <w:rPr>
          <w:rFonts w:eastAsia="Arial"/>
          <w:b/>
        </w:rPr>
        <w:t xml:space="preserve">b.  </w:t>
      </w:r>
      <w:r w:rsidRPr="00B60F50">
        <w:rPr>
          <w:rFonts w:eastAsia="Arial"/>
        </w:rPr>
        <w:t>The</w:t>
      </w:r>
      <w:r w:rsidRPr="00B60F50">
        <w:rPr>
          <w:rFonts w:eastAsia="Arial"/>
          <w:spacing w:val="28"/>
        </w:rPr>
        <w:t xml:space="preserve"> </w:t>
      </w:r>
      <w:r w:rsidRPr="00B60F50">
        <w:rPr>
          <w:rFonts w:eastAsia="Arial"/>
          <w:spacing w:val="-1"/>
        </w:rPr>
        <w:t>w</w:t>
      </w:r>
      <w:r w:rsidRPr="00B60F50">
        <w:rPr>
          <w:rFonts w:eastAsia="Arial"/>
        </w:rPr>
        <w:t>eight</w:t>
      </w:r>
      <w:r w:rsidRPr="00B60F50">
        <w:rPr>
          <w:rFonts w:eastAsia="Arial"/>
          <w:spacing w:val="26"/>
        </w:rPr>
        <w:t xml:space="preserve">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27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28"/>
        </w:rPr>
        <w:t xml:space="preserve"> </w:t>
      </w:r>
      <w:r w:rsidRPr="00B60F50">
        <w:rPr>
          <w:rFonts w:eastAsia="Arial"/>
        </w:rPr>
        <w:t>lea</w:t>
      </w:r>
      <w:r w:rsidRPr="00B60F50">
        <w:rPr>
          <w:rFonts w:eastAsia="Arial"/>
          <w:spacing w:val="-1"/>
        </w:rPr>
        <w:t>se</w:t>
      </w:r>
      <w:r w:rsidRPr="00B60F50">
        <w:rPr>
          <w:rFonts w:eastAsia="Arial"/>
        </w:rPr>
        <w:t>d,</w:t>
      </w:r>
      <w:r w:rsidRPr="00B60F50">
        <w:rPr>
          <w:rFonts w:eastAsia="Arial"/>
          <w:spacing w:val="27"/>
        </w:rPr>
        <w:t xml:space="preserve"> </w:t>
      </w:r>
      <w:r w:rsidRPr="00B60F50">
        <w:rPr>
          <w:rFonts w:eastAsia="Arial"/>
        </w:rPr>
        <w:t>hired,</w:t>
      </w:r>
      <w:r w:rsidRPr="00B60F50">
        <w:rPr>
          <w:rFonts w:eastAsia="Arial"/>
          <w:spacing w:val="26"/>
        </w:rPr>
        <w:t xml:space="preserve"> </w:t>
      </w:r>
      <w:r w:rsidRPr="00B60F50">
        <w:rPr>
          <w:rFonts w:eastAsia="Arial"/>
        </w:rPr>
        <w:t>ren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>ed,</w:t>
      </w:r>
      <w:r w:rsidRPr="00B60F50">
        <w:rPr>
          <w:rFonts w:eastAsia="Arial"/>
          <w:spacing w:val="27"/>
        </w:rPr>
        <w:t xml:space="preserve"> </w:t>
      </w:r>
      <w:r w:rsidRPr="00B60F50">
        <w:rPr>
          <w:rFonts w:eastAsia="Arial"/>
        </w:rPr>
        <w:t>or</w:t>
      </w:r>
      <w:r w:rsidRPr="00B60F50">
        <w:rPr>
          <w:rFonts w:eastAsia="Arial"/>
          <w:spacing w:val="28"/>
        </w:rPr>
        <w:t xml:space="preserve"> </w:t>
      </w:r>
      <w:r w:rsidRPr="00B60F50">
        <w:rPr>
          <w:rFonts w:eastAsia="Arial"/>
          <w:spacing w:val="-1"/>
        </w:rPr>
        <w:t>b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</w:rPr>
        <w:t>ed</w:t>
      </w:r>
      <w:r w:rsidRPr="00B60F50">
        <w:rPr>
          <w:rFonts w:eastAsia="Arial"/>
          <w:spacing w:val="27"/>
        </w:rPr>
        <w:t xml:space="preserve"> </w:t>
      </w:r>
      <w:r w:rsidRPr="00B60F50">
        <w:rPr>
          <w:rFonts w:eastAsia="Arial"/>
        </w:rPr>
        <w:t>“au</w:t>
      </w:r>
      <w:r w:rsidRPr="00B60F50">
        <w:rPr>
          <w:rFonts w:eastAsia="Arial"/>
          <w:spacing w:val="-1"/>
        </w:rPr>
        <w:t>to</w:t>
      </w:r>
      <w:r w:rsidRPr="00B60F50">
        <w:rPr>
          <w:rFonts w:eastAsia="Arial"/>
        </w:rPr>
        <w:t>”</w:t>
      </w:r>
      <w:r w:rsidRPr="00B60F50">
        <w:rPr>
          <w:rFonts w:eastAsia="Arial"/>
          <w:spacing w:val="28"/>
        </w:rPr>
        <w:t xml:space="preserve"> </w:t>
      </w:r>
      <w:r w:rsidRPr="00B60F50">
        <w:rPr>
          <w:rFonts w:eastAsia="Arial"/>
          <w:spacing w:val="-1"/>
        </w:rPr>
        <w:t>d</w:t>
      </w:r>
      <w:r w:rsidRPr="00B60F50">
        <w:rPr>
          <w:rFonts w:eastAsia="Arial"/>
        </w:rPr>
        <w:t>oes</w:t>
      </w:r>
      <w:r w:rsidRPr="00B60F50">
        <w:rPr>
          <w:rFonts w:eastAsia="Arial"/>
          <w:spacing w:val="27"/>
        </w:rPr>
        <w:t xml:space="preserve"> </w:t>
      </w:r>
      <w:r w:rsidRPr="00B60F50">
        <w:rPr>
          <w:rFonts w:eastAsia="Arial"/>
        </w:rPr>
        <w:t>not</w:t>
      </w:r>
      <w:r w:rsidRPr="00B60F50">
        <w:rPr>
          <w:rFonts w:eastAsia="Arial"/>
          <w:spacing w:val="27"/>
        </w:rPr>
        <w:t xml:space="preserve"> </w:t>
      </w:r>
      <w:proofErr w:type="gramStart"/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x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ed</w:t>
      </w:r>
      <w:r w:rsidRPr="00B60F50">
        <w:rPr>
          <w:rFonts w:eastAsia="Arial"/>
          <w:spacing w:val="39"/>
        </w:rPr>
        <w:t xml:space="preserve"> </w:t>
      </w:r>
      <w:bookmarkStart w:id="15" w:name="GrossCombinedWeight"/>
      <w:bookmarkEnd w:id="15"/>
      <w:r w:rsidRPr="00B60F50">
        <w:rPr>
          <w:rFonts w:eastAsia="Arial"/>
          <w:spacing w:val="19"/>
        </w:rPr>
        <w:t xml:space="preserve"> </w:t>
      </w:r>
      <w:r w:rsidRPr="00B60F50">
        <w:rPr>
          <w:rFonts w:eastAsia="Arial"/>
        </w:rPr>
        <w:t>lb.</w:t>
      </w:r>
      <w:proofErr w:type="gramEnd"/>
      <w:r w:rsidRPr="00B60F50">
        <w:rPr>
          <w:rFonts w:eastAsia="Arial"/>
          <w:spacing w:val="27"/>
        </w:rPr>
        <w:t xml:space="preserve"> </w:t>
      </w:r>
      <w:r w:rsidRPr="00B60F50">
        <w:rPr>
          <w:rFonts w:eastAsia="Arial"/>
        </w:rPr>
        <w:t>gr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 xml:space="preserve">s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omb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 xml:space="preserve">ned </w:t>
      </w:r>
      <w:r w:rsidRPr="00B60F50">
        <w:rPr>
          <w:rFonts w:eastAsia="Arial"/>
          <w:spacing w:val="-1"/>
        </w:rPr>
        <w:t>ve</w:t>
      </w:r>
      <w:r w:rsidRPr="00B60F50">
        <w:rPr>
          <w:rFonts w:eastAsia="Arial"/>
        </w:rPr>
        <w:t>hi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le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</w:rPr>
        <w:t>eigh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.</w:t>
      </w:r>
    </w:p>
    <w:p w14:paraId="5D6524A2" w14:textId="77777777" w:rsidR="000B50CC" w:rsidRPr="00B60F50" w:rsidRDefault="000B50CC">
      <w:pPr>
        <w:spacing w:before="9" w:line="220" w:lineRule="exact"/>
        <w:rPr>
          <w:sz w:val="22"/>
          <w:szCs w:val="22"/>
        </w:rPr>
      </w:pPr>
    </w:p>
    <w:p w14:paraId="0C3B5523" w14:textId="25A11026" w:rsidR="000B50CC" w:rsidRPr="00B60F50" w:rsidRDefault="00FF1AE1" w:rsidP="00F603A9">
      <w:pPr>
        <w:ind w:left="284"/>
        <w:rPr>
          <w:rFonts w:eastAsia="Arial"/>
        </w:rPr>
      </w:pPr>
      <w:r w:rsidRPr="00B60F50">
        <w:rPr>
          <w:rFonts w:eastAsia="Arial"/>
          <w:b/>
          <w:spacing w:val="1"/>
        </w:rPr>
        <w:t>C</w:t>
      </w:r>
      <w:r w:rsidRPr="00B60F50">
        <w:rPr>
          <w:rFonts w:eastAsia="Arial"/>
          <w:b/>
        </w:rPr>
        <w:t>.</w:t>
      </w:r>
      <w:r w:rsidRPr="00B60F50">
        <w:rPr>
          <w:rFonts w:eastAsia="Arial"/>
          <w:b/>
          <w:spacing w:val="54"/>
        </w:rPr>
        <w:t xml:space="preserve"> </w:t>
      </w:r>
      <w:r w:rsidRPr="00B60F50">
        <w:rPr>
          <w:rFonts w:eastAsia="Arial"/>
          <w:b/>
        </w:rPr>
        <w:t>L</w:t>
      </w:r>
      <w:r w:rsidRPr="00B60F50">
        <w:rPr>
          <w:rFonts w:eastAsia="Arial"/>
          <w:b/>
          <w:spacing w:val="-1"/>
        </w:rPr>
        <w:t>imi</w:t>
      </w:r>
      <w:r w:rsidRPr="00B60F50">
        <w:rPr>
          <w:rFonts w:eastAsia="Arial"/>
          <w:b/>
        </w:rPr>
        <w:t xml:space="preserve">t </w:t>
      </w:r>
      <w:r w:rsidR="006B4324" w:rsidRPr="00B60F50">
        <w:rPr>
          <w:rFonts w:eastAsia="Arial"/>
          <w:b/>
        </w:rPr>
        <w:t>of</w:t>
      </w:r>
      <w:r w:rsidRPr="00B60F50">
        <w:rPr>
          <w:rFonts w:eastAsia="Arial"/>
          <w:b/>
        </w:rPr>
        <w:t xml:space="preserve"> </w:t>
      </w:r>
      <w:r w:rsidRPr="00B60F50">
        <w:rPr>
          <w:rFonts w:eastAsia="Arial"/>
          <w:b/>
          <w:spacing w:val="-1"/>
        </w:rPr>
        <w:t>I</w:t>
      </w:r>
      <w:r w:rsidRPr="00B60F50">
        <w:rPr>
          <w:rFonts w:eastAsia="Arial"/>
          <w:b/>
        </w:rPr>
        <w:t>nsura</w:t>
      </w:r>
      <w:r w:rsidRPr="00B60F50">
        <w:rPr>
          <w:rFonts w:eastAsia="Arial"/>
          <w:b/>
          <w:spacing w:val="-1"/>
        </w:rPr>
        <w:t>n</w:t>
      </w:r>
      <w:r w:rsidRPr="00B60F50">
        <w:rPr>
          <w:rFonts w:eastAsia="Arial"/>
          <w:b/>
        </w:rPr>
        <w:t xml:space="preserve">ce </w:t>
      </w:r>
      <w:r w:rsidRPr="00B60F50">
        <w:rPr>
          <w:rFonts w:eastAsia="Arial"/>
        </w:rPr>
        <w:t>is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h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</w:rPr>
        <w:t>ng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 xml:space="preserve">d as </w:t>
      </w:r>
      <w:r w:rsidRPr="00B60F50">
        <w:rPr>
          <w:rFonts w:eastAsia="Arial"/>
          <w:spacing w:val="-2"/>
        </w:rPr>
        <w:t>f</w:t>
      </w:r>
      <w:r w:rsidRPr="00B60F50">
        <w:rPr>
          <w:rFonts w:eastAsia="Arial"/>
        </w:rPr>
        <w:t>ollo</w:t>
      </w:r>
      <w:r w:rsidRPr="00B60F50">
        <w:rPr>
          <w:rFonts w:eastAsia="Arial"/>
          <w:spacing w:val="-1"/>
        </w:rPr>
        <w:t>w</w:t>
      </w:r>
      <w:r w:rsidRPr="00B60F50">
        <w:rPr>
          <w:rFonts w:eastAsia="Arial"/>
        </w:rPr>
        <w:t>s:</w:t>
      </w:r>
    </w:p>
    <w:p w14:paraId="5B3DE3F9" w14:textId="77777777" w:rsidR="000B50CC" w:rsidRPr="00B60F50" w:rsidRDefault="000B50CC">
      <w:pPr>
        <w:spacing w:before="10" w:line="220" w:lineRule="exact"/>
        <w:rPr>
          <w:sz w:val="22"/>
          <w:szCs w:val="22"/>
        </w:rPr>
      </w:pPr>
    </w:p>
    <w:p w14:paraId="5FD8D133" w14:textId="77777777" w:rsidR="00F603A9" w:rsidRDefault="00FF1AE1" w:rsidP="00F603A9">
      <w:pPr>
        <w:tabs>
          <w:tab w:val="left" w:pos="820"/>
        </w:tabs>
        <w:ind w:left="838" w:right="4" w:hanging="271"/>
        <w:jc w:val="both"/>
        <w:rPr>
          <w:rFonts w:eastAsia="Arial"/>
        </w:rPr>
      </w:pPr>
      <w:r w:rsidRPr="00B60F50">
        <w:rPr>
          <w:rFonts w:eastAsia="Arial"/>
          <w:b/>
        </w:rPr>
        <w:t>1.</w:t>
      </w:r>
      <w:r w:rsidRPr="00B60F50">
        <w:rPr>
          <w:rFonts w:eastAsia="Arial"/>
          <w:b/>
        </w:rPr>
        <w:tab/>
      </w:r>
      <w:r w:rsidRPr="00B60F50">
        <w:rPr>
          <w:rFonts w:eastAsia="Arial"/>
        </w:rPr>
        <w:t>The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mo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t</w:t>
      </w:r>
      <w:r w:rsidRPr="00B60F50">
        <w:rPr>
          <w:rFonts w:eastAsia="Arial"/>
          <w:spacing w:val="-1"/>
        </w:rPr>
        <w:t xml:space="preserve"> w</w:t>
      </w:r>
      <w:r w:rsidRPr="00B60F50">
        <w:rPr>
          <w:rFonts w:eastAsia="Arial"/>
        </w:rPr>
        <w:t xml:space="preserve">e 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</w:rPr>
        <w:t>ill pay</w:t>
      </w:r>
      <w:r w:rsidRPr="00B60F50">
        <w:rPr>
          <w:rFonts w:eastAsia="Arial"/>
          <w:spacing w:val="-1"/>
        </w:rPr>
        <w:t xml:space="preserve"> f</w:t>
      </w:r>
      <w:r w:rsidRPr="00B60F50">
        <w:rPr>
          <w:rFonts w:eastAsia="Arial"/>
        </w:rPr>
        <w:t>or “l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s</w:t>
      </w:r>
      <w:r w:rsidRPr="00B60F50">
        <w:rPr>
          <w:rFonts w:eastAsia="Arial"/>
        </w:rPr>
        <w:t>”</w:t>
      </w:r>
      <w:r w:rsidRPr="00B60F50">
        <w:rPr>
          <w:rFonts w:eastAsia="Arial"/>
          <w:spacing w:val="-1"/>
        </w:rPr>
        <w:t xml:space="preserve"> t</w:t>
      </w:r>
      <w:r w:rsidRPr="00B60F50">
        <w:rPr>
          <w:rFonts w:eastAsia="Arial"/>
        </w:rPr>
        <w:t>o any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lea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ed</w:t>
      </w:r>
      <w:r w:rsidRPr="00B60F50">
        <w:rPr>
          <w:rFonts w:eastAsia="Arial"/>
        </w:rPr>
        <w:t>,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hired,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ren</w:t>
      </w:r>
      <w:r w:rsidRPr="00B60F50">
        <w:rPr>
          <w:rFonts w:eastAsia="Arial"/>
          <w:spacing w:val="-1"/>
        </w:rPr>
        <w:t>te</w:t>
      </w:r>
      <w:r w:rsidRPr="00B60F50">
        <w:rPr>
          <w:rFonts w:eastAsia="Arial"/>
        </w:rPr>
        <w:t>d,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or bo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d “au</w:t>
      </w:r>
      <w:r w:rsidRPr="00B60F50">
        <w:rPr>
          <w:rFonts w:eastAsia="Arial"/>
          <w:spacing w:val="-1"/>
        </w:rPr>
        <w:t>to</w:t>
      </w:r>
      <w:r w:rsidRPr="00B60F50">
        <w:rPr>
          <w:rFonts w:eastAsia="Arial"/>
        </w:rPr>
        <w:t xml:space="preserve">” in </w:t>
      </w:r>
      <w:proofErr w:type="gramStart"/>
      <w:r w:rsidRPr="00B60F50">
        <w:rPr>
          <w:rFonts w:eastAsia="Arial"/>
        </w:rPr>
        <w:t>a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>y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one</w:t>
      </w:r>
      <w:proofErr w:type="gramEnd"/>
      <w:r w:rsidRPr="00B60F50">
        <w:rPr>
          <w:rFonts w:eastAsia="Arial"/>
        </w:rPr>
        <w:t xml:space="preserve"> “a</w:t>
      </w:r>
      <w:r w:rsidRPr="00B60F50">
        <w:rPr>
          <w:rFonts w:eastAsia="Arial"/>
          <w:spacing w:val="1"/>
        </w:rPr>
        <w:t>cc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den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 xml:space="preserve">” </w:t>
      </w:r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>or i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</w:rPr>
        <w:t>ra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e u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>d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r Para</w:t>
      </w:r>
      <w:r w:rsidRPr="00B60F50">
        <w:rPr>
          <w:rFonts w:eastAsia="Arial"/>
          <w:spacing w:val="-1"/>
        </w:rPr>
        <w:t>g</w:t>
      </w:r>
      <w:r w:rsidRPr="00B60F50">
        <w:rPr>
          <w:rFonts w:eastAsia="Arial"/>
        </w:rPr>
        <w:t>ra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 xml:space="preserve">h </w:t>
      </w:r>
      <w:r w:rsidRPr="00B60F50">
        <w:rPr>
          <w:rFonts w:eastAsia="Arial"/>
          <w:b/>
          <w:spacing w:val="1"/>
        </w:rPr>
        <w:t>A</w:t>
      </w:r>
      <w:r w:rsidRPr="00B60F50">
        <w:rPr>
          <w:rFonts w:eastAsia="Arial"/>
          <w:b/>
        </w:rPr>
        <w:t>.</w:t>
      </w:r>
      <w:r w:rsidRPr="00B60F50">
        <w:rPr>
          <w:rFonts w:eastAsia="Arial"/>
          <w:b/>
          <w:spacing w:val="-2"/>
        </w:rPr>
        <w:t xml:space="preserve"> </w:t>
      </w:r>
      <w:r w:rsidRPr="00B60F50">
        <w:rPr>
          <w:rFonts w:eastAsia="Arial"/>
          <w:b/>
          <w:spacing w:val="1"/>
        </w:rPr>
        <w:t>C</w:t>
      </w:r>
      <w:r w:rsidRPr="00B60F50">
        <w:rPr>
          <w:rFonts w:eastAsia="Arial"/>
          <w:b/>
        </w:rPr>
        <w:t>o</w:t>
      </w:r>
      <w:r w:rsidRPr="00B60F50">
        <w:rPr>
          <w:rFonts w:eastAsia="Arial"/>
          <w:b/>
          <w:spacing w:val="-2"/>
        </w:rPr>
        <w:t>v</w:t>
      </w:r>
      <w:r w:rsidRPr="00B60F50">
        <w:rPr>
          <w:rFonts w:eastAsia="Arial"/>
          <w:b/>
        </w:rPr>
        <w:t xml:space="preserve">erage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-1"/>
        </w:rPr>
        <w:t xml:space="preserve"> t</w:t>
      </w:r>
      <w:r w:rsidRPr="00B60F50">
        <w:rPr>
          <w:rFonts w:eastAsia="Arial"/>
        </w:rPr>
        <w:t>his end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se</w:t>
      </w:r>
      <w:r w:rsidRPr="00B60F50">
        <w:rPr>
          <w:rFonts w:eastAsia="Arial"/>
        </w:rPr>
        <w:t>ment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 xml:space="preserve">is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 l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s</w:t>
      </w:r>
      <w:r w:rsidRPr="00B60F50">
        <w:rPr>
          <w:rFonts w:eastAsia="Arial"/>
        </w:rPr>
        <w:t>er o</w:t>
      </w:r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 xml:space="preserve">: </w:t>
      </w:r>
    </w:p>
    <w:p w14:paraId="705FB380" w14:textId="0FDD53BD" w:rsidR="000B50CC" w:rsidRPr="00B60F50" w:rsidRDefault="00FF1AE1" w:rsidP="00CE7EA7">
      <w:pPr>
        <w:ind w:left="851" w:right="4"/>
        <w:jc w:val="both"/>
        <w:rPr>
          <w:rFonts w:eastAsia="Arial"/>
        </w:rPr>
      </w:pPr>
      <w:r w:rsidRPr="00B60F50">
        <w:rPr>
          <w:rFonts w:eastAsia="Arial"/>
          <w:b/>
        </w:rPr>
        <w:t xml:space="preserve">a.  </w:t>
      </w:r>
      <w:r w:rsidRPr="00B60F50">
        <w:rPr>
          <w:rFonts w:eastAsia="Arial"/>
        </w:rPr>
        <w:t>The a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 xml:space="preserve">ual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 xml:space="preserve">h 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alue of</w:t>
      </w:r>
      <w:r w:rsidRPr="00B60F50">
        <w:rPr>
          <w:rFonts w:eastAsia="Arial"/>
          <w:spacing w:val="-1"/>
        </w:rPr>
        <w:t xml:space="preserve"> th</w:t>
      </w:r>
      <w:r w:rsidRPr="00B60F50">
        <w:rPr>
          <w:rFonts w:eastAsia="Arial"/>
        </w:rPr>
        <w:t>e dama</w:t>
      </w:r>
      <w:r w:rsidRPr="00B60F50">
        <w:rPr>
          <w:rFonts w:eastAsia="Arial"/>
          <w:spacing w:val="-1"/>
        </w:rPr>
        <w:t>g</w:t>
      </w:r>
      <w:r w:rsidRPr="00B60F50">
        <w:rPr>
          <w:rFonts w:eastAsia="Arial"/>
        </w:rPr>
        <w:t xml:space="preserve">ed 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 xml:space="preserve">r 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 xml:space="preserve">olen 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p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y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as of</w:t>
      </w:r>
      <w:r w:rsidRPr="00B60F50">
        <w:rPr>
          <w:rFonts w:eastAsia="Arial"/>
          <w:spacing w:val="-1"/>
        </w:rPr>
        <w:t xml:space="preserve"> t</w:t>
      </w:r>
      <w:r w:rsidRPr="00B60F50">
        <w:rPr>
          <w:rFonts w:eastAsia="Arial"/>
        </w:rPr>
        <w:t xml:space="preserve">he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ime of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“lo</w:t>
      </w:r>
      <w:r w:rsidRPr="00B60F50">
        <w:rPr>
          <w:rFonts w:eastAsia="Arial"/>
          <w:spacing w:val="-1"/>
        </w:rPr>
        <w:t>ss</w:t>
      </w:r>
      <w:r w:rsidRPr="00B60F50">
        <w:rPr>
          <w:rFonts w:eastAsia="Arial"/>
        </w:rPr>
        <w:t>”;</w:t>
      </w:r>
    </w:p>
    <w:p w14:paraId="227632DB" w14:textId="38E22AD0" w:rsidR="000B50CC" w:rsidRPr="00B60F50" w:rsidRDefault="00FF1AE1" w:rsidP="00CE7EA7">
      <w:pPr>
        <w:ind w:left="1134" w:right="4" w:hanging="296"/>
        <w:jc w:val="both"/>
        <w:rPr>
          <w:rFonts w:eastAsia="Arial"/>
        </w:rPr>
      </w:pPr>
      <w:r w:rsidRPr="00B60F50">
        <w:rPr>
          <w:rFonts w:eastAsia="Arial"/>
          <w:b/>
        </w:rPr>
        <w:t xml:space="preserve">b.  </w:t>
      </w:r>
      <w:r w:rsidRPr="00B60F50">
        <w:rPr>
          <w:rFonts w:eastAsia="Arial"/>
        </w:rPr>
        <w:t>The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c</w:t>
      </w:r>
      <w:r w:rsidRPr="00B60F50">
        <w:rPr>
          <w:rFonts w:eastAsia="Arial"/>
        </w:rPr>
        <w:t>o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t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epair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ng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pla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ng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d</w:t>
      </w:r>
      <w:r w:rsidRPr="00B60F50">
        <w:rPr>
          <w:rFonts w:eastAsia="Arial"/>
        </w:rPr>
        <w:t>amag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d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 xml:space="preserve">or 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>olen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ro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er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y</w:t>
      </w:r>
      <w:r w:rsidRPr="00B60F50">
        <w:rPr>
          <w:rFonts w:eastAsia="Arial"/>
          <w:spacing w:val="1"/>
        </w:rPr>
        <w:t xml:space="preserve"> w</w:t>
      </w:r>
      <w:r w:rsidRPr="00B60F50">
        <w:rPr>
          <w:rFonts w:eastAsia="Arial"/>
        </w:rPr>
        <w:t>i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her p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oper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y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li</w:t>
      </w:r>
      <w:r w:rsidRPr="00B60F50">
        <w:rPr>
          <w:rFonts w:eastAsia="Arial"/>
          <w:spacing w:val="1"/>
        </w:rPr>
        <w:t>k</w:t>
      </w:r>
      <w:r w:rsidRPr="00B60F50">
        <w:rPr>
          <w:rFonts w:eastAsia="Arial"/>
        </w:rPr>
        <w:t xml:space="preserve">e </w:t>
      </w:r>
      <w:r w:rsidRPr="00B60F50">
        <w:rPr>
          <w:rFonts w:eastAsia="Arial"/>
          <w:spacing w:val="1"/>
        </w:rPr>
        <w:t>k</w:t>
      </w:r>
      <w:r w:rsidRPr="00B60F50">
        <w:rPr>
          <w:rFonts w:eastAsia="Arial"/>
        </w:rPr>
        <w:t>ind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an</w:t>
      </w:r>
      <w:r w:rsidRPr="00B60F50">
        <w:rPr>
          <w:rFonts w:eastAsia="Arial"/>
        </w:rPr>
        <w:t>d quali</w:t>
      </w:r>
      <w:r w:rsidRPr="00B60F50">
        <w:rPr>
          <w:rFonts w:eastAsia="Arial"/>
          <w:spacing w:val="-1"/>
        </w:rPr>
        <w:t>ty</w:t>
      </w:r>
      <w:r w:rsidRPr="00B60F50">
        <w:rPr>
          <w:rFonts w:eastAsia="Arial"/>
        </w:rPr>
        <w:t>;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or</w:t>
      </w:r>
    </w:p>
    <w:p w14:paraId="2B89D10E" w14:textId="286A3717" w:rsidR="000B50CC" w:rsidRPr="00B60F50" w:rsidRDefault="006B4324" w:rsidP="00E0415C">
      <w:pPr>
        <w:spacing w:line="220" w:lineRule="exact"/>
        <w:ind w:left="818" w:right="4"/>
        <w:jc w:val="both"/>
        <w:rPr>
          <w:rFonts w:eastAsia="Arial"/>
        </w:rPr>
      </w:pPr>
      <w:r w:rsidRPr="00B60F50">
        <w:rPr>
          <w:rFonts w:eastAsia="Arial"/>
          <w:b/>
          <w:position w:val="-1"/>
          <w:sz w:val="8"/>
          <w:szCs w:val="8"/>
        </w:rPr>
        <w:t xml:space="preserve"> </w:t>
      </w:r>
      <w:r w:rsidR="00FF1AE1" w:rsidRPr="00B60F50">
        <w:rPr>
          <w:rFonts w:eastAsia="Arial"/>
          <w:b/>
          <w:position w:val="-1"/>
        </w:rPr>
        <w:t xml:space="preserve">c.   </w:t>
      </w:r>
      <w:bookmarkStart w:id="16" w:name="AccidentLimitPerVehicle"/>
      <w:bookmarkEnd w:id="16"/>
      <w:r w:rsidR="00FF1AE1" w:rsidRPr="00B60F50">
        <w:rPr>
          <w:rFonts w:eastAsia="Arial"/>
          <w:b/>
          <w:spacing w:val="30"/>
          <w:position w:val="-1"/>
        </w:rPr>
        <w:t xml:space="preserve"> </w:t>
      </w:r>
      <w:r w:rsidR="00FF1AE1" w:rsidRPr="00B60F50">
        <w:rPr>
          <w:rFonts w:eastAsia="Arial"/>
          <w:spacing w:val="-1"/>
          <w:position w:val="-1"/>
        </w:rPr>
        <w:t>p</w:t>
      </w:r>
      <w:r w:rsidR="00FF1AE1" w:rsidRPr="00B60F50">
        <w:rPr>
          <w:rFonts w:eastAsia="Arial"/>
          <w:position w:val="-1"/>
        </w:rPr>
        <w:t>er</w:t>
      </w:r>
      <w:r w:rsidR="00FF1AE1" w:rsidRPr="00B60F50">
        <w:rPr>
          <w:rFonts w:eastAsia="Arial"/>
          <w:spacing w:val="-1"/>
          <w:position w:val="-1"/>
        </w:rPr>
        <w:t xml:space="preserve"> v</w:t>
      </w:r>
      <w:r w:rsidR="00FF1AE1" w:rsidRPr="00B60F50">
        <w:rPr>
          <w:rFonts w:eastAsia="Arial"/>
          <w:position w:val="-1"/>
        </w:rPr>
        <w:t>ehi</w:t>
      </w:r>
      <w:r w:rsidR="00FF1AE1" w:rsidRPr="00B60F50">
        <w:rPr>
          <w:rFonts w:eastAsia="Arial"/>
          <w:spacing w:val="1"/>
          <w:position w:val="-1"/>
        </w:rPr>
        <w:t>c</w:t>
      </w:r>
      <w:r w:rsidR="00FF1AE1" w:rsidRPr="00B60F50">
        <w:rPr>
          <w:rFonts w:eastAsia="Arial"/>
          <w:position w:val="-1"/>
        </w:rPr>
        <w:t>le.</w:t>
      </w:r>
    </w:p>
    <w:p w14:paraId="6125C33A" w14:textId="77777777" w:rsidR="000B50CC" w:rsidRPr="00B60F50" w:rsidRDefault="000B50CC" w:rsidP="00E0415C">
      <w:pPr>
        <w:spacing w:before="1" w:line="200" w:lineRule="exact"/>
        <w:jc w:val="both"/>
      </w:pPr>
    </w:p>
    <w:p w14:paraId="00BF6A4E" w14:textId="1538FD8F" w:rsidR="000B50CC" w:rsidRPr="00B60F50" w:rsidRDefault="00FF1AE1" w:rsidP="00CE7EA7">
      <w:pPr>
        <w:tabs>
          <w:tab w:val="left" w:pos="10180"/>
        </w:tabs>
        <w:spacing w:before="34"/>
        <w:ind w:left="567"/>
        <w:jc w:val="both"/>
        <w:rPr>
          <w:rFonts w:eastAsia="Arial"/>
        </w:rPr>
      </w:pPr>
      <w:r w:rsidRPr="00B60F50">
        <w:rPr>
          <w:rFonts w:eastAsia="Arial"/>
          <w:b/>
        </w:rPr>
        <w:t xml:space="preserve">2.  </w:t>
      </w:r>
      <w:r w:rsidRPr="00B60F50">
        <w:rPr>
          <w:rFonts w:eastAsia="Arial"/>
        </w:rPr>
        <w:t>Our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bliga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i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n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o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</w:rPr>
        <w:t>pay</w:t>
      </w:r>
      <w:r w:rsidRPr="00B60F50">
        <w:rPr>
          <w:rFonts w:eastAsia="Arial"/>
          <w:spacing w:val="6"/>
        </w:rPr>
        <w:t xml:space="preserve"> </w:t>
      </w:r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>or,</w:t>
      </w:r>
      <w:r w:rsidRPr="00B60F50">
        <w:rPr>
          <w:rFonts w:eastAsia="Arial"/>
          <w:spacing w:val="6"/>
        </w:rPr>
        <w:t xml:space="preserve"> 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epair,</w:t>
      </w:r>
      <w:r w:rsidRPr="00B60F50">
        <w:rPr>
          <w:rFonts w:eastAsia="Arial"/>
          <w:spacing w:val="6"/>
        </w:rPr>
        <w:t xml:space="preserve"> 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ep</w:t>
      </w:r>
      <w:r w:rsidRPr="00B60F50">
        <w:rPr>
          <w:rFonts w:eastAsia="Arial"/>
          <w:spacing w:val="-1"/>
        </w:rPr>
        <w:t>l</w:t>
      </w:r>
      <w:r w:rsidRPr="00B60F50">
        <w:rPr>
          <w:rFonts w:eastAsia="Arial"/>
        </w:rPr>
        <w:t>a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e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-1"/>
        </w:rPr>
        <w:t>th</w:t>
      </w:r>
      <w:r w:rsidRPr="00B60F50">
        <w:rPr>
          <w:rFonts w:eastAsia="Arial"/>
        </w:rPr>
        <w:t>e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</w:rPr>
        <w:t>da</w:t>
      </w:r>
      <w:r w:rsidRPr="00B60F50">
        <w:rPr>
          <w:rFonts w:eastAsia="Arial"/>
          <w:spacing w:val="-1"/>
        </w:rPr>
        <w:t>ma</w:t>
      </w:r>
      <w:r w:rsidRPr="00B60F50">
        <w:rPr>
          <w:rFonts w:eastAsia="Arial"/>
        </w:rPr>
        <w:t>ged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l</w:t>
      </w:r>
      <w:r w:rsidRPr="00B60F50">
        <w:rPr>
          <w:rFonts w:eastAsia="Arial"/>
        </w:rPr>
        <w:t>en</w:t>
      </w:r>
      <w:r w:rsidRPr="00B60F50">
        <w:rPr>
          <w:rFonts w:eastAsia="Arial"/>
          <w:spacing w:val="6"/>
        </w:rPr>
        <w:t xml:space="preserve"> </w:t>
      </w:r>
      <w:r w:rsidRPr="00B60F50">
        <w:rPr>
          <w:rFonts w:eastAsia="Arial"/>
        </w:rPr>
        <w:t>pro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er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y</w:t>
      </w:r>
      <w:r w:rsidRPr="00B60F50">
        <w:rPr>
          <w:rFonts w:eastAsia="Arial"/>
          <w:spacing w:val="6"/>
        </w:rPr>
        <w:t xml:space="preserve"> 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</w:rPr>
        <w:t>ill</w:t>
      </w:r>
      <w:r w:rsidRPr="00B60F50">
        <w:rPr>
          <w:rFonts w:eastAsia="Arial"/>
          <w:spacing w:val="6"/>
        </w:rPr>
        <w:t xml:space="preserve"> </w:t>
      </w:r>
      <w:r w:rsidRPr="00B60F50">
        <w:rPr>
          <w:rFonts w:eastAsia="Arial"/>
        </w:rPr>
        <w:t>be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d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ed</w:t>
      </w:r>
      <w:r w:rsidRPr="00B60F50">
        <w:rPr>
          <w:rFonts w:eastAsia="Arial"/>
          <w:spacing w:val="7"/>
        </w:rPr>
        <w:t xml:space="preserve"> </w:t>
      </w:r>
      <w:r w:rsidRPr="00B60F50">
        <w:rPr>
          <w:rFonts w:eastAsia="Arial"/>
          <w:spacing w:val="-1"/>
        </w:rPr>
        <w:t>b</w:t>
      </w:r>
      <w:r w:rsidRPr="00B60F50">
        <w:rPr>
          <w:rFonts w:eastAsia="Arial"/>
        </w:rPr>
        <w:t>y</w:t>
      </w:r>
      <w:r w:rsidRPr="00B60F50">
        <w:rPr>
          <w:rFonts w:eastAsia="Arial"/>
          <w:spacing w:val="6"/>
        </w:rPr>
        <w:t xml:space="preserve"> </w:t>
      </w:r>
      <w:r w:rsidRPr="00B60F50">
        <w:rPr>
          <w:rFonts w:eastAsia="Arial"/>
        </w:rPr>
        <w:t>a</w:t>
      </w:r>
      <w:r w:rsidRPr="00B60F50">
        <w:rPr>
          <w:rFonts w:eastAsia="Arial"/>
          <w:spacing w:val="7"/>
        </w:rPr>
        <w:t xml:space="preserve"> </w:t>
      </w:r>
      <w:bookmarkStart w:id="17" w:name="Deductible"/>
      <w:bookmarkEnd w:id="17"/>
    </w:p>
    <w:p w14:paraId="4A5DEAD5" w14:textId="77777777" w:rsidR="000B50CC" w:rsidRPr="00B60F50" w:rsidRDefault="00FF1AE1" w:rsidP="00CE7EA7">
      <w:pPr>
        <w:spacing w:line="220" w:lineRule="exact"/>
        <w:ind w:left="851"/>
        <w:jc w:val="both"/>
        <w:rPr>
          <w:rFonts w:eastAsia="Arial"/>
        </w:rPr>
      </w:pPr>
      <w:r w:rsidRPr="00B60F50">
        <w:rPr>
          <w:rFonts w:eastAsia="Arial"/>
          <w:position w:val="-1"/>
        </w:rPr>
        <w:t>ded</w:t>
      </w:r>
      <w:r w:rsidRPr="00B60F50">
        <w:rPr>
          <w:rFonts w:eastAsia="Arial"/>
          <w:spacing w:val="-1"/>
          <w:position w:val="-1"/>
        </w:rPr>
        <w:t>u</w:t>
      </w:r>
      <w:r w:rsidRPr="00B60F50">
        <w:rPr>
          <w:rFonts w:eastAsia="Arial"/>
          <w:spacing w:val="1"/>
          <w:position w:val="-1"/>
        </w:rPr>
        <w:t>c</w:t>
      </w:r>
      <w:r w:rsidRPr="00B60F50">
        <w:rPr>
          <w:rFonts w:eastAsia="Arial"/>
          <w:spacing w:val="-1"/>
          <w:position w:val="-1"/>
        </w:rPr>
        <w:t>t</w:t>
      </w:r>
      <w:r w:rsidRPr="00B60F50">
        <w:rPr>
          <w:rFonts w:eastAsia="Arial"/>
          <w:position w:val="-1"/>
        </w:rPr>
        <w:t>ible.</w:t>
      </w:r>
    </w:p>
    <w:p w14:paraId="1006C593" w14:textId="77777777" w:rsidR="000B50CC" w:rsidRPr="00B60F50" w:rsidRDefault="000B50CC" w:rsidP="00E0415C">
      <w:pPr>
        <w:spacing w:before="1" w:line="200" w:lineRule="exact"/>
        <w:jc w:val="both"/>
      </w:pPr>
    </w:p>
    <w:p w14:paraId="6ED64F52" w14:textId="09CF6045" w:rsidR="000B50CC" w:rsidRPr="00B60F50" w:rsidRDefault="00FF1AE1" w:rsidP="00CE7EA7">
      <w:pPr>
        <w:spacing w:before="35"/>
        <w:ind w:left="823" w:hanging="256"/>
        <w:jc w:val="both"/>
        <w:rPr>
          <w:rFonts w:eastAsia="Arial"/>
        </w:rPr>
      </w:pPr>
      <w:r w:rsidRPr="00B60F50">
        <w:rPr>
          <w:rFonts w:eastAsia="Arial"/>
          <w:b/>
        </w:rPr>
        <w:t xml:space="preserve">3.  </w:t>
      </w:r>
      <w:r w:rsidR="001E1113" w:rsidRPr="00B60F50">
        <w:rPr>
          <w:rFonts w:eastAsia="Arial"/>
          <w:b/>
          <w:spacing w:val="12"/>
        </w:rPr>
        <w:t xml:space="preserve"> </w:t>
      </w:r>
      <w:r w:rsidR="00F34EF7" w:rsidRPr="00B60F50">
        <w:rPr>
          <w:rFonts w:eastAsia="Arial"/>
        </w:rPr>
        <w:t xml:space="preserve">The </w:t>
      </w:r>
      <w:r w:rsidR="00F34EF7" w:rsidRPr="00B60F50">
        <w:rPr>
          <w:rFonts w:eastAsia="Arial"/>
          <w:spacing w:val="2"/>
        </w:rPr>
        <w:t>most</w:t>
      </w:r>
      <w:r w:rsidR="00F34EF7" w:rsidRPr="00B60F50">
        <w:rPr>
          <w:rFonts w:eastAsia="Arial"/>
        </w:rPr>
        <w:t xml:space="preserve"> </w:t>
      </w:r>
      <w:r w:rsidR="00F34EF7" w:rsidRPr="00B60F50">
        <w:rPr>
          <w:rFonts w:eastAsia="Arial"/>
          <w:spacing w:val="1"/>
        </w:rPr>
        <w:t>we</w:t>
      </w:r>
      <w:r w:rsidR="00F34EF7" w:rsidRPr="00B60F50">
        <w:rPr>
          <w:rFonts w:eastAsia="Arial"/>
        </w:rPr>
        <w:t xml:space="preserve"> </w:t>
      </w:r>
      <w:r w:rsidR="00F34EF7" w:rsidRPr="00B60F50">
        <w:rPr>
          <w:rFonts w:eastAsia="Arial"/>
          <w:spacing w:val="3"/>
        </w:rPr>
        <w:t>will</w:t>
      </w:r>
      <w:r w:rsidR="00F34EF7" w:rsidRPr="00B60F50">
        <w:rPr>
          <w:rFonts w:eastAsia="Arial"/>
        </w:rPr>
        <w:t xml:space="preserve"> </w:t>
      </w:r>
      <w:r w:rsidR="00F34EF7" w:rsidRPr="00B60F50">
        <w:rPr>
          <w:rFonts w:eastAsia="Arial"/>
          <w:spacing w:val="1"/>
        </w:rPr>
        <w:t>pay</w:t>
      </w:r>
      <w:r w:rsidR="00F34EF7" w:rsidRPr="00B60F50">
        <w:rPr>
          <w:rFonts w:eastAsia="Arial"/>
        </w:rPr>
        <w:t xml:space="preserve"> </w:t>
      </w:r>
      <w:r w:rsidR="001E1113" w:rsidRPr="00B60F50">
        <w:rPr>
          <w:rFonts w:eastAsia="Arial"/>
          <w:spacing w:val="2"/>
        </w:rPr>
        <w:t>for</w:t>
      </w:r>
      <w:r w:rsidR="001E1113" w:rsidRPr="00B60F50">
        <w:rPr>
          <w:rFonts w:eastAsia="Arial"/>
        </w:rPr>
        <w:t xml:space="preserve"> </w:t>
      </w:r>
      <w:r w:rsidR="001E1113" w:rsidRPr="00B60F50">
        <w:rPr>
          <w:rFonts w:eastAsia="Arial"/>
          <w:spacing w:val="3"/>
        </w:rPr>
        <w:t>all</w:t>
      </w:r>
      <w:r w:rsidRPr="00B60F50">
        <w:rPr>
          <w:rFonts w:eastAsia="Arial"/>
        </w:rPr>
        <w:t xml:space="preserve"> </w:t>
      </w:r>
      <w:r w:rsidR="001E1113" w:rsidRPr="00B60F50">
        <w:rPr>
          <w:rFonts w:eastAsia="Arial"/>
          <w:spacing w:val="-2"/>
        </w:rPr>
        <w:t>P</w:t>
      </w:r>
      <w:r w:rsidR="001E1113" w:rsidRPr="00B60F50">
        <w:rPr>
          <w:rFonts w:eastAsia="Arial"/>
        </w:rPr>
        <w:t>h</w:t>
      </w:r>
      <w:r w:rsidR="001E1113" w:rsidRPr="00B60F50">
        <w:rPr>
          <w:rFonts w:eastAsia="Arial"/>
          <w:spacing w:val="-1"/>
        </w:rPr>
        <w:t>y</w:t>
      </w:r>
      <w:r w:rsidR="001E1113" w:rsidRPr="00B60F50">
        <w:rPr>
          <w:rFonts w:eastAsia="Arial"/>
          <w:spacing w:val="1"/>
        </w:rPr>
        <w:t>s</w:t>
      </w:r>
      <w:r w:rsidR="001E1113" w:rsidRPr="00B60F50">
        <w:rPr>
          <w:rFonts w:eastAsia="Arial"/>
          <w:spacing w:val="-1"/>
        </w:rPr>
        <w:t>ic</w:t>
      </w:r>
      <w:r w:rsidR="001E1113" w:rsidRPr="00B60F50">
        <w:rPr>
          <w:rFonts w:eastAsia="Arial"/>
        </w:rPr>
        <w:t xml:space="preserve">al </w:t>
      </w:r>
      <w:r w:rsidR="001E1113" w:rsidRPr="00B60F50">
        <w:rPr>
          <w:rFonts w:eastAsia="Arial"/>
          <w:spacing w:val="2"/>
        </w:rPr>
        <w:t>Damage</w:t>
      </w:r>
      <w:r w:rsidRPr="00B60F50">
        <w:rPr>
          <w:rFonts w:eastAsia="Arial"/>
        </w:rPr>
        <w:t xml:space="preserve"> </w:t>
      </w:r>
      <w:r w:rsidR="001E1113" w:rsidRPr="00B60F50">
        <w:rPr>
          <w:rFonts w:eastAsia="Arial"/>
          <w:spacing w:val="1"/>
        </w:rPr>
        <w:t>C</w:t>
      </w:r>
      <w:r w:rsidR="001E1113" w:rsidRPr="00B60F50">
        <w:rPr>
          <w:rFonts w:eastAsia="Arial"/>
        </w:rPr>
        <w:t>o</w:t>
      </w:r>
      <w:r w:rsidR="001E1113" w:rsidRPr="00B60F50">
        <w:rPr>
          <w:rFonts w:eastAsia="Arial"/>
          <w:spacing w:val="-1"/>
        </w:rPr>
        <w:t>v</w:t>
      </w:r>
      <w:r w:rsidR="001E1113" w:rsidRPr="00B60F50">
        <w:rPr>
          <w:rFonts w:eastAsia="Arial"/>
        </w:rPr>
        <w:t>e</w:t>
      </w:r>
      <w:r w:rsidR="001E1113" w:rsidRPr="00B60F50">
        <w:rPr>
          <w:rFonts w:eastAsia="Arial"/>
          <w:spacing w:val="-1"/>
        </w:rPr>
        <w:t>r</w:t>
      </w:r>
      <w:r w:rsidR="001E1113" w:rsidRPr="00B60F50">
        <w:rPr>
          <w:rFonts w:eastAsia="Arial"/>
        </w:rPr>
        <w:t xml:space="preserve">age </w:t>
      </w:r>
      <w:r w:rsidR="001E1113" w:rsidRPr="00B60F50">
        <w:rPr>
          <w:rFonts w:eastAsia="Arial"/>
          <w:spacing w:val="1"/>
        </w:rPr>
        <w:t>under</w:t>
      </w:r>
      <w:r w:rsidR="001E1113" w:rsidRPr="00B60F50">
        <w:rPr>
          <w:rFonts w:eastAsia="Arial"/>
        </w:rPr>
        <w:t xml:space="preserve"> </w:t>
      </w:r>
      <w:r w:rsidR="001E1113" w:rsidRPr="00B60F50">
        <w:rPr>
          <w:rFonts w:eastAsia="Arial"/>
          <w:spacing w:val="3"/>
        </w:rPr>
        <w:t>Paragraph</w:t>
      </w:r>
      <w:r w:rsidR="001E1113" w:rsidRPr="00B60F50">
        <w:rPr>
          <w:rFonts w:eastAsia="Arial"/>
        </w:rPr>
        <w:t xml:space="preserve"> </w:t>
      </w:r>
      <w:r w:rsidR="001E1113" w:rsidRPr="00B60F50">
        <w:rPr>
          <w:rFonts w:eastAsia="Arial"/>
          <w:spacing w:val="3"/>
        </w:rPr>
        <w:t>A.</w:t>
      </w:r>
      <w:r w:rsidRPr="00B60F50">
        <w:rPr>
          <w:rFonts w:eastAsia="Arial"/>
          <w:b/>
        </w:rPr>
        <w:t xml:space="preserve"> </w:t>
      </w:r>
      <w:r w:rsidR="00F34EF7" w:rsidRPr="00B60F50">
        <w:rPr>
          <w:rFonts w:eastAsia="Arial"/>
          <w:b/>
          <w:spacing w:val="1"/>
        </w:rPr>
        <w:t>C</w:t>
      </w:r>
      <w:r w:rsidR="00F34EF7" w:rsidRPr="00B60F50">
        <w:rPr>
          <w:rFonts w:eastAsia="Arial"/>
          <w:b/>
        </w:rPr>
        <w:t>o</w:t>
      </w:r>
      <w:r w:rsidR="00F34EF7" w:rsidRPr="00B60F50">
        <w:rPr>
          <w:rFonts w:eastAsia="Arial"/>
          <w:b/>
          <w:spacing w:val="-2"/>
        </w:rPr>
        <w:t>v</w:t>
      </w:r>
      <w:r w:rsidR="00F34EF7" w:rsidRPr="00B60F50">
        <w:rPr>
          <w:rFonts w:eastAsia="Arial"/>
          <w:b/>
        </w:rPr>
        <w:t xml:space="preserve">erage </w:t>
      </w:r>
      <w:r w:rsidR="00F34EF7" w:rsidRPr="00B60F50">
        <w:rPr>
          <w:rFonts w:eastAsia="Arial"/>
          <w:b/>
          <w:spacing w:val="3"/>
        </w:rPr>
        <w:t>of</w:t>
      </w:r>
      <w:r w:rsidR="00F34EF7" w:rsidRPr="00B60F50">
        <w:rPr>
          <w:rFonts w:eastAsia="Arial"/>
        </w:rPr>
        <w:t xml:space="preserve"> </w:t>
      </w:r>
      <w:r w:rsidR="00F34EF7" w:rsidRPr="00B60F50">
        <w:rPr>
          <w:rFonts w:eastAsia="Arial"/>
          <w:spacing w:val="2"/>
        </w:rPr>
        <w:t>this</w:t>
      </w:r>
      <w:r w:rsidRPr="00B60F50">
        <w:rPr>
          <w:rFonts w:eastAsia="Arial"/>
        </w:rPr>
        <w:t xml:space="preserve"> end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s</w:t>
      </w:r>
      <w:r w:rsidRPr="00B60F50">
        <w:rPr>
          <w:rFonts w:eastAsia="Arial"/>
        </w:rPr>
        <w:t>em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nt</w:t>
      </w:r>
      <w:r w:rsidRPr="00B60F50">
        <w:rPr>
          <w:rFonts w:eastAsia="Arial"/>
          <w:spacing w:val="1"/>
        </w:rPr>
        <w:t xml:space="preserve"> </w:t>
      </w:r>
      <w:proofErr w:type="gramStart"/>
      <w:r w:rsidRPr="00B60F50">
        <w:rPr>
          <w:rFonts w:eastAsia="Arial"/>
        </w:rPr>
        <w:t>is</w:t>
      </w:r>
      <w:r w:rsidRPr="00B60F50">
        <w:rPr>
          <w:rFonts w:eastAsia="Arial"/>
          <w:spacing w:val="1"/>
        </w:rPr>
        <w:t xml:space="preserve"> </w:t>
      </w:r>
      <w:bookmarkStart w:id="18" w:name="PhysdamLimit"/>
      <w:bookmarkEnd w:id="18"/>
      <w:r w:rsidRPr="00B60F50">
        <w:rPr>
          <w:rFonts w:eastAsia="Arial"/>
          <w:spacing w:val="3"/>
        </w:rPr>
        <w:t xml:space="preserve"> </w:t>
      </w:r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>or</w:t>
      </w:r>
      <w:proofErr w:type="gramEnd"/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 xml:space="preserve">h </w:t>
      </w:r>
      <w:r w:rsidRPr="00B60F50">
        <w:rPr>
          <w:rFonts w:eastAsia="Arial"/>
          <w:spacing w:val="-1"/>
        </w:rPr>
        <w:t>co</w:t>
      </w:r>
      <w:r w:rsidRPr="00B60F50">
        <w:rPr>
          <w:rFonts w:eastAsia="Arial"/>
        </w:rPr>
        <w:t>n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u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i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e a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>nual per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 xml:space="preserve">od </w:t>
      </w:r>
      <w:r w:rsidRPr="00B60F50">
        <w:rPr>
          <w:rFonts w:eastAsia="Arial"/>
          <w:spacing w:val="-1"/>
        </w:rPr>
        <w:t>st</w:t>
      </w:r>
      <w:r w:rsidRPr="00B60F50">
        <w:rPr>
          <w:rFonts w:eastAsia="Arial"/>
        </w:rPr>
        <w:t>ar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 xml:space="preserve">ing 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</w:rPr>
        <w:t>i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2"/>
        </w:rPr>
        <w:t xml:space="preserve"> </w:t>
      </w:r>
      <w:r w:rsidRPr="00B60F50">
        <w:rPr>
          <w:rFonts w:eastAsia="Arial"/>
          <w:spacing w:val="-1"/>
        </w:rPr>
        <w:t>b</w:t>
      </w:r>
      <w:r w:rsidRPr="00B60F50">
        <w:rPr>
          <w:rFonts w:eastAsia="Arial"/>
        </w:rPr>
        <w:t>egi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>ning of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 pol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y peri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 xml:space="preserve">d 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h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w</w:t>
      </w:r>
      <w:r w:rsidRPr="00B60F50">
        <w:rPr>
          <w:rFonts w:eastAsia="Arial"/>
        </w:rPr>
        <w:t>n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 xml:space="preserve">in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 xml:space="preserve">he </w:t>
      </w:r>
      <w:r w:rsidRPr="00B60F50">
        <w:rPr>
          <w:rFonts w:eastAsia="Arial"/>
          <w:spacing w:val="1"/>
        </w:rPr>
        <w:t>D</w:t>
      </w:r>
      <w:r w:rsidRPr="00B60F50">
        <w:rPr>
          <w:rFonts w:eastAsia="Arial"/>
        </w:rPr>
        <w:t>e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1"/>
        </w:rPr>
        <w:t>l</w:t>
      </w:r>
      <w:r w:rsidRPr="00B60F50">
        <w:rPr>
          <w:rFonts w:eastAsia="Arial"/>
        </w:rPr>
        <w:t>a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a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ion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.</w:t>
      </w:r>
    </w:p>
    <w:p w14:paraId="2EAE0276" w14:textId="77777777" w:rsidR="000B50CC" w:rsidRPr="00B60F50" w:rsidRDefault="000B50CC" w:rsidP="00E0415C">
      <w:pPr>
        <w:spacing w:before="5" w:line="180" w:lineRule="exact"/>
        <w:jc w:val="both"/>
        <w:rPr>
          <w:sz w:val="19"/>
          <w:szCs w:val="19"/>
        </w:rPr>
      </w:pPr>
    </w:p>
    <w:p w14:paraId="64A14481" w14:textId="15217139" w:rsidR="000B50CC" w:rsidRPr="00B60F50" w:rsidRDefault="00FF1AE1" w:rsidP="00066814">
      <w:pPr>
        <w:spacing w:before="34"/>
        <w:ind w:left="823" w:hanging="256"/>
        <w:jc w:val="both"/>
        <w:rPr>
          <w:rFonts w:eastAsia="Arial"/>
        </w:rPr>
      </w:pPr>
      <w:r w:rsidRPr="00B60F50">
        <w:rPr>
          <w:rFonts w:eastAsia="Arial"/>
          <w:b/>
        </w:rPr>
        <w:t xml:space="preserve">4.  </w:t>
      </w:r>
      <w:r w:rsidRPr="00B60F50">
        <w:rPr>
          <w:rFonts w:eastAsia="Arial"/>
        </w:rPr>
        <w:t>An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adj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me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 xml:space="preserve">t </w:t>
      </w:r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>or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de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r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ia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>ion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and ph</w:t>
      </w:r>
      <w:r w:rsidRPr="00B60F50">
        <w:rPr>
          <w:rFonts w:eastAsia="Arial"/>
          <w:spacing w:val="-1"/>
        </w:rPr>
        <w:t>y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 xml:space="preserve">cal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</w:rPr>
        <w:t>o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>di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 xml:space="preserve">ion 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</w:rPr>
        <w:t>ill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be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m</w:t>
      </w:r>
      <w:r w:rsidRPr="00B60F50">
        <w:rPr>
          <w:rFonts w:eastAsia="Arial"/>
        </w:rPr>
        <w:t>ade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n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de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e</w:t>
      </w:r>
      <w:r w:rsidRPr="00B60F50">
        <w:rPr>
          <w:rFonts w:eastAsia="Arial"/>
          <w:spacing w:val="-1"/>
        </w:rPr>
        <w:t>r</w:t>
      </w:r>
      <w:r w:rsidRPr="00B60F50">
        <w:rPr>
          <w:rFonts w:eastAsia="Arial"/>
        </w:rPr>
        <w:t>mining a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 xml:space="preserve">ual 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  <w:spacing w:val="1"/>
        </w:rPr>
        <w:t>s</w:t>
      </w:r>
      <w:r w:rsidRPr="00B60F50">
        <w:rPr>
          <w:rFonts w:eastAsia="Arial"/>
        </w:rPr>
        <w:t>h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2"/>
        </w:rPr>
        <w:t>v</w:t>
      </w:r>
      <w:r w:rsidRPr="00B60F50">
        <w:rPr>
          <w:rFonts w:eastAsia="Arial"/>
        </w:rPr>
        <w:t>alue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</w:rPr>
        <w:t>in</w:t>
      </w:r>
      <w:r w:rsidRPr="00B60F50">
        <w:rPr>
          <w:rFonts w:eastAsia="Arial"/>
          <w:spacing w:val="1"/>
        </w:rPr>
        <w:t xml:space="preserve"> </w:t>
      </w:r>
      <w:r w:rsidRPr="00B60F50">
        <w:rPr>
          <w:rFonts w:eastAsia="Arial"/>
          <w:spacing w:val="-1"/>
        </w:rPr>
        <w:t>th</w:t>
      </w:r>
      <w:r w:rsidRPr="00B60F50">
        <w:rPr>
          <w:rFonts w:eastAsia="Arial"/>
        </w:rPr>
        <w:t>e e</w:t>
      </w:r>
      <w:r w:rsidRPr="00B60F50">
        <w:rPr>
          <w:rFonts w:eastAsia="Arial"/>
          <w:spacing w:val="-1"/>
        </w:rPr>
        <w:t>v</w:t>
      </w:r>
      <w:r w:rsidRPr="00B60F50">
        <w:rPr>
          <w:rFonts w:eastAsia="Arial"/>
        </w:rPr>
        <w:t>ent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>of</w:t>
      </w:r>
      <w:r w:rsidRPr="00B60F50">
        <w:rPr>
          <w:rFonts w:eastAsia="Arial"/>
          <w:spacing w:val="-1"/>
        </w:rPr>
        <w:t xml:space="preserve"> </w:t>
      </w:r>
      <w:r w:rsidRPr="00B60F50">
        <w:rPr>
          <w:rFonts w:eastAsia="Arial"/>
        </w:rPr>
        <w:t xml:space="preserve">a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o</w:t>
      </w:r>
      <w:r w:rsidRPr="00B60F50">
        <w:rPr>
          <w:rFonts w:eastAsia="Arial"/>
          <w:spacing w:val="1"/>
        </w:rPr>
        <w:t>t</w:t>
      </w:r>
      <w:r w:rsidRPr="00B60F50">
        <w:rPr>
          <w:rFonts w:eastAsia="Arial"/>
        </w:rPr>
        <w:t>al “lo</w:t>
      </w:r>
      <w:r w:rsidRPr="00B60F50">
        <w:rPr>
          <w:rFonts w:eastAsia="Arial"/>
          <w:spacing w:val="-1"/>
        </w:rPr>
        <w:t>ss</w:t>
      </w:r>
      <w:r w:rsidRPr="00B60F50">
        <w:rPr>
          <w:rFonts w:eastAsia="Arial"/>
        </w:rPr>
        <w:t>”.</w:t>
      </w:r>
    </w:p>
    <w:p w14:paraId="19CDE853" w14:textId="77777777" w:rsidR="000B50CC" w:rsidRPr="00B60F50" w:rsidRDefault="000B50CC" w:rsidP="00E0415C">
      <w:pPr>
        <w:spacing w:before="9" w:line="220" w:lineRule="exact"/>
        <w:jc w:val="both"/>
        <w:rPr>
          <w:sz w:val="22"/>
          <w:szCs w:val="22"/>
        </w:rPr>
      </w:pPr>
    </w:p>
    <w:p w14:paraId="0B567B5E" w14:textId="7F6FA0F6" w:rsidR="000B50CC" w:rsidRPr="00B60F50" w:rsidRDefault="00FF1AE1" w:rsidP="00066814">
      <w:pPr>
        <w:ind w:left="851" w:hanging="284"/>
        <w:jc w:val="both"/>
        <w:rPr>
          <w:rFonts w:eastAsia="Arial"/>
        </w:rPr>
      </w:pPr>
      <w:r w:rsidRPr="00B60F50">
        <w:rPr>
          <w:rFonts w:eastAsia="Arial"/>
          <w:b/>
        </w:rPr>
        <w:t xml:space="preserve">5.  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f</w:t>
      </w:r>
      <w:r w:rsidRPr="00B60F50">
        <w:rPr>
          <w:rFonts w:eastAsia="Arial"/>
          <w:spacing w:val="15"/>
        </w:rPr>
        <w:t xml:space="preserve"> </w:t>
      </w:r>
      <w:r w:rsidRPr="00B60F50">
        <w:rPr>
          <w:rFonts w:eastAsia="Arial"/>
        </w:rPr>
        <w:t>a</w:t>
      </w:r>
      <w:r w:rsidRPr="00B60F50">
        <w:rPr>
          <w:rFonts w:eastAsia="Arial"/>
          <w:spacing w:val="16"/>
        </w:rPr>
        <w:t xml:space="preserve"> </w:t>
      </w:r>
      <w:r w:rsidRPr="00B60F50">
        <w:rPr>
          <w:rFonts w:eastAsia="Arial"/>
        </w:rPr>
        <w:t>re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air</w:t>
      </w:r>
      <w:r w:rsidRPr="00B60F50">
        <w:rPr>
          <w:rFonts w:eastAsia="Arial"/>
          <w:spacing w:val="15"/>
        </w:rPr>
        <w:t xml:space="preserve"> </w:t>
      </w:r>
      <w:r w:rsidRPr="00B60F50">
        <w:rPr>
          <w:rFonts w:eastAsia="Arial"/>
        </w:rPr>
        <w:t>or</w:t>
      </w:r>
      <w:r w:rsidRPr="00B60F50">
        <w:rPr>
          <w:rFonts w:eastAsia="Arial"/>
          <w:spacing w:val="15"/>
        </w:rPr>
        <w:t xml:space="preserve"> </w:t>
      </w:r>
      <w:r w:rsidRPr="00B60F50">
        <w:rPr>
          <w:rFonts w:eastAsia="Arial"/>
        </w:rPr>
        <w:t>repl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  <w:spacing w:val="1"/>
        </w:rPr>
        <w:t>c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ment</w:t>
      </w:r>
      <w:r w:rsidRPr="00B60F50">
        <w:rPr>
          <w:rFonts w:eastAsia="Arial"/>
          <w:spacing w:val="14"/>
        </w:rPr>
        <w:t xml:space="preserve"> </w:t>
      </w:r>
      <w:r w:rsidRPr="00B60F50">
        <w:rPr>
          <w:rFonts w:eastAsia="Arial"/>
        </w:rPr>
        <w:t>re</w:t>
      </w:r>
      <w:r w:rsidRPr="00B60F50">
        <w:rPr>
          <w:rFonts w:eastAsia="Arial"/>
          <w:spacing w:val="-1"/>
        </w:rPr>
        <w:t>s</w:t>
      </w:r>
      <w:r w:rsidRPr="00B60F50">
        <w:rPr>
          <w:rFonts w:eastAsia="Arial"/>
        </w:rPr>
        <w:t>ul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s</w:t>
      </w:r>
      <w:r w:rsidRPr="00B60F50">
        <w:rPr>
          <w:rFonts w:eastAsia="Arial"/>
          <w:spacing w:val="16"/>
        </w:rPr>
        <w:t xml:space="preserve"> 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n</w:t>
      </w:r>
      <w:r w:rsidRPr="00B60F50">
        <w:rPr>
          <w:rFonts w:eastAsia="Arial"/>
          <w:spacing w:val="16"/>
        </w:rPr>
        <w:t xml:space="preserve"> </w:t>
      </w:r>
      <w:r w:rsidRPr="00B60F50">
        <w:rPr>
          <w:rFonts w:eastAsia="Arial"/>
        </w:rPr>
        <w:t>be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  <w:spacing w:val="-2"/>
        </w:rPr>
        <w:t>t</w:t>
      </w:r>
      <w:r w:rsidRPr="00B60F50">
        <w:rPr>
          <w:rFonts w:eastAsia="Arial"/>
        </w:rPr>
        <w:t>er</w:t>
      </w:r>
      <w:r w:rsidRPr="00B60F50">
        <w:rPr>
          <w:rFonts w:eastAsia="Arial"/>
          <w:spacing w:val="16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</w:t>
      </w:r>
      <w:r w:rsidRPr="00B60F50">
        <w:rPr>
          <w:rFonts w:eastAsia="Arial"/>
          <w:spacing w:val="-1"/>
        </w:rPr>
        <w:t>a</w:t>
      </w:r>
      <w:r w:rsidRPr="00B60F50">
        <w:rPr>
          <w:rFonts w:eastAsia="Arial"/>
        </w:rPr>
        <w:t>n</w:t>
      </w:r>
      <w:r w:rsidRPr="00B60F50">
        <w:rPr>
          <w:rFonts w:eastAsia="Arial"/>
          <w:spacing w:val="16"/>
        </w:rPr>
        <w:t xml:space="preserve"> </w:t>
      </w:r>
      <w:r w:rsidRPr="00B60F50">
        <w:rPr>
          <w:rFonts w:eastAsia="Arial"/>
        </w:rPr>
        <w:t>li</w:t>
      </w:r>
      <w:r w:rsidRPr="00B60F50">
        <w:rPr>
          <w:rFonts w:eastAsia="Arial"/>
          <w:spacing w:val="-1"/>
        </w:rPr>
        <w:t>k</w:t>
      </w:r>
      <w:r w:rsidRPr="00B60F50">
        <w:rPr>
          <w:rFonts w:eastAsia="Arial"/>
        </w:rPr>
        <w:t>e</w:t>
      </w:r>
      <w:r w:rsidRPr="00B60F50">
        <w:rPr>
          <w:rFonts w:eastAsia="Arial"/>
          <w:spacing w:val="14"/>
        </w:rPr>
        <w:t xml:space="preserve"> </w:t>
      </w:r>
      <w:r w:rsidRPr="00B60F50">
        <w:rPr>
          <w:rFonts w:eastAsia="Arial"/>
          <w:spacing w:val="1"/>
        </w:rPr>
        <w:t>k</w:t>
      </w:r>
      <w:r w:rsidRPr="00B60F50">
        <w:rPr>
          <w:rFonts w:eastAsia="Arial"/>
          <w:spacing w:val="-1"/>
        </w:rPr>
        <w:t>i</w:t>
      </w:r>
      <w:r w:rsidRPr="00B60F50">
        <w:rPr>
          <w:rFonts w:eastAsia="Arial"/>
        </w:rPr>
        <w:t>nd</w:t>
      </w:r>
      <w:r w:rsidRPr="00B60F50">
        <w:rPr>
          <w:rFonts w:eastAsia="Arial"/>
          <w:spacing w:val="16"/>
        </w:rPr>
        <w:t xml:space="preserve"> </w:t>
      </w:r>
      <w:r w:rsidRPr="00B60F50">
        <w:rPr>
          <w:rFonts w:eastAsia="Arial"/>
          <w:spacing w:val="-1"/>
        </w:rPr>
        <w:t>o</w:t>
      </w:r>
      <w:r w:rsidRPr="00B60F50">
        <w:rPr>
          <w:rFonts w:eastAsia="Arial"/>
        </w:rPr>
        <w:t>r</w:t>
      </w:r>
      <w:r w:rsidRPr="00B60F50">
        <w:rPr>
          <w:rFonts w:eastAsia="Arial"/>
          <w:spacing w:val="16"/>
        </w:rPr>
        <w:t xml:space="preserve"> </w:t>
      </w:r>
      <w:r w:rsidRPr="00B60F50">
        <w:rPr>
          <w:rFonts w:eastAsia="Arial"/>
        </w:rPr>
        <w:t>q</w:t>
      </w:r>
      <w:r w:rsidRPr="00B60F50">
        <w:rPr>
          <w:rFonts w:eastAsia="Arial"/>
          <w:spacing w:val="-1"/>
        </w:rPr>
        <w:t>u</w:t>
      </w:r>
      <w:r w:rsidRPr="00B60F50">
        <w:rPr>
          <w:rFonts w:eastAsia="Arial"/>
        </w:rPr>
        <w:t>ali</w:t>
      </w:r>
      <w:r w:rsidRPr="00B60F50">
        <w:rPr>
          <w:rFonts w:eastAsia="Arial"/>
          <w:spacing w:val="-1"/>
        </w:rPr>
        <w:t>ty</w:t>
      </w:r>
      <w:r w:rsidRPr="00B60F50">
        <w:rPr>
          <w:rFonts w:eastAsia="Arial"/>
        </w:rPr>
        <w:t>,</w:t>
      </w:r>
      <w:r w:rsidRPr="00B60F50">
        <w:rPr>
          <w:rFonts w:eastAsia="Arial"/>
          <w:spacing w:val="15"/>
        </w:rPr>
        <w:t xml:space="preserve"> 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</w:rPr>
        <w:t>e</w:t>
      </w:r>
      <w:r w:rsidRPr="00B60F50">
        <w:rPr>
          <w:rFonts w:eastAsia="Arial"/>
          <w:spacing w:val="14"/>
        </w:rPr>
        <w:t xml:space="preserve"> </w:t>
      </w:r>
      <w:r w:rsidRPr="00B60F50">
        <w:rPr>
          <w:rFonts w:eastAsia="Arial"/>
          <w:spacing w:val="1"/>
        </w:rPr>
        <w:t>w</w:t>
      </w:r>
      <w:r w:rsidRPr="00B60F50">
        <w:rPr>
          <w:rFonts w:eastAsia="Arial"/>
        </w:rPr>
        <w:t>ill</w:t>
      </w:r>
      <w:r w:rsidRPr="00B60F50">
        <w:rPr>
          <w:rFonts w:eastAsia="Arial"/>
          <w:spacing w:val="15"/>
        </w:rPr>
        <w:t xml:space="preserve"> </w:t>
      </w:r>
      <w:r w:rsidRPr="00B60F50">
        <w:rPr>
          <w:rFonts w:eastAsia="Arial"/>
          <w:spacing w:val="-1"/>
        </w:rPr>
        <w:t>n</w:t>
      </w:r>
      <w:r w:rsidRPr="00B60F50">
        <w:rPr>
          <w:rFonts w:eastAsia="Arial"/>
        </w:rPr>
        <w:t>ot</w:t>
      </w:r>
      <w:r w:rsidRPr="00B60F50">
        <w:rPr>
          <w:rFonts w:eastAsia="Arial"/>
          <w:spacing w:val="15"/>
        </w:rPr>
        <w:t xml:space="preserve"> </w:t>
      </w:r>
      <w:r w:rsidRPr="00B60F50">
        <w:rPr>
          <w:rFonts w:eastAsia="Arial"/>
          <w:spacing w:val="-1"/>
        </w:rPr>
        <w:t>p</w:t>
      </w:r>
      <w:r w:rsidRPr="00B60F50">
        <w:rPr>
          <w:rFonts w:eastAsia="Arial"/>
        </w:rPr>
        <w:t>ay</w:t>
      </w:r>
      <w:r w:rsidRPr="00B60F50">
        <w:rPr>
          <w:rFonts w:eastAsia="Arial"/>
          <w:spacing w:val="15"/>
        </w:rPr>
        <w:t xml:space="preserve"> </w:t>
      </w:r>
      <w:proofErr w:type="gramStart"/>
      <w:r w:rsidRPr="00B60F50">
        <w:rPr>
          <w:rFonts w:eastAsia="Arial"/>
          <w:spacing w:val="-1"/>
        </w:rPr>
        <w:t>f</w:t>
      </w:r>
      <w:r w:rsidRPr="00B60F50">
        <w:rPr>
          <w:rFonts w:eastAsia="Arial"/>
        </w:rPr>
        <w:t>or</w:t>
      </w:r>
      <w:r w:rsidRPr="00B60F50">
        <w:rPr>
          <w:rFonts w:eastAsia="Arial"/>
          <w:spacing w:val="16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</w:t>
      </w:r>
      <w:r w:rsidRPr="00B60F50">
        <w:rPr>
          <w:rFonts w:eastAsia="Arial"/>
          <w:spacing w:val="14"/>
        </w:rPr>
        <w:t xml:space="preserve"> </w:t>
      </w:r>
      <w:r w:rsidRPr="00B60F50">
        <w:rPr>
          <w:rFonts w:eastAsia="Arial"/>
        </w:rPr>
        <w:t>a</w:t>
      </w:r>
      <w:r w:rsidRPr="00B60F50">
        <w:rPr>
          <w:rFonts w:eastAsia="Arial"/>
          <w:spacing w:val="-1"/>
        </w:rPr>
        <w:t>m</w:t>
      </w:r>
      <w:r w:rsidRPr="00B60F50">
        <w:rPr>
          <w:rFonts w:eastAsia="Arial"/>
        </w:rPr>
        <w:t>ount</w:t>
      </w:r>
      <w:r w:rsidRPr="00B60F50">
        <w:rPr>
          <w:rFonts w:eastAsia="Arial"/>
          <w:spacing w:val="15"/>
        </w:rPr>
        <w:t xml:space="preserve"> </w:t>
      </w:r>
      <w:r w:rsidRPr="00B60F50">
        <w:rPr>
          <w:rFonts w:eastAsia="Arial"/>
        </w:rPr>
        <w:t>of</w:t>
      </w:r>
      <w:proofErr w:type="gramEnd"/>
      <w:r w:rsidRPr="00B60F50">
        <w:rPr>
          <w:rFonts w:eastAsia="Arial"/>
          <w:spacing w:val="15"/>
        </w:rPr>
        <w:t xml:space="preserve"> 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he be</w:t>
      </w:r>
      <w:r w:rsidRPr="00B60F50">
        <w:rPr>
          <w:rFonts w:eastAsia="Arial"/>
          <w:spacing w:val="-1"/>
        </w:rPr>
        <w:t>tt</w:t>
      </w:r>
      <w:r w:rsidRPr="00B60F50">
        <w:rPr>
          <w:rFonts w:eastAsia="Arial"/>
        </w:rPr>
        <w:t>erm</w:t>
      </w:r>
      <w:r w:rsidRPr="00B60F50">
        <w:rPr>
          <w:rFonts w:eastAsia="Arial"/>
          <w:spacing w:val="-1"/>
        </w:rPr>
        <w:t>e</w:t>
      </w:r>
      <w:r w:rsidRPr="00B60F50">
        <w:rPr>
          <w:rFonts w:eastAsia="Arial"/>
        </w:rPr>
        <w:t>n</w:t>
      </w:r>
      <w:r w:rsidRPr="00B60F50">
        <w:rPr>
          <w:rFonts w:eastAsia="Arial"/>
          <w:spacing w:val="-1"/>
        </w:rPr>
        <w:t>t</w:t>
      </w:r>
      <w:r w:rsidRPr="00B60F50">
        <w:rPr>
          <w:rFonts w:eastAsia="Arial"/>
        </w:rPr>
        <w:t>.</w:t>
      </w:r>
    </w:p>
    <w:p w14:paraId="2C14BEAE" w14:textId="77777777" w:rsidR="00C00D29" w:rsidRPr="00B60F50" w:rsidRDefault="00C00D29" w:rsidP="00C00D29">
      <w:pPr>
        <w:spacing w:line="200" w:lineRule="exact"/>
      </w:pPr>
      <w:bookmarkStart w:id="19" w:name="_Hlk75872018"/>
    </w:p>
    <w:p w14:paraId="362D90C0" w14:textId="681745D7" w:rsidR="00C00D29" w:rsidRPr="00B60F50" w:rsidRDefault="00C00D29" w:rsidP="00C00D29">
      <w:pPr>
        <w:spacing w:line="200" w:lineRule="exact"/>
      </w:pPr>
    </w:p>
    <w:p w14:paraId="0D16D5D1" w14:textId="5FDF2604" w:rsidR="00C00D29" w:rsidRPr="00B60F50" w:rsidRDefault="00CB5F88" w:rsidP="00C00D29">
      <w:pPr>
        <w:spacing w:line="200" w:lineRule="exact"/>
      </w:pPr>
      <w:r w:rsidRPr="00B60F50">
        <w:rPr>
          <w:noProof/>
        </w:rPr>
        <w:drawing>
          <wp:anchor distT="0" distB="0" distL="114300" distR="114300" simplePos="0" relativeHeight="251659264" behindDoc="0" locked="0" layoutInCell="1" allowOverlap="1" wp14:anchorId="39C2BFFC" wp14:editId="177FEC67">
            <wp:simplePos x="0" y="0"/>
            <wp:positionH relativeFrom="margin">
              <wp:posOffset>4282440</wp:posOffset>
            </wp:positionH>
            <wp:positionV relativeFrom="paragraph">
              <wp:posOffset>28575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57204" w14:textId="77777777" w:rsidR="00C00D29" w:rsidRPr="00B60F50" w:rsidRDefault="00C00D29" w:rsidP="00C00D29"/>
    <w:p w14:paraId="11C3DB0C" w14:textId="77777777" w:rsidR="00C00D29" w:rsidRPr="00B60F50" w:rsidRDefault="00C00D29" w:rsidP="00C00D29"/>
    <w:p w14:paraId="21B71BCD" w14:textId="77777777" w:rsidR="00C00D29" w:rsidRPr="00B60F50" w:rsidRDefault="00C00D29" w:rsidP="00C00D29">
      <w:pPr>
        <w:pStyle w:val="BTNoDS"/>
        <w:tabs>
          <w:tab w:val="right" w:pos="2880"/>
        </w:tabs>
      </w:pPr>
      <w:r w:rsidRPr="00B60F5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1103F" wp14:editId="036C95AC">
                <wp:simplePos x="0" y="0"/>
                <wp:positionH relativeFrom="column">
                  <wp:posOffset>4267835</wp:posOffset>
                </wp:positionH>
                <wp:positionV relativeFrom="paragraph">
                  <wp:posOffset>283845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773B2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05pt,22.35pt" to="469.0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Qs9P/98AAAAJAQAADwAAAAAAAAAA&#10;AAAAAAAcBAAAZHJzL2Rvd25yZXYueG1sUEsFBgAAAAAEAAQA8wAAACgFAAAAAA==&#10;" strokecolor="black [3213]" strokeweight="1.5pt"/>
            </w:pict>
          </mc:Fallback>
        </mc:AlternateContent>
      </w:r>
    </w:p>
    <w:p w14:paraId="33E07873" w14:textId="5186A14A" w:rsidR="00C00D29" w:rsidRPr="00B60F50" w:rsidRDefault="00C00D29" w:rsidP="00D42AEC">
      <w:pPr>
        <w:pStyle w:val="BTNoDS"/>
        <w:tabs>
          <w:tab w:val="right" w:pos="2880"/>
        </w:tabs>
        <w:ind w:right="4"/>
        <w:jc w:val="right"/>
      </w:pPr>
      <w:r w:rsidRPr="00B60F50">
        <w:t>Jeffrey A. Silver</w:t>
      </w:r>
      <w:r w:rsidRPr="00B60F50">
        <w:br/>
        <w:t>(Authorized Representative)</w:t>
      </w:r>
      <w:r w:rsidRPr="00B60F50">
        <w:br/>
        <w:t>Date:</w:t>
      </w:r>
      <w:bookmarkStart w:id="20" w:name="IssuanceDate"/>
      <w:bookmarkEnd w:id="20"/>
      <w:r w:rsidRPr="00B60F50">
        <w:t xml:space="preserve"> </w:t>
      </w:r>
      <w:bookmarkEnd w:id="19"/>
    </w:p>
    <w:sectPr w:rsidR="00C00D29" w:rsidRPr="00B60F50" w:rsidSect="00334DDF">
      <w:footerReference w:type="default" r:id="rId13"/>
      <w:pgSz w:w="12240" w:h="15840"/>
      <w:pgMar w:top="1440" w:right="1440" w:bottom="1440" w:left="1440" w:header="1013" w:footer="83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6FA1C" w14:textId="77777777" w:rsidR="002F6596" w:rsidRDefault="002F6596">
      <w:r>
        <w:separator/>
      </w:r>
    </w:p>
  </w:endnote>
  <w:endnote w:type="continuationSeparator" w:id="0">
    <w:p w14:paraId="35AEDC39" w14:textId="77777777" w:rsidR="002F6596" w:rsidRDefault="002F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A58E7" w14:textId="53354B34" w:rsidR="000B50CC" w:rsidRDefault="000B50CC">
    <w:pPr>
      <w:spacing w:line="20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8BF19" w14:textId="77777777" w:rsidR="000B50CC" w:rsidRDefault="00000000">
    <w:pPr>
      <w:spacing w:line="200" w:lineRule="exact"/>
    </w:pPr>
    <w:r>
      <w:pict w14:anchorId="7B031F1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3pt;margin-top:739.7pt;width:47.05pt;height:12pt;z-index:-251657728;mso-position-horizontal-relative:page;mso-position-vertical-relative:page" filled="f" stroked="f">
          <v:textbox inset="0,0,0,0">
            <w:txbxContent>
              <w:p w14:paraId="7E60FA35" w14:textId="18AAD22D" w:rsidR="000B50CC" w:rsidRDefault="000B50CC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</w:p>
            </w:txbxContent>
          </v:textbox>
          <w10:wrap anchorx="page" anchory="page"/>
        </v:shape>
      </w:pict>
    </w:r>
    <w:r>
      <w:pict w14:anchorId="41CCFE9D">
        <v:shape id="_x0000_s1025" type="#_x0000_t202" style="position:absolute;margin-left:526.95pt;margin-top:740.1pt;width:53.15pt;height:12pt;z-index:-251656704;mso-position-horizontal-relative:page;mso-position-vertical-relative:page" filled="f" stroked="f">
          <v:textbox inset="0,0,0,0">
            <w:txbxContent>
              <w:p w14:paraId="6347F314" w14:textId="03EF916E" w:rsidR="000B50CC" w:rsidRDefault="000B50CC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96A17" w14:textId="77777777" w:rsidR="002F6596" w:rsidRDefault="002F6596">
      <w:r>
        <w:separator/>
      </w:r>
    </w:p>
  </w:footnote>
  <w:footnote w:type="continuationSeparator" w:id="0">
    <w:p w14:paraId="3587FE99" w14:textId="77777777" w:rsidR="002F6596" w:rsidRDefault="002F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65C58" w14:textId="70132B78" w:rsidR="000B50CC" w:rsidRDefault="00C00D29" w:rsidP="00334DDF">
    <w:pPr>
      <w:spacing w:line="200" w:lineRule="exact"/>
      <w:ind w:right="4"/>
      <w:jc w:val="right"/>
    </w:pPr>
    <w:r>
      <w:rPr>
        <w:b/>
      </w:rPr>
      <w:t>Texas Insurance Company Auto Policy</w:t>
    </w:r>
    <w:r w:rsidR="007F7C70">
      <w:rPr>
        <w:b/>
      </w:rPr>
      <w:br/>
      <w:t xml:space="preserve">FORM RPCA015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70D5F"/>
    <w:multiLevelType w:val="multilevel"/>
    <w:tmpl w:val="49E6550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3521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0CC"/>
    <w:rsid w:val="000507AB"/>
    <w:rsid w:val="00066814"/>
    <w:rsid w:val="000678C5"/>
    <w:rsid w:val="00072F88"/>
    <w:rsid w:val="000836B0"/>
    <w:rsid w:val="0009642D"/>
    <w:rsid w:val="000B50CC"/>
    <w:rsid w:val="000D5942"/>
    <w:rsid w:val="000E316D"/>
    <w:rsid w:val="000F26B3"/>
    <w:rsid w:val="000F53B4"/>
    <w:rsid w:val="0015403A"/>
    <w:rsid w:val="001B2586"/>
    <w:rsid w:val="001D7025"/>
    <w:rsid w:val="001E0205"/>
    <w:rsid w:val="001E1113"/>
    <w:rsid w:val="00211304"/>
    <w:rsid w:val="0022487D"/>
    <w:rsid w:val="002302EB"/>
    <w:rsid w:val="002B0D97"/>
    <w:rsid w:val="002F6596"/>
    <w:rsid w:val="00302613"/>
    <w:rsid w:val="00302AEF"/>
    <w:rsid w:val="00334DDF"/>
    <w:rsid w:val="003555EC"/>
    <w:rsid w:val="00355F7B"/>
    <w:rsid w:val="00375AD4"/>
    <w:rsid w:val="00395C94"/>
    <w:rsid w:val="003E7D3C"/>
    <w:rsid w:val="00422039"/>
    <w:rsid w:val="00464B86"/>
    <w:rsid w:val="00465B0A"/>
    <w:rsid w:val="004A62DA"/>
    <w:rsid w:val="004F5C87"/>
    <w:rsid w:val="00581A00"/>
    <w:rsid w:val="005C44AB"/>
    <w:rsid w:val="005C50C8"/>
    <w:rsid w:val="005F0C3A"/>
    <w:rsid w:val="00640710"/>
    <w:rsid w:val="006743D7"/>
    <w:rsid w:val="006B4324"/>
    <w:rsid w:val="006C73E0"/>
    <w:rsid w:val="006F19C0"/>
    <w:rsid w:val="007043AD"/>
    <w:rsid w:val="007261B6"/>
    <w:rsid w:val="007C4367"/>
    <w:rsid w:val="007C47EC"/>
    <w:rsid w:val="007D0907"/>
    <w:rsid w:val="007F71CB"/>
    <w:rsid w:val="007F7C70"/>
    <w:rsid w:val="008126B9"/>
    <w:rsid w:val="008461BA"/>
    <w:rsid w:val="00871634"/>
    <w:rsid w:val="008809B3"/>
    <w:rsid w:val="008D3D7B"/>
    <w:rsid w:val="008F1896"/>
    <w:rsid w:val="00904018"/>
    <w:rsid w:val="00933BC2"/>
    <w:rsid w:val="009B601A"/>
    <w:rsid w:val="009E2A3D"/>
    <w:rsid w:val="00A120F5"/>
    <w:rsid w:val="00A13FC1"/>
    <w:rsid w:val="00A23219"/>
    <w:rsid w:val="00A23B82"/>
    <w:rsid w:val="00AE2B45"/>
    <w:rsid w:val="00B01607"/>
    <w:rsid w:val="00B26A79"/>
    <w:rsid w:val="00B60F50"/>
    <w:rsid w:val="00B818B8"/>
    <w:rsid w:val="00BC1A26"/>
    <w:rsid w:val="00BC524B"/>
    <w:rsid w:val="00BE015B"/>
    <w:rsid w:val="00BF57BD"/>
    <w:rsid w:val="00C00D29"/>
    <w:rsid w:val="00C10AC6"/>
    <w:rsid w:val="00C542D5"/>
    <w:rsid w:val="00C71C1C"/>
    <w:rsid w:val="00C91D06"/>
    <w:rsid w:val="00CA6307"/>
    <w:rsid w:val="00CB5F88"/>
    <w:rsid w:val="00CD1B11"/>
    <w:rsid w:val="00CE7EA7"/>
    <w:rsid w:val="00D42AEC"/>
    <w:rsid w:val="00D75BC7"/>
    <w:rsid w:val="00DD7EC0"/>
    <w:rsid w:val="00E0415C"/>
    <w:rsid w:val="00E11C26"/>
    <w:rsid w:val="00E57BD0"/>
    <w:rsid w:val="00E72532"/>
    <w:rsid w:val="00E774A9"/>
    <w:rsid w:val="00EA1D71"/>
    <w:rsid w:val="00ED1965"/>
    <w:rsid w:val="00F34EF7"/>
    <w:rsid w:val="00F53B80"/>
    <w:rsid w:val="00F603A9"/>
    <w:rsid w:val="00FB6360"/>
    <w:rsid w:val="00FF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F4C7A"/>
  <w15:docId w15:val="{EC27904B-AC3E-4A9B-A9DF-AC360CBE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AD4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F7C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C70"/>
  </w:style>
  <w:style w:type="paragraph" w:styleId="Footer">
    <w:name w:val="footer"/>
    <w:basedOn w:val="Normal"/>
    <w:link w:val="FooterChar"/>
    <w:uiPriority w:val="99"/>
    <w:unhideWhenUsed/>
    <w:rsid w:val="007F7C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C70"/>
  </w:style>
  <w:style w:type="paragraph" w:customStyle="1" w:styleId="BTNoDS">
    <w:name w:val="BT No DS"/>
    <w:basedOn w:val="Normal"/>
    <w:rsid w:val="00C00D29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4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909085-8081-4291-9D04-FC9816B79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9D14D-AD5E-443D-BC4F-9AB3EE4DE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19A06D-E591-4496-BACD-EB9A5058BDA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Edsel John M. Toledo</cp:lastModifiedBy>
  <cp:revision>52</cp:revision>
  <dcterms:created xsi:type="dcterms:W3CDTF">2021-07-28T09:34:00Z</dcterms:created>
  <dcterms:modified xsi:type="dcterms:W3CDTF">2024-01-15T05:31:00Z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