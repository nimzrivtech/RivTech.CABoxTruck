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21F18" w14:textId="77777777" w:rsidR="00931358" w:rsidRPr="007C7C9C" w:rsidRDefault="00931358" w:rsidP="00931358">
      <w:pPr>
        <w:spacing w:before="51" w:line="420" w:lineRule="exact"/>
        <w:ind w:left="3618" w:right="3618"/>
        <w:jc w:val="center"/>
        <w:rPr>
          <w:rFonts w:ascii="Century Gothic" w:eastAsia="Century Gothic" w:hAnsi="Century Gothic" w:cs="Century Gothic"/>
          <w:b/>
          <w:color w:val="404040" w:themeColor="text1" w:themeTint="BF"/>
          <w:spacing w:val="-2"/>
          <w:sz w:val="36"/>
          <w:szCs w:val="36"/>
        </w:rPr>
      </w:pPr>
      <w:r w:rsidRPr="007C7C9C">
        <w:rPr>
          <w:rFonts w:ascii="Century Gothic" w:eastAsia="Century Gothic" w:hAnsi="Century Gothic" w:cs="Century Gothic"/>
          <w:b/>
          <w:noProof/>
          <w:color w:val="404040" w:themeColor="text1" w:themeTint="BF"/>
          <w:spacing w:val="-2"/>
          <w:sz w:val="36"/>
          <w:szCs w:val="36"/>
        </w:rPr>
        <mc:AlternateContent>
          <mc:Choice Requires="wpg">
            <w:drawing>
              <wp:anchor distT="0" distB="0" distL="114300" distR="114300" simplePos="0" relativeHeight="251659264" behindDoc="1" locked="0" layoutInCell="1" allowOverlap="1" wp14:anchorId="52ECCAFB" wp14:editId="6133D80C">
                <wp:simplePos x="0" y="0"/>
                <wp:positionH relativeFrom="page">
                  <wp:posOffset>463550</wp:posOffset>
                </wp:positionH>
                <wp:positionV relativeFrom="page">
                  <wp:posOffset>463550</wp:posOffset>
                </wp:positionV>
                <wp:extent cx="6845300" cy="944880"/>
                <wp:effectExtent l="6350" t="6350" r="15875" b="107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944880"/>
                          <a:chOff x="730" y="730"/>
                          <a:chExt cx="10780" cy="1488"/>
                        </a:xfrm>
                      </wpg:grpSpPr>
                      <wps:wsp>
                        <wps:cNvPr id="2" name="Freeform 5"/>
                        <wps:cNvSpPr>
                          <a:spLocks/>
                        </wps:cNvSpPr>
                        <wps:spPr bwMode="auto">
                          <a:xfrm>
                            <a:off x="730" y="730"/>
                            <a:ext cx="10780" cy="1488"/>
                          </a:xfrm>
                          <a:custGeom>
                            <a:avLst/>
                            <a:gdLst>
                              <a:gd name="T0" fmla="+- 0 730 730"/>
                              <a:gd name="T1" fmla="*/ T0 w 10780"/>
                              <a:gd name="T2" fmla="+- 0 2218 730"/>
                              <a:gd name="T3" fmla="*/ 2218 h 1488"/>
                              <a:gd name="T4" fmla="+- 0 11510 730"/>
                              <a:gd name="T5" fmla="*/ T4 w 10780"/>
                              <a:gd name="T6" fmla="+- 0 2218 730"/>
                              <a:gd name="T7" fmla="*/ 2218 h 1488"/>
                              <a:gd name="T8" fmla="+- 0 11510 730"/>
                              <a:gd name="T9" fmla="*/ T8 w 10780"/>
                              <a:gd name="T10" fmla="+- 0 730 730"/>
                              <a:gd name="T11" fmla="*/ 730 h 1488"/>
                              <a:gd name="T12" fmla="+- 0 730 730"/>
                              <a:gd name="T13" fmla="*/ T12 w 10780"/>
                              <a:gd name="T14" fmla="+- 0 730 730"/>
                              <a:gd name="T15" fmla="*/ 730 h 1488"/>
                              <a:gd name="T16" fmla="+- 0 730 730"/>
                              <a:gd name="T17" fmla="*/ T16 w 10780"/>
                              <a:gd name="T18" fmla="+- 0 2218 730"/>
                              <a:gd name="T19" fmla="*/ 2218 h 1488"/>
                            </a:gdLst>
                            <a:ahLst/>
                            <a:cxnLst>
                              <a:cxn ang="0">
                                <a:pos x="T1" y="T3"/>
                              </a:cxn>
                              <a:cxn ang="0">
                                <a:pos x="T5" y="T7"/>
                              </a:cxn>
                              <a:cxn ang="0">
                                <a:pos x="T9" y="T11"/>
                              </a:cxn>
                              <a:cxn ang="0">
                                <a:pos x="T13" y="T15"/>
                              </a:cxn>
                              <a:cxn ang="0">
                                <a:pos x="T17" y="T19"/>
                              </a:cxn>
                            </a:cxnLst>
                            <a:rect l="0" t="0" r="r" b="b"/>
                            <a:pathLst>
                              <a:path w="10780" h="1488">
                                <a:moveTo>
                                  <a:pt x="0" y="1488"/>
                                </a:moveTo>
                                <a:lnTo>
                                  <a:pt x="10780" y="1488"/>
                                </a:lnTo>
                                <a:lnTo>
                                  <a:pt x="10780" y="0"/>
                                </a:lnTo>
                                <a:lnTo>
                                  <a:pt x="0" y="0"/>
                                </a:lnTo>
                                <a:lnTo>
                                  <a:pt x="0" y="1488"/>
                                </a:lnTo>
                                <a:close/>
                              </a:path>
                            </a:pathLst>
                          </a:custGeom>
                          <a:noFill/>
                          <a:ln w="12700">
                            <a:solidFill>
                              <a:srgbClr val="36343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28AF89" id="Group 1" o:spid="_x0000_s1026" style="position:absolute;margin-left:36.5pt;margin-top:36.5pt;width:539pt;height:74.4pt;z-index:-251657216;mso-position-horizontal-relative:page;mso-position-vertical-relative:page" coordorigin="730,730" coordsize="10780,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">
                <v:shape id="Freeform 5" o:spid="_x0000_s1027" style="position:absolute;left:730;top:730;width:10780;height:1488;visibility:visible;mso-wrap-style:square;v-text-anchor:top" coordsize="1078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" path="m,1488r10780,l10780,,,,,1488xe" filled="f" strokecolor="#363435" strokeweight="1pt">
                  <v:path arrowok="t" o:connecttype="custom" o:connectlocs="0,2218;10780,2218;10780,730;0,730;0,2218" o:connectangles="0,0,0,0,0"/>
                </v:shape>
                <w10:wrap anchorx="page" anchory="page"/>
              </v:group>
            </w:pict>
          </mc:Fallback>
        </mc:AlternateContent>
      </w:r>
      <w:r w:rsidRPr="007C7C9C">
        <w:rPr>
          <w:rFonts w:ascii="Century Gothic" w:eastAsia="Century Gothic" w:hAnsi="Century Gothic" w:cs="Century Gothic"/>
          <w:b/>
          <w:color w:val="404040" w:themeColor="text1" w:themeTint="BF"/>
          <w:spacing w:val="-2"/>
          <w:sz w:val="36"/>
          <w:szCs w:val="36"/>
        </w:rPr>
        <w:t>R</w:t>
      </w:r>
      <w:r w:rsidRPr="00D95F26">
        <w:rPr>
          <w:rFonts w:ascii="Century Gothic" w:eastAsia="Century Gothic" w:hAnsi="Century Gothic" w:cs="Century Gothic"/>
          <w:b/>
          <w:color w:val="404040" w:themeColor="text1" w:themeTint="BF"/>
          <w:spacing w:val="-2"/>
          <w:sz w:val="36"/>
          <w:szCs w:val="36"/>
        </w:rPr>
        <w:t>IV</w:t>
      </w:r>
      <w:r w:rsidRPr="007C7C9C">
        <w:rPr>
          <w:rFonts w:ascii="Century Gothic" w:eastAsia="Century Gothic" w:hAnsi="Century Gothic" w:cs="Century Gothic"/>
          <w:b/>
          <w:color w:val="404040" w:themeColor="text1" w:themeTint="BF"/>
          <w:spacing w:val="-2"/>
          <w:sz w:val="36"/>
          <w:szCs w:val="36"/>
        </w:rPr>
        <w:t>INGTON PARTNERS ON BEHALF OF</w:t>
      </w:r>
    </w:p>
    <w:p w14:paraId="2B3FA3E0" w14:textId="27161E9D" w:rsidR="00931358" w:rsidRPr="007C7C9C" w:rsidRDefault="00931358" w:rsidP="00931358">
      <w:pPr>
        <w:spacing w:line="420" w:lineRule="exact"/>
        <w:ind w:left="1916" w:right="1916"/>
        <w:jc w:val="center"/>
        <w:rPr>
          <w:rFonts w:ascii="Century Gothic" w:eastAsia="Century Gothic" w:hAnsi="Century Gothic" w:cs="Century Gothic"/>
          <w:b/>
          <w:color w:val="404040" w:themeColor="text1" w:themeTint="BF"/>
          <w:spacing w:val="-2"/>
          <w:sz w:val="36"/>
          <w:szCs w:val="36"/>
        </w:rPr>
      </w:pPr>
      <w:bookmarkStart w:id="0" w:name="ReportTitleCompanyName"/>
      <w:bookmarkEnd w:id="0"/>
      <w:r w:rsidRPr="007C7C9C">
        <w:rPr>
          <w:rFonts w:ascii="Century Gothic" w:eastAsia="Century Gothic" w:hAnsi="Century Gothic" w:cs="Century Gothic"/>
          <w:b/>
          <w:color w:val="404040" w:themeColor="text1" w:themeTint="BF"/>
          <w:spacing w:val="-2"/>
          <w:sz w:val="36"/>
          <w:szCs w:val="36"/>
        </w:rPr>
        <w:t xml:space="preserve"> COMPANY</w:t>
      </w:r>
    </w:p>
    <w:p w14:paraId="437E9F24" w14:textId="77777777" w:rsidR="00931358" w:rsidRDefault="00931358" w:rsidP="00931358">
      <w:pPr>
        <w:spacing w:line="200" w:lineRule="exact"/>
      </w:pPr>
    </w:p>
    <w:p w14:paraId="6BAC0EF4" w14:textId="77777777" w:rsidR="00931358" w:rsidRDefault="00931358" w:rsidP="00931358">
      <w:pPr>
        <w:spacing w:line="200" w:lineRule="exact"/>
      </w:pPr>
    </w:p>
    <w:p w14:paraId="42C68F8A" w14:textId="77777777" w:rsidR="00931358" w:rsidRDefault="00931358" w:rsidP="00931358">
      <w:pPr>
        <w:spacing w:before="6" w:line="200" w:lineRule="exact"/>
      </w:pPr>
    </w:p>
    <w:tbl>
      <w:tblPr>
        <w:tblW w:w="0" w:type="auto"/>
        <w:tblInd w:w="90" w:type="dxa"/>
        <w:tblLayout w:type="fixed"/>
        <w:tblCellMar>
          <w:left w:w="0" w:type="dxa"/>
          <w:right w:w="0" w:type="dxa"/>
        </w:tblCellMar>
        <w:tblLook w:val="01E0" w:firstRow="1" w:lastRow="1" w:firstColumn="1" w:lastColumn="1" w:noHBand="0" w:noVBand="0"/>
      </w:tblPr>
      <w:tblGrid>
        <w:gridCol w:w="2610"/>
        <w:gridCol w:w="8170"/>
      </w:tblGrid>
      <w:tr w:rsidR="00931358" w14:paraId="75AD7209" w14:textId="77777777" w:rsidTr="005D55A7">
        <w:trPr>
          <w:trHeight w:hRule="exact" w:val="1094"/>
        </w:trPr>
        <w:tc>
          <w:tcPr>
            <w:tcW w:w="2610" w:type="dxa"/>
            <w:tcBorders>
              <w:top w:val="single" w:sz="8" w:space="0" w:color="363435"/>
              <w:left w:val="single" w:sz="8" w:space="0" w:color="363435"/>
              <w:bottom w:val="single" w:sz="8" w:space="0" w:color="363435"/>
              <w:right w:val="single" w:sz="8" w:space="0" w:color="363435"/>
            </w:tcBorders>
          </w:tcPr>
          <w:p w14:paraId="567D865C" w14:textId="77777777" w:rsidR="00931358" w:rsidRDefault="00931358" w:rsidP="005D55A7">
            <w:pPr>
              <w:spacing w:before="15" w:line="260" w:lineRule="exact"/>
              <w:rPr>
                <w:sz w:val="26"/>
                <w:szCs w:val="26"/>
              </w:rPr>
            </w:pPr>
          </w:p>
          <w:p w14:paraId="28986079"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Policy #:</w:t>
            </w:r>
          </w:p>
        </w:tc>
        <w:tc>
          <w:tcPr>
            <w:tcW w:w="8170" w:type="dxa"/>
            <w:tcBorders>
              <w:top w:val="single" w:sz="8" w:space="0" w:color="363435"/>
              <w:left w:val="single" w:sz="8" w:space="0" w:color="363435"/>
              <w:bottom w:val="single" w:sz="8" w:space="0" w:color="363435"/>
              <w:right w:val="single" w:sz="8" w:space="0" w:color="363435"/>
            </w:tcBorders>
          </w:tcPr>
          <w:p w14:paraId="78B9CEC1" w14:textId="77777777" w:rsidR="00931358" w:rsidRDefault="00931358" w:rsidP="005D55A7">
            <w:pPr>
              <w:rPr>
                <w:rFonts w:ascii="Arial" w:hAnsi="Arial" w:cs="Arial"/>
                <w:sz w:val="26"/>
                <w:szCs w:val="26"/>
              </w:rPr>
            </w:pPr>
            <w:r>
              <w:rPr>
                <w:rFonts w:ascii="Arial" w:hAnsi="Arial" w:cs="Arial"/>
                <w:sz w:val="26"/>
                <w:szCs w:val="26"/>
              </w:rPr>
              <w:t xml:space="preserve"> </w:t>
            </w:r>
          </w:p>
          <w:p w14:paraId="0B3DC94A" w14:textId="77777777" w:rsidR="00931358" w:rsidRPr="00F15018" w:rsidRDefault="00931358" w:rsidP="005D55A7">
            <w:pPr>
              <w:ind w:left="247"/>
              <w:rPr>
                <w:rFonts w:ascii="Arial" w:hAnsi="Arial" w:cs="Arial"/>
              </w:rPr>
            </w:pPr>
            <w:bookmarkStart w:id="1" w:name="PolicyNumber"/>
            <w:bookmarkEnd w:id="1"/>
          </w:p>
          <w:p w14:paraId="5C5FC312" w14:textId="77777777" w:rsidR="00931358" w:rsidRDefault="00931358" w:rsidP="005D55A7">
            <w:pPr>
              <w:rPr>
                <w:rFonts w:ascii="Arial" w:hAnsi="Arial" w:cs="Arial"/>
              </w:rPr>
            </w:pPr>
          </w:p>
          <w:p w14:paraId="60CB634D" w14:textId="77777777" w:rsidR="00931358" w:rsidRPr="00EA2055" w:rsidRDefault="00931358" w:rsidP="005D55A7">
            <w:pPr>
              <w:rPr>
                <w:rFonts w:ascii="Arial" w:hAnsi="Arial" w:cs="Arial"/>
              </w:rPr>
            </w:pPr>
          </w:p>
        </w:tc>
      </w:tr>
      <w:tr w:rsidR="00931358" w14:paraId="1D2A36A2" w14:textId="77777777" w:rsidTr="005D55A7">
        <w:trPr>
          <w:trHeight w:hRule="exact" w:val="1084"/>
        </w:trPr>
        <w:tc>
          <w:tcPr>
            <w:tcW w:w="2610" w:type="dxa"/>
            <w:tcBorders>
              <w:top w:val="single" w:sz="8" w:space="0" w:color="363435"/>
              <w:left w:val="single" w:sz="8" w:space="0" w:color="363435"/>
              <w:bottom w:val="single" w:sz="8" w:space="0" w:color="363435"/>
              <w:right w:val="single" w:sz="8" w:space="0" w:color="363435"/>
            </w:tcBorders>
          </w:tcPr>
          <w:p w14:paraId="19FCC725" w14:textId="77777777" w:rsidR="00931358" w:rsidRDefault="00931358" w:rsidP="005D55A7">
            <w:pPr>
              <w:spacing w:before="3" w:line="180" w:lineRule="exact"/>
              <w:rPr>
                <w:sz w:val="18"/>
                <w:szCs w:val="18"/>
              </w:rPr>
            </w:pPr>
          </w:p>
          <w:p w14:paraId="1170A44C" w14:textId="77777777" w:rsidR="00931358" w:rsidRDefault="00931358" w:rsidP="005D55A7">
            <w:pPr>
              <w:spacing w:line="200" w:lineRule="exact"/>
            </w:pPr>
          </w:p>
          <w:p w14:paraId="295BA086"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Insured:</w:t>
            </w:r>
          </w:p>
        </w:tc>
        <w:tc>
          <w:tcPr>
            <w:tcW w:w="8170" w:type="dxa"/>
            <w:tcBorders>
              <w:top w:val="single" w:sz="8" w:space="0" w:color="363435"/>
              <w:left w:val="single" w:sz="8" w:space="0" w:color="363435"/>
              <w:bottom w:val="single" w:sz="8" w:space="0" w:color="363435"/>
              <w:right w:val="single" w:sz="8" w:space="0" w:color="363435"/>
            </w:tcBorders>
          </w:tcPr>
          <w:p w14:paraId="3B29EEE6" w14:textId="77777777" w:rsidR="00931358" w:rsidRPr="009C699E" w:rsidRDefault="00931358" w:rsidP="005D55A7">
            <w:pPr>
              <w:ind w:left="245"/>
              <w:jc w:val="center"/>
              <w:rPr>
                <w:rFonts w:ascii="Arial" w:hAnsi="Arial" w:cs="Arial"/>
                <w:b/>
              </w:rPr>
            </w:pPr>
          </w:p>
          <w:p w14:paraId="52BECC90" w14:textId="77777777" w:rsidR="00931358" w:rsidRPr="009C699E" w:rsidRDefault="00931358" w:rsidP="005D55A7">
            <w:pPr>
              <w:ind w:left="245"/>
              <w:jc w:val="center"/>
              <w:rPr>
                <w:rFonts w:ascii="Arial" w:hAnsi="Arial" w:cs="Arial"/>
                <w:b/>
              </w:rPr>
            </w:pPr>
          </w:p>
          <w:p w14:paraId="7CBA9670" w14:textId="77777777" w:rsidR="00931358" w:rsidRPr="00F15018" w:rsidRDefault="00931358" w:rsidP="005D55A7">
            <w:pPr>
              <w:ind w:left="245"/>
              <w:rPr>
                <w:rFonts w:ascii="Arial" w:hAnsi="Arial" w:cs="Arial"/>
              </w:rPr>
            </w:pPr>
            <w:bookmarkStart w:id="2" w:name="InsuredName"/>
            <w:bookmarkEnd w:id="2"/>
          </w:p>
        </w:tc>
      </w:tr>
      <w:tr w:rsidR="00931358" w14:paraId="2369F4D8" w14:textId="77777777" w:rsidTr="005D55A7">
        <w:trPr>
          <w:trHeight w:hRule="exact" w:val="1114"/>
        </w:trPr>
        <w:tc>
          <w:tcPr>
            <w:tcW w:w="2610" w:type="dxa"/>
            <w:tcBorders>
              <w:top w:val="single" w:sz="8" w:space="0" w:color="363435"/>
              <w:left w:val="single" w:sz="8" w:space="0" w:color="363435"/>
              <w:bottom w:val="single" w:sz="8" w:space="0" w:color="363435"/>
              <w:right w:val="single" w:sz="8" w:space="0" w:color="363435"/>
            </w:tcBorders>
          </w:tcPr>
          <w:p w14:paraId="777EA6B6" w14:textId="77777777" w:rsidR="00931358" w:rsidRDefault="00931358" w:rsidP="005D55A7">
            <w:pPr>
              <w:spacing w:before="8" w:line="180" w:lineRule="exact"/>
              <w:rPr>
                <w:sz w:val="19"/>
                <w:szCs w:val="19"/>
              </w:rPr>
            </w:pPr>
          </w:p>
          <w:p w14:paraId="50CE875B" w14:textId="77777777" w:rsidR="00931358" w:rsidRDefault="00931358" w:rsidP="005D55A7">
            <w:pPr>
              <w:spacing w:line="200" w:lineRule="exact"/>
            </w:pPr>
          </w:p>
          <w:p w14:paraId="1E2B95FD"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Address:</w:t>
            </w:r>
          </w:p>
        </w:tc>
        <w:tc>
          <w:tcPr>
            <w:tcW w:w="8170" w:type="dxa"/>
            <w:tcBorders>
              <w:top w:val="single" w:sz="8" w:space="0" w:color="363435"/>
              <w:left w:val="single" w:sz="8" w:space="0" w:color="363435"/>
              <w:bottom w:val="single" w:sz="8" w:space="0" w:color="363435"/>
              <w:right w:val="single" w:sz="8" w:space="0" w:color="363435"/>
            </w:tcBorders>
          </w:tcPr>
          <w:p w14:paraId="0925BBEB" w14:textId="77777777" w:rsidR="00931358" w:rsidRPr="009C699E" w:rsidRDefault="00931358" w:rsidP="005D55A7">
            <w:pPr>
              <w:ind w:left="245"/>
              <w:jc w:val="center"/>
              <w:rPr>
                <w:rFonts w:ascii="Arial" w:hAnsi="Arial" w:cs="Arial"/>
                <w:b/>
              </w:rPr>
            </w:pPr>
          </w:p>
          <w:p w14:paraId="07A6D1E8" w14:textId="77777777" w:rsidR="00931358" w:rsidRPr="009C699E" w:rsidRDefault="00931358" w:rsidP="005D55A7">
            <w:pPr>
              <w:ind w:left="245"/>
              <w:jc w:val="center"/>
              <w:rPr>
                <w:rFonts w:ascii="Arial" w:hAnsi="Arial" w:cs="Arial"/>
                <w:b/>
              </w:rPr>
            </w:pPr>
          </w:p>
          <w:p w14:paraId="25CF7937" w14:textId="77777777" w:rsidR="00931358" w:rsidRPr="00F15018" w:rsidRDefault="00931358" w:rsidP="005D55A7">
            <w:pPr>
              <w:ind w:left="245"/>
              <w:rPr>
                <w:rFonts w:ascii="Arial" w:hAnsi="Arial" w:cs="Arial"/>
              </w:rPr>
            </w:pPr>
            <w:bookmarkStart w:id="3" w:name="InsuredAddressCityStateZipCode"/>
            <w:bookmarkEnd w:id="3"/>
          </w:p>
        </w:tc>
      </w:tr>
      <w:tr w:rsidR="00931358" w14:paraId="1D70C531" w14:textId="77777777" w:rsidTr="005D55A7">
        <w:trPr>
          <w:trHeight w:hRule="exact" w:val="1114"/>
        </w:trPr>
        <w:tc>
          <w:tcPr>
            <w:tcW w:w="2610" w:type="dxa"/>
            <w:tcBorders>
              <w:top w:val="single" w:sz="8" w:space="0" w:color="363435"/>
              <w:left w:val="single" w:sz="8" w:space="0" w:color="363435"/>
              <w:bottom w:val="single" w:sz="8" w:space="0" w:color="363435"/>
              <w:right w:val="single" w:sz="8" w:space="0" w:color="363435"/>
            </w:tcBorders>
          </w:tcPr>
          <w:p w14:paraId="32E2CF59" w14:textId="77777777" w:rsidR="00931358" w:rsidRDefault="00931358" w:rsidP="005D55A7">
            <w:pPr>
              <w:spacing w:before="1" w:line="180" w:lineRule="exact"/>
              <w:rPr>
                <w:sz w:val="19"/>
                <w:szCs w:val="19"/>
              </w:rPr>
            </w:pPr>
          </w:p>
          <w:p w14:paraId="42394ABF" w14:textId="77777777" w:rsidR="00931358" w:rsidRDefault="00931358" w:rsidP="005D55A7">
            <w:pPr>
              <w:spacing w:line="200" w:lineRule="exact"/>
            </w:pPr>
          </w:p>
          <w:p w14:paraId="2AF54AD1"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 xml:space="preserve">Insured </w:t>
            </w:r>
            <w:r>
              <w:rPr>
                <w:rFonts w:ascii="Arial" w:eastAsia="Arial" w:hAnsi="Arial" w:cs="Arial"/>
                <w:b/>
                <w:color w:val="363435"/>
                <w:spacing w:val="-14"/>
                <w:sz w:val="26"/>
                <w:szCs w:val="26"/>
              </w:rPr>
              <w:t>V</w:t>
            </w:r>
            <w:r>
              <w:rPr>
                <w:rFonts w:ascii="Arial" w:eastAsia="Arial" w:hAnsi="Arial" w:cs="Arial"/>
                <w:b/>
                <w:color w:val="363435"/>
                <w:sz w:val="26"/>
                <w:szCs w:val="26"/>
              </w:rPr>
              <w:t>ehicles:</w:t>
            </w:r>
          </w:p>
        </w:tc>
        <w:tc>
          <w:tcPr>
            <w:tcW w:w="8170" w:type="dxa"/>
            <w:tcBorders>
              <w:top w:val="single" w:sz="8" w:space="0" w:color="363435"/>
              <w:left w:val="single" w:sz="8" w:space="0" w:color="363435"/>
              <w:bottom w:val="single" w:sz="8" w:space="0" w:color="363435"/>
              <w:right w:val="single" w:sz="8" w:space="0" w:color="363435"/>
            </w:tcBorders>
          </w:tcPr>
          <w:p w14:paraId="1F440E11" w14:textId="77777777" w:rsidR="00931358" w:rsidRDefault="00931358" w:rsidP="005D55A7">
            <w:pPr>
              <w:ind w:left="245"/>
              <w:rPr>
                <w:rFonts w:ascii="Arial" w:hAnsi="Arial" w:cs="Arial"/>
              </w:rPr>
            </w:pPr>
          </w:p>
          <w:p w14:paraId="10DC695C" w14:textId="77777777" w:rsidR="00931358" w:rsidRDefault="00931358" w:rsidP="005D55A7">
            <w:pPr>
              <w:ind w:left="245"/>
              <w:rPr>
                <w:rFonts w:ascii="Arial" w:hAnsi="Arial" w:cs="Arial"/>
              </w:rPr>
            </w:pPr>
          </w:p>
          <w:p w14:paraId="72C2B753" w14:textId="77777777" w:rsidR="00931358" w:rsidRPr="009C699E" w:rsidRDefault="00931358" w:rsidP="005D55A7">
            <w:pPr>
              <w:ind w:left="245"/>
              <w:rPr>
                <w:rFonts w:ascii="Arial" w:hAnsi="Arial" w:cs="Arial"/>
              </w:rPr>
            </w:pPr>
            <w:r w:rsidRPr="009C699E">
              <w:rPr>
                <w:rFonts w:ascii="Arial" w:hAnsi="Arial" w:cs="Arial"/>
              </w:rPr>
              <w:t>As per Schedule of Insured Vehicles held on file.</w:t>
            </w:r>
          </w:p>
          <w:p w14:paraId="32FFE13E" w14:textId="77777777" w:rsidR="00931358" w:rsidRPr="009C699E" w:rsidRDefault="00931358" w:rsidP="005D55A7">
            <w:pPr>
              <w:ind w:left="245"/>
              <w:jc w:val="center"/>
              <w:rPr>
                <w:rFonts w:ascii="Arial" w:hAnsi="Arial" w:cs="Arial"/>
              </w:rPr>
            </w:pPr>
          </w:p>
        </w:tc>
      </w:tr>
      <w:tr w:rsidR="00931358" w14:paraId="413CAE39" w14:textId="77777777" w:rsidTr="005D55A7">
        <w:trPr>
          <w:trHeight w:hRule="exact" w:val="1401"/>
        </w:trPr>
        <w:tc>
          <w:tcPr>
            <w:tcW w:w="2610" w:type="dxa"/>
            <w:tcBorders>
              <w:top w:val="single" w:sz="8" w:space="0" w:color="363435"/>
              <w:left w:val="single" w:sz="8" w:space="0" w:color="363435"/>
              <w:bottom w:val="single" w:sz="8" w:space="0" w:color="363435"/>
              <w:right w:val="single" w:sz="8" w:space="0" w:color="363435"/>
            </w:tcBorders>
          </w:tcPr>
          <w:p w14:paraId="0A49AF16" w14:textId="77777777" w:rsidR="00931358" w:rsidRDefault="00931358" w:rsidP="005D55A7">
            <w:pPr>
              <w:spacing w:before="3" w:line="100" w:lineRule="exact"/>
              <w:rPr>
                <w:sz w:val="11"/>
                <w:szCs w:val="11"/>
              </w:rPr>
            </w:pPr>
          </w:p>
          <w:p w14:paraId="47CEA101" w14:textId="77777777" w:rsidR="00931358" w:rsidRDefault="00931358" w:rsidP="005D55A7">
            <w:pPr>
              <w:spacing w:line="200" w:lineRule="exact"/>
            </w:pPr>
          </w:p>
          <w:p w14:paraId="5D037E2D" w14:textId="77777777" w:rsidR="00931358" w:rsidRDefault="00931358" w:rsidP="005D55A7">
            <w:pPr>
              <w:spacing w:line="200" w:lineRule="exact"/>
            </w:pPr>
          </w:p>
          <w:p w14:paraId="6A0C63E1"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Period:</w:t>
            </w:r>
          </w:p>
        </w:tc>
        <w:tc>
          <w:tcPr>
            <w:tcW w:w="8170" w:type="dxa"/>
            <w:tcBorders>
              <w:top w:val="single" w:sz="8" w:space="0" w:color="363435"/>
              <w:left w:val="single" w:sz="8" w:space="0" w:color="363435"/>
              <w:bottom w:val="single" w:sz="8" w:space="0" w:color="363435"/>
              <w:right w:val="single" w:sz="8" w:space="0" w:color="363435"/>
            </w:tcBorders>
          </w:tcPr>
          <w:p w14:paraId="78609F47" w14:textId="77777777" w:rsidR="00931358" w:rsidRDefault="00931358" w:rsidP="005D55A7">
            <w:pPr>
              <w:ind w:left="245"/>
              <w:rPr>
                <w:rFonts w:ascii="Arial" w:hAnsi="Arial" w:cs="Arial"/>
              </w:rPr>
            </w:pPr>
          </w:p>
          <w:p w14:paraId="2DCB6041" w14:textId="77777777" w:rsidR="00931358" w:rsidRPr="009C699E" w:rsidRDefault="00931358" w:rsidP="005D55A7">
            <w:pPr>
              <w:ind w:left="245"/>
              <w:rPr>
                <w:rFonts w:ascii="Arial" w:hAnsi="Arial" w:cs="Arial"/>
              </w:rPr>
            </w:pPr>
            <w:proofErr w:type="gramStart"/>
            <w:r w:rsidRPr="009C699E">
              <w:rPr>
                <w:rFonts w:ascii="Arial" w:hAnsi="Arial" w:cs="Arial"/>
              </w:rPr>
              <w:t xml:space="preserve">From </w:t>
            </w:r>
            <w:bookmarkStart w:id="4" w:name="PolicyInceptionDate"/>
            <w:bookmarkEnd w:id="4"/>
            <w:r w:rsidRPr="009C699E">
              <w:rPr>
                <w:rFonts w:ascii="Arial" w:hAnsi="Arial" w:cs="Arial"/>
              </w:rPr>
              <w:t xml:space="preserve"> to</w:t>
            </w:r>
            <w:proofErr w:type="gramEnd"/>
            <w:r w:rsidRPr="009C699E">
              <w:rPr>
                <w:rFonts w:ascii="Arial" w:hAnsi="Arial" w:cs="Arial"/>
              </w:rPr>
              <w:t xml:space="preserve"> </w:t>
            </w:r>
            <w:bookmarkStart w:id="5" w:name="PolicyExpirationDate"/>
            <w:bookmarkEnd w:id="5"/>
          </w:p>
          <w:p w14:paraId="6E386205" w14:textId="77777777" w:rsidR="00931358" w:rsidRPr="009C699E" w:rsidRDefault="00931358" w:rsidP="005D55A7">
            <w:pPr>
              <w:ind w:left="245"/>
              <w:jc w:val="center"/>
              <w:rPr>
                <w:rFonts w:ascii="Arial" w:hAnsi="Arial" w:cs="Arial"/>
              </w:rPr>
            </w:pPr>
          </w:p>
          <w:p w14:paraId="041553CE" w14:textId="77777777" w:rsidR="00931358" w:rsidRPr="009C699E" w:rsidRDefault="00931358" w:rsidP="005D55A7">
            <w:pPr>
              <w:ind w:left="245"/>
              <w:rPr>
                <w:rFonts w:ascii="Arial" w:hAnsi="Arial" w:cs="Arial"/>
              </w:rPr>
            </w:pPr>
            <w:r w:rsidRPr="009C699E">
              <w:rPr>
                <w:rFonts w:ascii="Arial" w:hAnsi="Arial" w:cs="Arial"/>
              </w:rPr>
              <w:t>12:01 a.m. Local Time at the Address of the Named Insured stated herein.</w:t>
            </w:r>
          </w:p>
        </w:tc>
      </w:tr>
      <w:tr w:rsidR="00931358" w14:paraId="5042C7BD" w14:textId="77777777" w:rsidTr="009A7271">
        <w:trPr>
          <w:trHeight w:hRule="exact" w:val="3351"/>
        </w:trPr>
        <w:tc>
          <w:tcPr>
            <w:tcW w:w="2610" w:type="dxa"/>
            <w:tcBorders>
              <w:top w:val="single" w:sz="8" w:space="0" w:color="363435"/>
              <w:left w:val="single" w:sz="8" w:space="0" w:color="363435"/>
              <w:bottom w:val="single" w:sz="8" w:space="0" w:color="363435"/>
              <w:right w:val="single" w:sz="8" w:space="0" w:color="363435"/>
            </w:tcBorders>
          </w:tcPr>
          <w:p w14:paraId="4FF496E0" w14:textId="77777777" w:rsidR="00931358" w:rsidRDefault="00931358" w:rsidP="005D55A7">
            <w:pPr>
              <w:spacing w:before="14" w:line="200" w:lineRule="exact"/>
            </w:pPr>
          </w:p>
          <w:p w14:paraId="754CE4DE"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Sum Insured:</w:t>
            </w:r>
          </w:p>
        </w:tc>
        <w:tc>
          <w:tcPr>
            <w:tcW w:w="8170" w:type="dxa"/>
            <w:tcBorders>
              <w:top w:val="single" w:sz="8" w:space="0" w:color="363435"/>
              <w:left w:val="single" w:sz="8" w:space="0" w:color="363435"/>
              <w:bottom w:val="single" w:sz="8" w:space="0" w:color="363435"/>
              <w:right w:val="single" w:sz="8" w:space="0" w:color="363435"/>
            </w:tcBorders>
          </w:tcPr>
          <w:p w14:paraId="21F4FC28" w14:textId="77777777" w:rsidR="00931358" w:rsidRDefault="00931358" w:rsidP="005D55A7">
            <w:pPr>
              <w:spacing w:before="7" w:line="220" w:lineRule="exact"/>
              <w:rPr>
                <w:sz w:val="22"/>
                <w:szCs w:val="22"/>
              </w:rPr>
            </w:pPr>
          </w:p>
          <w:p w14:paraId="4E7A4666" w14:textId="77777777" w:rsidR="00931358" w:rsidRDefault="00931358" w:rsidP="005D55A7">
            <w:pPr>
              <w:ind w:left="250"/>
              <w:rPr>
                <w:rFonts w:ascii="Arial" w:eastAsia="Arial" w:hAnsi="Arial" w:cs="Arial"/>
                <w:color w:val="363435"/>
                <w:u w:val="single" w:color="363435"/>
              </w:rPr>
            </w:pPr>
            <w:r>
              <w:rPr>
                <w:rFonts w:ascii="Arial" w:eastAsia="Arial" w:hAnsi="Arial" w:cs="Arial"/>
                <w:color w:val="363435"/>
                <w:u w:val="single" w:color="363435"/>
              </w:rPr>
              <w:t>Collision and Comprehensive</w:t>
            </w:r>
          </w:p>
          <w:p w14:paraId="43EB95EA" w14:textId="77777777" w:rsidR="00B03DAC" w:rsidRPr="00B03DAC" w:rsidRDefault="00B03DAC" w:rsidP="005D55A7">
            <w:pPr>
              <w:ind w:left="250"/>
              <w:rPr>
                <w:rFonts w:ascii="Arial" w:eastAsia="Arial" w:hAnsi="Arial" w:cs="Arial"/>
                <w:color w:val="363435"/>
                <w:sz w:val="8"/>
                <w:szCs w:val="8"/>
                <w:u w:val="single" w:color="363435"/>
              </w:rPr>
            </w:pPr>
          </w:p>
          <w:p w14:paraId="040B185A" w14:textId="4C6DC600" w:rsidR="00B03DAC" w:rsidRDefault="00B03DAC" w:rsidP="009A7271">
            <w:pPr>
              <w:spacing w:line="333" w:lineRule="auto"/>
              <w:ind w:left="250" w:right="688"/>
              <w:rPr>
                <w:rFonts w:ascii="Arial" w:eastAsia="Arial" w:hAnsi="Arial" w:cs="Arial"/>
                <w:color w:val="363435"/>
              </w:rPr>
            </w:pPr>
            <w:r w:rsidRPr="00B03DAC">
              <w:rPr>
                <w:rFonts w:ascii="Arial" w:eastAsia="Arial" w:hAnsi="Arial" w:cs="Arial"/>
                <w:color w:val="363435"/>
              </w:rPr>
              <w:t>The cost of repairing or replacing the damaged or stolen property with like kind and</w:t>
            </w:r>
            <w:r>
              <w:rPr>
                <w:rFonts w:ascii="Arial" w:eastAsia="Arial" w:hAnsi="Arial" w:cs="Arial"/>
                <w:color w:val="363435"/>
              </w:rPr>
              <w:t xml:space="preserve"> </w:t>
            </w:r>
            <w:r w:rsidRPr="00B03DAC">
              <w:rPr>
                <w:rFonts w:ascii="Arial" w:eastAsia="Arial" w:hAnsi="Arial" w:cs="Arial"/>
                <w:color w:val="363435"/>
              </w:rPr>
              <w:t>quality, the amount insured stated in the Schedule or the actual cash value of the</w:t>
            </w:r>
            <w:r>
              <w:rPr>
                <w:rFonts w:ascii="Arial" w:eastAsia="Arial" w:hAnsi="Arial" w:cs="Arial"/>
                <w:color w:val="363435"/>
              </w:rPr>
              <w:t xml:space="preserve"> </w:t>
            </w:r>
            <w:r w:rsidRPr="00B03DAC">
              <w:rPr>
                <w:rFonts w:ascii="Arial" w:eastAsia="Arial" w:hAnsi="Arial" w:cs="Arial"/>
                <w:color w:val="363435"/>
              </w:rPr>
              <w:t>vehicle concerned at the time of loss, whichever is less.</w:t>
            </w:r>
          </w:p>
          <w:p w14:paraId="2A51D720" w14:textId="77777777" w:rsidR="009A7271" w:rsidRPr="009A7271" w:rsidRDefault="009A7271" w:rsidP="009A7271">
            <w:pPr>
              <w:spacing w:line="333" w:lineRule="auto"/>
              <w:ind w:left="250" w:right="688"/>
              <w:rPr>
                <w:rFonts w:ascii="Arial" w:eastAsia="Arial" w:hAnsi="Arial" w:cs="Arial"/>
                <w:color w:val="363435"/>
              </w:rPr>
            </w:pPr>
          </w:p>
          <w:p w14:paraId="70A5556D" w14:textId="77777777" w:rsidR="009A7271" w:rsidRDefault="009A7271" w:rsidP="009A7271">
            <w:pPr>
              <w:spacing w:line="333" w:lineRule="auto"/>
              <w:ind w:left="250" w:right="688"/>
              <w:rPr>
                <w:rFonts w:ascii="Arial" w:eastAsia="Arial" w:hAnsi="Arial" w:cs="Arial"/>
                <w:color w:val="363435"/>
              </w:rPr>
            </w:pPr>
            <w:r w:rsidRPr="003A64CA">
              <w:rPr>
                <w:rFonts w:ascii="Arial" w:eastAsia="Arial" w:hAnsi="Arial" w:cs="Arial"/>
                <w:color w:val="363435"/>
              </w:rPr>
              <w:t>The Maximum Limit of Insurance for Physical Damage Insurance for any one auto is $300,000 and any one loss, catastrophe or terminal loss to $1,000,000.00</w:t>
            </w:r>
          </w:p>
          <w:p w14:paraId="11CB37ED" w14:textId="77777777" w:rsidR="009A7271" w:rsidRPr="00B03DAC" w:rsidRDefault="009A7271" w:rsidP="009A7271">
            <w:pPr>
              <w:spacing w:line="333" w:lineRule="auto"/>
              <w:ind w:left="250" w:right="688"/>
              <w:rPr>
                <w:rFonts w:ascii="Arial" w:eastAsia="Arial" w:hAnsi="Arial" w:cs="Arial"/>
                <w:color w:val="363435"/>
                <w:sz w:val="12"/>
                <w:szCs w:val="12"/>
              </w:rPr>
            </w:pPr>
          </w:p>
          <w:p w14:paraId="3C2D465B" w14:textId="77777777" w:rsidR="009A7271" w:rsidRPr="00255D68" w:rsidRDefault="009A7271" w:rsidP="009A7271">
            <w:pPr>
              <w:spacing w:line="333" w:lineRule="auto"/>
              <w:ind w:left="250" w:right="688"/>
              <w:rPr>
                <w:rFonts w:ascii="Arial" w:eastAsia="Arial" w:hAnsi="Arial" w:cs="Arial"/>
                <w:color w:val="363435"/>
              </w:rPr>
            </w:pPr>
            <w:r>
              <w:rPr>
                <w:rFonts w:ascii="Arial" w:eastAsia="Arial" w:hAnsi="Arial" w:cs="Arial"/>
                <w:color w:val="363435"/>
              </w:rPr>
              <w:t>Sublimit for installed equipment $1,000 any one vehicle.</w:t>
            </w:r>
          </w:p>
          <w:p w14:paraId="1E2A1A61" w14:textId="2FF0E0EF" w:rsidR="00931358" w:rsidRDefault="009A7271" w:rsidP="009A7271">
            <w:pPr>
              <w:spacing w:before="2"/>
              <w:ind w:left="250"/>
              <w:rPr>
                <w:rFonts w:ascii="Arial" w:eastAsia="Arial" w:hAnsi="Arial" w:cs="Arial"/>
              </w:rPr>
            </w:pPr>
            <w:r>
              <w:rPr>
                <w:rFonts w:ascii="Arial" w:eastAsia="Arial" w:hAnsi="Arial" w:cs="Arial"/>
                <w:color w:val="363435"/>
              </w:rPr>
              <w:t>Allocated Loss</w:t>
            </w:r>
            <w:r>
              <w:rPr>
                <w:rFonts w:ascii="Arial" w:eastAsia="Arial" w:hAnsi="Arial" w:cs="Arial"/>
                <w:color w:val="363435"/>
                <w:spacing w:val="-11"/>
              </w:rPr>
              <w:t xml:space="preserve"> </w:t>
            </w:r>
            <w:r>
              <w:rPr>
                <w:rFonts w:ascii="Arial" w:eastAsia="Arial" w:hAnsi="Arial" w:cs="Arial"/>
                <w:color w:val="363435"/>
              </w:rPr>
              <w:t>Adjustment Expenses in addition to limits shown above.</w:t>
            </w:r>
          </w:p>
        </w:tc>
      </w:tr>
      <w:tr w:rsidR="00931358" w14:paraId="5B37DDFD" w14:textId="77777777" w:rsidTr="005D55A7">
        <w:trPr>
          <w:trHeight w:hRule="exact" w:val="1114"/>
        </w:trPr>
        <w:tc>
          <w:tcPr>
            <w:tcW w:w="2610" w:type="dxa"/>
            <w:tcBorders>
              <w:top w:val="single" w:sz="8" w:space="0" w:color="363435"/>
              <w:left w:val="single" w:sz="8" w:space="0" w:color="363435"/>
              <w:bottom w:val="single" w:sz="8" w:space="0" w:color="363435"/>
              <w:right w:val="single" w:sz="8" w:space="0" w:color="363435"/>
            </w:tcBorders>
          </w:tcPr>
          <w:p w14:paraId="2CF588F5" w14:textId="77777777" w:rsidR="00931358" w:rsidRDefault="00931358" w:rsidP="005D55A7">
            <w:pPr>
              <w:spacing w:before="8" w:line="180" w:lineRule="exact"/>
              <w:rPr>
                <w:sz w:val="19"/>
                <w:szCs w:val="19"/>
              </w:rPr>
            </w:pPr>
          </w:p>
          <w:p w14:paraId="6293FD0A" w14:textId="77777777" w:rsidR="00931358" w:rsidRDefault="00931358" w:rsidP="005D55A7">
            <w:pPr>
              <w:spacing w:line="200" w:lineRule="exact"/>
            </w:pPr>
          </w:p>
          <w:p w14:paraId="625F40E6"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Deductible:</w:t>
            </w:r>
          </w:p>
        </w:tc>
        <w:tc>
          <w:tcPr>
            <w:tcW w:w="8170" w:type="dxa"/>
            <w:tcBorders>
              <w:top w:val="single" w:sz="8" w:space="0" w:color="363435"/>
              <w:left w:val="single" w:sz="8" w:space="0" w:color="363435"/>
              <w:bottom w:val="single" w:sz="8" w:space="0" w:color="363435"/>
              <w:right w:val="single" w:sz="8" w:space="0" w:color="363435"/>
            </w:tcBorders>
          </w:tcPr>
          <w:p w14:paraId="7B499057" w14:textId="77777777" w:rsidR="00931358" w:rsidRDefault="00931358" w:rsidP="005D55A7">
            <w:pPr>
              <w:ind w:left="247"/>
              <w:rPr>
                <w:rFonts w:ascii="Arial" w:eastAsia="Arial" w:hAnsi="Arial" w:cs="Arial"/>
                <w:color w:val="363435"/>
              </w:rPr>
            </w:pPr>
          </w:p>
          <w:p w14:paraId="5033632C" w14:textId="77777777" w:rsidR="00931358" w:rsidRDefault="00931358" w:rsidP="005D55A7">
            <w:pPr>
              <w:ind w:left="247"/>
              <w:rPr>
                <w:rFonts w:ascii="Arial" w:eastAsia="Arial" w:hAnsi="Arial" w:cs="Arial"/>
                <w:color w:val="363435"/>
              </w:rPr>
            </w:pPr>
            <w:r>
              <w:rPr>
                <w:rFonts w:ascii="Arial" w:eastAsia="Arial" w:hAnsi="Arial" w:cs="Arial"/>
                <w:color w:val="363435"/>
              </w:rPr>
              <w:t xml:space="preserve">Collision:  </w:t>
            </w:r>
            <w:bookmarkStart w:id="6" w:name="CollisionDeductible"/>
            <w:bookmarkEnd w:id="6"/>
            <w:r>
              <w:rPr>
                <w:rFonts w:ascii="Arial" w:eastAsia="Arial" w:hAnsi="Arial" w:cs="Arial"/>
                <w:color w:val="363435"/>
              </w:rPr>
              <w:t xml:space="preserve">  each and every loss, each and every vehicle</w:t>
            </w:r>
          </w:p>
          <w:p w14:paraId="5E707BB4" w14:textId="77777777" w:rsidR="00931358" w:rsidRDefault="00931358" w:rsidP="005D55A7">
            <w:pPr>
              <w:ind w:left="247"/>
              <w:rPr>
                <w:rFonts w:ascii="Arial" w:eastAsia="Arial" w:hAnsi="Arial" w:cs="Arial"/>
                <w:color w:val="363435"/>
              </w:rPr>
            </w:pPr>
          </w:p>
          <w:p w14:paraId="1C4697BD" w14:textId="103F52F6" w:rsidR="00931358" w:rsidRPr="004D1AA2" w:rsidRDefault="00931358" w:rsidP="005D55A7">
            <w:pPr>
              <w:ind w:left="250"/>
              <w:rPr>
                <w:rFonts w:ascii="Arial" w:eastAsia="Arial" w:hAnsi="Arial" w:cs="Arial"/>
                <w:color w:val="363435"/>
              </w:rPr>
            </w:pPr>
            <w:r w:rsidRPr="004D1AA2">
              <w:rPr>
                <w:rFonts w:ascii="Arial" w:eastAsia="Arial" w:hAnsi="Arial" w:cs="Arial"/>
                <w:color w:val="363435"/>
              </w:rPr>
              <w:t>Comprehensive:</w:t>
            </w:r>
            <w:r w:rsidR="00410496" w:rsidRPr="004D1AA2">
              <w:rPr>
                <w:rFonts w:ascii="Arial" w:eastAsia="Arial" w:hAnsi="Arial" w:cs="Arial"/>
                <w:color w:val="363435"/>
              </w:rPr>
              <w:t xml:space="preserve">  </w:t>
            </w:r>
            <w:bookmarkStart w:id="7" w:name="ComprehensiveDeductible"/>
            <w:bookmarkEnd w:id="7"/>
            <w:r w:rsidR="00410496" w:rsidRPr="004D1AA2">
              <w:rPr>
                <w:rFonts w:ascii="Arial" w:eastAsia="Arial" w:hAnsi="Arial" w:cs="Arial"/>
                <w:color w:val="363435"/>
              </w:rPr>
              <w:t xml:space="preserve">  </w:t>
            </w:r>
            <w:proofErr w:type="gramStart"/>
            <w:r w:rsidRPr="004D1AA2">
              <w:rPr>
                <w:rFonts w:ascii="Arial" w:eastAsia="Arial" w:hAnsi="Arial" w:cs="Arial"/>
                <w:color w:val="363435"/>
              </w:rPr>
              <w:t>each and every</w:t>
            </w:r>
            <w:proofErr w:type="gramEnd"/>
            <w:r w:rsidRPr="004D1AA2">
              <w:rPr>
                <w:rFonts w:ascii="Arial" w:eastAsia="Arial" w:hAnsi="Arial" w:cs="Arial"/>
                <w:color w:val="363435"/>
              </w:rPr>
              <w:t xml:space="preserve"> loss, each and every vehicle</w:t>
            </w:r>
          </w:p>
        </w:tc>
      </w:tr>
      <w:tr w:rsidR="00931358" w14:paraId="5E365D44" w14:textId="77777777" w:rsidTr="009A7271">
        <w:trPr>
          <w:trHeight w:hRule="exact" w:val="2430"/>
        </w:trPr>
        <w:tc>
          <w:tcPr>
            <w:tcW w:w="2610" w:type="dxa"/>
            <w:tcBorders>
              <w:top w:val="single" w:sz="8" w:space="0" w:color="363435"/>
              <w:left w:val="single" w:sz="8" w:space="0" w:color="363435"/>
              <w:bottom w:val="single" w:sz="8" w:space="0" w:color="363435"/>
              <w:right w:val="single" w:sz="8" w:space="0" w:color="363435"/>
            </w:tcBorders>
          </w:tcPr>
          <w:p w14:paraId="094C12D2" w14:textId="77777777" w:rsidR="00931358" w:rsidRDefault="00931358" w:rsidP="005D55A7">
            <w:pPr>
              <w:spacing w:before="9" w:line="260" w:lineRule="exact"/>
              <w:rPr>
                <w:sz w:val="26"/>
                <w:szCs w:val="26"/>
              </w:rPr>
            </w:pPr>
          </w:p>
          <w:p w14:paraId="467AC8F2"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Interest:</w:t>
            </w:r>
          </w:p>
        </w:tc>
        <w:tc>
          <w:tcPr>
            <w:tcW w:w="8170" w:type="dxa"/>
            <w:tcBorders>
              <w:top w:val="single" w:sz="8" w:space="0" w:color="363435"/>
              <w:left w:val="single" w:sz="8" w:space="0" w:color="363435"/>
              <w:bottom w:val="single" w:sz="8" w:space="0" w:color="363435"/>
              <w:right w:val="single" w:sz="8" w:space="0" w:color="363435"/>
            </w:tcBorders>
          </w:tcPr>
          <w:p w14:paraId="6F7BD0C4" w14:textId="77777777" w:rsidR="00931358" w:rsidRDefault="00931358" w:rsidP="005D55A7">
            <w:pPr>
              <w:spacing w:before="2" w:line="280" w:lineRule="exact"/>
              <w:rPr>
                <w:sz w:val="28"/>
                <w:szCs w:val="28"/>
              </w:rPr>
            </w:pPr>
          </w:p>
          <w:p w14:paraId="7C04DBC5" w14:textId="77777777" w:rsidR="00931358" w:rsidRDefault="00931358" w:rsidP="005D55A7">
            <w:pPr>
              <w:spacing w:line="250" w:lineRule="auto"/>
              <w:ind w:left="250" w:right="6005"/>
              <w:rPr>
                <w:rFonts w:ascii="Arial" w:eastAsia="Arial" w:hAnsi="Arial" w:cs="Arial"/>
              </w:rPr>
            </w:pPr>
            <w:r>
              <w:rPr>
                <w:rFonts w:ascii="Arial" w:eastAsia="Arial" w:hAnsi="Arial" w:cs="Arial"/>
                <w:color w:val="363435"/>
              </w:rPr>
              <w:t>As per wording: Section</w:t>
            </w:r>
            <w:r>
              <w:rPr>
                <w:rFonts w:ascii="Arial" w:eastAsia="Arial" w:hAnsi="Arial" w:cs="Arial"/>
                <w:color w:val="363435"/>
                <w:spacing w:val="-11"/>
              </w:rPr>
              <w:t xml:space="preserve"> </w:t>
            </w:r>
            <w:r>
              <w:rPr>
                <w:rFonts w:ascii="Arial" w:eastAsia="Arial" w:hAnsi="Arial" w:cs="Arial"/>
                <w:color w:val="363435"/>
              </w:rPr>
              <w:t>A</w:t>
            </w:r>
            <w:r>
              <w:rPr>
                <w:rFonts w:ascii="Arial" w:eastAsia="Arial" w:hAnsi="Arial" w:cs="Arial"/>
                <w:color w:val="363435"/>
                <w:spacing w:val="-11"/>
              </w:rPr>
              <w:t xml:space="preserve"> </w:t>
            </w:r>
            <w:r>
              <w:rPr>
                <w:rFonts w:ascii="Arial" w:eastAsia="Arial" w:hAnsi="Arial" w:cs="Arial"/>
                <w:color w:val="363435"/>
              </w:rPr>
              <w:t>- Fire; Section B -</w:t>
            </w:r>
            <w:r>
              <w:rPr>
                <w:rFonts w:ascii="Arial" w:eastAsia="Arial" w:hAnsi="Arial" w:cs="Arial"/>
                <w:color w:val="363435"/>
                <w:spacing w:val="-3"/>
              </w:rPr>
              <w:t xml:space="preserve"> </w:t>
            </w:r>
            <w:r>
              <w:rPr>
                <w:rFonts w:ascii="Arial" w:eastAsia="Arial" w:hAnsi="Arial" w:cs="Arial"/>
                <w:color w:val="363435"/>
              </w:rPr>
              <w:t>Theft; Section C - Collision;</w:t>
            </w:r>
          </w:p>
          <w:p w14:paraId="61701C69" w14:textId="77777777" w:rsidR="00931358" w:rsidRDefault="00931358" w:rsidP="005D55A7">
            <w:pPr>
              <w:ind w:left="250"/>
              <w:rPr>
                <w:rFonts w:ascii="Arial" w:eastAsia="Arial" w:hAnsi="Arial" w:cs="Arial"/>
              </w:rPr>
            </w:pPr>
            <w:r>
              <w:rPr>
                <w:rFonts w:ascii="Arial" w:eastAsia="Arial" w:hAnsi="Arial" w:cs="Arial"/>
                <w:color w:val="363435"/>
              </w:rPr>
              <w:t>Section D - Windstorm;</w:t>
            </w:r>
          </w:p>
          <w:p w14:paraId="24FECE20" w14:textId="77777777" w:rsidR="00931358" w:rsidRDefault="00931358" w:rsidP="005D55A7">
            <w:pPr>
              <w:spacing w:before="10" w:line="250" w:lineRule="auto"/>
              <w:ind w:left="250" w:right="3464"/>
              <w:rPr>
                <w:rFonts w:ascii="Arial" w:eastAsia="Arial" w:hAnsi="Arial" w:cs="Arial"/>
              </w:rPr>
            </w:pPr>
            <w:r>
              <w:rPr>
                <w:rFonts w:ascii="Arial" w:eastAsia="Arial" w:hAnsi="Arial" w:cs="Arial"/>
                <w:color w:val="363435"/>
              </w:rPr>
              <w:t>Section E - Combined</w:t>
            </w:r>
            <w:r>
              <w:rPr>
                <w:rFonts w:ascii="Arial" w:eastAsia="Arial" w:hAnsi="Arial" w:cs="Arial"/>
                <w:color w:val="363435"/>
                <w:spacing w:val="-11"/>
              </w:rPr>
              <w:t xml:space="preserve"> </w:t>
            </w:r>
            <w:r>
              <w:rPr>
                <w:rFonts w:ascii="Arial" w:eastAsia="Arial" w:hAnsi="Arial" w:cs="Arial"/>
                <w:color w:val="363435"/>
              </w:rPr>
              <w:t>Additional Coverage; Section F - Comprehensive (Excluding Collision)</w:t>
            </w:r>
          </w:p>
        </w:tc>
      </w:tr>
    </w:tbl>
    <w:p w14:paraId="66A4EA05" w14:textId="77777777" w:rsidR="00931358" w:rsidRDefault="00931358" w:rsidP="00931358">
      <w:pPr>
        <w:sectPr w:rsidR="00931358">
          <w:pgSz w:w="12240" w:h="15840"/>
          <w:pgMar w:top="780" w:right="620" w:bottom="280" w:left="620" w:header="720" w:footer="720" w:gutter="0"/>
          <w:cols w:space="720"/>
        </w:sectPr>
      </w:pPr>
    </w:p>
    <w:tbl>
      <w:tblPr>
        <w:tblW w:w="10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689"/>
        <w:gridCol w:w="8091"/>
      </w:tblGrid>
      <w:tr w:rsidR="00931358" w14:paraId="219C11BE" w14:textId="77777777" w:rsidTr="009A7271">
        <w:trPr>
          <w:trHeight w:hRule="exact" w:val="1283"/>
          <w:jc w:val="center"/>
        </w:trPr>
        <w:tc>
          <w:tcPr>
            <w:tcW w:w="2689" w:type="dxa"/>
          </w:tcPr>
          <w:p w14:paraId="5FB2A65E" w14:textId="77777777" w:rsidR="00931358" w:rsidRDefault="00931358" w:rsidP="005D55A7"/>
          <w:p w14:paraId="63A55B35" w14:textId="77777777" w:rsidR="00931358" w:rsidRDefault="00931358" w:rsidP="005D55A7"/>
          <w:p w14:paraId="59A8F225" w14:textId="77777777" w:rsidR="00931358" w:rsidRDefault="00931358" w:rsidP="005D55A7">
            <w:pPr>
              <w:ind w:left="245"/>
              <w:rPr>
                <w:rFonts w:ascii="Arial" w:eastAsia="Arial" w:hAnsi="Arial" w:cs="Arial"/>
                <w:sz w:val="26"/>
                <w:szCs w:val="26"/>
              </w:rPr>
            </w:pPr>
            <w:r>
              <w:rPr>
                <w:rFonts w:ascii="Arial" w:eastAsia="Arial" w:hAnsi="Arial" w:cs="Arial"/>
                <w:b/>
                <w:color w:val="363435"/>
                <w:sz w:val="26"/>
                <w:szCs w:val="26"/>
              </w:rPr>
              <w:t>Endorsements:</w:t>
            </w:r>
          </w:p>
        </w:tc>
        <w:tc>
          <w:tcPr>
            <w:tcW w:w="8091" w:type="dxa"/>
          </w:tcPr>
          <w:p w14:paraId="415E52E1" w14:textId="77777777" w:rsidR="00931358" w:rsidRDefault="00931358" w:rsidP="005D55A7">
            <w:pPr>
              <w:ind w:left="245"/>
              <w:rPr>
                <w:rFonts w:ascii="Arial" w:hAnsi="Arial" w:cs="Arial"/>
              </w:rPr>
            </w:pPr>
          </w:p>
          <w:p w14:paraId="5A9E489F" w14:textId="77777777" w:rsidR="00931358" w:rsidRDefault="00931358" w:rsidP="005D55A7">
            <w:pPr>
              <w:ind w:left="245"/>
              <w:rPr>
                <w:rFonts w:ascii="Arial" w:hAnsi="Arial" w:cs="Arial"/>
              </w:rPr>
            </w:pPr>
          </w:p>
          <w:p w14:paraId="0554CF29" w14:textId="77777777" w:rsidR="00931358" w:rsidRPr="009C699E" w:rsidRDefault="00931358" w:rsidP="005D55A7">
            <w:pPr>
              <w:ind w:left="245"/>
              <w:rPr>
                <w:rFonts w:ascii="Arial" w:hAnsi="Arial" w:cs="Arial"/>
              </w:rPr>
            </w:pPr>
            <w:r>
              <w:rPr>
                <w:rFonts w:ascii="Arial" w:hAnsi="Arial" w:cs="Arial"/>
              </w:rPr>
              <w:t xml:space="preserve"> </w:t>
            </w:r>
            <w:r w:rsidRPr="009C699E">
              <w:rPr>
                <w:rFonts w:ascii="Arial" w:hAnsi="Arial" w:cs="Arial"/>
              </w:rPr>
              <w:t>Surplus Lines Notice</w:t>
            </w:r>
          </w:p>
        </w:tc>
      </w:tr>
      <w:tr w:rsidR="00931358" w14:paraId="0803092C" w14:textId="77777777" w:rsidTr="009A7271">
        <w:trPr>
          <w:trHeight w:hRule="exact" w:val="3504"/>
          <w:jc w:val="center"/>
        </w:trPr>
        <w:tc>
          <w:tcPr>
            <w:tcW w:w="2689" w:type="dxa"/>
          </w:tcPr>
          <w:p w14:paraId="7B616230" w14:textId="77777777" w:rsidR="00931358" w:rsidRDefault="00931358" w:rsidP="005D55A7">
            <w:pPr>
              <w:spacing w:before="10" w:line="160" w:lineRule="exact"/>
              <w:rPr>
                <w:sz w:val="17"/>
                <w:szCs w:val="17"/>
              </w:rPr>
            </w:pPr>
          </w:p>
          <w:p w14:paraId="6200C62B"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Premium:</w:t>
            </w:r>
          </w:p>
        </w:tc>
        <w:tc>
          <w:tcPr>
            <w:tcW w:w="8091" w:type="dxa"/>
          </w:tcPr>
          <w:p w14:paraId="52BF4DD7" w14:textId="77777777" w:rsidR="00931358" w:rsidRPr="000F2965" w:rsidRDefault="00931358" w:rsidP="005D55A7">
            <w:pPr>
              <w:spacing w:before="94" w:line="355" w:lineRule="auto"/>
              <w:ind w:left="247"/>
              <w:rPr>
                <w:rFonts w:ascii="Arial" w:eastAsia="Arial" w:hAnsi="Arial" w:cs="Arial"/>
                <w:b/>
                <w:color w:val="363435"/>
              </w:rPr>
            </w:pPr>
            <w:r w:rsidRPr="000F2965">
              <w:rPr>
                <w:rFonts w:ascii="Arial" w:eastAsia="Arial" w:hAnsi="Arial" w:cs="Arial"/>
                <w:b/>
                <w:color w:val="363435"/>
              </w:rPr>
              <w:t>Number of Vehicle(s):</w:t>
            </w:r>
            <w:proofErr w:type="gramStart"/>
            <w:r w:rsidRPr="000F2965">
              <w:rPr>
                <w:rFonts w:ascii="Arial" w:eastAsia="Arial" w:hAnsi="Arial" w:cs="Arial"/>
                <w:b/>
                <w:color w:val="363435"/>
              </w:rPr>
              <w:t xml:space="preserve">  </w:t>
            </w:r>
            <w:bookmarkStart w:id="8" w:name="NoOfInsuredUnits"/>
            <w:bookmarkEnd w:id="8"/>
            <w:r w:rsidRPr="000F2965">
              <w:rPr>
                <w:rFonts w:ascii="Arial" w:eastAsia="Arial" w:hAnsi="Arial" w:cs="Arial"/>
                <w:b/>
                <w:color w:val="363435"/>
              </w:rPr>
              <w:t xml:space="preserve"> (</w:t>
            </w:r>
            <w:proofErr w:type="gramEnd"/>
            <w:r w:rsidRPr="000F2965">
              <w:rPr>
                <w:rFonts w:ascii="Arial" w:eastAsia="Arial" w:hAnsi="Arial" w:cs="Arial"/>
                <w:b/>
                <w:color w:val="363435"/>
              </w:rPr>
              <w:t>as per Schedule of Insured Vehicle(s) held on file).</w:t>
            </w:r>
          </w:p>
          <w:p w14:paraId="101A125E" w14:textId="77777777" w:rsidR="00931358" w:rsidRPr="000F2965" w:rsidRDefault="00931358" w:rsidP="005D55A7">
            <w:pPr>
              <w:spacing w:before="94" w:line="355" w:lineRule="auto"/>
              <w:ind w:left="245"/>
              <w:rPr>
                <w:rFonts w:ascii="Arial" w:eastAsia="Arial" w:hAnsi="Arial" w:cs="Arial"/>
                <w:b/>
                <w:color w:val="363435"/>
              </w:rPr>
            </w:pPr>
            <w:r w:rsidRPr="000F2965">
              <w:rPr>
                <w:rFonts w:ascii="Arial" w:eastAsia="Arial" w:hAnsi="Arial" w:cs="Arial"/>
                <w:b/>
                <w:color w:val="363435"/>
              </w:rPr>
              <w:t xml:space="preserve">Premium:   </w:t>
            </w:r>
            <w:bookmarkStart w:id="9" w:name="TotalPremium"/>
            <w:bookmarkEnd w:id="9"/>
          </w:p>
          <w:p w14:paraId="533F4AC8" w14:textId="740A8E71" w:rsidR="00931358" w:rsidRPr="000F2965" w:rsidRDefault="009A7271" w:rsidP="005D55A7">
            <w:pPr>
              <w:spacing w:before="94" w:line="355" w:lineRule="auto"/>
              <w:ind w:left="245"/>
              <w:rPr>
                <w:rFonts w:ascii="Arial" w:eastAsia="Arial" w:hAnsi="Arial" w:cs="Arial"/>
                <w:b/>
                <w:color w:val="363435"/>
              </w:rPr>
            </w:pPr>
            <w:r w:rsidRPr="000F2965">
              <w:rPr>
                <w:rFonts w:ascii="Arial" w:eastAsia="Arial" w:hAnsi="Arial" w:cs="Arial"/>
                <w:b/>
                <w:color w:val="363435"/>
              </w:rPr>
              <w:t xml:space="preserve">Total </w:t>
            </w:r>
            <w:r w:rsidR="00931358" w:rsidRPr="000F2965">
              <w:rPr>
                <w:rFonts w:ascii="Arial" w:eastAsia="Arial" w:hAnsi="Arial" w:cs="Arial"/>
                <w:b/>
                <w:color w:val="363435"/>
              </w:rPr>
              <w:t xml:space="preserve">Tax: </w:t>
            </w:r>
            <w:bookmarkStart w:id="10" w:name="TotalTax"/>
            <w:bookmarkEnd w:id="10"/>
          </w:p>
          <w:p w14:paraId="3E24C20F" w14:textId="5D3B5649" w:rsidR="00931358" w:rsidRPr="000F2965" w:rsidRDefault="009A7271" w:rsidP="00005961">
            <w:pPr>
              <w:spacing w:before="94" w:line="355" w:lineRule="auto"/>
              <w:ind w:left="738"/>
              <w:rPr>
                <w:rFonts w:ascii="Arial" w:eastAsia="Arial" w:hAnsi="Arial" w:cs="Arial"/>
                <w:b/>
                <w:color w:val="363435"/>
              </w:rPr>
            </w:pPr>
            <w:r w:rsidRPr="000F2965">
              <w:rPr>
                <w:rFonts w:ascii="Arial" w:eastAsia="Arial" w:hAnsi="Arial" w:cs="Arial"/>
                <w:b/>
                <w:color w:val="363435"/>
              </w:rPr>
              <w:t>SL Tax Amount</w:t>
            </w:r>
            <w:r w:rsidR="00005961" w:rsidRPr="000F2965">
              <w:rPr>
                <w:rFonts w:ascii="Arial" w:eastAsia="Arial" w:hAnsi="Arial" w:cs="Arial"/>
                <w:b/>
                <w:color w:val="363435"/>
              </w:rPr>
              <w:t xml:space="preserve">: </w:t>
            </w:r>
            <w:bookmarkStart w:id="11" w:name="SLTaxAmount"/>
            <w:bookmarkEnd w:id="11"/>
          </w:p>
          <w:p w14:paraId="1F9279B7" w14:textId="76BBC7D9" w:rsidR="00005961" w:rsidRPr="000F2965" w:rsidRDefault="00005961" w:rsidP="00005961">
            <w:pPr>
              <w:spacing w:before="94" w:line="355" w:lineRule="auto"/>
              <w:ind w:left="738"/>
              <w:rPr>
                <w:rFonts w:ascii="Arial" w:eastAsia="Arial" w:hAnsi="Arial" w:cs="Arial"/>
                <w:b/>
                <w:color w:val="363435"/>
              </w:rPr>
            </w:pPr>
            <w:r w:rsidRPr="000F2965">
              <w:rPr>
                <w:rFonts w:ascii="Arial" w:eastAsia="Arial" w:hAnsi="Arial" w:cs="Arial"/>
                <w:b/>
                <w:color w:val="363435"/>
              </w:rPr>
              <w:t xml:space="preserve">Stamping </w:t>
            </w:r>
            <w:r w:rsidR="009A7271" w:rsidRPr="000F2965">
              <w:rPr>
                <w:rFonts w:ascii="Arial" w:eastAsia="Arial" w:hAnsi="Arial" w:cs="Arial"/>
                <w:b/>
                <w:color w:val="363435"/>
              </w:rPr>
              <w:t>Amount</w:t>
            </w:r>
            <w:r w:rsidRPr="000F2965">
              <w:rPr>
                <w:rFonts w:ascii="Arial" w:eastAsia="Arial" w:hAnsi="Arial" w:cs="Arial"/>
                <w:b/>
                <w:color w:val="363435"/>
              </w:rPr>
              <w:t xml:space="preserve">: </w:t>
            </w:r>
            <w:bookmarkStart w:id="12" w:name="StampingFee"/>
            <w:bookmarkStart w:id="13" w:name="StampingAmount"/>
            <w:bookmarkEnd w:id="12"/>
            <w:bookmarkEnd w:id="13"/>
          </w:p>
          <w:p w14:paraId="23358667" w14:textId="77777777" w:rsidR="00931358" w:rsidRPr="000F2965" w:rsidRDefault="00931358" w:rsidP="005D55A7">
            <w:pPr>
              <w:spacing w:before="94" w:line="355" w:lineRule="auto"/>
              <w:ind w:left="245"/>
              <w:rPr>
                <w:rFonts w:ascii="Arial" w:eastAsia="Arial" w:hAnsi="Arial" w:cs="Arial"/>
                <w:b/>
                <w:color w:val="363435"/>
              </w:rPr>
            </w:pPr>
            <w:r w:rsidRPr="000F2965">
              <w:rPr>
                <w:rFonts w:ascii="Arial" w:eastAsia="Arial" w:hAnsi="Arial" w:cs="Arial"/>
                <w:b/>
                <w:color w:val="363435"/>
              </w:rPr>
              <w:t xml:space="preserve">Premium shown is payable (minimum </w:t>
            </w:r>
            <w:bookmarkStart w:id="14" w:name="MinimumEarned"/>
            <w:bookmarkEnd w:id="14"/>
            <w:r w:rsidRPr="000F2965">
              <w:rPr>
                <w:rFonts w:ascii="Arial" w:eastAsia="Arial" w:hAnsi="Arial" w:cs="Arial"/>
                <w:b/>
                <w:color w:val="363435"/>
              </w:rPr>
              <w:t>% of premium is earned at inception):</w:t>
            </w:r>
          </w:p>
          <w:p w14:paraId="5771E5CC" w14:textId="2B3419AB" w:rsidR="00931358" w:rsidRPr="000F2965" w:rsidRDefault="00931358" w:rsidP="005D55A7">
            <w:pPr>
              <w:spacing w:before="94" w:line="355" w:lineRule="auto"/>
              <w:ind w:left="245"/>
              <w:rPr>
                <w:rFonts w:ascii="Arial" w:eastAsia="Arial" w:hAnsi="Arial" w:cs="Arial"/>
                <w:b/>
                <w:color w:val="363435"/>
              </w:rPr>
            </w:pPr>
            <w:r w:rsidRPr="000F2965">
              <w:rPr>
                <w:rFonts w:ascii="Arial" w:eastAsia="Arial" w:hAnsi="Arial" w:cs="Arial"/>
                <w:b/>
                <w:color w:val="363435"/>
              </w:rPr>
              <w:t xml:space="preserve">Deposit Premium (plus taxes &amp; fees): </w:t>
            </w:r>
            <w:bookmarkStart w:id="15" w:name="Deposit"/>
            <w:bookmarkEnd w:id="15"/>
            <w:r w:rsidRPr="000F2965">
              <w:rPr>
                <w:rFonts w:ascii="Arial" w:eastAsia="Arial" w:hAnsi="Arial" w:cs="Arial"/>
                <w:b/>
                <w:color w:val="363435"/>
              </w:rPr>
              <w:t xml:space="preserve">  at inception plus</w:t>
            </w:r>
          </w:p>
          <w:p w14:paraId="4789AEC8" w14:textId="0C108419" w:rsidR="00931358" w:rsidRPr="00B26DB0" w:rsidRDefault="00931358" w:rsidP="005D55A7">
            <w:pPr>
              <w:spacing w:before="94" w:line="355" w:lineRule="auto"/>
              <w:ind w:left="245"/>
              <w:rPr>
                <w:rFonts w:ascii="Arial" w:eastAsia="Arial" w:hAnsi="Arial" w:cs="Arial"/>
                <w:b/>
                <w:color w:val="363435"/>
              </w:rPr>
            </w:pPr>
            <w:r w:rsidRPr="00B26DB0">
              <w:rPr>
                <w:rFonts w:ascii="Arial" w:eastAsia="Arial" w:hAnsi="Arial" w:cs="Arial"/>
                <w:b/>
                <w:color w:val="363435"/>
              </w:rPr>
              <w:t>Monthly installments (</w:t>
            </w:r>
            <w:bookmarkStart w:id="16" w:name="numberOfInstallment"/>
            <w:bookmarkEnd w:id="16"/>
            <w:r w:rsidRPr="00B26DB0">
              <w:rPr>
                <w:rFonts w:ascii="Arial" w:eastAsia="Arial" w:hAnsi="Arial" w:cs="Arial"/>
                <w:b/>
                <w:color w:val="363435"/>
              </w:rPr>
              <w:t xml:space="preserve">):   </w:t>
            </w:r>
            <w:bookmarkStart w:id="17" w:name="InstallmentAndFees"/>
            <w:bookmarkEnd w:id="17"/>
            <w:r w:rsidRPr="00B26DB0">
              <w:rPr>
                <w:rFonts w:ascii="Arial" w:eastAsia="Arial" w:hAnsi="Arial" w:cs="Arial"/>
                <w:b/>
                <w:color w:val="363435"/>
              </w:rPr>
              <w:t xml:space="preserve">   per installment</w:t>
            </w:r>
          </w:p>
        </w:tc>
      </w:tr>
      <w:tr w:rsidR="00931358" w14:paraId="69ACF50B" w14:textId="77777777" w:rsidTr="009A7271">
        <w:trPr>
          <w:trHeight w:hRule="exact" w:val="1889"/>
          <w:jc w:val="center"/>
        </w:trPr>
        <w:tc>
          <w:tcPr>
            <w:tcW w:w="2689" w:type="dxa"/>
          </w:tcPr>
          <w:p w14:paraId="7783A0A4" w14:textId="77777777" w:rsidR="00931358" w:rsidRDefault="00931358" w:rsidP="005D55A7">
            <w:pPr>
              <w:rPr>
                <w:rFonts w:ascii="Arial" w:eastAsia="Arial" w:hAnsi="Arial" w:cs="Arial"/>
                <w:b/>
                <w:color w:val="363435"/>
                <w:sz w:val="26"/>
                <w:szCs w:val="26"/>
              </w:rPr>
            </w:pPr>
            <w:r>
              <w:rPr>
                <w:rFonts w:ascii="Arial" w:eastAsia="Arial" w:hAnsi="Arial" w:cs="Arial"/>
                <w:b/>
                <w:color w:val="363435"/>
                <w:sz w:val="26"/>
                <w:szCs w:val="26"/>
              </w:rPr>
              <w:t xml:space="preserve">    </w:t>
            </w:r>
          </w:p>
          <w:p w14:paraId="0FB6B49C" w14:textId="77777777" w:rsidR="00931358" w:rsidRDefault="00931358" w:rsidP="005D55A7">
            <w:pPr>
              <w:rPr>
                <w:rFonts w:ascii="Arial" w:eastAsia="Arial" w:hAnsi="Arial" w:cs="Arial"/>
                <w:b/>
                <w:color w:val="363435"/>
                <w:sz w:val="26"/>
                <w:szCs w:val="26"/>
              </w:rPr>
            </w:pPr>
          </w:p>
          <w:p w14:paraId="6F3B700E" w14:textId="77777777" w:rsidR="00931358" w:rsidRDefault="00931358" w:rsidP="005D55A7">
            <w:pPr>
              <w:ind w:left="245"/>
              <w:rPr>
                <w:rFonts w:ascii="Arial" w:eastAsia="Arial" w:hAnsi="Arial" w:cs="Arial"/>
                <w:sz w:val="26"/>
                <w:szCs w:val="26"/>
              </w:rPr>
            </w:pPr>
            <w:r>
              <w:rPr>
                <w:rFonts w:ascii="Arial" w:eastAsia="Arial" w:hAnsi="Arial" w:cs="Arial"/>
                <w:b/>
                <w:color w:val="363435"/>
                <w:sz w:val="26"/>
                <w:szCs w:val="26"/>
              </w:rPr>
              <w:t>Service of suit:</w:t>
            </w:r>
          </w:p>
        </w:tc>
        <w:tc>
          <w:tcPr>
            <w:tcW w:w="8091" w:type="dxa"/>
          </w:tcPr>
          <w:p w14:paraId="5646A971" w14:textId="77777777" w:rsidR="00931358" w:rsidRDefault="00931358" w:rsidP="005D55A7">
            <w:pPr>
              <w:ind w:left="245"/>
              <w:rPr>
                <w:rFonts w:ascii="Arial" w:hAnsi="Arial" w:cs="Arial"/>
              </w:rPr>
            </w:pPr>
          </w:p>
          <w:p w14:paraId="6FDF44AA" w14:textId="77777777" w:rsidR="00931358" w:rsidRDefault="00931358" w:rsidP="005D55A7">
            <w:pPr>
              <w:ind w:left="245"/>
              <w:rPr>
                <w:rFonts w:ascii="Arial" w:hAnsi="Arial" w:cs="Arial"/>
              </w:rPr>
            </w:pPr>
          </w:p>
          <w:p w14:paraId="635A2E2F" w14:textId="77777777" w:rsidR="00931358" w:rsidRPr="001E1D62" w:rsidRDefault="00931358" w:rsidP="005D55A7">
            <w:pPr>
              <w:ind w:left="245"/>
              <w:rPr>
                <w:rFonts w:ascii="Arial" w:hAnsi="Arial" w:cs="Arial"/>
              </w:rPr>
            </w:pPr>
            <w:r w:rsidRPr="001E1D62">
              <w:rPr>
                <w:rFonts w:ascii="Arial" w:hAnsi="Arial" w:cs="Arial"/>
              </w:rPr>
              <w:t>North American Risk Services</w:t>
            </w:r>
          </w:p>
          <w:p w14:paraId="15AAA7CE" w14:textId="77777777" w:rsidR="00931358" w:rsidRPr="001E1D62" w:rsidRDefault="00931358" w:rsidP="005D55A7">
            <w:pPr>
              <w:ind w:left="245"/>
              <w:rPr>
                <w:rFonts w:ascii="Arial" w:hAnsi="Arial" w:cs="Arial"/>
              </w:rPr>
            </w:pPr>
            <w:r>
              <w:rPr>
                <w:rFonts w:ascii="Arial" w:hAnsi="Arial" w:cs="Arial"/>
              </w:rPr>
              <w:t>240 East Central Parkway, Suite 4010</w:t>
            </w:r>
          </w:p>
          <w:p w14:paraId="4EF43E6F" w14:textId="77777777" w:rsidR="00931358" w:rsidRPr="001E1D62" w:rsidRDefault="00931358" w:rsidP="005D55A7">
            <w:pPr>
              <w:ind w:left="245"/>
              <w:rPr>
                <w:rFonts w:ascii="Arial" w:hAnsi="Arial" w:cs="Arial"/>
              </w:rPr>
            </w:pPr>
            <w:r w:rsidRPr="001E1D62">
              <w:rPr>
                <w:rFonts w:ascii="Arial" w:hAnsi="Arial" w:cs="Arial"/>
              </w:rPr>
              <w:t>Altamonte Springs, FL 327</w:t>
            </w:r>
            <w:r>
              <w:rPr>
                <w:rFonts w:ascii="Arial" w:hAnsi="Arial" w:cs="Arial"/>
              </w:rPr>
              <w:t>01</w:t>
            </w:r>
          </w:p>
          <w:p w14:paraId="0B0C15CC" w14:textId="77777777" w:rsidR="00931358" w:rsidRPr="001E1D62" w:rsidRDefault="00931358" w:rsidP="005D55A7">
            <w:pPr>
              <w:ind w:left="245"/>
              <w:rPr>
                <w:rFonts w:ascii="Arial" w:hAnsi="Arial" w:cs="Arial"/>
              </w:rPr>
            </w:pPr>
          </w:p>
        </w:tc>
      </w:tr>
      <w:tr w:rsidR="00931358" w14:paraId="474AD25C" w14:textId="77777777" w:rsidTr="009A7271">
        <w:trPr>
          <w:trHeight w:hRule="exact" w:val="2228"/>
          <w:jc w:val="center"/>
        </w:trPr>
        <w:tc>
          <w:tcPr>
            <w:tcW w:w="2689" w:type="dxa"/>
          </w:tcPr>
          <w:p w14:paraId="2B41A135" w14:textId="77777777" w:rsidR="00931358" w:rsidRDefault="00931358" w:rsidP="005D55A7">
            <w:pPr>
              <w:spacing w:before="1" w:line="180" w:lineRule="exact"/>
              <w:rPr>
                <w:sz w:val="18"/>
                <w:szCs w:val="18"/>
              </w:rPr>
            </w:pPr>
          </w:p>
          <w:p w14:paraId="0FD22B8C" w14:textId="77777777" w:rsidR="00931358" w:rsidRDefault="00931358" w:rsidP="005D55A7">
            <w:pPr>
              <w:spacing w:line="250" w:lineRule="auto"/>
              <w:ind w:left="282" w:right="139"/>
              <w:rPr>
                <w:rFonts w:ascii="Arial" w:eastAsia="Arial" w:hAnsi="Arial" w:cs="Arial"/>
                <w:b/>
                <w:color w:val="363435"/>
                <w:sz w:val="26"/>
                <w:szCs w:val="26"/>
              </w:rPr>
            </w:pPr>
          </w:p>
          <w:p w14:paraId="0CDD63AB" w14:textId="77777777" w:rsidR="00931358" w:rsidRDefault="00931358" w:rsidP="005D55A7">
            <w:pPr>
              <w:spacing w:line="250" w:lineRule="auto"/>
              <w:ind w:left="282" w:right="139"/>
              <w:rPr>
                <w:rFonts w:ascii="Arial" w:eastAsia="Arial" w:hAnsi="Arial" w:cs="Arial"/>
                <w:b/>
                <w:color w:val="363435"/>
                <w:sz w:val="26"/>
                <w:szCs w:val="26"/>
              </w:rPr>
            </w:pPr>
          </w:p>
          <w:p w14:paraId="24454760" w14:textId="77777777" w:rsidR="00931358" w:rsidRDefault="00931358" w:rsidP="005D55A7">
            <w:pPr>
              <w:spacing w:line="250" w:lineRule="auto"/>
              <w:ind w:left="282" w:right="139"/>
              <w:rPr>
                <w:rFonts w:ascii="Arial" w:eastAsia="Arial" w:hAnsi="Arial" w:cs="Arial"/>
                <w:sz w:val="26"/>
                <w:szCs w:val="26"/>
              </w:rPr>
            </w:pPr>
            <w:r>
              <w:rPr>
                <w:rFonts w:ascii="Arial" w:eastAsia="Arial" w:hAnsi="Arial" w:cs="Arial"/>
                <w:b/>
                <w:color w:val="363435"/>
                <w:sz w:val="26"/>
                <w:szCs w:val="26"/>
              </w:rPr>
              <w:t>Notice of Loss shall be given to:</w:t>
            </w:r>
          </w:p>
        </w:tc>
        <w:tc>
          <w:tcPr>
            <w:tcW w:w="8091" w:type="dxa"/>
          </w:tcPr>
          <w:p w14:paraId="10D006D1" w14:textId="77777777" w:rsidR="00931358" w:rsidRDefault="00931358" w:rsidP="005D55A7">
            <w:pPr>
              <w:ind w:left="245"/>
              <w:rPr>
                <w:rFonts w:ascii="Arial" w:hAnsi="Arial" w:cs="Arial"/>
              </w:rPr>
            </w:pPr>
          </w:p>
          <w:p w14:paraId="17A24AB5" w14:textId="77777777" w:rsidR="00931358" w:rsidRPr="001E1D62" w:rsidRDefault="00931358" w:rsidP="005D55A7">
            <w:pPr>
              <w:ind w:left="245"/>
              <w:rPr>
                <w:rFonts w:ascii="Arial" w:hAnsi="Arial" w:cs="Arial"/>
              </w:rPr>
            </w:pPr>
            <w:r w:rsidRPr="001E1D62">
              <w:rPr>
                <w:rFonts w:ascii="Arial" w:hAnsi="Arial" w:cs="Arial"/>
              </w:rPr>
              <w:t>North American Risk Services</w:t>
            </w:r>
          </w:p>
          <w:p w14:paraId="4818BFDF" w14:textId="77777777" w:rsidR="00931358" w:rsidRPr="001E1D62" w:rsidRDefault="00931358" w:rsidP="005D55A7">
            <w:pPr>
              <w:ind w:left="245"/>
              <w:rPr>
                <w:rFonts w:ascii="Arial" w:hAnsi="Arial" w:cs="Arial"/>
              </w:rPr>
            </w:pPr>
            <w:r w:rsidRPr="001E1D62">
              <w:rPr>
                <w:rFonts w:ascii="Arial" w:hAnsi="Arial" w:cs="Arial"/>
              </w:rPr>
              <w:t>P.O. Box 166002</w:t>
            </w:r>
          </w:p>
          <w:p w14:paraId="788597BD" w14:textId="77777777" w:rsidR="00931358" w:rsidRPr="001E1D62" w:rsidRDefault="00931358" w:rsidP="005D55A7">
            <w:pPr>
              <w:ind w:left="245"/>
              <w:rPr>
                <w:rFonts w:ascii="Arial" w:hAnsi="Arial" w:cs="Arial"/>
              </w:rPr>
            </w:pPr>
            <w:r w:rsidRPr="001E1D62">
              <w:rPr>
                <w:rFonts w:ascii="Arial" w:hAnsi="Arial" w:cs="Arial"/>
              </w:rPr>
              <w:t>Altamonte Springs, FL 32716</w:t>
            </w:r>
          </w:p>
          <w:p w14:paraId="381B23AC" w14:textId="77777777" w:rsidR="00931358" w:rsidRPr="001E1D62" w:rsidRDefault="00931358" w:rsidP="005D55A7">
            <w:pPr>
              <w:ind w:left="245"/>
              <w:rPr>
                <w:rFonts w:ascii="Arial" w:hAnsi="Arial" w:cs="Arial"/>
              </w:rPr>
            </w:pPr>
            <w:r w:rsidRPr="001E1D62">
              <w:rPr>
                <w:rFonts w:ascii="Arial" w:hAnsi="Arial" w:cs="Arial"/>
              </w:rPr>
              <w:t>Attn: New Loss Unit</w:t>
            </w:r>
          </w:p>
          <w:p w14:paraId="04345AA0" w14:textId="77777777" w:rsidR="00931358" w:rsidRPr="001E1D62" w:rsidRDefault="00931358" w:rsidP="005D55A7">
            <w:pPr>
              <w:ind w:left="245"/>
              <w:rPr>
                <w:rFonts w:ascii="Arial" w:hAnsi="Arial" w:cs="Arial"/>
              </w:rPr>
            </w:pPr>
            <w:r w:rsidRPr="001E1D62">
              <w:rPr>
                <w:rFonts w:ascii="Arial" w:hAnsi="Arial" w:cs="Arial"/>
                <w:b/>
                <w:bCs/>
              </w:rPr>
              <w:t xml:space="preserve">Telephone: </w:t>
            </w:r>
            <w:r w:rsidRPr="001E1D62">
              <w:rPr>
                <w:rFonts w:ascii="Arial" w:hAnsi="Arial" w:cs="Arial"/>
              </w:rPr>
              <w:t>(800) 315-6090</w:t>
            </w:r>
          </w:p>
          <w:p w14:paraId="67855722" w14:textId="77777777" w:rsidR="00931358" w:rsidRPr="001E1D62" w:rsidRDefault="00931358" w:rsidP="005D55A7">
            <w:pPr>
              <w:ind w:left="245"/>
              <w:rPr>
                <w:rFonts w:ascii="Arial" w:hAnsi="Arial" w:cs="Arial"/>
              </w:rPr>
            </w:pPr>
            <w:r w:rsidRPr="001E1D62">
              <w:rPr>
                <w:rFonts w:ascii="Arial" w:hAnsi="Arial" w:cs="Arial"/>
                <w:b/>
                <w:bCs/>
              </w:rPr>
              <w:t xml:space="preserve">Facsimile: </w:t>
            </w:r>
            <w:r w:rsidRPr="001E1D62">
              <w:rPr>
                <w:rFonts w:ascii="Arial" w:hAnsi="Arial" w:cs="Arial"/>
              </w:rPr>
              <w:t>(866) 261-8507   </w:t>
            </w:r>
          </w:p>
          <w:p w14:paraId="016C973C" w14:textId="77777777" w:rsidR="00931358" w:rsidRPr="001E1D62" w:rsidRDefault="00931358" w:rsidP="005D55A7">
            <w:pPr>
              <w:ind w:left="245"/>
              <w:rPr>
                <w:rFonts w:ascii="Arial" w:hAnsi="Arial" w:cs="Arial"/>
                <w:color w:val="0000FF"/>
              </w:rPr>
            </w:pPr>
            <w:r w:rsidRPr="001E1D62">
              <w:rPr>
                <w:rFonts w:ascii="Arial" w:hAnsi="Arial" w:cs="Arial"/>
                <w:b/>
                <w:bCs/>
              </w:rPr>
              <w:t xml:space="preserve">Email: </w:t>
            </w:r>
            <w:hyperlink r:id="rId9" w:history="1">
              <w:r w:rsidRPr="001E1D62">
                <w:rPr>
                  <w:rStyle w:val="Hyperlink"/>
                  <w:rFonts w:ascii="Arial" w:eastAsiaTheme="majorEastAsia" w:hAnsi="Arial" w:cs="Arial"/>
                </w:rPr>
                <w:t>reportaclaim@narisk.com</w:t>
              </w:r>
            </w:hyperlink>
            <w:r w:rsidRPr="001E1D62">
              <w:rPr>
                <w:rFonts w:ascii="Arial" w:hAnsi="Arial" w:cs="Arial"/>
                <w:color w:val="0000FF"/>
              </w:rPr>
              <w:t xml:space="preserve">   </w:t>
            </w:r>
          </w:p>
          <w:p w14:paraId="3DF29125" w14:textId="77777777" w:rsidR="00931358" w:rsidRPr="001E1D62" w:rsidRDefault="00931358" w:rsidP="005D55A7">
            <w:pPr>
              <w:ind w:left="245"/>
              <w:rPr>
                <w:rFonts w:ascii="Arial" w:hAnsi="Arial" w:cs="Arial"/>
                <w:color w:val="0000FF"/>
              </w:rPr>
            </w:pPr>
            <w:r w:rsidRPr="001E1D62">
              <w:rPr>
                <w:rFonts w:ascii="Arial" w:hAnsi="Arial" w:cs="Arial"/>
                <w:b/>
                <w:bCs/>
              </w:rPr>
              <w:t xml:space="preserve">Internet: </w:t>
            </w:r>
            <w:hyperlink r:id="rId10" w:history="1">
              <w:r w:rsidRPr="001E1D62">
                <w:rPr>
                  <w:rStyle w:val="Hyperlink"/>
                  <w:rFonts w:ascii="Arial" w:eastAsiaTheme="majorEastAsia" w:hAnsi="Arial" w:cs="Arial"/>
                </w:rPr>
                <w:t>http://www.narisk.com/partnerEtools.php</w:t>
              </w:r>
            </w:hyperlink>
            <w:r w:rsidRPr="001E1D62">
              <w:rPr>
                <w:rFonts w:ascii="Arial" w:hAnsi="Arial" w:cs="Arial"/>
                <w:color w:val="0000FF"/>
              </w:rPr>
              <w:t xml:space="preserve">       </w:t>
            </w:r>
          </w:p>
          <w:p w14:paraId="1DB702B3" w14:textId="77777777" w:rsidR="00931358" w:rsidRPr="001E1D62" w:rsidRDefault="00931358" w:rsidP="005D55A7">
            <w:pPr>
              <w:ind w:left="245"/>
              <w:rPr>
                <w:rFonts w:ascii="Arial" w:hAnsi="Arial" w:cs="Arial"/>
              </w:rPr>
            </w:pPr>
            <w:r w:rsidRPr="001E1D62">
              <w:rPr>
                <w:rFonts w:ascii="Arial" w:hAnsi="Arial" w:cs="Arial"/>
                <w:color w:val="0000FF"/>
              </w:rPr>
              <w:t>                                                                                                                                                                                                       </w:t>
            </w:r>
            <w:r w:rsidRPr="001E1D62">
              <w:rPr>
                <w:rFonts w:ascii="Arial" w:hAnsi="Arial" w:cs="Arial"/>
              </w:rPr>
              <w:t>            </w:t>
            </w:r>
          </w:p>
          <w:p w14:paraId="10EF4C32" w14:textId="77777777" w:rsidR="00931358" w:rsidRPr="001E1D62" w:rsidRDefault="00931358" w:rsidP="005D55A7">
            <w:pPr>
              <w:ind w:left="245"/>
              <w:rPr>
                <w:rFonts w:ascii="Arial" w:hAnsi="Arial" w:cs="Arial"/>
              </w:rPr>
            </w:pPr>
            <w:r w:rsidRPr="001E1D62">
              <w:rPr>
                <w:rFonts w:ascii="Arial" w:hAnsi="Arial" w:cs="Arial"/>
              </w:rPr>
              <w:t>                                                                                                                             </w:t>
            </w:r>
          </w:p>
        </w:tc>
      </w:tr>
      <w:tr w:rsidR="00931358" w14:paraId="3985A711" w14:textId="77777777" w:rsidTr="009A7271">
        <w:trPr>
          <w:trHeight w:hRule="exact" w:val="867"/>
          <w:jc w:val="center"/>
        </w:trPr>
        <w:tc>
          <w:tcPr>
            <w:tcW w:w="2689" w:type="dxa"/>
            <w:tcBorders>
              <w:bottom w:val="single" w:sz="4" w:space="0" w:color="auto"/>
            </w:tcBorders>
          </w:tcPr>
          <w:p w14:paraId="1C74F61B" w14:textId="77777777" w:rsidR="00931358" w:rsidRDefault="00931358" w:rsidP="005D55A7">
            <w:pPr>
              <w:spacing w:before="2" w:line="160" w:lineRule="exact"/>
              <w:rPr>
                <w:sz w:val="17"/>
                <w:szCs w:val="17"/>
              </w:rPr>
            </w:pPr>
          </w:p>
          <w:p w14:paraId="4E1225C0" w14:textId="77777777" w:rsidR="00931358" w:rsidRDefault="00931358" w:rsidP="005D55A7">
            <w:pPr>
              <w:spacing w:line="250" w:lineRule="auto"/>
              <w:ind w:left="282" w:right="168"/>
              <w:rPr>
                <w:rFonts w:ascii="Arial" w:eastAsia="Arial" w:hAnsi="Arial" w:cs="Arial"/>
                <w:sz w:val="26"/>
                <w:szCs w:val="26"/>
              </w:rPr>
            </w:pPr>
            <w:r>
              <w:rPr>
                <w:rFonts w:ascii="Arial" w:eastAsia="Arial" w:hAnsi="Arial" w:cs="Arial"/>
                <w:b/>
                <w:color w:val="363435"/>
                <w:sz w:val="26"/>
                <w:szCs w:val="26"/>
              </w:rPr>
              <w:t>Choice of Law and Jurisdiction:</w:t>
            </w:r>
          </w:p>
        </w:tc>
        <w:tc>
          <w:tcPr>
            <w:tcW w:w="8091" w:type="dxa"/>
            <w:tcBorders>
              <w:bottom w:val="single" w:sz="4" w:space="0" w:color="auto"/>
            </w:tcBorders>
          </w:tcPr>
          <w:p w14:paraId="293F1C94" w14:textId="77777777" w:rsidR="00931358" w:rsidRDefault="00931358" w:rsidP="005D55A7">
            <w:pPr>
              <w:spacing w:before="2" w:line="240" w:lineRule="exact"/>
              <w:rPr>
                <w:sz w:val="24"/>
                <w:szCs w:val="24"/>
              </w:rPr>
            </w:pPr>
          </w:p>
          <w:p w14:paraId="75382DD5" w14:textId="77777777" w:rsidR="00931358" w:rsidRDefault="00931358" w:rsidP="005D55A7">
            <w:pPr>
              <w:spacing w:line="250" w:lineRule="auto"/>
              <w:ind w:left="250" w:right="679"/>
              <w:rPr>
                <w:rFonts w:ascii="Arial" w:eastAsia="Arial" w:hAnsi="Arial" w:cs="Arial"/>
                <w:color w:val="363435"/>
                <w:spacing w:val="4"/>
              </w:rPr>
            </w:pPr>
            <w:r>
              <w:rPr>
                <w:rFonts w:ascii="Arial" w:eastAsia="Arial" w:hAnsi="Arial" w:cs="Arial"/>
                <w:color w:val="363435"/>
              </w:rPr>
              <w:t xml:space="preserve">This Insurance shall be governed by the state laws of </w:t>
            </w:r>
            <w:bookmarkStart w:id="18" w:name="PolicyState1"/>
            <w:bookmarkEnd w:id="18"/>
            <w:r>
              <w:rPr>
                <w:rFonts w:ascii="Arial" w:eastAsia="Arial" w:hAnsi="Arial" w:cs="Arial"/>
                <w:color w:val="363435"/>
                <w:spacing w:val="4"/>
              </w:rPr>
              <w:t xml:space="preserve"> </w:t>
            </w:r>
          </w:p>
          <w:p w14:paraId="07433CF1" w14:textId="77777777" w:rsidR="00931358" w:rsidRDefault="00931358" w:rsidP="005D55A7">
            <w:pPr>
              <w:spacing w:line="250" w:lineRule="auto"/>
              <w:ind w:left="250" w:right="679"/>
              <w:rPr>
                <w:rFonts w:ascii="Arial" w:eastAsia="Arial" w:hAnsi="Arial" w:cs="Arial"/>
              </w:rPr>
            </w:pPr>
            <w:r>
              <w:rPr>
                <w:rFonts w:ascii="Arial" w:eastAsia="Arial" w:hAnsi="Arial" w:cs="Arial"/>
                <w:color w:val="363435"/>
              </w:rPr>
              <w:t>and subject to exclusive jurisdiction of the courts of United states of</w:t>
            </w:r>
            <w:r>
              <w:rPr>
                <w:rFonts w:ascii="Arial" w:eastAsia="Arial" w:hAnsi="Arial" w:cs="Arial"/>
                <w:color w:val="363435"/>
                <w:spacing w:val="-11"/>
              </w:rPr>
              <w:t xml:space="preserve"> </w:t>
            </w:r>
            <w:r>
              <w:rPr>
                <w:rFonts w:ascii="Arial" w:eastAsia="Arial" w:hAnsi="Arial" w:cs="Arial"/>
                <w:color w:val="363435"/>
              </w:rPr>
              <w:t>America.</w:t>
            </w:r>
          </w:p>
        </w:tc>
      </w:tr>
      <w:tr w:rsidR="00E47E03" w14:paraId="0E3E28B1" w14:textId="77777777" w:rsidTr="009A7271">
        <w:trPr>
          <w:trHeight w:hRule="exact" w:val="648"/>
          <w:jc w:val="center"/>
        </w:trPr>
        <w:tc>
          <w:tcPr>
            <w:tcW w:w="2689" w:type="dxa"/>
            <w:tcBorders>
              <w:top w:val="single" w:sz="4" w:space="0" w:color="auto"/>
              <w:left w:val="single" w:sz="4" w:space="0" w:color="auto"/>
              <w:bottom w:val="single" w:sz="4" w:space="0" w:color="auto"/>
              <w:right w:val="single" w:sz="4" w:space="0" w:color="auto"/>
            </w:tcBorders>
            <w:vAlign w:val="center"/>
          </w:tcPr>
          <w:p w14:paraId="363B896E" w14:textId="0DC977F1" w:rsidR="00E47E03" w:rsidRDefault="00E47E03" w:rsidP="00E47E03">
            <w:pPr>
              <w:ind w:left="282"/>
              <w:rPr>
                <w:sz w:val="17"/>
                <w:szCs w:val="17"/>
              </w:rPr>
            </w:pPr>
            <w:r w:rsidRPr="00E47E03">
              <w:rPr>
                <w:rFonts w:ascii="Arial" w:eastAsia="Arial" w:hAnsi="Arial" w:cs="Arial"/>
                <w:b/>
                <w:color w:val="363435"/>
                <w:sz w:val="26"/>
                <w:szCs w:val="26"/>
              </w:rPr>
              <w:t>US Classification</w:t>
            </w:r>
            <w:r>
              <w:rPr>
                <w:rFonts w:ascii="Arial" w:eastAsia="Arial" w:hAnsi="Arial" w:cs="Arial"/>
                <w:b/>
                <w:color w:val="363435"/>
                <w:sz w:val="26"/>
                <w:szCs w:val="26"/>
              </w:rPr>
              <w:t>:</w:t>
            </w:r>
          </w:p>
        </w:tc>
        <w:tc>
          <w:tcPr>
            <w:tcW w:w="8091" w:type="dxa"/>
            <w:tcBorders>
              <w:top w:val="single" w:sz="4" w:space="0" w:color="auto"/>
              <w:left w:val="single" w:sz="4" w:space="0" w:color="auto"/>
              <w:bottom w:val="single" w:sz="4" w:space="0" w:color="auto"/>
              <w:right w:val="single" w:sz="4" w:space="0" w:color="auto"/>
            </w:tcBorders>
            <w:vAlign w:val="center"/>
          </w:tcPr>
          <w:p w14:paraId="25141389" w14:textId="467A242D" w:rsidR="00E47E03" w:rsidRPr="009C5514" w:rsidRDefault="00E47E03" w:rsidP="00E47E03">
            <w:pPr>
              <w:ind w:left="250"/>
              <w:rPr>
                <w:rFonts w:ascii="Arial" w:eastAsia="Arial" w:hAnsi="Arial" w:cs="Arial"/>
              </w:rPr>
            </w:pPr>
            <w:r w:rsidRPr="009C5514">
              <w:rPr>
                <w:rFonts w:ascii="Arial" w:eastAsia="Arial" w:hAnsi="Arial" w:cs="Arial"/>
                <w:color w:val="363435"/>
              </w:rPr>
              <w:t>Surplus Lines</w:t>
            </w:r>
          </w:p>
        </w:tc>
      </w:tr>
      <w:tr w:rsidR="00931358" w14:paraId="2013191C" w14:textId="77777777" w:rsidTr="009A7271">
        <w:trPr>
          <w:trHeight w:hRule="exact" w:val="1146"/>
          <w:jc w:val="center"/>
        </w:trPr>
        <w:tc>
          <w:tcPr>
            <w:tcW w:w="2689" w:type="dxa"/>
            <w:tcBorders>
              <w:top w:val="single" w:sz="4" w:space="0" w:color="auto"/>
              <w:left w:val="single" w:sz="4" w:space="0" w:color="auto"/>
              <w:bottom w:val="single" w:sz="4" w:space="0" w:color="auto"/>
              <w:right w:val="single" w:sz="4" w:space="0" w:color="auto"/>
            </w:tcBorders>
            <w:vAlign w:val="center"/>
          </w:tcPr>
          <w:p w14:paraId="24A87DF3" w14:textId="7F6BCEC2" w:rsidR="00931358" w:rsidRDefault="00E47E03" w:rsidP="00935ACD">
            <w:pPr>
              <w:rPr>
                <w:rFonts w:ascii="Arial" w:eastAsia="Arial" w:hAnsi="Arial" w:cs="Arial"/>
                <w:sz w:val="26"/>
                <w:szCs w:val="26"/>
              </w:rPr>
            </w:pPr>
            <w:r>
              <w:rPr>
                <w:rFonts w:ascii="Arial" w:eastAsia="Arial" w:hAnsi="Arial" w:cs="Arial"/>
                <w:b/>
                <w:color w:val="363435"/>
                <w:sz w:val="26"/>
                <w:szCs w:val="26"/>
              </w:rPr>
              <w:t xml:space="preserve">    </w:t>
            </w:r>
            <w:r w:rsidR="00931358">
              <w:rPr>
                <w:rFonts w:ascii="Arial" w:eastAsia="Arial" w:hAnsi="Arial" w:cs="Arial"/>
                <w:b/>
                <w:color w:val="363435"/>
                <w:sz w:val="26"/>
                <w:szCs w:val="26"/>
              </w:rPr>
              <w:t>SL</w:t>
            </w:r>
            <w:r w:rsidR="00935ACD">
              <w:rPr>
                <w:rFonts w:ascii="Arial" w:eastAsia="Arial" w:hAnsi="Arial" w:cs="Arial"/>
                <w:b/>
                <w:color w:val="363435"/>
                <w:sz w:val="26"/>
                <w:szCs w:val="26"/>
              </w:rPr>
              <w:t xml:space="preserve"> </w:t>
            </w:r>
            <w:r w:rsidR="00931358">
              <w:rPr>
                <w:rFonts w:ascii="Arial" w:eastAsia="Arial" w:hAnsi="Arial" w:cs="Arial"/>
                <w:b/>
                <w:color w:val="363435"/>
                <w:sz w:val="26"/>
                <w:szCs w:val="26"/>
              </w:rPr>
              <w:t>Broker:</w:t>
            </w:r>
          </w:p>
        </w:tc>
        <w:tc>
          <w:tcPr>
            <w:tcW w:w="8091" w:type="dxa"/>
            <w:tcBorders>
              <w:top w:val="single" w:sz="4" w:space="0" w:color="auto"/>
              <w:left w:val="single" w:sz="4" w:space="0" w:color="auto"/>
              <w:bottom w:val="single" w:sz="4" w:space="0" w:color="auto"/>
              <w:right w:val="single" w:sz="4" w:space="0" w:color="auto"/>
            </w:tcBorders>
            <w:vAlign w:val="center"/>
          </w:tcPr>
          <w:p w14:paraId="66785A97" w14:textId="1B4C5600" w:rsidR="00A95D35" w:rsidRDefault="00A95D35" w:rsidP="00A95D35">
            <w:pPr>
              <w:ind w:left="245"/>
              <w:rPr>
                <w:rFonts w:ascii="Arial" w:hAnsi="Arial" w:cs="Arial"/>
              </w:rPr>
            </w:pPr>
          </w:p>
          <w:p w14:paraId="5A8C0867" w14:textId="77777777" w:rsidR="00440FE9" w:rsidRDefault="00440FE9" w:rsidP="00A95D35">
            <w:pPr>
              <w:ind w:left="245"/>
              <w:rPr>
                <w:rFonts w:ascii="Arial" w:hAnsi="Arial" w:cs="Arial"/>
              </w:rPr>
            </w:pPr>
            <w:bookmarkStart w:id="19" w:name="SurplusLineBrokerName"/>
            <w:bookmarkEnd w:id="19"/>
          </w:p>
          <w:p w14:paraId="6713C24F" w14:textId="77777777" w:rsidR="00931358" w:rsidRPr="00FF75F0" w:rsidRDefault="00931358" w:rsidP="005D55A7">
            <w:pPr>
              <w:ind w:left="250"/>
              <w:rPr>
                <w:rFonts w:ascii="Arial" w:eastAsia="Arial" w:hAnsi="Arial" w:cs="Arial"/>
              </w:rPr>
            </w:pPr>
            <w:bookmarkStart w:id="20" w:name="SurplusLineBrokerAddressOne"/>
            <w:bookmarkEnd w:id="20"/>
          </w:p>
          <w:p w14:paraId="7C124B5A" w14:textId="1FE7A220" w:rsidR="00931358" w:rsidRDefault="00931358" w:rsidP="005D55A7">
            <w:pPr>
              <w:spacing w:before="10"/>
              <w:ind w:left="250"/>
              <w:rPr>
                <w:rFonts w:ascii="Arial" w:eastAsia="Arial" w:hAnsi="Arial" w:cs="Arial"/>
                <w:color w:val="363435"/>
              </w:rPr>
            </w:pPr>
            <w:bookmarkStart w:id="21" w:name="SurplusLineBrokerCityStateZip"/>
            <w:bookmarkEnd w:id="21"/>
          </w:p>
          <w:p w14:paraId="44EF0156" w14:textId="77777777" w:rsidR="00931358" w:rsidRDefault="00931358" w:rsidP="005D55A7">
            <w:pPr>
              <w:spacing w:before="10"/>
              <w:ind w:left="250"/>
              <w:rPr>
                <w:rFonts w:ascii="Arial" w:eastAsia="Arial" w:hAnsi="Arial" w:cs="Arial"/>
              </w:rPr>
            </w:pPr>
          </w:p>
        </w:tc>
      </w:tr>
      <w:tr w:rsidR="00935ACD" w14:paraId="5E541D35" w14:textId="77777777" w:rsidTr="009A7271">
        <w:trPr>
          <w:trHeight w:hRule="exact" w:val="651"/>
          <w:jc w:val="center"/>
        </w:trPr>
        <w:tc>
          <w:tcPr>
            <w:tcW w:w="2689" w:type="dxa"/>
            <w:tcBorders>
              <w:top w:val="single" w:sz="4" w:space="0" w:color="auto"/>
              <w:left w:val="single" w:sz="4" w:space="0" w:color="auto"/>
              <w:bottom w:val="single" w:sz="4" w:space="0" w:color="auto"/>
              <w:right w:val="single" w:sz="4" w:space="0" w:color="auto"/>
            </w:tcBorders>
            <w:vAlign w:val="center"/>
          </w:tcPr>
          <w:p w14:paraId="707AE0EF" w14:textId="328B141E" w:rsidR="00935ACD" w:rsidRDefault="00935ACD" w:rsidP="00935ACD">
            <w:pPr>
              <w:rPr>
                <w:rFonts w:ascii="Arial" w:eastAsia="Arial" w:hAnsi="Arial" w:cs="Arial"/>
                <w:b/>
                <w:color w:val="363435"/>
                <w:sz w:val="26"/>
                <w:szCs w:val="26"/>
              </w:rPr>
            </w:pPr>
            <w:r>
              <w:rPr>
                <w:rFonts w:ascii="Arial" w:eastAsia="Arial" w:hAnsi="Arial" w:cs="Arial"/>
                <w:b/>
                <w:color w:val="363435"/>
                <w:sz w:val="26"/>
                <w:szCs w:val="26"/>
              </w:rPr>
              <w:t xml:space="preserve">    SL Contact:</w:t>
            </w:r>
            <w:r w:rsidR="00646477">
              <w:rPr>
                <w:rFonts w:ascii="Arial" w:eastAsia="Arial" w:hAnsi="Arial" w:cs="Arial"/>
                <w:b/>
                <w:color w:val="363435"/>
                <w:sz w:val="26"/>
                <w:szCs w:val="26"/>
              </w:rPr>
              <w:t xml:space="preserve">          </w:t>
            </w:r>
          </w:p>
        </w:tc>
        <w:tc>
          <w:tcPr>
            <w:tcW w:w="8091" w:type="dxa"/>
            <w:tcBorders>
              <w:top w:val="single" w:sz="4" w:space="0" w:color="auto"/>
              <w:left w:val="single" w:sz="4" w:space="0" w:color="auto"/>
              <w:bottom w:val="single" w:sz="4" w:space="0" w:color="auto"/>
              <w:right w:val="single" w:sz="4" w:space="0" w:color="auto"/>
            </w:tcBorders>
            <w:vAlign w:val="center"/>
          </w:tcPr>
          <w:p w14:paraId="3514141B" w14:textId="77777777" w:rsidR="00935ACD" w:rsidRPr="00FF75F0" w:rsidRDefault="00935ACD" w:rsidP="005D55A7">
            <w:pPr>
              <w:ind w:left="250"/>
              <w:rPr>
                <w:rFonts w:ascii="Arial" w:eastAsia="Arial" w:hAnsi="Arial" w:cs="Arial"/>
              </w:rPr>
            </w:pPr>
            <w:bookmarkStart w:id="22" w:name="SLProducerName"/>
            <w:bookmarkEnd w:id="22"/>
          </w:p>
        </w:tc>
      </w:tr>
      <w:tr w:rsidR="00931358" w14:paraId="784720A9" w14:textId="77777777" w:rsidTr="009A7271">
        <w:trPr>
          <w:trHeight w:hRule="exact" w:val="648"/>
          <w:jc w:val="center"/>
        </w:trPr>
        <w:tc>
          <w:tcPr>
            <w:tcW w:w="2689" w:type="dxa"/>
            <w:tcBorders>
              <w:top w:val="single" w:sz="4" w:space="0" w:color="auto"/>
            </w:tcBorders>
            <w:vAlign w:val="center"/>
          </w:tcPr>
          <w:p w14:paraId="642D27C8"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State of Filing:</w:t>
            </w:r>
          </w:p>
        </w:tc>
        <w:tc>
          <w:tcPr>
            <w:tcW w:w="8091" w:type="dxa"/>
            <w:tcBorders>
              <w:top w:val="single" w:sz="4" w:space="0" w:color="auto"/>
            </w:tcBorders>
            <w:vAlign w:val="center"/>
          </w:tcPr>
          <w:p w14:paraId="6E601D0B" w14:textId="77777777" w:rsidR="00931358" w:rsidRDefault="00931358" w:rsidP="005D55A7">
            <w:pPr>
              <w:ind w:left="245"/>
              <w:rPr>
                <w:rFonts w:ascii="Arial" w:eastAsia="Arial" w:hAnsi="Arial" w:cs="Arial"/>
              </w:rPr>
            </w:pPr>
            <w:bookmarkStart w:id="23" w:name="PolicyState"/>
            <w:bookmarkEnd w:id="23"/>
          </w:p>
        </w:tc>
      </w:tr>
      <w:tr w:rsidR="00931358" w14:paraId="5571C191" w14:textId="77777777" w:rsidTr="009A7271">
        <w:trPr>
          <w:trHeight w:hRule="exact" w:val="989"/>
          <w:jc w:val="center"/>
        </w:trPr>
        <w:tc>
          <w:tcPr>
            <w:tcW w:w="2689" w:type="dxa"/>
          </w:tcPr>
          <w:p w14:paraId="5BBCE25D" w14:textId="77777777" w:rsidR="00931358" w:rsidRDefault="00931358" w:rsidP="005D55A7">
            <w:pPr>
              <w:spacing w:before="7" w:line="140" w:lineRule="exact"/>
              <w:rPr>
                <w:sz w:val="15"/>
                <w:szCs w:val="15"/>
              </w:rPr>
            </w:pPr>
          </w:p>
          <w:p w14:paraId="7844E412" w14:textId="77777777" w:rsidR="00931358" w:rsidRDefault="00931358" w:rsidP="005D55A7">
            <w:pPr>
              <w:ind w:left="282"/>
              <w:rPr>
                <w:rFonts w:ascii="Arial" w:eastAsia="Arial" w:hAnsi="Arial" w:cs="Arial"/>
                <w:sz w:val="26"/>
                <w:szCs w:val="26"/>
              </w:rPr>
            </w:pPr>
            <w:r>
              <w:rPr>
                <w:rFonts w:ascii="Arial" w:eastAsia="Arial" w:hAnsi="Arial" w:cs="Arial"/>
                <w:b/>
                <w:color w:val="363435"/>
                <w:sz w:val="26"/>
                <w:szCs w:val="26"/>
              </w:rPr>
              <w:t>Surplus Lines</w:t>
            </w:r>
          </w:p>
          <w:p w14:paraId="05EE8206" w14:textId="77777777" w:rsidR="00931358" w:rsidRDefault="00931358" w:rsidP="005D55A7">
            <w:pPr>
              <w:spacing w:before="13"/>
              <w:ind w:left="282"/>
              <w:rPr>
                <w:rFonts w:ascii="Arial" w:eastAsia="Arial" w:hAnsi="Arial" w:cs="Arial"/>
                <w:sz w:val="26"/>
                <w:szCs w:val="26"/>
              </w:rPr>
            </w:pPr>
            <w:r>
              <w:rPr>
                <w:rFonts w:ascii="Arial" w:eastAsia="Arial" w:hAnsi="Arial" w:cs="Arial"/>
                <w:b/>
                <w:color w:val="363435"/>
                <w:sz w:val="26"/>
                <w:szCs w:val="26"/>
              </w:rPr>
              <w:t>Number:</w:t>
            </w:r>
          </w:p>
        </w:tc>
        <w:tc>
          <w:tcPr>
            <w:tcW w:w="8091" w:type="dxa"/>
            <w:vAlign w:val="center"/>
          </w:tcPr>
          <w:p w14:paraId="73EC9089" w14:textId="77777777" w:rsidR="00931358" w:rsidRDefault="00931358" w:rsidP="005D55A7">
            <w:pPr>
              <w:ind w:left="250"/>
              <w:rPr>
                <w:rFonts w:ascii="Arial" w:eastAsia="Arial" w:hAnsi="Arial" w:cs="Arial"/>
              </w:rPr>
            </w:pPr>
            <w:bookmarkStart w:id="24" w:name="BrokerSurplusLinesNumber"/>
            <w:bookmarkEnd w:id="24"/>
          </w:p>
        </w:tc>
      </w:tr>
    </w:tbl>
    <w:p w14:paraId="081BC3CD" w14:textId="77777777" w:rsidR="00931358" w:rsidRDefault="00931358" w:rsidP="00931358"/>
    <w:p w14:paraId="2C334712" w14:textId="77777777" w:rsidR="00E87981" w:rsidRDefault="00E87981" w:rsidP="00931358"/>
    <w:p w14:paraId="463A4ED6" w14:textId="77777777" w:rsidR="00E87981" w:rsidRDefault="00E87981" w:rsidP="00931358"/>
    <w:p w14:paraId="45EF44A7" w14:textId="77777777" w:rsidR="00E87981" w:rsidRDefault="00E87981" w:rsidP="00931358"/>
    <w:p w14:paraId="07299D81" w14:textId="77777777" w:rsidR="00E87981" w:rsidRDefault="00E87981" w:rsidP="00931358"/>
    <w:p w14:paraId="628C0161" w14:textId="77777777" w:rsidR="00E87981" w:rsidRDefault="00E87981" w:rsidP="00931358"/>
    <w:p w14:paraId="301DC3D3" w14:textId="77777777" w:rsidR="00E87981" w:rsidRPr="00845E32" w:rsidRDefault="00E87981" w:rsidP="00E87981">
      <w:pPr>
        <w:ind w:right="-139"/>
        <w:jc w:val="center"/>
        <w:rPr>
          <w:rFonts w:ascii="Arial" w:eastAsia="Arial" w:hAnsi="Arial" w:cs="Arial"/>
          <w:b/>
          <w:bCs/>
          <w:sz w:val="36"/>
          <w:szCs w:val="36"/>
        </w:rPr>
      </w:pPr>
      <w:r w:rsidRPr="0003622D">
        <w:rPr>
          <w:rFonts w:ascii="Arial" w:eastAsia="Arial" w:hAnsi="Arial" w:cs="Arial"/>
          <w:b/>
          <w:bCs/>
          <w:sz w:val="36"/>
          <w:szCs w:val="36"/>
        </w:rPr>
        <w:t>RIVINGTON PARTNERS</w:t>
      </w:r>
    </w:p>
    <w:p w14:paraId="00EE4A7A" w14:textId="77777777" w:rsidR="00E87981" w:rsidRPr="00845E32" w:rsidRDefault="00E87981" w:rsidP="00E87981">
      <w:pPr>
        <w:spacing w:line="20" w:lineRule="exact"/>
        <w:rPr>
          <w:rFonts w:ascii="Arial" w:eastAsia="Arial" w:hAnsi="Arial" w:cs="Arial"/>
          <w:b/>
          <w:bCs/>
          <w:sz w:val="36"/>
          <w:szCs w:val="36"/>
        </w:rPr>
      </w:pPr>
    </w:p>
    <w:p w14:paraId="50ABCF1C" w14:textId="77777777" w:rsidR="00E87981" w:rsidRPr="00845E32" w:rsidRDefault="00E87981" w:rsidP="00E87981">
      <w:pPr>
        <w:ind w:right="-159"/>
        <w:jc w:val="center"/>
        <w:rPr>
          <w:rFonts w:ascii="Arial" w:eastAsia="Arial" w:hAnsi="Arial" w:cs="Arial"/>
          <w:b/>
          <w:bCs/>
          <w:sz w:val="36"/>
          <w:szCs w:val="36"/>
        </w:rPr>
      </w:pPr>
      <w:r w:rsidRPr="0003622D">
        <w:rPr>
          <w:rFonts w:ascii="Arial" w:eastAsia="Arial" w:hAnsi="Arial" w:cs="Arial"/>
          <w:b/>
          <w:bCs/>
          <w:sz w:val="36"/>
          <w:szCs w:val="36"/>
        </w:rPr>
        <w:t>ON BEHALF OF</w:t>
      </w:r>
    </w:p>
    <w:p w14:paraId="6A354621" w14:textId="77777777" w:rsidR="00E87981" w:rsidRPr="00845E32" w:rsidRDefault="00E87981" w:rsidP="00E87981">
      <w:pPr>
        <w:spacing w:line="20" w:lineRule="exact"/>
        <w:rPr>
          <w:rFonts w:ascii="Arial" w:eastAsia="Arial" w:hAnsi="Arial" w:cs="Arial"/>
          <w:b/>
          <w:bCs/>
          <w:sz w:val="36"/>
          <w:szCs w:val="36"/>
        </w:rPr>
      </w:pPr>
    </w:p>
    <w:p w14:paraId="18D046F1" w14:textId="72D1D0D6" w:rsidR="00E87981" w:rsidRPr="00845E32" w:rsidRDefault="00E87981" w:rsidP="00E87981">
      <w:pPr>
        <w:ind w:right="-139"/>
        <w:jc w:val="center"/>
        <w:rPr>
          <w:rFonts w:ascii="Arial" w:eastAsia="Arial" w:hAnsi="Arial" w:cs="Arial"/>
          <w:b/>
          <w:bCs/>
          <w:sz w:val="36"/>
          <w:szCs w:val="36"/>
        </w:rPr>
      </w:pPr>
      <w:bookmarkStart w:id="25" w:name="ReportCompanyName"/>
      <w:bookmarkEnd w:id="25"/>
      <w:r w:rsidRPr="0003622D">
        <w:rPr>
          <w:rFonts w:ascii="Arial" w:eastAsia="Arial" w:hAnsi="Arial" w:cs="Arial"/>
          <w:b/>
          <w:bCs/>
          <w:sz w:val="36"/>
          <w:szCs w:val="36"/>
        </w:rPr>
        <w:t xml:space="preserve"> COMPANY</w:t>
      </w:r>
    </w:p>
    <w:p w14:paraId="093E550F" w14:textId="77777777" w:rsidR="00E87981" w:rsidRPr="002053BD" w:rsidRDefault="00E87981" w:rsidP="00E87981">
      <w:pPr>
        <w:spacing w:line="348" w:lineRule="exact"/>
        <w:rPr>
          <w:rFonts w:ascii="Arial" w:hAnsi="Arial" w:cs="Arial"/>
          <w:sz w:val="24"/>
          <w:szCs w:val="24"/>
        </w:rPr>
      </w:pPr>
    </w:p>
    <w:p w14:paraId="3751DB32" w14:textId="77777777" w:rsidR="00E87981" w:rsidRPr="002053BD" w:rsidRDefault="00E87981" w:rsidP="00E87981">
      <w:pPr>
        <w:ind w:right="-139"/>
        <w:jc w:val="center"/>
        <w:rPr>
          <w:rFonts w:ascii="Arial" w:hAnsi="Arial" w:cs="Arial"/>
        </w:rPr>
      </w:pPr>
      <w:r w:rsidRPr="002053BD">
        <w:rPr>
          <w:rFonts w:ascii="Arial" w:eastAsia="Arial" w:hAnsi="Arial" w:cs="Arial"/>
          <w:b/>
          <w:bCs/>
          <w:color w:val="050505"/>
        </w:rPr>
        <w:t>AUTO PHYSICAL DAMAGE INSURING AGREEMENT</w:t>
      </w:r>
    </w:p>
    <w:p w14:paraId="5A52D039" w14:textId="77777777" w:rsidR="00E87981" w:rsidRPr="002053BD" w:rsidRDefault="00E87981" w:rsidP="00E87981">
      <w:pPr>
        <w:spacing w:line="317" w:lineRule="exact"/>
        <w:rPr>
          <w:rFonts w:ascii="Arial" w:hAnsi="Arial" w:cs="Arial"/>
          <w:sz w:val="24"/>
          <w:szCs w:val="24"/>
        </w:rPr>
      </w:pPr>
    </w:p>
    <w:p w14:paraId="360B0A5A" w14:textId="77777777" w:rsidR="00E87981" w:rsidRPr="002053BD" w:rsidRDefault="00E87981" w:rsidP="00E87981">
      <w:pPr>
        <w:spacing w:line="293" w:lineRule="auto"/>
        <w:ind w:left="120" w:right="340"/>
        <w:rPr>
          <w:rFonts w:ascii="Arial" w:hAnsi="Arial" w:cs="Arial"/>
        </w:rPr>
      </w:pPr>
      <w:r w:rsidRPr="002053BD">
        <w:rPr>
          <w:rFonts w:ascii="Arial" w:eastAsia="Arial" w:hAnsi="Arial" w:cs="Arial"/>
          <w:bCs/>
          <w:color w:val="050505"/>
          <w:sz w:val="17"/>
          <w:szCs w:val="17"/>
        </w:rPr>
        <w:t xml:space="preserve">In consideration of the premium paid herein and the particulars and statements contained in the written Proposal, a copy of which is attached hereto, which particulars and statements are warranted by the Insured to be true and are agreed to be incorporated herein, the Company hereby agrees to indemnify the Insured against direct and accidental loss of or damage to the vehicles specified in the Schedule herein, during the Period of Insurance specified </w:t>
      </w:r>
      <w:r w:rsidRPr="002053BD">
        <w:rPr>
          <w:rFonts w:ascii="Arial" w:eastAsia="Arial" w:hAnsi="Arial" w:cs="Arial"/>
          <w:bCs/>
          <w:color w:val="1D1D1D"/>
          <w:sz w:val="17"/>
          <w:szCs w:val="17"/>
        </w:rPr>
        <w:t>in</w:t>
      </w:r>
      <w:r w:rsidRPr="002053BD">
        <w:rPr>
          <w:rFonts w:ascii="Arial" w:eastAsia="Arial" w:hAnsi="Arial" w:cs="Arial"/>
          <w:bCs/>
          <w:color w:val="050505"/>
          <w:sz w:val="17"/>
          <w:szCs w:val="17"/>
        </w:rPr>
        <w:t xml:space="preserve"> the Schedule, while such vehicles are within the United States of America (excluding Hawaii, the Philippine Islands, the Virgin Islands and Puerto Rico) and the Dominion of Canada</w:t>
      </w:r>
      <w:r w:rsidRPr="002053BD">
        <w:rPr>
          <w:rFonts w:ascii="Arial" w:eastAsia="Arial" w:hAnsi="Arial" w:cs="Arial"/>
          <w:bCs/>
          <w:color w:val="3B3B3B"/>
          <w:sz w:val="17"/>
          <w:szCs w:val="17"/>
        </w:rPr>
        <w:t>.</w:t>
      </w:r>
    </w:p>
    <w:p w14:paraId="6098EAE5" w14:textId="77777777" w:rsidR="00E87981" w:rsidRPr="002053BD" w:rsidRDefault="00E87981" w:rsidP="00E87981">
      <w:pPr>
        <w:spacing w:line="210" w:lineRule="exact"/>
        <w:rPr>
          <w:rFonts w:ascii="Arial" w:hAnsi="Arial" w:cs="Arial"/>
          <w:sz w:val="24"/>
          <w:szCs w:val="24"/>
        </w:rPr>
      </w:pPr>
    </w:p>
    <w:p w14:paraId="657848FA" w14:textId="77777777" w:rsidR="00E87981" w:rsidRPr="002053BD" w:rsidRDefault="00E87981" w:rsidP="00E87981">
      <w:pPr>
        <w:spacing w:line="296" w:lineRule="auto"/>
        <w:ind w:left="100" w:right="240"/>
        <w:rPr>
          <w:rFonts w:ascii="Arial" w:hAnsi="Arial" w:cs="Arial"/>
        </w:rPr>
      </w:pPr>
      <w:r w:rsidRPr="002053BD">
        <w:rPr>
          <w:rFonts w:ascii="Arial" w:eastAsia="Arial" w:hAnsi="Arial" w:cs="Arial"/>
          <w:bCs/>
          <w:color w:val="050505"/>
          <w:sz w:val="17"/>
          <w:szCs w:val="17"/>
        </w:rPr>
        <w:t xml:space="preserve">This Insurance covers only such and so many of the Perils named </w:t>
      </w:r>
      <w:r w:rsidRPr="002053BD">
        <w:rPr>
          <w:rFonts w:ascii="Arial" w:eastAsia="Arial" w:hAnsi="Arial" w:cs="Arial"/>
          <w:bCs/>
          <w:color w:val="1D1D1D"/>
          <w:sz w:val="17"/>
          <w:szCs w:val="17"/>
        </w:rPr>
        <w:t>in</w:t>
      </w:r>
      <w:r w:rsidRPr="002053BD">
        <w:rPr>
          <w:rFonts w:ascii="Arial" w:eastAsia="Arial" w:hAnsi="Arial" w:cs="Arial"/>
          <w:bCs/>
          <w:color w:val="050505"/>
          <w:sz w:val="17"/>
          <w:szCs w:val="17"/>
        </w:rPr>
        <w:t xml:space="preserve"> the Schedule as are indicated by a specific premium set thereunder. The Limit of the Company’s Liability in respect of each of such Perils </w:t>
      </w:r>
      <w:r w:rsidRPr="002053BD">
        <w:rPr>
          <w:rFonts w:ascii="Arial" w:eastAsia="Arial" w:hAnsi="Arial" w:cs="Arial"/>
          <w:bCs/>
          <w:color w:val="1D1D1D"/>
          <w:sz w:val="17"/>
          <w:szCs w:val="17"/>
        </w:rPr>
        <w:t>is</w:t>
      </w:r>
      <w:r w:rsidRPr="002053BD">
        <w:rPr>
          <w:rFonts w:ascii="Arial" w:eastAsia="Arial" w:hAnsi="Arial" w:cs="Arial"/>
          <w:bCs/>
          <w:color w:val="050505"/>
          <w:sz w:val="17"/>
          <w:szCs w:val="17"/>
        </w:rPr>
        <w:t xml:space="preserve"> the cost of repairing or replacing the damaged or stolen property with like kind and quality, the amount insured stated in the Schedule or the actual cash value of the vehicle concerned at the time of loss, whichever is less.</w:t>
      </w:r>
    </w:p>
    <w:p w14:paraId="52948D57" w14:textId="77777777" w:rsidR="00E87981" w:rsidRPr="002053BD" w:rsidRDefault="00E87981" w:rsidP="00E87981">
      <w:pPr>
        <w:spacing w:line="212" w:lineRule="exact"/>
        <w:rPr>
          <w:rFonts w:ascii="Arial" w:hAnsi="Arial" w:cs="Arial"/>
          <w:sz w:val="24"/>
          <w:szCs w:val="24"/>
        </w:rPr>
      </w:pPr>
    </w:p>
    <w:p w14:paraId="27FF1960" w14:textId="77777777" w:rsidR="00E87981" w:rsidRPr="002053BD" w:rsidRDefault="00E87981" w:rsidP="00E87981">
      <w:pPr>
        <w:spacing w:line="271" w:lineRule="auto"/>
        <w:ind w:left="100" w:hanging="1"/>
        <w:rPr>
          <w:rFonts w:ascii="Arial" w:hAnsi="Arial" w:cs="Arial"/>
        </w:rPr>
      </w:pPr>
      <w:r w:rsidRPr="002053BD">
        <w:rPr>
          <w:rFonts w:ascii="Arial" w:eastAsia="Arial" w:hAnsi="Arial" w:cs="Arial"/>
          <w:bCs/>
          <w:color w:val="050505"/>
          <w:sz w:val="18"/>
          <w:szCs w:val="18"/>
        </w:rPr>
        <w:t>PROVIDED ALWAYS THAT the Company’s Liability shall not exceed the limits stated in the Schedule in respect of any vehicle.</w:t>
      </w:r>
    </w:p>
    <w:p w14:paraId="007D3864" w14:textId="77777777" w:rsidR="00E87981" w:rsidRPr="002053BD" w:rsidRDefault="00E87981" w:rsidP="00E87981">
      <w:pPr>
        <w:spacing w:line="200" w:lineRule="exact"/>
        <w:rPr>
          <w:rFonts w:ascii="Arial" w:hAnsi="Arial" w:cs="Arial"/>
          <w:sz w:val="24"/>
          <w:szCs w:val="24"/>
        </w:rPr>
      </w:pPr>
    </w:p>
    <w:p w14:paraId="5EE916DD" w14:textId="77777777" w:rsidR="00E87981" w:rsidRPr="002053BD" w:rsidRDefault="00E87981" w:rsidP="00E87981">
      <w:pPr>
        <w:spacing w:line="234" w:lineRule="exact"/>
        <w:rPr>
          <w:rFonts w:ascii="Arial" w:hAnsi="Arial" w:cs="Arial"/>
          <w:sz w:val="24"/>
          <w:szCs w:val="24"/>
        </w:rPr>
      </w:pPr>
    </w:p>
    <w:p w14:paraId="2F1F0184" w14:textId="77777777" w:rsidR="00E87981" w:rsidRPr="002053BD" w:rsidRDefault="00E87981" w:rsidP="00E87981">
      <w:pPr>
        <w:rPr>
          <w:rFonts w:ascii="Arial" w:hAnsi="Arial" w:cs="Arial"/>
          <w:b/>
        </w:rPr>
      </w:pPr>
      <w:r w:rsidRPr="002053BD">
        <w:rPr>
          <w:rFonts w:ascii="Arial" w:eastAsia="Arial" w:hAnsi="Arial" w:cs="Arial"/>
          <w:b/>
          <w:bCs/>
          <w:color w:val="050505"/>
          <w:sz w:val="18"/>
          <w:szCs w:val="18"/>
        </w:rPr>
        <w:t>DEFINITIONS</w:t>
      </w:r>
    </w:p>
    <w:p w14:paraId="5389F31A" w14:textId="77777777" w:rsidR="00E87981" w:rsidRPr="002053BD" w:rsidRDefault="00E87981" w:rsidP="00E87981">
      <w:pPr>
        <w:spacing w:line="208" w:lineRule="exact"/>
        <w:rPr>
          <w:rFonts w:ascii="Arial" w:hAnsi="Arial" w:cs="Arial"/>
          <w:sz w:val="24"/>
          <w:szCs w:val="24"/>
        </w:rPr>
      </w:pPr>
    </w:p>
    <w:p w14:paraId="6E401797" w14:textId="77777777" w:rsidR="00E87981" w:rsidRPr="002053BD" w:rsidRDefault="00E87981" w:rsidP="00E87981">
      <w:pPr>
        <w:numPr>
          <w:ilvl w:val="0"/>
          <w:numId w:val="2"/>
        </w:numPr>
        <w:tabs>
          <w:tab w:val="left" w:pos="640"/>
        </w:tabs>
        <w:ind w:left="640" w:hanging="534"/>
        <w:rPr>
          <w:rFonts w:ascii="Arial" w:eastAsia="Arial" w:hAnsi="Arial" w:cs="Arial"/>
          <w:bCs/>
          <w:color w:val="050505"/>
          <w:sz w:val="18"/>
          <w:szCs w:val="18"/>
        </w:rPr>
      </w:pPr>
      <w:r w:rsidRPr="002053BD">
        <w:rPr>
          <w:rFonts w:ascii="Arial" w:eastAsia="Arial" w:hAnsi="Arial" w:cs="Arial"/>
          <w:bCs/>
          <w:color w:val="050505"/>
          <w:sz w:val="18"/>
          <w:szCs w:val="18"/>
        </w:rPr>
        <w:t>DEFINITION OF PERILS.</w:t>
      </w:r>
    </w:p>
    <w:p w14:paraId="2BD5F252" w14:textId="77777777" w:rsidR="00E87981" w:rsidRPr="002053BD" w:rsidRDefault="00E87981" w:rsidP="00E87981">
      <w:pPr>
        <w:spacing w:line="221" w:lineRule="exact"/>
        <w:rPr>
          <w:rFonts w:ascii="Arial" w:eastAsia="Arial" w:hAnsi="Arial" w:cs="Arial"/>
          <w:bCs/>
          <w:color w:val="050505"/>
          <w:sz w:val="18"/>
          <w:szCs w:val="18"/>
        </w:rPr>
      </w:pPr>
    </w:p>
    <w:p w14:paraId="49BDEE02" w14:textId="77777777" w:rsidR="00E87981" w:rsidRPr="002053BD" w:rsidRDefault="00E87981" w:rsidP="00E87981">
      <w:pPr>
        <w:spacing w:line="477" w:lineRule="auto"/>
        <w:ind w:left="640" w:right="3840" w:firstLine="7"/>
        <w:rPr>
          <w:rFonts w:ascii="Arial" w:eastAsia="Arial" w:hAnsi="Arial" w:cs="Arial"/>
          <w:bCs/>
          <w:color w:val="050505"/>
          <w:sz w:val="18"/>
          <w:szCs w:val="18"/>
        </w:rPr>
      </w:pPr>
      <w:r w:rsidRPr="002053BD">
        <w:rPr>
          <w:rFonts w:ascii="Arial" w:eastAsia="Arial" w:hAnsi="Arial" w:cs="Arial"/>
          <w:bCs/>
          <w:color w:val="050505"/>
          <w:sz w:val="18"/>
          <w:szCs w:val="18"/>
        </w:rPr>
        <w:t>SECTION A. FIRE, LIGHTNING AND TRANSPORTATION. This Section covers</w:t>
      </w:r>
    </w:p>
    <w:p w14:paraId="1660A1BD" w14:textId="77777777" w:rsidR="00E87981" w:rsidRPr="002053BD" w:rsidRDefault="00E87981" w:rsidP="00E87981">
      <w:pPr>
        <w:spacing w:line="9" w:lineRule="exact"/>
        <w:rPr>
          <w:rFonts w:ascii="Arial" w:eastAsia="Arial" w:hAnsi="Arial" w:cs="Arial"/>
          <w:bCs/>
          <w:color w:val="050505"/>
          <w:sz w:val="18"/>
          <w:szCs w:val="18"/>
        </w:rPr>
      </w:pPr>
    </w:p>
    <w:p w14:paraId="14298F6D" w14:textId="77777777" w:rsidR="00E87981" w:rsidRPr="002053BD" w:rsidRDefault="00E87981" w:rsidP="00E87981">
      <w:pPr>
        <w:numPr>
          <w:ilvl w:val="1"/>
          <w:numId w:val="2"/>
        </w:numPr>
        <w:tabs>
          <w:tab w:val="left" w:pos="1000"/>
        </w:tabs>
        <w:ind w:left="1000" w:hanging="354"/>
        <w:rPr>
          <w:rFonts w:ascii="Arial" w:eastAsia="Arial" w:hAnsi="Arial" w:cs="Arial"/>
          <w:bCs/>
          <w:color w:val="050505"/>
          <w:sz w:val="18"/>
          <w:szCs w:val="18"/>
        </w:rPr>
      </w:pPr>
      <w:r w:rsidRPr="002053BD">
        <w:rPr>
          <w:rFonts w:ascii="Arial" w:eastAsia="Arial" w:hAnsi="Arial" w:cs="Arial"/>
          <w:bCs/>
          <w:color w:val="050505"/>
          <w:sz w:val="18"/>
          <w:szCs w:val="18"/>
        </w:rPr>
        <w:t>loss or damage resulting from fire arising from any accidental cause, and lightning,</w:t>
      </w:r>
    </w:p>
    <w:p w14:paraId="1970122E" w14:textId="77777777" w:rsidR="00E87981" w:rsidRPr="002053BD" w:rsidRDefault="00E87981" w:rsidP="00E87981">
      <w:pPr>
        <w:spacing w:line="223" w:lineRule="exact"/>
        <w:rPr>
          <w:rFonts w:ascii="Arial" w:eastAsia="Arial" w:hAnsi="Arial" w:cs="Arial"/>
          <w:bCs/>
          <w:color w:val="050505"/>
          <w:sz w:val="18"/>
          <w:szCs w:val="18"/>
        </w:rPr>
      </w:pPr>
    </w:p>
    <w:p w14:paraId="7B76306B" w14:textId="77777777" w:rsidR="00E87981" w:rsidRPr="002053BD" w:rsidRDefault="00E87981" w:rsidP="00E87981">
      <w:pPr>
        <w:numPr>
          <w:ilvl w:val="1"/>
          <w:numId w:val="2"/>
        </w:numPr>
        <w:tabs>
          <w:tab w:val="left" w:pos="1000"/>
        </w:tabs>
        <w:spacing w:line="268" w:lineRule="auto"/>
        <w:ind w:left="1000" w:right="400" w:hanging="354"/>
        <w:rPr>
          <w:rFonts w:ascii="Arial" w:eastAsia="Arial" w:hAnsi="Arial" w:cs="Arial"/>
          <w:bCs/>
          <w:color w:val="050505"/>
          <w:sz w:val="18"/>
          <w:szCs w:val="18"/>
        </w:rPr>
      </w:pPr>
      <w:r w:rsidRPr="002053BD">
        <w:rPr>
          <w:rFonts w:ascii="Arial" w:eastAsia="Arial" w:hAnsi="Arial" w:cs="Arial"/>
          <w:bCs/>
          <w:color w:val="050505"/>
          <w:sz w:val="18"/>
          <w:szCs w:val="18"/>
        </w:rPr>
        <w:t>damage by smoke or smudge due to a sudden, unusual and faulty operation of any fixed heating equipment serving the premises in which the vehicle is located, and</w:t>
      </w:r>
    </w:p>
    <w:p w14:paraId="002C848B" w14:textId="77777777" w:rsidR="00E87981" w:rsidRPr="002053BD" w:rsidRDefault="00E87981" w:rsidP="00E87981">
      <w:pPr>
        <w:spacing w:line="224" w:lineRule="exact"/>
        <w:rPr>
          <w:rFonts w:ascii="Arial" w:eastAsia="Arial" w:hAnsi="Arial" w:cs="Arial"/>
          <w:bCs/>
          <w:color w:val="050505"/>
          <w:sz w:val="18"/>
          <w:szCs w:val="18"/>
        </w:rPr>
      </w:pPr>
    </w:p>
    <w:p w14:paraId="46E56BCA" w14:textId="77777777" w:rsidR="00E87981" w:rsidRPr="002053BD" w:rsidRDefault="00E87981" w:rsidP="00E87981">
      <w:pPr>
        <w:numPr>
          <w:ilvl w:val="1"/>
          <w:numId w:val="2"/>
        </w:numPr>
        <w:tabs>
          <w:tab w:val="left" w:pos="1000"/>
        </w:tabs>
        <w:spacing w:line="273" w:lineRule="auto"/>
        <w:ind w:left="1000" w:right="840" w:hanging="354"/>
        <w:rPr>
          <w:rFonts w:ascii="Arial" w:eastAsia="Arial" w:hAnsi="Arial" w:cs="Arial"/>
          <w:bCs/>
          <w:color w:val="050505"/>
          <w:sz w:val="18"/>
          <w:szCs w:val="18"/>
        </w:rPr>
      </w:pPr>
      <w:r w:rsidRPr="002053BD">
        <w:rPr>
          <w:rFonts w:ascii="Arial" w:eastAsia="Arial" w:hAnsi="Arial" w:cs="Arial"/>
          <w:bCs/>
          <w:sz w:val="18"/>
          <w:szCs w:val="18"/>
        </w:rPr>
        <w:t>loss or damage resulting from the stranding, sinking, burning, collision or derailment of any conveyance in or upon which the vehicle is being transported on land or on water, including general average and salvage charges for which the Insured is legally liable.</w:t>
      </w:r>
    </w:p>
    <w:p w14:paraId="6A64ED10" w14:textId="77777777" w:rsidR="00E87981" w:rsidRPr="002053BD" w:rsidRDefault="00E87981" w:rsidP="00E87981">
      <w:pPr>
        <w:spacing w:line="214" w:lineRule="exact"/>
        <w:rPr>
          <w:rFonts w:ascii="Arial" w:hAnsi="Arial" w:cs="Arial"/>
          <w:sz w:val="24"/>
          <w:szCs w:val="24"/>
        </w:rPr>
      </w:pPr>
    </w:p>
    <w:p w14:paraId="3CE76E62" w14:textId="77777777" w:rsidR="00E87981" w:rsidRPr="002053BD" w:rsidRDefault="00E87981" w:rsidP="00E87981">
      <w:pPr>
        <w:ind w:left="640"/>
        <w:rPr>
          <w:rFonts w:ascii="Arial" w:hAnsi="Arial" w:cs="Arial"/>
        </w:rPr>
      </w:pPr>
      <w:r w:rsidRPr="002053BD">
        <w:rPr>
          <w:rFonts w:ascii="Arial" w:eastAsia="Arial" w:hAnsi="Arial" w:cs="Arial"/>
          <w:bCs/>
          <w:color w:val="050505"/>
          <w:sz w:val="18"/>
          <w:szCs w:val="18"/>
        </w:rPr>
        <w:t>SECTION B. THEFT, ROBBERY AND LARCENY</w:t>
      </w:r>
    </w:p>
    <w:p w14:paraId="15826AD7" w14:textId="77777777" w:rsidR="00E87981" w:rsidRPr="002053BD" w:rsidRDefault="00E87981" w:rsidP="00E87981">
      <w:pPr>
        <w:spacing w:line="273" w:lineRule="exact"/>
        <w:rPr>
          <w:rFonts w:ascii="Arial" w:hAnsi="Arial" w:cs="Arial"/>
          <w:sz w:val="24"/>
          <w:szCs w:val="24"/>
        </w:rPr>
      </w:pPr>
    </w:p>
    <w:p w14:paraId="4749674A" w14:textId="77777777" w:rsidR="00E87981" w:rsidRPr="002053BD" w:rsidRDefault="00E87981" w:rsidP="00E87981">
      <w:pPr>
        <w:ind w:left="640"/>
        <w:rPr>
          <w:rFonts w:ascii="Arial" w:hAnsi="Arial" w:cs="Arial"/>
        </w:rPr>
      </w:pPr>
      <w:r w:rsidRPr="002053BD">
        <w:rPr>
          <w:rFonts w:ascii="Arial" w:eastAsia="Arial" w:hAnsi="Arial" w:cs="Arial"/>
          <w:bCs/>
          <w:color w:val="050505"/>
          <w:sz w:val="18"/>
          <w:szCs w:val="18"/>
        </w:rPr>
        <w:t>SECTION C. COLLISION OR UPSET.</w:t>
      </w:r>
    </w:p>
    <w:p w14:paraId="660C49AA" w14:textId="77777777" w:rsidR="00E87981" w:rsidRPr="002053BD" w:rsidRDefault="00E87981" w:rsidP="00E87981">
      <w:pPr>
        <w:spacing w:line="288" w:lineRule="exact"/>
        <w:rPr>
          <w:rFonts w:ascii="Arial" w:hAnsi="Arial" w:cs="Arial"/>
          <w:sz w:val="24"/>
          <w:szCs w:val="24"/>
        </w:rPr>
      </w:pPr>
    </w:p>
    <w:p w14:paraId="0072D90D" w14:textId="77777777" w:rsidR="00E87981" w:rsidRPr="002053BD" w:rsidRDefault="00E87981" w:rsidP="00E87981">
      <w:pPr>
        <w:spacing w:line="272" w:lineRule="auto"/>
        <w:ind w:left="640" w:right="540"/>
        <w:rPr>
          <w:rFonts w:ascii="Arial" w:hAnsi="Arial" w:cs="Arial"/>
        </w:rPr>
      </w:pPr>
      <w:r w:rsidRPr="002053BD">
        <w:rPr>
          <w:rFonts w:ascii="Arial" w:eastAsia="Arial" w:hAnsi="Arial" w:cs="Arial"/>
          <w:bCs/>
          <w:color w:val="050505"/>
          <w:sz w:val="18"/>
          <w:szCs w:val="18"/>
        </w:rPr>
        <w:t xml:space="preserve">This Section covers loss of or damage to a vehicle caused by accidental collision of the vehicle with another object, or by upset, provided always that the deductible specified </w:t>
      </w:r>
      <w:r w:rsidRPr="002053BD">
        <w:rPr>
          <w:rFonts w:ascii="Arial" w:eastAsia="Arial" w:hAnsi="Arial" w:cs="Arial"/>
          <w:bCs/>
          <w:color w:val="1D1D1D"/>
          <w:sz w:val="18"/>
          <w:szCs w:val="18"/>
        </w:rPr>
        <w:t>in</w:t>
      </w:r>
      <w:r w:rsidRPr="002053BD">
        <w:rPr>
          <w:rFonts w:ascii="Arial" w:eastAsia="Arial" w:hAnsi="Arial" w:cs="Arial"/>
          <w:bCs/>
          <w:color w:val="050505"/>
          <w:sz w:val="18"/>
          <w:szCs w:val="18"/>
        </w:rPr>
        <w:t xml:space="preserve"> the Schedule shall be deducted from the amount of each and every loss or damage to each vehicle</w:t>
      </w:r>
      <w:r w:rsidRPr="002053BD">
        <w:rPr>
          <w:rFonts w:ascii="Arial" w:eastAsia="Arial" w:hAnsi="Arial" w:cs="Arial"/>
          <w:bCs/>
          <w:color w:val="3B3B3B"/>
          <w:sz w:val="18"/>
          <w:szCs w:val="18"/>
        </w:rPr>
        <w:t>.</w:t>
      </w:r>
    </w:p>
    <w:p w14:paraId="50FD767A" w14:textId="77777777" w:rsidR="00E87981" w:rsidRPr="002053BD" w:rsidRDefault="00E87981" w:rsidP="00E87981">
      <w:pPr>
        <w:spacing w:line="219" w:lineRule="exact"/>
        <w:rPr>
          <w:rFonts w:ascii="Arial" w:hAnsi="Arial" w:cs="Arial"/>
          <w:sz w:val="24"/>
          <w:szCs w:val="24"/>
        </w:rPr>
      </w:pPr>
    </w:p>
    <w:p w14:paraId="26B70D5A" w14:textId="77777777" w:rsidR="00E87981" w:rsidRPr="002053BD" w:rsidRDefault="00E87981" w:rsidP="00E87981">
      <w:pPr>
        <w:ind w:left="640"/>
        <w:rPr>
          <w:rFonts w:ascii="Arial" w:hAnsi="Arial" w:cs="Arial"/>
        </w:rPr>
      </w:pPr>
      <w:r w:rsidRPr="002053BD">
        <w:rPr>
          <w:rFonts w:ascii="Arial" w:eastAsia="Arial" w:hAnsi="Arial" w:cs="Arial"/>
          <w:bCs/>
          <w:color w:val="050505"/>
          <w:sz w:val="18"/>
          <w:szCs w:val="18"/>
        </w:rPr>
        <w:t>SECTION D. WINDSTORM, EARTHQUAKE, EXPLOSION, HAIL OR WATER.</w:t>
      </w:r>
    </w:p>
    <w:p w14:paraId="5787EB45" w14:textId="77777777" w:rsidR="00E87981" w:rsidRPr="002053BD" w:rsidRDefault="00E87981" w:rsidP="00E87981">
      <w:pPr>
        <w:spacing w:line="221" w:lineRule="exact"/>
        <w:rPr>
          <w:rFonts w:ascii="Arial" w:hAnsi="Arial" w:cs="Arial"/>
          <w:sz w:val="24"/>
          <w:szCs w:val="24"/>
        </w:rPr>
      </w:pPr>
    </w:p>
    <w:p w14:paraId="14598B0A" w14:textId="77777777" w:rsidR="00E87981" w:rsidRPr="002053BD" w:rsidRDefault="00E87981" w:rsidP="00E87981">
      <w:pPr>
        <w:spacing w:line="273" w:lineRule="auto"/>
        <w:ind w:left="640" w:right="580"/>
        <w:rPr>
          <w:rFonts w:ascii="Arial" w:hAnsi="Arial" w:cs="Arial"/>
        </w:rPr>
      </w:pPr>
      <w:r w:rsidRPr="002053BD">
        <w:rPr>
          <w:rFonts w:ascii="Arial" w:eastAsia="Arial" w:hAnsi="Arial" w:cs="Arial"/>
          <w:bCs/>
          <w:color w:val="050505"/>
          <w:sz w:val="18"/>
          <w:szCs w:val="18"/>
        </w:rPr>
        <w:t xml:space="preserve">This Section covers loss or damage caused by windstorm, hail, earthquake, explosion, external discharge or leakage of water, except loss or damage resulting from rain, snow or sleet, whether or not </w:t>
      </w:r>
      <w:proofErr w:type="gramStart"/>
      <w:r w:rsidRPr="002053BD">
        <w:rPr>
          <w:rFonts w:ascii="Arial" w:eastAsia="Arial" w:hAnsi="Arial" w:cs="Arial"/>
          <w:bCs/>
          <w:color w:val="050505"/>
          <w:sz w:val="18"/>
          <w:szCs w:val="18"/>
        </w:rPr>
        <w:t>wind-driven</w:t>
      </w:r>
      <w:proofErr w:type="gramEnd"/>
      <w:r w:rsidRPr="002053BD">
        <w:rPr>
          <w:rFonts w:ascii="Arial" w:eastAsia="Arial" w:hAnsi="Arial" w:cs="Arial"/>
          <w:bCs/>
          <w:color w:val="3B3B3B"/>
          <w:sz w:val="18"/>
          <w:szCs w:val="18"/>
        </w:rPr>
        <w:t>.</w:t>
      </w:r>
    </w:p>
    <w:p w14:paraId="4A37B15C" w14:textId="77777777" w:rsidR="00E87981" w:rsidRPr="002053BD" w:rsidRDefault="00E87981" w:rsidP="00E87981">
      <w:pPr>
        <w:spacing w:line="200" w:lineRule="exact"/>
        <w:rPr>
          <w:rFonts w:ascii="Arial" w:hAnsi="Arial" w:cs="Arial"/>
          <w:sz w:val="24"/>
          <w:szCs w:val="24"/>
        </w:rPr>
      </w:pPr>
    </w:p>
    <w:p w14:paraId="559BEF23" w14:textId="77777777" w:rsidR="00E87981" w:rsidRPr="002053BD" w:rsidRDefault="00E87981" w:rsidP="00E87981">
      <w:pPr>
        <w:spacing w:line="200" w:lineRule="exact"/>
        <w:rPr>
          <w:rFonts w:ascii="Arial" w:hAnsi="Arial" w:cs="Arial"/>
          <w:sz w:val="24"/>
          <w:szCs w:val="24"/>
        </w:rPr>
      </w:pPr>
    </w:p>
    <w:p w14:paraId="5A31EDF3" w14:textId="77777777" w:rsidR="00E87981" w:rsidRPr="002053BD" w:rsidRDefault="00E87981" w:rsidP="00E87981">
      <w:pPr>
        <w:spacing w:line="200" w:lineRule="exact"/>
        <w:rPr>
          <w:rFonts w:ascii="Arial" w:hAnsi="Arial" w:cs="Arial"/>
          <w:sz w:val="24"/>
          <w:szCs w:val="24"/>
        </w:rPr>
      </w:pPr>
    </w:p>
    <w:p w14:paraId="4882741F" w14:textId="77777777" w:rsidR="00E87981" w:rsidRPr="002053BD" w:rsidRDefault="00E87981" w:rsidP="00E87981">
      <w:pPr>
        <w:spacing w:line="200" w:lineRule="exact"/>
        <w:rPr>
          <w:rFonts w:ascii="Arial" w:hAnsi="Arial" w:cs="Arial"/>
          <w:sz w:val="24"/>
          <w:szCs w:val="24"/>
        </w:rPr>
      </w:pPr>
    </w:p>
    <w:p w14:paraId="4FAD91DE" w14:textId="77777777" w:rsidR="00E87981" w:rsidRPr="002053BD" w:rsidRDefault="00E87981" w:rsidP="00E87981">
      <w:pPr>
        <w:spacing w:line="200" w:lineRule="exact"/>
        <w:rPr>
          <w:rFonts w:ascii="Arial" w:hAnsi="Arial" w:cs="Arial"/>
          <w:sz w:val="24"/>
          <w:szCs w:val="24"/>
        </w:rPr>
      </w:pPr>
    </w:p>
    <w:p w14:paraId="50C1CBDD" w14:textId="77777777" w:rsidR="00E87981" w:rsidRPr="002053BD" w:rsidRDefault="00E87981" w:rsidP="00E87981">
      <w:pPr>
        <w:spacing w:line="205" w:lineRule="exact"/>
        <w:rPr>
          <w:rFonts w:ascii="Arial" w:hAnsi="Arial" w:cs="Arial"/>
          <w:sz w:val="24"/>
          <w:szCs w:val="24"/>
        </w:rPr>
      </w:pPr>
    </w:p>
    <w:p w14:paraId="35B6AB70" w14:textId="77777777" w:rsidR="00E87981" w:rsidRPr="002053BD" w:rsidRDefault="00E87981" w:rsidP="00E87981">
      <w:pPr>
        <w:rPr>
          <w:rFonts w:ascii="Arial" w:hAnsi="Arial" w:cs="Arial"/>
        </w:rPr>
        <w:sectPr w:rsidR="00E87981" w:rsidRPr="002053BD">
          <w:pgSz w:w="12240" w:h="15840"/>
          <w:pgMar w:top="898" w:right="1340" w:bottom="334" w:left="1420" w:header="0" w:footer="0" w:gutter="0"/>
          <w:cols w:space="720" w:equalWidth="0">
            <w:col w:w="9480"/>
          </w:cols>
        </w:sectPr>
      </w:pPr>
    </w:p>
    <w:p w14:paraId="3BDBAC79" w14:textId="77777777" w:rsidR="00E87981" w:rsidRPr="002053BD" w:rsidRDefault="00E87981" w:rsidP="00E87981">
      <w:pPr>
        <w:ind w:left="678"/>
        <w:rPr>
          <w:rFonts w:ascii="Arial" w:hAnsi="Arial" w:cs="Arial"/>
        </w:rPr>
      </w:pPr>
      <w:r w:rsidRPr="002053BD">
        <w:rPr>
          <w:rFonts w:ascii="Arial" w:eastAsia="Arial" w:hAnsi="Arial" w:cs="Arial"/>
          <w:bCs/>
          <w:color w:val="050505"/>
          <w:sz w:val="18"/>
          <w:szCs w:val="18"/>
        </w:rPr>
        <w:lastRenderedPageBreak/>
        <w:t>SECTION E. COMBINED ADDITIONAL COVERAGE.</w:t>
      </w:r>
    </w:p>
    <w:p w14:paraId="75746E0D" w14:textId="77777777" w:rsidR="00E87981" w:rsidRPr="002053BD" w:rsidRDefault="00E87981" w:rsidP="00E87981">
      <w:pPr>
        <w:spacing w:line="224" w:lineRule="exact"/>
        <w:rPr>
          <w:rFonts w:ascii="Arial" w:hAnsi="Arial" w:cs="Arial"/>
        </w:rPr>
      </w:pPr>
    </w:p>
    <w:p w14:paraId="0EAEEF99" w14:textId="77777777" w:rsidR="00E87981" w:rsidRPr="002053BD" w:rsidRDefault="00E87981" w:rsidP="00E87981">
      <w:pPr>
        <w:spacing w:line="273" w:lineRule="auto"/>
        <w:ind w:left="678" w:right="920" w:firstLine="5"/>
        <w:rPr>
          <w:rFonts w:ascii="Arial" w:hAnsi="Arial" w:cs="Arial"/>
        </w:rPr>
      </w:pPr>
      <w:r w:rsidRPr="002053BD">
        <w:rPr>
          <w:rFonts w:ascii="Arial" w:eastAsia="Arial" w:hAnsi="Arial" w:cs="Arial"/>
          <w:bCs/>
          <w:color w:val="050505"/>
          <w:sz w:val="18"/>
          <w:szCs w:val="18"/>
        </w:rPr>
        <w:t>This Section covers loss or damage caused by windstorm</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hail, earthquake, explosion, riot or civil commotion or the forced landing or falling of any aircraft or its parts or equipment</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flood or rising waters, external discharge or leakage of water, except loss or damage resulting from rain</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snow or sleet, whether or not wind-driven.</w:t>
      </w:r>
    </w:p>
    <w:p w14:paraId="682A7242" w14:textId="77777777" w:rsidR="00E87981" w:rsidRPr="002053BD" w:rsidRDefault="00E87981" w:rsidP="00E87981">
      <w:pPr>
        <w:spacing w:line="214" w:lineRule="exact"/>
        <w:rPr>
          <w:rFonts w:ascii="Arial" w:hAnsi="Arial" w:cs="Arial"/>
        </w:rPr>
      </w:pPr>
    </w:p>
    <w:p w14:paraId="3F6E383A" w14:textId="77777777" w:rsidR="00E87981" w:rsidRPr="002053BD" w:rsidRDefault="00E87981" w:rsidP="00E87981">
      <w:pPr>
        <w:ind w:left="678"/>
        <w:rPr>
          <w:rFonts w:ascii="Arial" w:hAnsi="Arial" w:cs="Arial"/>
        </w:rPr>
      </w:pPr>
      <w:r w:rsidRPr="002053BD">
        <w:rPr>
          <w:rFonts w:ascii="Arial" w:eastAsia="Arial" w:hAnsi="Arial" w:cs="Arial"/>
          <w:bCs/>
          <w:color w:val="050505"/>
          <w:sz w:val="18"/>
          <w:szCs w:val="18"/>
        </w:rPr>
        <w:t>SECTION F. COMPREHENSIVE COVERAGE EXCEPT BY COLLISION OR UPSET</w:t>
      </w:r>
      <w:r w:rsidRPr="002053BD">
        <w:rPr>
          <w:rFonts w:ascii="Arial" w:eastAsia="Arial" w:hAnsi="Arial" w:cs="Arial"/>
          <w:bCs/>
          <w:color w:val="2D2D2D"/>
          <w:sz w:val="18"/>
          <w:szCs w:val="18"/>
        </w:rPr>
        <w:t>.</w:t>
      </w:r>
    </w:p>
    <w:p w14:paraId="026FD248" w14:textId="77777777" w:rsidR="00E87981" w:rsidRPr="002053BD" w:rsidRDefault="00E87981" w:rsidP="00E87981">
      <w:pPr>
        <w:spacing w:line="221" w:lineRule="exact"/>
        <w:rPr>
          <w:rFonts w:ascii="Arial" w:hAnsi="Arial" w:cs="Arial"/>
        </w:rPr>
      </w:pPr>
    </w:p>
    <w:p w14:paraId="16E2B308" w14:textId="77777777" w:rsidR="00E87981" w:rsidRPr="002053BD" w:rsidRDefault="00E87981" w:rsidP="00E87981">
      <w:pPr>
        <w:spacing w:line="273" w:lineRule="auto"/>
        <w:ind w:left="678" w:right="1060" w:firstLine="2"/>
        <w:rPr>
          <w:rFonts w:ascii="Arial" w:hAnsi="Arial" w:cs="Arial"/>
        </w:rPr>
      </w:pPr>
      <w:r w:rsidRPr="002053BD">
        <w:rPr>
          <w:rFonts w:ascii="Arial" w:eastAsia="Arial" w:hAnsi="Arial" w:cs="Arial"/>
          <w:bCs/>
          <w:color w:val="050505"/>
          <w:sz w:val="18"/>
          <w:szCs w:val="18"/>
        </w:rPr>
        <w:t xml:space="preserve">This Section covers loss of or damage to the vehicle except loss or damage caused by collision of the vehicle with another object or by upset of the vehicle or by collision of the vehicle with a vehicle to which </w:t>
      </w:r>
      <w:r w:rsidRPr="002053BD">
        <w:rPr>
          <w:rFonts w:ascii="Arial" w:eastAsia="Arial" w:hAnsi="Arial" w:cs="Arial"/>
          <w:bCs/>
          <w:color w:val="1C1C1C"/>
          <w:sz w:val="18"/>
          <w:szCs w:val="18"/>
        </w:rPr>
        <w:t>it is</w:t>
      </w:r>
      <w:r w:rsidRPr="002053BD">
        <w:rPr>
          <w:rFonts w:ascii="Arial" w:eastAsia="Arial" w:hAnsi="Arial" w:cs="Arial"/>
          <w:bCs/>
          <w:color w:val="050505"/>
          <w:sz w:val="18"/>
          <w:szCs w:val="18"/>
        </w:rPr>
        <w:t xml:space="preserve"> attached. Breakage of glass and loss or damage caused by missiles, falling objects, fire, theft</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explosion, earthquake, windstorm, hail, water, flood, vandalism</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riot or civil commotion shall not be deemed loss caused by collision or upset.</w:t>
      </w:r>
    </w:p>
    <w:p w14:paraId="11FAE718" w14:textId="77777777" w:rsidR="00E87981" w:rsidRPr="002053BD" w:rsidRDefault="00E87981" w:rsidP="00E87981">
      <w:pPr>
        <w:spacing w:line="200" w:lineRule="exact"/>
        <w:rPr>
          <w:rFonts w:ascii="Arial" w:hAnsi="Arial" w:cs="Arial"/>
        </w:rPr>
      </w:pPr>
    </w:p>
    <w:p w14:paraId="61803C23" w14:textId="77777777" w:rsidR="00E87981" w:rsidRPr="002053BD" w:rsidRDefault="00E87981" w:rsidP="00E87981">
      <w:pPr>
        <w:spacing w:line="283" w:lineRule="exact"/>
        <w:rPr>
          <w:rFonts w:ascii="Arial" w:hAnsi="Arial" w:cs="Arial"/>
        </w:rPr>
      </w:pPr>
    </w:p>
    <w:p w14:paraId="0F90024E" w14:textId="77777777" w:rsidR="00E87981" w:rsidRPr="002053BD" w:rsidRDefault="00E87981" w:rsidP="00E87981">
      <w:pPr>
        <w:ind w:left="18"/>
        <w:rPr>
          <w:rFonts w:ascii="Arial" w:hAnsi="Arial" w:cs="Arial"/>
          <w:b/>
        </w:rPr>
      </w:pPr>
      <w:r w:rsidRPr="002053BD">
        <w:rPr>
          <w:rFonts w:ascii="Arial" w:eastAsia="Arial" w:hAnsi="Arial" w:cs="Arial"/>
          <w:b/>
          <w:bCs/>
          <w:sz w:val="18"/>
          <w:szCs w:val="18"/>
        </w:rPr>
        <w:t>EXCLUSIONS</w:t>
      </w:r>
    </w:p>
    <w:p w14:paraId="22B519EB" w14:textId="77777777" w:rsidR="00E87981" w:rsidRPr="002053BD" w:rsidRDefault="00E87981" w:rsidP="00E87981">
      <w:pPr>
        <w:spacing w:line="237" w:lineRule="exact"/>
        <w:rPr>
          <w:rFonts w:ascii="Arial" w:hAnsi="Arial" w:cs="Arial"/>
        </w:rPr>
      </w:pPr>
    </w:p>
    <w:p w14:paraId="18B00CF6" w14:textId="77777777" w:rsidR="00E87981" w:rsidRPr="002053BD" w:rsidRDefault="00E87981" w:rsidP="00E87981">
      <w:pPr>
        <w:ind w:left="138"/>
        <w:rPr>
          <w:rFonts w:ascii="Arial" w:hAnsi="Arial" w:cs="Arial"/>
        </w:rPr>
      </w:pPr>
      <w:r w:rsidRPr="002053BD">
        <w:rPr>
          <w:rFonts w:ascii="Arial" w:eastAsia="Arial" w:hAnsi="Arial" w:cs="Arial"/>
          <w:bCs/>
          <w:color w:val="050505"/>
          <w:sz w:val="18"/>
          <w:szCs w:val="18"/>
        </w:rPr>
        <w:t>This Insurance does not cover</w:t>
      </w:r>
    </w:p>
    <w:p w14:paraId="34EE02DF" w14:textId="77777777" w:rsidR="00E87981" w:rsidRPr="002053BD" w:rsidRDefault="00E87981" w:rsidP="00E87981">
      <w:pPr>
        <w:spacing w:line="218" w:lineRule="exact"/>
        <w:rPr>
          <w:rFonts w:ascii="Arial" w:hAnsi="Arial" w:cs="Arial"/>
        </w:rPr>
      </w:pPr>
    </w:p>
    <w:p w14:paraId="29F1061F" w14:textId="77777777" w:rsidR="00E87981" w:rsidRPr="002053BD" w:rsidRDefault="00E87981" w:rsidP="00E87981">
      <w:pPr>
        <w:numPr>
          <w:ilvl w:val="0"/>
          <w:numId w:val="3"/>
        </w:numPr>
        <w:tabs>
          <w:tab w:val="left" w:pos="538"/>
        </w:tabs>
        <w:ind w:left="538" w:hanging="538"/>
        <w:rPr>
          <w:rFonts w:ascii="Arial" w:eastAsia="Arial" w:hAnsi="Arial" w:cs="Arial"/>
          <w:b/>
          <w:bCs/>
          <w:color w:val="050505"/>
          <w:sz w:val="18"/>
          <w:szCs w:val="18"/>
        </w:rPr>
      </w:pPr>
      <w:r w:rsidRPr="002053BD">
        <w:rPr>
          <w:rFonts w:ascii="Arial" w:eastAsia="Arial" w:hAnsi="Arial" w:cs="Arial"/>
          <w:b/>
          <w:bCs/>
          <w:color w:val="050505"/>
          <w:sz w:val="18"/>
          <w:szCs w:val="18"/>
        </w:rPr>
        <w:t>Electronics and Personal Property</w:t>
      </w:r>
    </w:p>
    <w:p w14:paraId="1E849653" w14:textId="77777777" w:rsidR="00E87981" w:rsidRPr="002053BD" w:rsidRDefault="00E87981" w:rsidP="00E87981">
      <w:pPr>
        <w:spacing w:line="276" w:lineRule="exact"/>
        <w:rPr>
          <w:rFonts w:ascii="Arial" w:eastAsia="Arial" w:hAnsi="Arial" w:cs="Arial"/>
          <w:bCs/>
          <w:color w:val="050505"/>
          <w:sz w:val="18"/>
          <w:szCs w:val="18"/>
        </w:rPr>
      </w:pPr>
    </w:p>
    <w:p w14:paraId="5F87B76E" w14:textId="77777777" w:rsidR="00E87981" w:rsidRPr="002053BD" w:rsidRDefault="00E87981" w:rsidP="00E87981">
      <w:pPr>
        <w:spacing w:line="273" w:lineRule="auto"/>
        <w:ind w:left="538" w:right="940"/>
        <w:rPr>
          <w:rFonts w:ascii="Arial" w:eastAsia="Arial" w:hAnsi="Arial" w:cs="Arial"/>
          <w:bCs/>
          <w:color w:val="050505"/>
          <w:sz w:val="18"/>
          <w:szCs w:val="18"/>
        </w:rPr>
      </w:pPr>
      <w:r w:rsidRPr="002053BD">
        <w:rPr>
          <w:rFonts w:ascii="Arial" w:eastAsia="Arial" w:hAnsi="Arial" w:cs="Arial"/>
          <w:bCs/>
          <w:color w:val="050505"/>
          <w:sz w:val="18"/>
          <w:szCs w:val="18"/>
        </w:rPr>
        <w:t>Loss of or damage to any radio; stereo; tape decks; compact disk systems; navigation systems; internet access systems; personal computers; video entertainment systems; telephones; televisions; two-way radios; scanners; citizen band radios; unless permanently attached to an insured vehicle. In any event, wearing apparel</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personal effects, or other property of the Insured or of others carried in or upon the vehicle.</w:t>
      </w:r>
    </w:p>
    <w:p w14:paraId="7494E986" w14:textId="77777777" w:rsidR="00E87981" w:rsidRPr="002053BD" w:rsidRDefault="00E87981" w:rsidP="00E87981">
      <w:pPr>
        <w:spacing w:line="200" w:lineRule="exact"/>
        <w:rPr>
          <w:rFonts w:ascii="Arial" w:eastAsia="Arial" w:hAnsi="Arial" w:cs="Arial"/>
          <w:bCs/>
          <w:color w:val="050505"/>
          <w:sz w:val="18"/>
          <w:szCs w:val="18"/>
        </w:rPr>
      </w:pPr>
    </w:p>
    <w:p w14:paraId="0FCFAF78" w14:textId="77777777" w:rsidR="00E87981" w:rsidRPr="002053BD" w:rsidRDefault="00E87981" w:rsidP="00E87981">
      <w:pPr>
        <w:spacing w:line="251" w:lineRule="exact"/>
        <w:rPr>
          <w:rFonts w:ascii="Arial" w:eastAsia="Arial" w:hAnsi="Arial" w:cs="Arial"/>
          <w:bCs/>
          <w:color w:val="050505"/>
          <w:sz w:val="18"/>
          <w:szCs w:val="18"/>
        </w:rPr>
      </w:pPr>
    </w:p>
    <w:p w14:paraId="2D8B56C0" w14:textId="77777777" w:rsidR="00E87981" w:rsidRPr="002053BD" w:rsidRDefault="00E87981" w:rsidP="00E87981">
      <w:pPr>
        <w:numPr>
          <w:ilvl w:val="0"/>
          <w:numId w:val="3"/>
        </w:numPr>
        <w:tabs>
          <w:tab w:val="left" w:pos="538"/>
        </w:tabs>
        <w:ind w:left="538" w:hanging="538"/>
        <w:rPr>
          <w:rFonts w:ascii="Arial" w:eastAsia="Arial" w:hAnsi="Arial" w:cs="Arial"/>
          <w:b/>
          <w:bCs/>
          <w:color w:val="050505"/>
          <w:sz w:val="18"/>
          <w:szCs w:val="18"/>
        </w:rPr>
      </w:pPr>
      <w:r w:rsidRPr="002053BD">
        <w:rPr>
          <w:rFonts w:ascii="Arial" w:eastAsia="Arial" w:hAnsi="Arial" w:cs="Arial"/>
          <w:b/>
          <w:bCs/>
          <w:color w:val="050505"/>
          <w:sz w:val="18"/>
          <w:szCs w:val="18"/>
        </w:rPr>
        <w:t>Tires</w:t>
      </w:r>
    </w:p>
    <w:p w14:paraId="558BDA84" w14:textId="77777777" w:rsidR="00E87981" w:rsidRPr="002053BD" w:rsidRDefault="00E87981" w:rsidP="00E87981">
      <w:pPr>
        <w:spacing w:line="247" w:lineRule="exact"/>
        <w:rPr>
          <w:rFonts w:ascii="Arial" w:eastAsia="Arial" w:hAnsi="Arial" w:cs="Arial"/>
          <w:bCs/>
          <w:color w:val="050505"/>
          <w:sz w:val="18"/>
          <w:szCs w:val="18"/>
        </w:rPr>
      </w:pPr>
    </w:p>
    <w:p w14:paraId="714AE0D4" w14:textId="77777777" w:rsidR="00E87981" w:rsidRPr="002053BD" w:rsidRDefault="00E87981" w:rsidP="00E87981">
      <w:pPr>
        <w:spacing w:line="268" w:lineRule="auto"/>
        <w:ind w:left="538" w:right="1540"/>
        <w:rPr>
          <w:rFonts w:ascii="Arial" w:eastAsia="Arial" w:hAnsi="Arial" w:cs="Arial"/>
          <w:bCs/>
          <w:color w:val="050505"/>
          <w:sz w:val="18"/>
          <w:szCs w:val="18"/>
        </w:rPr>
      </w:pPr>
      <w:r w:rsidRPr="002053BD">
        <w:rPr>
          <w:rFonts w:ascii="Arial" w:eastAsia="Arial" w:hAnsi="Arial" w:cs="Arial"/>
          <w:bCs/>
          <w:color w:val="050505"/>
          <w:sz w:val="18"/>
          <w:szCs w:val="18"/>
        </w:rPr>
        <w:t>Loss of or damage to tires unless damaged by fire or stolen or unless lost or damaged in an accidental collision or upset which also caused other damage to the insured vehicle.</w:t>
      </w:r>
    </w:p>
    <w:p w14:paraId="60A00DEA" w14:textId="77777777" w:rsidR="00E87981" w:rsidRPr="002053BD" w:rsidRDefault="00E87981" w:rsidP="00E87981">
      <w:pPr>
        <w:spacing w:line="200" w:lineRule="exact"/>
        <w:rPr>
          <w:rFonts w:ascii="Arial" w:eastAsia="Arial" w:hAnsi="Arial" w:cs="Arial"/>
          <w:bCs/>
          <w:color w:val="050505"/>
          <w:sz w:val="18"/>
          <w:szCs w:val="18"/>
        </w:rPr>
      </w:pPr>
    </w:p>
    <w:p w14:paraId="7742AF3C" w14:textId="77777777" w:rsidR="00E87981" w:rsidRPr="002053BD" w:rsidRDefault="00E87981" w:rsidP="00E87981">
      <w:pPr>
        <w:spacing w:line="229" w:lineRule="exact"/>
        <w:rPr>
          <w:rFonts w:ascii="Arial" w:eastAsia="Arial" w:hAnsi="Arial" w:cs="Arial"/>
          <w:bCs/>
          <w:color w:val="050505"/>
          <w:sz w:val="18"/>
          <w:szCs w:val="18"/>
        </w:rPr>
      </w:pPr>
    </w:p>
    <w:p w14:paraId="544979D8" w14:textId="77777777" w:rsidR="00E87981" w:rsidRPr="002053BD" w:rsidRDefault="00E87981" w:rsidP="00E87981">
      <w:pPr>
        <w:numPr>
          <w:ilvl w:val="1"/>
          <w:numId w:val="3"/>
        </w:numPr>
        <w:tabs>
          <w:tab w:val="left" w:pos="538"/>
        </w:tabs>
        <w:ind w:left="538" w:hanging="519"/>
        <w:rPr>
          <w:rFonts w:ascii="Arial" w:eastAsia="Arial" w:hAnsi="Arial" w:cs="Arial"/>
          <w:b/>
          <w:bCs/>
          <w:color w:val="050505"/>
          <w:sz w:val="18"/>
          <w:szCs w:val="18"/>
        </w:rPr>
      </w:pPr>
      <w:r w:rsidRPr="002053BD">
        <w:rPr>
          <w:rFonts w:ascii="Arial" w:eastAsia="Arial" w:hAnsi="Arial" w:cs="Arial"/>
          <w:b/>
          <w:bCs/>
          <w:color w:val="050505"/>
          <w:sz w:val="18"/>
          <w:szCs w:val="18"/>
        </w:rPr>
        <w:t>War and Terrorism</w:t>
      </w:r>
    </w:p>
    <w:p w14:paraId="21D446C9" w14:textId="77777777" w:rsidR="00E87981" w:rsidRPr="002053BD" w:rsidRDefault="00E87981" w:rsidP="00E87981">
      <w:pPr>
        <w:spacing w:line="243" w:lineRule="exact"/>
        <w:rPr>
          <w:rFonts w:ascii="Arial" w:hAnsi="Arial" w:cs="Arial"/>
        </w:rPr>
      </w:pPr>
    </w:p>
    <w:p w14:paraId="67AC5566" w14:textId="77777777" w:rsidR="00E87981" w:rsidRPr="002053BD" w:rsidRDefault="00E87981" w:rsidP="00E87981">
      <w:pPr>
        <w:numPr>
          <w:ilvl w:val="0"/>
          <w:numId w:val="4"/>
        </w:numPr>
        <w:tabs>
          <w:tab w:val="left" w:pos="872"/>
        </w:tabs>
        <w:spacing w:line="259" w:lineRule="auto"/>
        <w:ind w:left="538" w:right="640" w:hanging="3"/>
        <w:rPr>
          <w:rFonts w:ascii="Arial" w:eastAsia="Arial" w:hAnsi="Arial" w:cs="Arial"/>
          <w:bCs/>
          <w:color w:val="050505"/>
          <w:sz w:val="18"/>
          <w:szCs w:val="18"/>
        </w:rPr>
      </w:pPr>
      <w:r w:rsidRPr="002053BD">
        <w:rPr>
          <w:rFonts w:ascii="Arial" w:eastAsia="Arial" w:hAnsi="Arial" w:cs="Arial"/>
          <w:bCs/>
          <w:color w:val="050505"/>
          <w:sz w:val="18"/>
          <w:szCs w:val="18"/>
        </w:rPr>
        <w:t>Loss</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damage, cost or expense of whatsoever nature directly or indirectly caused by, resulting from or in connection with any of the following regardless of any other cause or event contributing concurrently or </w:t>
      </w:r>
      <w:r w:rsidRPr="002053BD">
        <w:rPr>
          <w:rFonts w:ascii="Arial" w:eastAsia="Arial" w:hAnsi="Arial" w:cs="Arial"/>
          <w:bCs/>
          <w:color w:val="1A1A1A"/>
          <w:sz w:val="18"/>
          <w:szCs w:val="18"/>
        </w:rPr>
        <w:t>in</w:t>
      </w:r>
      <w:r w:rsidRPr="002053BD">
        <w:rPr>
          <w:rFonts w:ascii="Arial" w:eastAsia="Arial" w:hAnsi="Arial" w:cs="Arial"/>
          <w:bCs/>
          <w:color w:val="050505"/>
          <w:sz w:val="18"/>
          <w:szCs w:val="18"/>
        </w:rPr>
        <w:t xml:space="preserve"> any other sequence to the </w:t>
      </w:r>
      <w:proofErr w:type="gramStart"/>
      <w:r w:rsidRPr="002053BD">
        <w:rPr>
          <w:rFonts w:ascii="Arial" w:eastAsia="Arial" w:hAnsi="Arial" w:cs="Arial"/>
          <w:bCs/>
          <w:color w:val="050505"/>
          <w:sz w:val="18"/>
          <w:szCs w:val="18"/>
        </w:rPr>
        <w:t>loss</w:t>
      </w:r>
      <w:r w:rsidRPr="002053BD">
        <w:rPr>
          <w:rFonts w:ascii="Arial" w:eastAsia="Arial" w:hAnsi="Arial" w:cs="Arial"/>
          <w:bCs/>
          <w:color w:val="2A2A2A"/>
          <w:sz w:val="18"/>
          <w:szCs w:val="18"/>
        </w:rPr>
        <w:t>;</w:t>
      </w:r>
      <w:proofErr w:type="gramEnd"/>
    </w:p>
    <w:p w14:paraId="595515BA" w14:textId="77777777" w:rsidR="00E87981" w:rsidRPr="002053BD" w:rsidRDefault="00E87981" w:rsidP="00E87981">
      <w:pPr>
        <w:spacing w:line="225" w:lineRule="exact"/>
        <w:rPr>
          <w:rFonts w:ascii="Arial" w:hAnsi="Arial" w:cs="Arial"/>
        </w:rPr>
      </w:pPr>
    </w:p>
    <w:p w14:paraId="302F5B16" w14:textId="77777777" w:rsidR="00E87981" w:rsidRPr="002053BD" w:rsidRDefault="00E87981" w:rsidP="00E87981">
      <w:pPr>
        <w:spacing w:line="256" w:lineRule="auto"/>
        <w:ind w:left="538" w:right="760"/>
        <w:rPr>
          <w:rFonts w:ascii="Arial" w:hAnsi="Arial" w:cs="Arial"/>
        </w:rPr>
      </w:pPr>
      <w:r w:rsidRPr="002053BD">
        <w:rPr>
          <w:rFonts w:ascii="Arial" w:eastAsia="Arial" w:hAnsi="Arial" w:cs="Arial"/>
          <w:bCs/>
          <w:color w:val="050505"/>
          <w:sz w:val="18"/>
          <w:szCs w:val="18"/>
        </w:rPr>
        <w:t xml:space="preserve">(b) War, </w:t>
      </w:r>
      <w:r w:rsidRPr="002053BD">
        <w:rPr>
          <w:rFonts w:ascii="Arial" w:eastAsia="Arial" w:hAnsi="Arial" w:cs="Arial"/>
          <w:bCs/>
          <w:color w:val="1A1A1A"/>
          <w:sz w:val="18"/>
          <w:szCs w:val="18"/>
        </w:rPr>
        <w:t>invasion,</w:t>
      </w:r>
      <w:r w:rsidRPr="002053BD">
        <w:rPr>
          <w:rFonts w:ascii="Arial" w:eastAsia="Arial" w:hAnsi="Arial" w:cs="Arial"/>
          <w:bCs/>
          <w:color w:val="050505"/>
          <w:sz w:val="18"/>
          <w:szCs w:val="18"/>
        </w:rPr>
        <w:t xml:space="preserve"> acts of foreign enem</w:t>
      </w:r>
      <w:r w:rsidRPr="002053BD">
        <w:rPr>
          <w:rFonts w:ascii="Arial" w:eastAsia="Arial" w:hAnsi="Arial" w:cs="Arial"/>
          <w:bCs/>
          <w:color w:val="2A2A2A"/>
          <w:sz w:val="18"/>
          <w:szCs w:val="18"/>
        </w:rPr>
        <w:t>i</w:t>
      </w:r>
      <w:r w:rsidRPr="002053BD">
        <w:rPr>
          <w:rFonts w:ascii="Arial" w:eastAsia="Arial" w:hAnsi="Arial" w:cs="Arial"/>
          <w:bCs/>
          <w:color w:val="050505"/>
          <w:sz w:val="18"/>
          <w:szCs w:val="18"/>
        </w:rPr>
        <w:t>es</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hostilities or warlike operations (whether war be declared or not)</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civil war, rebellion, revolution, insurrection, civil commotion assuming the proportions of or amounting to an uprising, military or usurped power; or</w:t>
      </w:r>
    </w:p>
    <w:p w14:paraId="23C61EA8" w14:textId="77777777" w:rsidR="00E87981" w:rsidRPr="002053BD" w:rsidRDefault="00E87981" w:rsidP="00E87981">
      <w:pPr>
        <w:spacing w:line="238" w:lineRule="exact"/>
        <w:rPr>
          <w:rFonts w:ascii="Arial" w:hAnsi="Arial" w:cs="Arial"/>
        </w:rPr>
      </w:pPr>
    </w:p>
    <w:p w14:paraId="0292C756" w14:textId="77777777" w:rsidR="00E87981" w:rsidRPr="002053BD" w:rsidRDefault="00E87981" w:rsidP="00E87981">
      <w:pPr>
        <w:numPr>
          <w:ilvl w:val="0"/>
          <w:numId w:val="5"/>
        </w:numPr>
        <w:tabs>
          <w:tab w:val="left" w:pos="810"/>
        </w:tabs>
        <w:spacing w:line="238" w:lineRule="auto"/>
        <w:ind w:left="498" w:firstLine="1"/>
        <w:rPr>
          <w:rFonts w:ascii="Arial" w:eastAsia="Arial" w:hAnsi="Arial" w:cs="Arial"/>
          <w:bCs/>
          <w:color w:val="050505"/>
          <w:sz w:val="18"/>
          <w:szCs w:val="18"/>
        </w:rPr>
      </w:pPr>
      <w:r w:rsidRPr="002053BD">
        <w:rPr>
          <w:rFonts w:ascii="Arial" w:eastAsia="Arial" w:hAnsi="Arial" w:cs="Arial"/>
          <w:bCs/>
          <w:color w:val="050505"/>
          <w:sz w:val="18"/>
          <w:szCs w:val="18"/>
        </w:rPr>
        <w:t>Any act of terrorism</w:t>
      </w:r>
      <w:r w:rsidRPr="002053BD">
        <w:rPr>
          <w:rFonts w:ascii="Arial" w:eastAsia="Arial" w:hAnsi="Arial" w:cs="Arial"/>
          <w:bCs/>
          <w:color w:val="3B3B3B"/>
          <w:sz w:val="18"/>
          <w:szCs w:val="18"/>
        </w:rPr>
        <w:t>.</w:t>
      </w:r>
      <w:r w:rsidRPr="002053BD">
        <w:rPr>
          <w:rFonts w:ascii="Arial" w:eastAsia="Arial" w:hAnsi="Arial" w:cs="Arial"/>
          <w:bCs/>
          <w:color w:val="050505"/>
          <w:sz w:val="18"/>
          <w:szCs w:val="18"/>
        </w:rPr>
        <w:t xml:space="preserve"> </w:t>
      </w:r>
      <w:r w:rsidRPr="002053BD">
        <w:rPr>
          <w:rFonts w:ascii="Arial" w:eastAsia="Arial" w:hAnsi="Arial" w:cs="Arial"/>
          <w:bCs/>
          <w:color w:val="000000"/>
          <w:sz w:val="18"/>
          <w:szCs w:val="18"/>
        </w:rPr>
        <w:t>For the purposes of this policy an act of terrorism means an act,</w:t>
      </w:r>
      <w:r w:rsidRPr="002053BD">
        <w:rPr>
          <w:rFonts w:ascii="Arial" w:eastAsia="Arial" w:hAnsi="Arial" w:cs="Arial"/>
          <w:bCs/>
          <w:color w:val="050505"/>
          <w:sz w:val="18"/>
          <w:szCs w:val="18"/>
        </w:rPr>
        <w:t xml:space="preserve"> </w:t>
      </w:r>
      <w:r w:rsidRPr="002053BD">
        <w:rPr>
          <w:rFonts w:ascii="Arial" w:eastAsia="Arial" w:hAnsi="Arial" w:cs="Arial"/>
          <w:bCs/>
          <w:color w:val="1A1A1A"/>
          <w:sz w:val="18"/>
          <w:szCs w:val="18"/>
        </w:rPr>
        <w:t>including</w:t>
      </w:r>
      <w:r w:rsidRPr="002053BD">
        <w:rPr>
          <w:rFonts w:ascii="Arial" w:eastAsia="Arial" w:hAnsi="Arial" w:cs="Arial"/>
          <w:bCs/>
          <w:color w:val="050505"/>
          <w:sz w:val="18"/>
          <w:szCs w:val="18"/>
        </w:rPr>
        <w:t xml:space="preserve"> </w:t>
      </w:r>
      <w:r w:rsidRPr="002053BD">
        <w:rPr>
          <w:rFonts w:ascii="Arial" w:eastAsia="Arial" w:hAnsi="Arial" w:cs="Arial"/>
          <w:bCs/>
          <w:color w:val="000000"/>
          <w:sz w:val="18"/>
          <w:szCs w:val="18"/>
        </w:rPr>
        <w:t>but not limited to</w:t>
      </w:r>
      <w:r w:rsidRPr="002053BD">
        <w:rPr>
          <w:rFonts w:ascii="Arial" w:eastAsia="Arial" w:hAnsi="Arial" w:cs="Arial"/>
          <w:bCs/>
          <w:color w:val="050505"/>
          <w:sz w:val="18"/>
          <w:szCs w:val="18"/>
        </w:rPr>
        <w:t xml:space="preserve"> </w:t>
      </w:r>
      <w:r w:rsidRPr="002053BD">
        <w:rPr>
          <w:rFonts w:ascii="Arial" w:eastAsia="Arial" w:hAnsi="Arial" w:cs="Arial"/>
          <w:bCs/>
          <w:color w:val="000000"/>
          <w:sz w:val="18"/>
          <w:szCs w:val="18"/>
        </w:rPr>
        <w:t>the use of force or violence and/or the threat thereof, of any person or group(s) of persons</w:t>
      </w:r>
      <w:r w:rsidRPr="002053BD">
        <w:rPr>
          <w:rFonts w:ascii="Arial" w:eastAsia="Arial" w:hAnsi="Arial" w:cs="Arial"/>
          <w:bCs/>
          <w:color w:val="2A2A2A"/>
          <w:sz w:val="18"/>
          <w:szCs w:val="18"/>
        </w:rPr>
        <w:t>,</w:t>
      </w:r>
      <w:r w:rsidRPr="002053BD">
        <w:rPr>
          <w:rFonts w:ascii="Arial" w:eastAsia="Arial" w:hAnsi="Arial" w:cs="Arial"/>
          <w:bCs/>
          <w:color w:val="000000"/>
          <w:sz w:val="18"/>
          <w:szCs w:val="18"/>
        </w:rPr>
        <w:t xml:space="preserve"> whether acting alone or on behalf of or in connection with any organization(s) or government(s)</w:t>
      </w:r>
      <w:r w:rsidRPr="002053BD">
        <w:rPr>
          <w:rFonts w:ascii="Arial" w:eastAsia="Arial" w:hAnsi="Arial" w:cs="Arial"/>
          <w:bCs/>
          <w:color w:val="2A2A2A"/>
          <w:sz w:val="18"/>
          <w:szCs w:val="18"/>
        </w:rPr>
        <w:t>,</w:t>
      </w:r>
      <w:r w:rsidRPr="002053BD">
        <w:rPr>
          <w:rFonts w:ascii="Arial" w:eastAsia="Arial" w:hAnsi="Arial" w:cs="Arial"/>
          <w:bCs/>
          <w:color w:val="000000"/>
          <w:sz w:val="18"/>
          <w:szCs w:val="18"/>
        </w:rPr>
        <w:t xml:space="preserve"> committed for political, religious, ideological or similar purposes including the intention to influence any government and/or to put the public, or any section of the public, in fear</w:t>
      </w:r>
      <w:r w:rsidRPr="002053BD">
        <w:rPr>
          <w:rFonts w:ascii="Arial" w:eastAsia="Arial" w:hAnsi="Arial" w:cs="Arial"/>
          <w:bCs/>
          <w:color w:val="2A2A2A"/>
          <w:sz w:val="18"/>
          <w:szCs w:val="18"/>
        </w:rPr>
        <w:t>.</w:t>
      </w:r>
    </w:p>
    <w:p w14:paraId="53F5D97A" w14:textId="77777777" w:rsidR="00E87981" w:rsidRPr="002053BD" w:rsidRDefault="00E87981" w:rsidP="00E87981">
      <w:pPr>
        <w:spacing w:line="224" w:lineRule="exact"/>
        <w:rPr>
          <w:rFonts w:ascii="Arial" w:hAnsi="Arial" w:cs="Arial"/>
        </w:rPr>
      </w:pPr>
    </w:p>
    <w:p w14:paraId="19A4EFBF" w14:textId="77777777" w:rsidR="00E87981" w:rsidRPr="002053BD" w:rsidRDefault="00E87981" w:rsidP="00E87981">
      <w:pPr>
        <w:spacing w:line="251" w:lineRule="auto"/>
        <w:ind w:left="498" w:right="820"/>
        <w:rPr>
          <w:rFonts w:ascii="Arial" w:hAnsi="Arial" w:cs="Arial"/>
        </w:rPr>
      </w:pPr>
      <w:r w:rsidRPr="002053BD">
        <w:rPr>
          <w:rFonts w:ascii="Arial" w:eastAsia="Arial" w:hAnsi="Arial" w:cs="Arial"/>
          <w:bCs/>
          <w:color w:val="050505"/>
          <w:sz w:val="18"/>
          <w:szCs w:val="18"/>
        </w:rPr>
        <w:t xml:space="preserve">This policy also excludes loss, damage, cost or expense of whatsoever nature directly or indirectly caused by, resulting from or </w:t>
      </w:r>
      <w:r w:rsidRPr="002053BD">
        <w:rPr>
          <w:rFonts w:ascii="Arial" w:eastAsia="Arial" w:hAnsi="Arial" w:cs="Arial"/>
          <w:bCs/>
          <w:color w:val="1A1A1A"/>
          <w:sz w:val="18"/>
          <w:szCs w:val="18"/>
        </w:rPr>
        <w:t>in</w:t>
      </w:r>
      <w:r w:rsidRPr="002053BD">
        <w:rPr>
          <w:rFonts w:ascii="Arial" w:eastAsia="Arial" w:hAnsi="Arial" w:cs="Arial"/>
          <w:bCs/>
          <w:color w:val="050505"/>
          <w:sz w:val="18"/>
          <w:szCs w:val="18"/>
        </w:rPr>
        <w:t xml:space="preserve"> connection with any action taken in controlling, preventing, suppressing or in any way relating to (a) and/or (b) above.</w:t>
      </w:r>
    </w:p>
    <w:p w14:paraId="678E355F" w14:textId="77777777" w:rsidR="00E87981" w:rsidRPr="002053BD" w:rsidRDefault="00E87981" w:rsidP="00E87981">
      <w:pPr>
        <w:spacing w:line="224" w:lineRule="exact"/>
        <w:rPr>
          <w:rFonts w:ascii="Arial" w:hAnsi="Arial" w:cs="Arial"/>
        </w:rPr>
      </w:pPr>
    </w:p>
    <w:p w14:paraId="55A2662F" w14:textId="77777777" w:rsidR="00E87981" w:rsidRPr="002053BD" w:rsidRDefault="00E87981" w:rsidP="00E87981">
      <w:pPr>
        <w:spacing w:line="249" w:lineRule="auto"/>
        <w:ind w:left="498" w:right="840"/>
        <w:rPr>
          <w:rFonts w:ascii="Arial" w:hAnsi="Arial" w:cs="Arial"/>
        </w:rPr>
      </w:pPr>
      <w:r w:rsidRPr="002053BD">
        <w:rPr>
          <w:rFonts w:ascii="Arial" w:eastAsia="Arial" w:hAnsi="Arial" w:cs="Arial"/>
          <w:bCs/>
          <w:color w:val="050505"/>
          <w:sz w:val="18"/>
          <w:szCs w:val="18"/>
        </w:rPr>
        <w:t>If the Company alleges that by reason of this exclusion, any loss, damage, cost or expense is not covered by this insurance the burden of proving the contrary shall be upon the Insured</w:t>
      </w:r>
      <w:r w:rsidRPr="002053BD">
        <w:rPr>
          <w:rFonts w:ascii="Arial" w:eastAsia="Arial" w:hAnsi="Arial" w:cs="Arial"/>
          <w:bCs/>
          <w:color w:val="3B3B3B"/>
          <w:sz w:val="18"/>
          <w:szCs w:val="18"/>
        </w:rPr>
        <w:t>.</w:t>
      </w:r>
    </w:p>
    <w:p w14:paraId="52370FC3" w14:textId="77777777" w:rsidR="00E87981" w:rsidRPr="002053BD" w:rsidRDefault="00E87981" w:rsidP="00E87981">
      <w:pPr>
        <w:spacing w:line="200" w:lineRule="exact"/>
        <w:rPr>
          <w:rFonts w:ascii="Arial" w:hAnsi="Arial" w:cs="Arial"/>
        </w:rPr>
      </w:pPr>
    </w:p>
    <w:p w14:paraId="25647AE4" w14:textId="77777777" w:rsidR="00E87981" w:rsidRPr="002053BD" w:rsidRDefault="00E87981" w:rsidP="00E87981">
      <w:pPr>
        <w:spacing w:line="200" w:lineRule="exact"/>
        <w:rPr>
          <w:rFonts w:ascii="Arial" w:hAnsi="Arial" w:cs="Arial"/>
        </w:rPr>
      </w:pPr>
    </w:p>
    <w:p w14:paraId="1ACB4882" w14:textId="77777777" w:rsidR="00E87981" w:rsidRPr="002053BD" w:rsidRDefault="00E87981" w:rsidP="00E87981">
      <w:pPr>
        <w:spacing w:line="200" w:lineRule="exact"/>
        <w:rPr>
          <w:rFonts w:ascii="Arial" w:hAnsi="Arial" w:cs="Arial"/>
        </w:rPr>
      </w:pPr>
    </w:p>
    <w:p w14:paraId="03A9683D" w14:textId="77777777" w:rsidR="00E87981" w:rsidRPr="002053BD" w:rsidRDefault="00E87981" w:rsidP="00E87981">
      <w:pPr>
        <w:spacing w:line="373" w:lineRule="exact"/>
        <w:rPr>
          <w:rFonts w:ascii="Arial" w:hAnsi="Arial" w:cs="Arial"/>
        </w:rPr>
      </w:pPr>
    </w:p>
    <w:p w14:paraId="1510AACE" w14:textId="77777777" w:rsidR="00E87981" w:rsidRPr="002053BD" w:rsidRDefault="00E87981" w:rsidP="00E87981">
      <w:pPr>
        <w:rPr>
          <w:rFonts w:ascii="Arial" w:hAnsi="Arial" w:cs="Arial"/>
        </w:rPr>
        <w:sectPr w:rsidR="00E87981" w:rsidRPr="002053BD">
          <w:pgSz w:w="12240" w:h="15840"/>
          <w:pgMar w:top="997" w:right="1100" w:bottom="332" w:left="1402" w:header="0" w:footer="0" w:gutter="0"/>
          <w:cols w:space="720" w:equalWidth="0">
            <w:col w:w="9738"/>
          </w:cols>
        </w:sectPr>
      </w:pPr>
    </w:p>
    <w:p w14:paraId="3B754E9E" w14:textId="77777777" w:rsidR="00E87981" w:rsidRPr="002053BD" w:rsidRDefault="00E87981" w:rsidP="00E87981">
      <w:pPr>
        <w:numPr>
          <w:ilvl w:val="1"/>
          <w:numId w:val="6"/>
        </w:numPr>
        <w:tabs>
          <w:tab w:val="left" w:pos="546"/>
        </w:tabs>
        <w:ind w:left="546" w:hanging="519"/>
        <w:rPr>
          <w:rFonts w:ascii="Arial" w:eastAsia="Arial" w:hAnsi="Arial" w:cs="Arial"/>
          <w:b/>
          <w:bCs/>
          <w:color w:val="050505"/>
          <w:sz w:val="18"/>
          <w:szCs w:val="18"/>
        </w:rPr>
      </w:pPr>
      <w:r w:rsidRPr="002053BD">
        <w:rPr>
          <w:rFonts w:ascii="Arial" w:eastAsia="Arial" w:hAnsi="Arial" w:cs="Arial"/>
          <w:b/>
          <w:bCs/>
          <w:color w:val="050505"/>
          <w:sz w:val="18"/>
          <w:szCs w:val="18"/>
        </w:rPr>
        <w:lastRenderedPageBreak/>
        <w:t>Nuclear</w:t>
      </w:r>
    </w:p>
    <w:p w14:paraId="1E55DC91" w14:textId="77777777" w:rsidR="00E87981" w:rsidRPr="002053BD" w:rsidRDefault="00E87981" w:rsidP="00E87981">
      <w:pPr>
        <w:spacing w:line="252" w:lineRule="exact"/>
        <w:rPr>
          <w:rFonts w:ascii="Arial" w:eastAsia="Arial" w:hAnsi="Arial" w:cs="Arial"/>
          <w:bCs/>
          <w:color w:val="050505"/>
          <w:sz w:val="18"/>
          <w:szCs w:val="18"/>
        </w:rPr>
      </w:pPr>
    </w:p>
    <w:p w14:paraId="5EFB5FFF" w14:textId="77777777" w:rsidR="00E87981" w:rsidRPr="002053BD" w:rsidRDefault="00E87981" w:rsidP="00E87981">
      <w:pPr>
        <w:spacing w:line="275" w:lineRule="auto"/>
        <w:ind w:left="546" w:right="680"/>
        <w:rPr>
          <w:rFonts w:ascii="Arial" w:eastAsia="Arial" w:hAnsi="Arial" w:cs="Arial"/>
          <w:bCs/>
          <w:color w:val="050505"/>
          <w:sz w:val="18"/>
          <w:szCs w:val="18"/>
        </w:rPr>
      </w:pPr>
      <w:r w:rsidRPr="002053BD">
        <w:rPr>
          <w:rFonts w:ascii="Arial" w:eastAsia="Arial" w:hAnsi="Arial" w:cs="Arial"/>
          <w:bCs/>
          <w:color w:val="050505"/>
          <w:sz w:val="17"/>
          <w:szCs w:val="17"/>
        </w:rPr>
        <w:t xml:space="preserve">Loss or damage arising directly or indirectly from nuclear reaction nuclear radiation or radioactive contamination however such nuclear reaction nuclear radiation or radioactive contamination may have been caused </w:t>
      </w:r>
      <w:r w:rsidRPr="002053BD">
        <w:rPr>
          <w:rFonts w:ascii="Arial" w:eastAsia="Arial" w:hAnsi="Arial" w:cs="Arial"/>
          <w:bCs/>
          <w:color w:val="1C1C1C"/>
          <w:sz w:val="17"/>
          <w:szCs w:val="17"/>
        </w:rPr>
        <w:t>*NEVERTHELESS</w:t>
      </w:r>
      <w:r w:rsidRPr="002053BD">
        <w:rPr>
          <w:rFonts w:ascii="Arial" w:eastAsia="Arial" w:hAnsi="Arial" w:cs="Arial"/>
          <w:bCs/>
          <w:color w:val="050505"/>
          <w:sz w:val="17"/>
          <w:szCs w:val="17"/>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2053BD">
        <w:rPr>
          <w:rFonts w:ascii="Arial" w:eastAsia="Arial" w:hAnsi="Arial" w:cs="Arial"/>
          <w:bCs/>
          <w:color w:val="383838"/>
          <w:sz w:val="17"/>
          <w:szCs w:val="17"/>
        </w:rPr>
        <w:t>.</w:t>
      </w:r>
    </w:p>
    <w:p w14:paraId="6C9E91C0" w14:textId="77777777" w:rsidR="00E87981" w:rsidRPr="002053BD" w:rsidRDefault="00E87981" w:rsidP="00E87981">
      <w:pPr>
        <w:spacing w:line="224" w:lineRule="exact"/>
        <w:rPr>
          <w:rFonts w:ascii="Arial" w:eastAsia="Arial" w:hAnsi="Arial" w:cs="Arial"/>
          <w:bCs/>
          <w:color w:val="050505"/>
          <w:sz w:val="18"/>
          <w:szCs w:val="18"/>
        </w:rPr>
      </w:pPr>
    </w:p>
    <w:p w14:paraId="1A4A63F8" w14:textId="77777777" w:rsidR="00E87981" w:rsidRPr="002053BD" w:rsidRDefault="00E87981" w:rsidP="00E87981">
      <w:pPr>
        <w:spacing w:line="254" w:lineRule="auto"/>
        <w:ind w:left="546" w:right="600"/>
        <w:rPr>
          <w:rFonts w:ascii="Arial" w:eastAsia="Arial" w:hAnsi="Arial" w:cs="Arial"/>
          <w:bCs/>
          <w:color w:val="050505"/>
          <w:sz w:val="18"/>
          <w:szCs w:val="18"/>
        </w:rPr>
      </w:pPr>
      <w:r w:rsidRPr="002053BD">
        <w:rPr>
          <w:rFonts w:ascii="Arial" w:eastAsia="Arial" w:hAnsi="Arial" w:cs="Arial"/>
          <w:bCs/>
          <w:color w:val="050505"/>
          <w:sz w:val="18"/>
          <w:szCs w:val="18"/>
        </w:rPr>
        <w:t xml:space="preserve">* NOTE - If Fire is not an </w:t>
      </w:r>
      <w:r w:rsidRPr="002053BD">
        <w:rPr>
          <w:rFonts w:ascii="Arial" w:eastAsia="Arial" w:hAnsi="Arial" w:cs="Arial"/>
          <w:bCs/>
          <w:color w:val="1C1C1C"/>
          <w:sz w:val="18"/>
          <w:szCs w:val="18"/>
        </w:rPr>
        <w:t>insured</w:t>
      </w:r>
      <w:r w:rsidRPr="002053BD">
        <w:rPr>
          <w:rFonts w:ascii="Arial" w:eastAsia="Arial" w:hAnsi="Arial" w:cs="Arial"/>
          <w:bCs/>
          <w:color w:val="050505"/>
          <w:sz w:val="18"/>
          <w:szCs w:val="18"/>
        </w:rPr>
        <w:t xml:space="preserve"> peril under this policy the words from "NEVERTHELESS" to the end of the clause do not apply and should be disregarded</w:t>
      </w:r>
      <w:r w:rsidRPr="002053BD">
        <w:rPr>
          <w:rFonts w:ascii="Arial" w:eastAsia="Arial" w:hAnsi="Arial" w:cs="Arial"/>
          <w:bCs/>
          <w:color w:val="383838"/>
          <w:sz w:val="18"/>
          <w:szCs w:val="18"/>
        </w:rPr>
        <w:t>.</w:t>
      </w:r>
    </w:p>
    <w:p w14:paraId="32E9E641" w14:textId="77777777" w:rsidR="00E87981" w:rsidRPr="002053BD" w:rsidRDefault="00E87981" w:rsidP="00E87981">
      <w:pPr>
        <w:spacing w:line="200" w:lineRule="exact"/>
        <w:rPr>
          <w:rFonts w:ascii="Arial" w:eastAsia="Arial" w:hAnsi="Arial" w:cs="Arial"/>
          <w:bCs/>
          <w:color w:val="050505"/>
          <w:sz w:val="18"/>
          <w:szCs w:val="18"/>
        </w:rPr>
      </w:pPr>
    </w:p>
    <w:p w14:paraId="52331830" w14:textId="77777777" w:rsidR="00E87981" w:rsidRPr="002053BD" w:rsidRDefault="00E87981" w:rsidP="00E87981">
      <w:pPr>
        <w:spacing w:line="229" w:lineRule="exact"/>
        <w:rPr>
          <w:rFonts w:ascii="Arial" w:eastAsia="Arial" w:hAnsi="Arial" w:cs="Arial"/>
          <w:bCs/>
          <w:color w:val="050505"/>
          <w:sz w:val="18"/>
          <w:szCs w:val="18"/>
        </w:rPr>
      </w:pPr>
    </w:p>
    <w:p w14:paraId="0D33DBB5" w14:textId="77777777" w:rsidR="00E87981" w:rsidRPr="002053BD" w:rsidRDefault="00E87981" w:rsidP="00E87981">
      <w:pPr>
        <w:numPr>
          <w:ilvl w:val="0"/>
          <w:numId w:val="7"/>
        </w:numPr>
        <w:tabs>
          <w:tab w:val="left" w:pos="546"/>
        </w:tabs>
        <w:ind w:left="546" w:hanging="541"/>
        <w:rPr>
          <w:rFonts w:ascii="Arial" w:eastAsia="Arial" w:hAnsi="Arial" w:cs="Arial"/>
          <w:b/>
          <w:bCs/>
          <w:color w:val="050505"/>
          <w:sz w:val="18"/>
          <w:szCs w:val="18"/>
        </w:rPr>
      </w:pPr>
      <w:r w:rsidRPr="002053BD">
        <w:rPr>
          <w:rFonts w:ascii="Arial" w:eastAsia="Arial" w:hAnsi="Arial" w:cs="Arial"/>
          <w:b/>
          <w:bCs/>
          <w:color w:val="050505"/>
          <w:sz w:val="18"/>
          <w:szCs w:val="18"/>
        </w:rPr>
        <w:t>Damage to Vehicle</w:t>
      </w:r>
    </w:p>
    <w:p w14:paraId="1980624F" w14:textId="77777777" w:rsidR="00E87981" w:rsidRPr="002053BD" w:rsidRDefault="00E87981" w:rsidP="00E87981">
      <w:pPr>
        <w:spacing w:line="208" w:lineRule="exact"/>
        <w:rPr>
          <w:rFonts w:ascii="Arial" w:eastAsia="Arial" w:hAnsi="Arial" w:cs="Arial"/>
          <w:bCs/>
          <w:color w:val="050505"/>
          <w:sz w:val="18"/>
          <w:szCs w:val="18"/>
        </w:rPr>
      </w:pPr>
    </w:p>
    <w:p w14:paraId="6D4822F9" w14:textId="77777777" w:rsidR="00E87981" w:rsidRPr="002053BD" w:rsidRDefault="00E87981" w:rsidP="00E87981">
      <w:pPr>
        <w:ind w:left="546"/>
        <w:rPr>
          <w:rFonts w:ascii="Arial" w:eastAsia="Arial" w:hAnsi="Arial" w:cs="Arial"/>
          <w:bCs/>
          <w:color w:val="050505"/>
          <w:sz w:val="18"/>
          <w:szCs w:val="18"/>
        </w:rPr>
      </w:pPr>
      <w:r w:rsidRPr="002053BD">
        <w:rPr>
          <w:rFonts w:ascii="Arial" w:eastAsia="Arial" w:hAnsi="Arial" w:cs="Arial"/>
          <w:bCs/>
          <w:color w:val="050505"/>
          <w:sz w:val="18"/>
          <w:szCs w:val="18"/>
        </w:rPr>
        <w:t>Loss of or damage to any vehicle</w:t>
      </w:r>
    </w:p>
    <w:p w14:paraId="0372A618" w14:textId="77777777" w:rsidR="00E87981" w:rsidRPr="002053BD" w:rsidRDefault="00E87981" w:rsidP="00E87981">
      <w:pPr>
        <w:spacing w:line="226" w:lineRule="exact"/>
        <w:rPr>
          <w:rFonts w:ascii="Arial" w:hAnsi="Arial" w:cs="Arial"/>
        </w:rPr>
      </w:pPr>
    </w:p>
    <w:p w14:paraId="605A8F1A" w14:textId="77777777" w:rsidR="00E87981" w:rsidRPr="002053BD" w:rsidRDefault="00E87981" w:rsidP="00E87981">
      <w:pPr>
        <w:numPr>
          <w:ilvl w:val="3"/>
          <w:numId w:val="8"/>
        </w:numPr>
        <w:tabs>
          <w:tab w:val="left" w:pos="987"/>
        </w:tabs>
        <w:spacing w:line="274" w:lineRule="auto"/>
        <w:ind w:left="546" w:right="900" w:hanging="3"/>
        <w:rPr>
          <w:rFonts w:ascii="Arial" w:eastAsia="Arial" w:hAnsi="Arial" w:cs="Arial"/>
          <w:bCs/>
          <w:color w:val="050505"/>
          <w:sz w:val="18"/>
          <w:szCs w:val="18"/>
        </w:rPr>
      </w:pPr>
      <w:r w:rsidRPr="002053BD">
        <w:rPr>
          <w:rFonts w:ascii="Arial" w:eastAsia="Arial" w:hAnsi="Arial" w:cs="Arial"/>
          <w:bCs/>
          <w:color w:val="050505"/>
          <w:sz w:val="18"/>
          <w:szCs w:val="18"/>
        </w:rPr>
        <w:t xml:space="preserve">while operated, maintained or used by any person </w:t>
      </w:r>
      <w:r w:rsidRPr="002053BD">
        <w:rPr>
          <w:rFonts w:ascii="Arial" w:eastAsia="Arial" w:hAnsi="Arial" w:cs="Arial"/>
          <w:bCs/>
          <w:color w:val="1C1C1C"/>
          <w:sz w:val="18"/>
          <w:szCs w:val="18"/>
        </w:rPr>
        <w:t>in</w:t>
      </w:r>
      <w:r w:rsidRPr="002053BD">
        <w:rPr>
          <w:rFonts w:ascii="Arial" w:eastAsia="Arial" w:hAnsi="Arial" w:cs="Arial"/>
          <w:bCs/>
          <w:color w:val="050505"/>
          <w:sz w:val="18"/>
          <w:szCs w:val="18"/>
        </w:rPr>
        <w:t xml:space="preserve"> violation of State Law as to age or by any person under the age of eighteen years in any event.</w:t>
      </w:r>
    </w:p>
    <w:p w14:paraId="0D30D4FB" w14:textId="77777777" w:rsidR="00E87981" w:rsidRPr="002053BD" w:rsidRDefault="00E87981" w:rsidP="00E87981">
      <w:pPr>
        <w:spacing w:line="215" w:lineRule="exact"/>
        <w:rPr>
          <w:rFonts w:ascii="Arial" w:eastAsia="Arial" w:hAnsi="Arial" w:cs="Arial"/>
          <w:bCs/>
          <w:color w:val="050505"/>
          <w:sz w:val="18"/>
          <w:szCs w:val="18"/>
        </w:rPr>
      </w:pPr>
    </w:p>
    <w:p w14:paraId="25675051" w14:textId="77777777" w:rsidR="00E87981" w:rsidRPr="002053BD" w:rsidRDefault="00E87981" w:rsidP="00E87981">
      <w:pPr>
        <w:numPr>
          <w:ilvl w:val="2"/>
          <w:numId w:val="9"/>
        </w:numPr>
        <w:tabs>
          <w:tab w:val="left" w:pos="946"/>
        </w:tabs>
        <w:ind w:left="946" w:hanging="432"/>
        <w:rPr>
          <w:rFonts w:ascii="Arial" w:eastAsia="Arial" w:hAnsi="Arial" w:cs="Arial"/>
          <w:bCs/>
          <w:color w:val="050505"/>
          <w:sz w:val="18"/>
          <w:szCs w:val="18"/>
        </w:rPr>
      </w:pPr>
      <w:r w:rsidRPr="002053BD">
        <w:rPr>
          <w:rFonts w:ascii="Arial" w:eastAsia="Arial" w:hAnsi="Arial" w:cs="Arial"/>
          <w:bCs/>
          <w:color w:val="050505"/>
          <w:sz w:val="18"/>
          <w:szCs w:val="18"/>
        </w:rPr>
        <w:t>while operated, maintained or used in any race or speed contest.</w:t>
      </w:r>
    </w:p>
    <w:p w14:paraId="0780F092" w14:textId="77777777" w:rsidR="00E87981" w:rsidRPr="002053BD" w:rsidRDefault="00E87981" w:rsidP="00E87981">
      <w:pPr>
        <w:spacing w:line="221" w:lineRule="exact"/>
        <w:rPr>
          <w:rFonts w:ascii="Arial" w:eastAsia="Arial" w:hAnsi="Arial" w:cs="Arial"/>
          <w:bCs/>
          <w:color w:val="050505"/>
          <w:sz w:val="18"/>
          <w:szCs w:val="18"/>
        </w:rPr>
      </w:pPr>
    </w:p>
    <w:p w14:paraId="7899CCE7" w14:textId="77777777" w:rsidR="00E87981" w:rsidRPr="002053BD" w:rsidRDefault="00E87981" w:rsidP="00E87981">
      <w:pPr>
        <w:numPr>
          <w:ilvl w:val="2"/>
          <w:numId w:val="9"/>
        </w:numPr>
        <w:tabs>
          <w:tab w:val="left" w:pos="935"/>
        </w:tabs>
        <w:spacing w:line="271" w:lineRule="auto"/>
        <w:ind w:left="506" w:right="1020" w:firstLine="8"/>
        <w:rPr>
          <w:rFonts w:ascii="Arial" w:eastAsia="Arial" w:hAnsi="Arial" w:cs="Arial"/>
          <w:bCs/>
          <w:color w:val="050505"/>
          <w:sz w:val="18"/>
          <w:szCs w:val="18"/>
        </w:rPr>
      </w:pPr>
      <w:r w:rsidRPr="002053BD">
        <w:rPr>
          <w:rFonts w:ascii="Arial" w:eastAsia="Arial" w:hAnsi="Arial" w:cs="Arial"/>
          <w:bCs/>
          <w:color w:val="050505"/>
          <w:sz w:val="18"/>
          <w:szCs w:val="18"/>
        </w:rPr>
        <w:t>while subject to any bailment lease, conditional sale</w:t>
      </w:r>
      <w:r w:rsidRPr="002053BD">
        <w:rPr>
          <w:rFonts w:ascii="Arial" w:eastAsia="Arial" w:hAnsi="Arial" w:cs="Arial"/>
          <w:bCs/>
          <w:color w:val="2D2D2D"/>
          <w:sz w:val="18"/>
          <w:szCs w:val="18"/>
        </w:rPr>
        <w:t>,</w:t>
      </w:r>
      <w:r w:rsidRPr="002053BD">
        <w:rPr>
          <w:rFonts w:ascii="Arial" w:eastAsia="Arial" w:hAnsi="Arial" w:cs="Arial"/>
          <w:bCs/>
          <w:color w:val="050505"/>
          <w:sz w:val="18"/>
          <w:szCs w:val="18"/>
        </w:rPr>
        <w:t xml:space="preserve"> mortgage or other encumbrance not specifically declared and described in this Insurance.</w:t>
      </w:r>
    </w:p>
    <w:p w14:paraId="3F56BF24" w14:textId="77777777" w:rsidR="00E87981" w:rsidRPr="002053BD" w:rsidRDefault="00E87981" w:rsidP="00E87981">
      <w:pPr>
        <w:spacing w:line="218" w:lineRule="exact"/>
        <w:rPr>
          <w:rFonts w:ascii="Arial" w:eastAsia="Arial" w:hAnsi="Arial" w:cs="Arial"/>
          <w:bCs/>
          <w:color w:val="050505"/>
          <w:sz w:val="18"/>
          <w:szCs w:val="18"/>
        </w:rPr>
      </w:pPr>
    </w:p>
    <w:p w14:paraId="7DEFA06A" w14:textId="77777777" w:rsidR="00E87981" w:rsidRPr="002053BD" w:rsidRDefault="00E87981" w:rsidP="00E87981">
      <w:pPr>
        <w:numPr>
          <w:ilvl w:val="2"/>
          <w:numId w:val="9"/>
        </w:numPr>
        <w:tabs>
          <w:tab w:val="left" w:pos="946"/>
        </w:tabs>
        <w:ind w:left="946" w:hanging="432"/>
        <w:rPr>
          <w:rFonts w:ascii="Arial" w:eastAsia="Arial" w:hAnsi="Arial" w:cs="Arial"/>
          <w:bCs/>
          <w:color w:val="050505"/>
          <w:sz w:val="18"/>
          <w:szCs w:val="18"/>
        </w:rPr>
      </w:pPr>
      <w:r w:rsidRPr="002053BD">
        <w:rPr>
          <w:rFonts w:ascii="Arial" w:eastAsia="Arial" w:hAnsi="Arial" w:cs="Arial"/>
          <w:bCs/>
          <w:color w:val="050505"/>
          <w:sz w:val="18"/>
          <w:szCs w:val="18"/>
        </w:rPr>
        <w:t xml:space="preserve">while the vehicle </w:t>
      </w:r>
      <w:r w:rsidRPr="002053BD">
        <w:rPr>
          <w:rFonts w:ascii="Arial" w:eastAsia="Arial" w:hAnsi="Arial" w:cs="Arial"/>
          <w:bCs/>
          <w:color w:val="2D2D2D"/>
          <w:sz w:val="18"/>
          <w:szCs w:val="18"/>
        </w:rPr>
        <w:t>i</w:t>
      </w:r>
      <w:r w:rsidRPr="002053BD">
        <w:rPr>
          <w:rFonts w:ascii="Arial" w:eastAsia="Arial" w:hAnsi="Arial" w:cs="Arial"/>
          <w:bCs/>
          <w:color w:val="050505"/>
          <w:sz w:val="18"/>
          <w:szCs w:val="18"/>
        </w:rPr>
        <w:t>s used in connection with any illicit trade or transportation</w:t>
      </w:r>
      <w:r w:rsidRPr="002053BD">
        <w:rPr>
          <w:rFonts w:ascii="Arial" w:eastAsia="Arial" w:hAnsi="Arial" w:cs="Arial"/>
          <w:bCs/>
          <w:color w:val="2D2D2D"/>
          <w:sz w:val="18"/>
          <w:szCs w:val="18"/>
        </w:rPr>
        <w:t>,</w:t>
      </w:r>
    </w:p>
    <w:p w14:paraId="6CEA08A1" w14:textId="77777777" w:rsidR="00E87981" w:rsidRPr="002053BD" w:rsidRDefault="00E87981" w:rsidP="00E87981">
      <w:pPr>
        <w:spacing w:line="225" w:lineRule="exact"/>
        <w:rPr>
          <w:rFonts w:ascii="Arial" w:eastAsia="Arial" w:hAnsi="Arial" w:cs="Arial"/>
          <w:bCs/>
          <w:color w:val="050505"/>
          <w:sz w:val="18"/>
          <w:szCs w:val="18"/>
        </w:rPr>
      </w:pPr>
    </w:p>
    <w:p w14:paraId="6959E7B8" w14:textId="77777777" w:rsidR="00E87981" w:rsidRPr="002053BD" w:rsidRDefault="00E87981" w:rsidP="00E87981">
      <w:pPr>
        <w:numPr>
          <w:ilvl w:val="2"/>
          <w:numId w:val="9"/>
        </w:numPr>
        <w:tabs>
          <w:tab w:val="left" w:pos="866"/>
        </w:tabs>
        <w:spacing w:line="249" w:lineRule="auto"/>
        <w:ind w:left="866" w:right="580" w:hanging="352"/>
        <w:rPr>
          <w:rFonts w:ascii="Arial" w:eastAsia="Arial" w:hAnsi="Arial" w:cs="Arial"/>
          <w:bCs/>
          <w:color w:val="0A0A0A"/>
          <w:sz w:val="19"/>
          <w:szCs w:val="19"/>
        </w:rPr>
      </w:pPr>
      <w:r w:rsidRPr="002053BD">
        <w:rPr>
          <w:rFonts w:ascii="Arial" w:eastAsia="Arial" w:hAnsi="Arial" w:cs="Arial"/>
          <w:bCs/>
          <w:color w:val="050505"/>
          <w:sz w:val="18"/>
          <w:szCs w:val="18"/>
        </w:rPr>
        <w:t>which is due and confined to wear and tear, freezing, mechanical or electrical breakdown or failure, unless such damage is the result of other tosses covered by this Insurance.</w:t>
      </w:r>
    </w:p>
    <w:p w14:paraId="391B78F4" w14:textId="77777777" w:rsidR="00E87981" w:rsidRPr="002053BD" w:rsidRDefault="00E87981" w:rsidP="00E87981">
      <w:pPr>
        <w:spacing w:line="200" w:lineRule="exact"/>
        <w:rPr>
          <w:rFonts w:ascii="Arial" w:eastAsia="Arial" w:hAnsi="Arial" w:cs="Arial"/>
          <w:bCs/>
          <w:color w:val="0A0A0A"/>
          <w:sz w:val="19"/>
          <w:szCs w:val="19"/>
        </w:rPr>
      </w:pPr>
    </w:p>
    <w:p w14:paraId="6DFBECD3" w14:textId="77777777" w:rsidR="00E87981" w:rsidRPr="002053BD" w:rsidRDefault="00E87981" w:rsidP="00E87981">
      <w:pPr>
        <w:spacing w:line="272" w:lineRule="exact"/>
        <w:rPr>
          <w:rFonts w:ascii="Arial" w:eastAsia="Arial" w:hAnsi="Arial" w:cs="Arial"/>
          <w:bCs/>
          <w:color w:val="0A0A0A"/>
          <w:sz w:val="19"/>
          <w:szCs w:val="19"/>
        </w:rPr>
      </w:pPr>
    </w:p>
    <w:p w14:paraId="74B93FBA" w14:textId="77777777" w:rsidR="00E87981" w:rsidRPr="002053BD" w:rsidRDefault="00E87981" w:rsidP="00E87981">
      <w:pPr>
        <w:numPr>
          <w:ilvl w:val="0"/>
          <w:numId w:val="10"/>
        </w:numPr>
        <w:tabs>
          <w:tab w:val="left" w:pos="546"/>
        </w:tabs>
        <w:ind w:left="546" w:hanging="546"/>
        <w:rPr>
          <w:rFonts w:ascii="Arial" w:eastAsia="Arial" w:hAnsi="Arial" w:cs="Arial"/>
          <w:b/>
          <w:bCs/>
          <w:color w:val="050505"/>
          <w:sz w:val="18"/>
          <w:szCs w:val="18"/>
        </w:rPr>
      </w:pPr>
      <w:r w:rsidRPr="002053BD">
        <w:rPr>
          <w:rFonts w:ascii="Arial" w:eastAsia="Arial" w:hAnsi="Arial" w:cs="Arial"/>
          <w:b/>
          <w:bCs/>
          <w:color w:val="050505"/>
          <w:sz w:val="18"/>
          <w:szCs w:val="18"/>
        </w:rPr>
        <w:t>For Coverage Sections B and F</w:t>
      </w:r>
    </w:p>
    <w:p w14:paraId="01CEC420" w14:textId="77777777" w:rsidR="00E87981" w:rsidRPr="002053BD" w:rsidRDefault="00E87981" w:rsidP="00E87981">
      <w:pPr>
        <w:spacing w:line="216" w:lineRule="exact"/>
        <w:rPr>
          <w:rFonts w:ascii="Arial" w:eastAsia="Arial" w:hAnsi="Arial" w:cs="Arial"/>
          <w:bCs/>
          <w:color w:val="050505"/>
          <w:sz w:val="18"/>
          <w:szCs w:val="18"/>
        </w:rPr>
      </w:pPr>
    </w:p>
    <w:p w14:paraId="7446B559" w14:textId="77777777" w:rsidR="00E87981" w:rsidRPr="002053BD" w:rsidRDefault="00E87981" w:rsidP="00E87981">
      <w:pPr>
        <w:numPr>
          <w:ilvl w:val="3"/>
          <w:numId w:val="10"/>
        </w:numPr>
        <w:tabs>
          <w:tab w:val="left" w:pos="1085"/>
        </w:tabs>
        <w:spacing w:line="273" w:lineRule="auto"/>
        <w:ind w:left="1086" w:right="940" w:hanging="543"/>
        <w:rPr>
          <w:rFonts w:ascii="Arial" w:eastAsia="Arial" w:hAnsi="Arial" w:cs="Arial"/>
          <w:bCs/>
          <w:color w:val="050505"/>
          <w:sz w:val="18"/>
          <w:szCs w:val="18"/>
        </w:rPr>
      </w:pPr>
      <w:r w:rsidRPr="002053BD">
        <w:rPr>
          <w:rFonts w:ascii="Arial" w:eastAsia="Arial" w:hAnsi="Arial" w:cs="Arial"/>
          <w:bCs/>
          <w:color w:val="050505"/>
          <w:sz w:val="18"/>
          <w:szCs w:val="18"/>
        </w:rPr>
        <w:t xml:space="preserve">loss or damage caused by any person or persons in the </w:t>
      </w:r>
      <w:proofErr w:type="spellStart"/>
      <w:r w:rsidRPr="002053BD">
        <w:rPr>
          <w:rFonts w:ascii="Arial" w:eastAsia="Arial" w:hAnsi="Arial" w:cs="Arial"/>
          <w:bCs/>
          <w:color w:val="050505"/>
          <w:sz w:val="18"/>
          <w:szCs w:val="18"/>
        </w:rPr>
        <w:t>lnsured's</w:t>
      </w:r>
      <w:proofErr w:type="spellEnd"/>
      <w:r w:rsidRPr="002053BD">
        <w:rPr>
          <w:rFonts w:ascii="Arial" w:eastAsia="Arial" w:hAnsi="Arial" w:cs="Arial"/>
          <w:bCs/>
          <w:color w:val="050505"/>
          <w:sz w:val="18"/>
          <w:szCs w:val="18"/>
        </w:rPr>
        <w:t xml:space="preserve"> household or in the </w:t>
      </w:r>
      <w:proofErr w:type="spellStart"/>
      <w:r w:rsidRPr="002053BD">
        <w:rPr>
          <w:rFonts w:ascii="Arial" w:eastAsia="Arial" w:hAnsi="Arial" w:cs="Arial"/>
          <w:bCs/>
          <w:color w:val="050505"/>
          <w:sz w:val="18"/>
          <w:szCs w:val="18"/>
        </w:rPr>
        <w:t>lnsured's</w:t>
      </w:r>
      <w:proofErr w:type="spellEnd"/>
      <w:r w:rsidRPr="002053BD">
        <w:rPr>
          <w:rFonts w:ascii="Arial" w:eastAsia="Arial" w:hAnsi="Arial" w:cs="Arial"/>
          <w:bCs/>
          <w:color w:val="050505"/>
          <w:sz w:val="18"/>
          <w:szCs w:val="18"/>
        </w:rPr>
        <w:t xml:space="preserve"> service or employment, whether the loss or damage occurs during the hours of such service or employment or not,</w:t>
      </w:r>
    </w:p>
    <w:p w14:paraId="57A7FA3D" w14:textId="77777777" w:rsidR="00E87981" w:rsidRPr="002053BD" w:rsidRDefault="00E87981" w:rsidP="00E87981">
      <w:pPr>
        <w:spacing w:line="78" w:lineRule="exact"/>
        <w:rPr>
          <w:rFonts w:ascii="Arial" w:eastAsia="Arial" w:hAnsi="Arial" w:cs="Arial"/>
          <w:bCs/>
          <w:color w:val="050505"/>
          <w:sz w:val="18"/>
          <w:szCs w:val="18"/>
        </w:rPr>
      </w:pPr>
    </w:p>
    <w:p w14:paraId="6237DE15" w14:textId="77777777" w:rsidR="00E87981" w:rsidRPr="002053BD" w:rsidRDefault="00E87981" w:rsidP="00E87981">
      <w:pPr>
        <w:numPr>
          <w:ilvl w:val="3"/>
          <w:numId w:val="10"/>
        </w:numPr>
        <w:tabs>
          <w:tab w:val="left" w:pos="1086"/>
        </w:tabs>
        <w:spacing w:line="254" w:lineRule="auto"/>
        <w:ind w:left="1086" w:right="620" w:hanging="543"/>
        <w:rPr>
          <w:rFonts w:ascii="Arial" w:eastAsia="Arial" w:hAnsi="Arial" w:cs="Arial"/>
          <w:bCs/>
          <w:color w:val="0A0A0A"/>
          <w:sz w:val="18"/>
          <w:szCs w:val="18"/>
        </w:rPr>
      </w:pPr>
      <w:r w:rsidRPr="002053BD">
        <w:rPr>
          <w:rFonts w:ascii="Arial" w:eastAsia="Arial" w:hAnsi="Arial" w:cs="Arial"/>
          <w:bCs/>
          <w:color w:val="0A0A0A"/>
          <w:sz w:val="18"/>
          <w:szCs w:val="18"/>
        </w:rPr>
        <w:t xml:space="preserve">loss suffered by the Insured as the result of voluntarily parting with title or possession, </w:t>
      </w:r>
      <w:proofErr w:type="gramStart"/>
      <w:r w:rsidRPr="002053BD">
        <w:rPr>
          <w:rFonts w:ascii="Arial" w:eastAsia="Arial" w:hAnsi="Arial" w:cs="Arial"/>
          <w:bCs/>
          <w:color w:val="0A0A0A"/>
          <w:sz w:val="18"/>
          <w:szCs w:val="18"/>
        </w:rPr>
        <w:t>whether or not</w:t>
      </w:r>
      <w:proofErr w:type="gramEnd"/>
      <w:r w:rsidRPr="002053BD">
        <w:rPr>
          <w:rFonts w:ascii="Arial" w:eastAsia="Arial" w:hAnsi="Arial" w:cs="Arial"/>
          <w:bCs/>
          <w:color w:val="0A0A0A"/>
          <w:sz w:val="18"/>
          <w:szCs w:val="18"/>
        </w:rPr>
        <w:t xml:space="preserve"> induced so to do by any fraudulent scheme, trick, device or false p</w:t>
      </w:r>
      <w:r w:rsidRPr="002053BD">
        <w:rPr>
          <w:rFonts w:ascii="Arial" w:eastAsia="Arial" w:hAnsi="Arial" w:cs="Arial"/>
          <w:bCs/>
          <w:color w:val="282828"/>
          <w:sz w:val="18"/>
          <w:szCs w:val="18"/>
        </w:rPr>
        <w:t>r</w:t>
      </w:r>
      <w:r w:rsidRPr="002053BD">
        <w:rPr>
          <w:rFonts w:ascii="Arial" w:eastAsia="Arial" w:hAnsi="Arial" w:cs="Arial"/>
          <w:bCs/>
          <w:color w:val="0A0A0A"/>
          <w:sz w:val="18"/>
          <w:szCs w:val="18"/>
        </w:rPr>
        <w:t>etense,</w:t>
      </w:r>
    </w:p>
    <w:p w14:paraId="144FC95D" w14:textId="77777777" w:rsidR="00E87981" w:rsidRPr="002053BD" w:rsidRDefault="00E87981" w:rsidP="00E87981">
      <w:pPr>
        <w:spacing w:line="229" w:lineRule="exact"/>
        <w:rPr>
          <w:rFonts w:ascii="Arial" w:eastAsia="Arial" w:hAnsi="Arial" w:cs="Arial"/>
          <w:bCs/>
          <w:color w:val="0A0A0A"/>
          <w:sz w:val="18"/>
          <w:szCs w:val="18"/>
        </w:rPr>
      </w:pPr>
    </w:p>
    <w:p w14:paraId="53ECA051" w14:textId="77777777" w:rsidR="00E87981" w:rsidRPr="002053BD" w:rsidRDefault="00E87981" w:rsidP="00E87981">
      <w:pPr>
        <w:numPr>
          <w:ilvl w:val="3"/>
          <w:numId w:val="10"/>
        </w:numPr>
        <w:tabs>
          <w:tab w:val="left" w:pos="1086"/>
        </w:tabs>
        <w:spacing w:line="254" w:lineRule="auto"/>
        <w:ind w:left="1086" w:right="640" w:hanging="543"/>
        <w:rPr>
          <w:rFonts w:ascii="Arial" w:eastAsia="Arial" w:hAnsi="Arial" w:cs="Arial"/>
          <w:bCs/>
          <w:color w:val="0A0A0A"/>
          <w:sz w:val="18"/>
          <w:szCs w:val="18"/>
        </w:rPr>
      </w:pPr>
      <w:r w:rsidRPr="002053BD">
        <w:rPr>
          <w:rFonts w:ascii="Arial" w:eastAsia="Arial" w:hAnsi="Arial" w:cs="Arial"/>
          <w:bCs/>
          <w:color w:val="0A0A0A"/>
          <w:sz w:val="18"/>
          <w:szCs w:val="18"/>
        </w:rPr>
        <w:t>the theft</w:t>
      </w:r>
      <w:r w:rsidRPr="002053BD">
        <w:rPr>
          <w:rFonts w:ascii="Arial" w:eastAsia="Arial" w:hAnsi="Arial" w:cs="Arial"/>
          <w:bCs/>
          <w:color w:val="282828"/>
          <w:sz w:val="18"/>
          <w:szCs w:val="18"/>
        </w:rPr>
        <w:t>,</w:t>
      </w:r>
      <w:r w:rsidRPr="002053BD">
        <w:rPr>
          <w:rFonts w:ascii="Arial" w:eastAsia="Arial" w:hAnsi="Arial" w:cs="Arial"/>
          <w:bCs/>
          <w:color w:val="0A0A0A"/>
          <w:sz w:val="18"/>
          <w:szCs w:val="18"/>
        </w:rPr>
        <w:t xml:space="preserve"> robbery or larceny of tools or repair equipment except in conjunction with the theft of an entire vehic</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e,</w:t>
      </w:r>
    </w:p>
    <w:p w14:paraId="37CF31B9" w14:textId="77777777" w:rsidR="00E87981" w:rsidRPr="002053BD" w:rsidRDefault="00E87981" w:rsidP="00E87981">
      <w:pPr>
        <w:spacing w:line="233" w:lineRule="exact"/>
        <w:rPr>
          <w:rFonts w:ascii="Arial" w:eastAsia="Arial" w:hAnsi="Arial" w:cs="Arial"/>
          <w:bCs/>
          <w:color w:val="0A0A0A"/>
          <w:sz w:val="18"/>
          <w:szCs w:val="18"/>
        </w:rPr>
      </w:pPr>
    </w:p>
    <w:p w14:paraId="22B34812" w14:textId="77777777" w:rsidR="00E87981" w:rsidRPr="002053BD" w:rsidRDefault="00E87981" w:rsidP="00E87981">
      <w:pPr>
        <w:numPr>
          <w:ilvl w:val="3"/>
          <w:numId w:val="10"/>
        </w:numPr>
        <w:tabs>
          <w:tab w:val="left" w:pos="1086"/>
        </w:tabs>
        <w:spacing w:line="253" w:lineRule="auto"/>
        <w:ind w:left="1086" w:right="760" w:hanging="543"/>
        <w:rPr>
          <w:rFonts w:ascii="Arial" w:eastAsia="Arial" w:hAnsi="Arial" w:cs="Arial"/>
          <w:bCs/>
          <w:color w:val="0A0A0A"/>
          <w:sz w:val="18"/>
          <w:szCs w:val="18"/>
        </w:rPr>
      </w:pPr>
      <w:r w:rsidRPr="002053BD">
        <w:rPr>
          <w:rFonts w:ascii="Arial" w:eastAsia="Arial" w:hAnsi="Arial" w:cs="Arial"/>
          <w:bCs/>
          <w:color w:val="0A0A0A"/>
          <w:sz w:val="18"/>
          <w:szCs w:val="18"/>
        </w:rPr>
        <w:t>the wrongful conversion</w:t>
      </w:r>
      <w:r w:rsidRPr="002053BD">
        <w:rPr>
          <w:rFonts w:ascii="Arial" w:eastAsia="Arial" w:hAnsi="Arial" w:cs="Arial"/>
          <w:bCs/>
          <w:color w:val="282828"/>
          <w:sz w:val="18"/>
          <w:szCs w:val="18"/>
        </w:rPr>
        <w:t>,</w:t>
      </w:r>
      <w:r w:rsidRPr="002053BD">
        <w:rPr>
          <w:rFonts w:ascii="Arial" w:eastAsia="Arial" w:hAnsi="Arial" w:cs="Arial"/>
          <w:bCs/>
          <w:color w:val="0A0A0A"/>
          <w:sz w:val="18"/>
          <w:szCs w:val="18"/>
        </w:rPr>
        <w:t xml:space="preserve"> embezzlement or secretion by a mortgagee</w:t>
      </w:r>
      <w:r w:rsidRPr="002053BD">
        <w:rPr>
          <w:rFonts w:ascii="Arial" w:eastAsia="Arial" w:hAnsi="Arial" w:cs="Arial"/>
          <w:bCs/>
          <w:color w:val="282828"/>
          <w:sz w:val="18"/>
          <w:szCs w:val="18"/>
        </w:rPr>
        <w:t>,</w:t>
      </w:r>
      <w:r w:rsidRPr="002053BD">
        <w:rPr>
          <w:rFonts w:ascii="Arial" w:eastAsia="Arial" w:hAnsi="Arial" w:cs="Arial"/>
          <w:bCs/>
          <w:color w:val="0A0A0A"/>
          <w:sz w:val="18"/>
          <w:szCs w:val="18"/>
        </w:rPr>
        <w:t xml:space="preserve"> vendee, lessee or other person in lawfu</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 xml:space="preserve"> possession of the insured property under a mortgage, conditional sale</w:t>
      </w:r>
      <w:r w:rsidRPr="002053BD">
        <w:rPr>
          <w:rFonts w:ascii="Arial" w:eastAsia="Arial" w:hAnsi="Arial" w:cs="Arial"/>
          <w:bCs/>
          <w:color w:val="3B3B3B"/>
          <w:sz w:val="18"/>
          <w:szCs w:val="18"/>
        </w:rPr>
        <w:t>,</w:t>
      </w:r>
      <w:r w:rsidRPr="002053BD">
        <w:rPr>
          <w:rFonts w:ascii="Arial" w:eastAsia="Arial" w:hAnsi="Arial" w:cs="Arial"/>
          <w:bCs/>
          <w:color w:val="0A0A0A"/>
          <w:sz w:val="18"/>
          <w:szCs w:val="18"/>
        </w:rPr>
        <w:t xml:space="preserve"> lease or other contract or agreement whether written or verbal.</w:t>
      </w:r>
    </w:p>
    <w:p w14:paraId="52E0A76A" w14:textId="77777777" w:rsidR="00E87981" w:rsidRPr="002053BD" w:rsidRDefault="00E87981" w:rsidP="00E87981">
      <w:pPr>
        <w:spacing w:line="200" w:lineRule="exact"/>
        <w:rPr>
          <w:rFonts w:ascii="Arial" w:eastAsia="Arial" w:hAnsi="Arial" w:cs="Arial"/>
          <w:bCs/>
          <w:color w:val="0A0A0A"/>
          <w:sz w:val="18"/>
          <w:szCs w:val="18"/>
        </w:rPr>
      </w:pPr>
    </w:p>
    <w:p w14:paraId="0F837549" w14:textId="77777777" w:rsidR="00E87981" w:rsidRPr="002053BD" w:rsidRDefault="00E87981" w:rsidP="00E87981">
      <w:pPr>
        <w:spacing w:line="236" w:lineRule="exact"/>
        <w:rPr>
          <w:rFonts w:ascii="Arial" w:eastAsia="Arial" w:hAnsi="Arial" w:cs="Arial"/>
          <w:bCs/>
          <w:color w:val="0A0A0A"/>
          <w:sz w:val="18"/>
          <w:szCs w:val="18"/>
        </w:rPr>
      </w:pPr>
    </w:p>
    <w:p w14:paraId="41373AF3" w14:textId="77777777" w:rsidR="00E87981" w:rsidRPr="002053BD" w:rsidRDefault="00E87981" w:rsidP="00E87981">
      <w:pPr>
        <w:numPr>
          <w:ilvl w:val="1"/>
          <w:numId w:val="10"/>
        </w:numPr>
        <w:tabs>
          <w:tab w:val="left" w:pos="546"/>
        </w:tabs>
        <w:ind w:left="546" w:hanging="519"/>
        <w:rPr>
          <w:rFonts w:ascii="Arial" w:eastAsia="Arial" w:hAnsi="Arial" w:cs="Arial"/>
          <w:b/>
          <w:bCs/>
          <w:color w:val="050505"/>
          <w:sz w:val="18"/>
          <w:szCs w:val="18"/>
        </w:rPr>
      </w:pPr>
      <w:r w:rsidRPr="002053BD">
        <w:rPr>
          <w:rFonts w:ascii="Arial" w:eastAsia="Arial" w:hAnsi="Arial" w:cs="Arial"/>
          <w:b/>
          <w:bCs/>
          <w:color w:val="0A0A0A"/>
          <w:sz w:val="18"/>
          <w:szCs w:val="18"/>
        </w:rPr>
        <w:t>Electronic Data</w:t>
      </w:r>
    </w:p>
    <w:p w14:paraId="7EDD566A" w14:textId="77777777" w:rsidR="00E87981" w:rsidRPr="002053BD" w:rsidRDefault="00E87981" w:rsidP="00E87981">
      <w:pPr>
        <w:spacing w:line="235" w:lineRule="exact"/>
        <w:rPr>
          <w:rFonts w:ascii="Arial" w:eastAsia="Arial" w:hAnsi="Arial" w:cs="Arial"/>
          <w:bCs/>
          <w:color w:val="050505"/>
          <w:sz w:val="18"/>
          <w:szCs w:val="18"/>
        </w:rPr>
      </w:pPr>
    </w:p>
    <w:p w14:paraId="0C490E0E" w14:textId="77777777" w:rsidR="00E87981" w:rsidRPr="002053BD" w:rsidRDefault="00E87981" w:rsidP="00E87981">
      <w:pPr>
        <w:spacing w:line="248" w:lineRule="auto"/>
        <w:ind w:left="546" w:right="280"/>
        <w:rPr>
          <w:rFonts w:ascii="Arial" w:eastAsia="Arial" w:hAnsi="Arial" w:cs="Arial"/>
          <w:bCs/>
          <w:color w:val="050505"/>
          <w:sz w:val="18"/>
          <w:szCs w:val="18"/>
        </w:rPr>
      </w:pPr>
      <w:r w:rsidRPr="002053BD">
        <w:rPr>
          <w:rFonts w:ascii="Arial" w:eastAsia="Arial" w:hAnsi="Arial" w:cs="Arial"/>
          <w:bCs/>
          <w:color w:val="0A0A0A"/>
          <w:sz w:val="18"/>
          <w:szCs w:val="18"/>
        </w:rPr>
        <w:t>L</w:t>
      </w:r>
      <w:r w:rsidRPr="002053BD">
        <w:rPr>
          <w:rFonts w:ascii="Arial" w:eastAsia="Arial" w:hAnsi="Arial" w:cs="Arial"/>
          <w:bCs/>
          <w:color w:val="050505"/>
          <w:sz w:val="18"/>
          <w:szCs w:val="18"/>
        </w:rPr>
        <w:t>oss, damage, destruction, distortion, erasure, corruption or alteration of ELECTRONIC DATA from any</w:t>
      </w:r>
      <w:r w:rsidRPr="002053BD">
        <w:rPr>
          <w:rFonts w:ascii="Arial" w:eastAsia="Arial" w:hAnsi="Arial" w:cs="Arial"/>
          <w:bCs/>
          <w:color w:val="0A0A0A"/>
          <w:sz w:val="18"/>
          <w:szCs w:val="18"/>
        </w:rPr>
        <w:t xml:space="preserve"> </w:t>
      </w:r>
      <w:r w:rsidRPr="002053BD">
        <w:rPr>
          <w:rFonts w:ascii="Arial" w:eastAsia="Arial" w:hAnsi="Arial" w:cs="Arial"/>
          <w:bCs/>
          <w:color w:val="050505"/>
          <w:sz w:val="18"/>
          <w:szCs w:val="18"/>
        </w:rPr>
        <w:t xml:space="preserve">cause whatsoever (including but not limited to COMPUTER VIRUS) or loss of use, reduction in functionality, cost, expense of whatsoever nature resulting therefrom, </w:t>
      </w:r>
      <w:r w:rsidRPr="002053BD">
        <w:rPr>
          <w:rFonts w:ascii="Arial" w:eastAsia="Arial" w:hAnsi="Arial" w:cs="Arial"/>
          <w:bCs/>
          <w:color w:val="1C1C1C"/>
          <w:sz w:val="18"/>
          <w:szCs w:val="18"/>
        </w:rPr>
        <w:t>regardless</w:t>
      </w:r>
      <w:r w:rsidRPr="002053BD">
        <w:rPr>
          <w:rFonts w:ascii="Arial" w:eastAsia="Arial" w:hAnsi="Arial" w:cs="Arial"/>
          <w:bCs/>
          <w:color w:val="050505"/>
          <w:sz w:val="18"/>
          <w:szCs w:val="18"/>
        </w:rPr>
        <w:t xml:space="preserve"> of any other cause or event contributing concurrently or in any other sequence to the loss.</w:t>
      </w:r>
    </w:p>
    <w:p w14:paraId="69ACF824" w14:textId="77777777" w:rsidR="00E87981" w:rsidRPr="002053BD" w:rsidRDefault="00E87981" w:rsidP="00E87981">
      <w:pPr>
        <w:spacing w:line="229" w:lineRule="exact"/>
        <w:rPr>
          <w:rFonts w:ascii="Arial" w:hAnsi="Arial" w:cs="Arial"/>
        </w:rPr>
      </w:pPr>
    </w:p>
    <w:p w14:paraId="2BB85ABD" w14:textId="77777777" w:rsidR="00E87981" w:rsidRPr="002053BD" w:rsidRDefault="00E87981" w:rsidP="00E87981">
      <w:pPr>
        <w:spacing w:line="250" w:lineRule="auto"/>
        <w:ind w:left="1466" w:right="340"/>
        <w:rPr>
          <w:rFonts w:ascii="Arial" w:hAnsi="Arial" w:cs="Arial"/>
        </w:rPr>
      </w:pPr>
      <w:r w:rsidRPr="002053BD">
        <w:rPr>
          <w:rFonts w:ascii="Arial" w:eastAsia="Arial" w:hAnsi="Arial" w:cs="Arial"/>
          <w:bCs/>
          <w:color w:val="050505"/>
          <w:sz w:val="18"/>
          <w:szCs w:val="18"/>
        </w:rPr>
        <w:t xml:space="preserve">ELECTRONIC DATA means facts, concepts and information converted to a form useable for communications, </w:t>
      </w:r>
      <w:r w:rsidRPr="002053BD">
        <w:rPr>
          <w:rFonts w:ascii="Arial" w:eastAsia="Arial" w:hAnsi="Arial" w:cs="Arial"/>
          <w:bCs/>
          <w:color w:val="1C1C1C"/>
          <w:sz w:val="18"/>
          <w:szCs w:val="18"/>
        </w:rPr>
        <w:t>interpretation</w:t>
      </w:r>
      <w:r w:rsidRPr="002053BD">
        <w:rPr>
          <w:rFonts w:ascii="Arial" w:eastAsia="Arial" w:hAnsi="Arial" w:cs="Arial"/>
          <w:bCs/>
          <w:color w:val="050505"/>
          <w:sz w:val="18"/>
          <w:szCs w:val="18"/>
        </w:rPr>
        <w:t xml:space="preserve"> or processing by electronic and electromechanical data processing or electronically controlled equipment and includes programs, software and other coded instructions for the processing and manipulation of data or the direction and manipulation of such equipment.</w:t>
      </w:r>
    </w:p>
    <w:p w14:paraId="5A7DE072" w14:textId="77777777" w:rsidR="00E87981" w:rsidRPr="002053BD" w:rsidRDefault="00E87981" w:rsidP="00E87981">
      <w:pPr>
        <w:spacing w:line="200" w:lineRule="exact"/>
        <w:rPr>
          <w:rFonts w:ascii="Arial" w:hAnsi="Arial" w:cs="Arial"/>
        </w:rPr>
      </w:pPr>
    </w:p>
    <w:p w14:paraId="2A1862D0" w14:textId="77777777" w:rsidR="00E87981" w:rsidRPr="002053BD" w:rsidRDefault="00E87981" w:rsidP="00E87981">
      <w:pPr>
        <w:spacing w:line="295" w:lineRule="exact"/>
        <w:rPr>
          <w:rFonts w:ascii="Arial" w:hAnsi="Arial" w:cs="Arial"/>
        </w:rPr>
      </w:pPr>
    </w:p>
    <w:p w14:paraId="04938089" w14:textId="77777777" w:rsidR="00E87981" w:rsidRPr="002053BD" w:rsidRDefault="00E87981" w:rsidP="00E87981">
      <w:pPr>
        <w:rPr>
          <w:rFonts w:ascii="Arial" w:hAnsi="Arial" w:cs="Arial"/>
        </w:rPr>
        <w:sectPr w:rsidR="00E87981" w:rsidRPr="002053BD">
          <w:pgSz w:w="12240" w:h="15840"/>
          <w:pgMar w:top="916" w:right="1440" w:bottom="332" w:left="1394" w:header="0" w:footer="0" w:gutter="0"/>
          <w:cols w:space="720" w:equalWidth="0">
            <w:col w:w="9406"/>
          </w:cols>
        </w:sectPr>
      </w:pPr>
    </w:p>
    <w:p w14:paraId="29B6B960" w14:textId="77777777" w:rsidR="00E87981" w:rsidRPr="002053BD" w:rsidRDefault="00E87981" w:rsidP="00E87981">
      <w:pPr>
        <w:spacing w:line="250" w:lineRule="auto"/>
        <w:ind w:left="1439" w:right="220"/>
        <w:rPr>
          <w:rFonts w:ascii="Arial" w:hAnsi="Arial" w:cs="Arial"/>
        </w:rPr>
      </w:pPr>
      <w:r w:rsidRPr="002053BD">
        <w:rPr>
          <w:rFonts w:ascii="Arial" w:eastAsia="Arial" w:hAnsi="Arial" w:cs="Arial"/>
          <w:bCs/>
          <w:color w:val="050505"/>
          <w:sz w:val="18"/>
          <w:szCs w:val="18"/>
        </w:rPr>
        <w:lastRenderedPageBreak/>
        <w:t xml:space="preserve">COMPUTER VIRUS means a set of corrupting, harmful or otherwise unauthorized instructions or code </w:t>
      </w:r>
      <w:r w:rsidRPr="002053BD">
        <w:rPr>
          <w:rFonts w:ascii="Arial" w:eastAsia="Arial" w:hAnsi="Arial" w:cs="Arial"/>
          <w:bCs/>
          <w:color w:val="1C1C1C"/>
          <w:sz w:val="18"/>
          <w:szCs w:val="18"/>
        </w:rPr>
        <w:t>including</w:t>
      </w:r>
      <w:r w:rsidRPr="002053BD">
        <w:rPr>
          <w:rFonts w:ascii="Arial" w:eastAsia="Arial" w:hAnsi="Arial" w:cs="Arial"/>
          <w:bCs/>
          <w:color w:val="050505"/>
          <w:sz w:val="18"/>
          <w:szCs w:val="18"/>
        </w:rPr>
        <w:t xml:space="preserve"> a set of maliciously introduced unauthorized instructions or code, programmatic or otherwise, that propagate themselves through a computer system or network of whatsoever nature</w:t>
      </w:r>
      <w:r w:rsidRPr="002053BD">
        <w:rPr>
          <w:rFonts w:ascii="Arial" w:eastAsia="Arial" w:hAnsi="Arial" w:cs="Arial"/>
          <w:bCs/>
          <w:color w:val="363636"/>
          <w:sz w:val="18"/>
          <w:szCs w:val="18"/>
        </w:rPr>
        <w:t>.</w:t>
      </w:r>
      <w:r w:rsidRPr="002053BD">
        <w:rPr>
          <w:rFonts w:ascii="Arial" w:eastAsia="Arial" w:hAnsi="Arial" w:cs="Arial"/>
          <w:bCs/>
          <w:color w:val="050505"/>
          <w:sz w:val="18"/>
          <w:szCs w:val="18"/>
        </w:rPr>
        <w:t xml:space="preserve"> COMPUTER VIRUS includes but </w:t>
      </w:r>
      <w:r w:rsidRPr="002053BD">
        <w:rPr>
          <w:rFonts w:ascii="Arial" w:eastAsia="Arial" w:hAnsi="Arial" w:cs="Arial"/>
          <w:bCs/>
          <w:color w:val="1C1C1C"/>
          <w:sz w:val="18"/>
          <w:szCs w:val="18"/>
        </w:rPr>
        <w:t>is</w:t>
      </w:r>
      <w:r w:rsidRPr="002053BD">
        <w:rPr>
          <w:rFonts w:ascii="Arial" w:eastAsia="Arial" w:hAnsi="Arial" w:cs="Arial"/>
          <w:bCs/>
          <w:color w:val="050505"/>
          <w:sz w:val="18"/>
          <w:szCs w:val="18"/>
        </w:rPr>
        <w:t xml:space="preserve"> not limited to 'Trojan Horses', 'worms' and </w:t>
      </w:r>
      <w:r w:rsidRPr="002053BD">
        <w:rPr>
          <w:rFonts w:ascii="Arial" w:eastAsia="Arial" w:hAnsi="Arial" w:cs="Arial"/>
          <w:bCs/>
          <w:color w:val="1C1C1C"/>
          <w:sz w:val="18"/>
          <w:szCs w:val="18"/>
        </w:rPr>
        <w:t>'time</w:t>
      </w:r>
      <w:r w:rsidRPr="002053BD">
        <w:rPr>
          <w:rFonts w:ascii="Arial" w:eastAsia="Arial" w:hAnsi="Arial" w:cs="Arial"/>
          <w:bCs/>
          <w:color w:val="050505"/>
          <w:sz w:val="18"/>
          <w:szCs w:val="18"/>
        </w:rPr>
        <w:t xml:space="preserve"> or logic bombs'.</w:t>
      </w:r>
    </w:p>
    <w:p w14:paraId="61F254CA" w14:textId="77777777" w:rsidR="00E87981" w:rsidRPr="002053BD" w:rsidRDefault="00E87981" w:rsidP="00E87981">
      <w:pPr>
        <w:spacing w:line="200" w:lineRule="exact"/>
        <w:rPr>
          <w:rFonts w:ascii="Arial" w:hAnsi="Arial" w:cs="Arial"/>
        </w:rPr>
      </w:pPr>
    </w:p>
    <w:p w14:paraId="28ABBD13" w14:textId="77777777" w:rsidR="00E87981" w:rsidRPr="002053BD" w:rsidRDefault="00E87981" w:rsidP="00E87981">
      <w:pPr>
        <w:spacing w:line="242" w:lineRule="exact"/>
        <w:rPr>
          <w:rFonts w:ascii="Arial" w:hAnsi="Arial" w:cs="Arial"/>
        </w:rPr>
      </w:pPr>
    </w:p>
    <w:p w14:paraId="5F8146C3" w14:textId="77777777" w:rsidR="00E87981" w:rsidRPr="002053BD" w:rsidRDefault="00E87981" w:rsidP="00E87981">
      <w:pPr>
        <w:numPr>
          <w:ilvl w:val="0"/>
          <w:numId w:val="11"/>
        </w:numPr>
        <w:tabs>
          <w:tab w:val="left" w:pos="559"/>
        </w:tabs>
        <w:ind w:left="559" w:hanging="559"/>
        <w:rPr>
          <w:rFonts w:ascii="Arial" w:eastAsia="Arial" w:hAnsi="Arial" w:cs="Arial"/>
          <w:b/>
          <w:bCs/>
          <w:color w:val="050505"/>
          <w:sz w:val="18"/>
          <w:szCs w:val="18"/>
        </w:rPr>
      </w:pPr>
      <w:r w:rsidRPr="002053BD">
        <w:rPr>
          <w:rFonts w:ascii="Arial" w:eastAsia="Arial" w:hAnsi="Arial" w:cs="Arial"/>
          <w:b/>
          <w:bCs/>
          <w:color w:val="050505"/>
          <w:sz w:val="18"/>
          <w:szCs w:val="18"/>
        </w:rPr>
        <w:t>Land Water and Air</w:t>
      </w:r>
    </w:p>
    <w:p w14:paraId="7D847DE7" w14:textId="77777777" w:rsidR="00E87981" w:rsidRPr="002053BD" w:rsidRDefault="00E87981" w:rsidP="00E87981">
      <w:pPr>
        <w:spacing w:line="228" w:lineRule="exact"/>
        <w:rPr>
          <w:rFonts w:ascii="Arial" w:hAnsi="Arial" w:cs="Arial"/>
        </w:rPr>
      </w:pPr>
    </w:p>
    <w:p w14:paraId="5EDF09AB" w14:textId="77777777" w:rsidR="00E87981" w:rsidRPr="002053BD" w:rsidRDefault="00E87981" w:rsidP="00E87981">
      <w:pPr>
        <w:spacing w:line="243" w:lineRule="auto"/>
        <w:ind w:left="519" w:right="220"/>
        <w:rPr>
          <w:rFonts w:ascii="Arial" w:hAnsi="Arial" w:cs="Arial"/>
        </w:rPr>
      </w:pPr>
      <w:r w:rsidRPr="002053BD">
        <w:rPr>
          <w:rFonts w:ascii="Arial" w:eastAsia="Arial" w:hAnsi="Arial" w:cs="Arial"/>
          <w:bCs/>
          <w:color w:val="050505"/>
          <w:sz w:val="18"/>
          <w:szCs w:val="18"/>
        </w:rPr>
        <w:t>Land (including but not limited to land on which the insured property is located)</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water or air, howsoever and wherever occurring, or any interest or right therein.</w:t>
      </w:r>
    </w:p>
    <w:p w14:paraId="2D82BD9D" w14:textId="77777777" w:rsidR="00E87981" w:rsidRPr="002053BD" w:rsidRDefault="00E87981" w:rsidP="00E87981">
      <w:pPr>
        <w:spacing w:line="200" w:lineRule="exact"/>
        <w:rPr>
          <w:rFonts w:ascii="Arial" w:hAnsi="Arial" w:cs="Arial"/>
        </w:rPr>
      </w:pPr>
    </w:p>
    <w:p w14:paraId="0BB0F75F" w14:textId="77777777" w:rsidR="00E87981" w:rsidRPr="002053BD" w:rsidRDefault="00E87981" w:rsidP="00E87981">
      <w:pPr>
        <w:spacing w:line="225" w:lineRule="exact"/>
        <w:rPr>
          <w:rFonts w:ascii="Arial" w:hAnsi="Arial" w:cs="Arial"/>
        </w:rPr>
      </w:pPr>
    </w:p>
    <w:p w14:paraId="1F0EA7FE" w14:textId="77777777" w:rsidR="00E87981" w:rsidRPr="002053BD" w:rsidRDefault="00E87981" w:rsidP="00E87981">
      <w:pPr>
        <w:numPr>
          <w:ilvl w:val="0"/>
          <w:numId w:val="12"/>
        </w:numPr>
        <w:tabs>
          <w:tab w:val="left" w:pos="559"/>
        </w:tabs>
        <w:ind w:left="559" w:hanging="559"/>
        <w:rPr>
          <w:rFonts w:ascii="Arial" w:eastAsia="Arial" w:hAnsi="Arial" w:cs="Arial"/>
          <w:b/>
          <w:bCs/>
          <w:color w:val="050505"/>
          <w:sz w:val="18"/>
          <w:szCs w:val="18"/>
        </w:rPr>
      </w:pPr>
      <w:r w:rsidRPr="002053BD">
        <w:rPr>
          <w:rFonts w:ascii="Arial" w:eastAsia="Arial" w:hAnsi="Arial" w:cs="Arial"/>
          <w:b/>
          <w:bCs/>
          <w:color w:val="050505"/>
          <w:sz w:val="18"/>
          <w:szCs w:val="18"/>
        </w:rPr>
        <w:t>SEEPAGE AND/OR POLLUTION AND/OR CONTAMINATION EXCLUSION</w:t>
      </w:r>
    </w:p>
    <w:p w14:paraId="104F82C2" w14:textId="77777777" w:rsidR="00E87981" w:rsidRPr="002053BD" w:rsidRDefault="00E87981" w:rsidP="00E87981">
      <w:pPr>
        <w:spacing w:line="210" w:lineRule="exact"/>
        <w:rPr>
          <w:rFonts w:ascii="Arial" w:eastAsia="Arial" w:hAnsi="Arial" w:cs="Arial"/>
          <w:bCs/>
          <w:color w:val="050505"/>
          <w:sz w:val="18"/>
          <w:szCs w:val="18"/>
        </w:rPr>
      </w:pPr>
    </w:p>
    <w:p w14:paraId="55580AE4" w14:textId="77777777" w:rsidR="00E87981" w:rsidRPr="002053BD" w:rsidRDefault="00E87981" w:rsidP="00E87981">
      <w:pPr>
        <w:numPr>
          <w:ilvl w:val="1"/>
          <w:numId w:val="12"/>
        </w:numPr>
        <w:tabs>
          <w:tab w:val="left" w:pos="1199"/>
        </w:tabs>
        <w:ind w:left="1199" w:hanging="527"/>
        <w:rPr>
          <w:rFonts w:ascii="Arial" w:eastAsia="Arial" w:hAnsi="Arial" w:cs="Arial"/>
          <w:bCs/>
          <w:color w:val="050505"/>
          <w:sz w:val="18"/>
          <w:szCs w:val="18"/>
        </w:rPr>
      </w:pPr>
      <w:r w:rsidRPr="002053BD">
        <w:rPr>
          <w:rFonts w:ascii="Arial" w:eastAsia="Arial" w:hAnsi="Arial" w:cs="Arial"/>
          <w:bCs/>
          <w:color w:val="050505"/>
          <w:sz w:val="18"/>
          <w:szCs w:val="18"/>
        </w:rPr>
        <w:t>any loss</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damage, cost or expense, or</w:t>
      </w:r>
    </w:p>
    <w:p w14:paraId="2DA6B26F" w14:textId="77777777" w:rsidR="00E87981" w:rsidRPr="002053BD" w:rsidRDefault="00E87981" w:rsidP="00E87981">
      <w:pPr>
        <w:spacing w:line="213" w:lineRule="exact"/>
        <w:rPr>
          <w:rFonts w:ascii="Arial" w:eastAsia="Arial" w:hAnsi="Arial" w:cs="Arial"/>
          <w:bCs/>
          <w:color w:val="050505"/>
          <w:sz w:val="18"/>
          <w:szCs w:val="18"/>
        </w:rPr>
      </w:pPr>
    </w:p>
    <w:p w14:paraId="6F180B7C" w14:textId="77777777" w:rsidR="00E87981" w:rsidRPr="002053BD" w:rsidRDefault="00E87981" w:rsidP="00E87981">
      <w:pPr>
        <w:numPr>
          <w:ilvl w:val="1"/>
          <w:numId w:val="12"/>
        </w:numPr>
        <w:tabs>
          <w:tab w:val="left" w:pos="1199"/>
        </w:tabs>
        <w:ind w:left="1199" w:hanging="534"/>
        <w:rPr>
          <w:rFonts w:ascii="Arial" w:eastAsia="Arial" w:hAnsi="Arial" w:cs="Arial"/>
          <w:bCs/>
          <w:color w:val="050505"/>
          <w:sz w:val="18"/>
          <w:szCs w:val="18"/>
        </w:rPr>
      </w:pPr>
      <w:r w:rsidRPr="002053BD">
        <w:rPr>
          <w:rFonts w:ascii="Arial" w:eastAsia="Arial" w:hAnsi="Arial" w:cs="Arial"/>
          <w:bCs/>
          <w:color w:val="050505"/>
          <w:sz w:val="18"/>
          <w:szCs w:val="18"/>
        </w:rPr>
        <w:t>any increase in insured loss, damage, cost or expense, or</w:t>
      </w:r>
    </w:p>
    <w:p w14:paraId="087D98F9" w14:textId="77777777" w:rsidR="00E87981" w:rsidRPr="002053BD" w:rsidRDefault="00E87981" w:rsidP="00E87981">
      <w:pPr>
        <w:spacing w:line="221" w:lineRule="exact"/>
        <w:rPr>
          <w:rFonts w:ascii="Arial" w:eastAsia="Arial" w:hAnsi="Arial" w:cs="Arial"/>
          <w:bCs/>
          <w:color w:val="050505"/>
          <w:sz w:val="18"/>
          <w:szCs w:val="18"/>
        </w:rPr>
      </w:pPr>
    </w:p>
    <w:p w14:paraId="556244EC" w14:textId="77777777" w:rsidR="00E87981" w:rsidRPr="002053BD" w:rsidRDefault="00E87981" w:rsidP="00E87981">
      <w:pPr>
        <w:numPr>
          <w:ilvl w:val="1"/>
          <w:numId w:val="12"/>
        </w:numPr>
        <w:tabs>
          <w:tab w:val="left" w:pos="1199"/>
        </w:tabs>
        <w:spacing w:line="252" w:lineRule="auto"/>
        <w:ind w:left="1199" w:right="260" w:hanging="530"/>
        <w:rPr>
          <w:rFonts w:ascii="Arial" w:eastAsia="Arial" w:hAnsi="Arial" w:cs="Arial"/>
          <w:bCs/>
          <w:color w:val="050505"/>
          <w:sz w:val="18"/>
          <w:szCs w:val="18"/>
        </w:rPr>
      </w:pPr>
      <w:r w:rsidRPr="002053BD">
        <w:rPr>
          <w:rFonts w:ascii="Arial" w:eastAsia="Arial" w:hAnsi="Arial" w:cs="Arial"/>
          <w:bCs/>
          <w:color w:val="050505"/>
          <w:sz w:val="18"/>
          <w:szCs w:val="18"/>
        </w:rPr>
        <w:t>any loss, damage, cost, expense, fine or penalty, which is incurred, sustained or imposed by order, direction, instruction or request of, or by any agreement with, any court</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government agency or any public, civil or military authority; or threat thereof, (and whether or not as a result of publ</w:t>
      </w:r>
      <w:r w:rsidRPr="002053BD">
        <w:rPr>
          <w:rFonts w:ascii="Arial" w:eastAsia="Arial" w:hAnsi="Arial" w:cs="Arial"/>
          <w:bCs/>
          <w:color w:val="282828"/>
          <w:sz w:val="18"/>
          <w:szCs w:val="18"/>
        </w:rPr>
        <w:t>i</w:t>
      </w:r>
      <w:r w:rsidRPr="002053BD">
        <w:rPr>
          <w:rFonts w:ascii="Arial" w:eastAsia="Arial" w:hAnsi="Arial" w:cs="Arial"/>
          <w:bCs/>
          <w:color w:val="050505"/>
          <w:sz w:val="18"/>
          <w:szCs w:val="18"/>
        </w:rPr>
        <w:t xml:space="preserve">c or private litigation), </w:t>
      </w:r>
      <w:r w:rsidRPr="002053BD">
        <w:rPr>
          <w:rFonts w:ascii="Arial" w:eastAsia="Arial" w:hAnsi="Arial" w:cs="Arial"/>
          <w:bCs/>
          <w:color w:val="000000"/>
          <w:sz w:val="18"/>
          <w:szCs w:val="18"/>
        </w:rPr>
        <w:t>which arises from any kind of seepage or any kind of pollution</w:t>
      </w:r>
      <w:r w:rsidRPr="002053BD">
        <w:rPr>
          <w:rFonts w:ascii="Arial" w:eastAsia="Arial" w:hAnsi="Arial" w:cs="Arial"/>
          <w:bCs/>
          <w:color w:val="050505"/>
          <w:sz w:val="18"/>
          <w:szCs w:val="18"/>
        </w:rPr>
        <w:t xml:space="preserve"> </w:t>
      </w:r>
      <w:r w:rsidRPr="002053BD">
        <w:rPr>
          <w:rFonts w:ascii="Arial" w:eastAsia="Arial" w:hAnsi="Arial" w:cs="Arial"/>
          <w:bCs/>
          <w:color w:val="000000"/>
          <w:sz w:val="18"/>
          <w:szCs w:val="18"/>
        </w:rPr>
        <w:t>and/or contamination, or threat thereof, whether or not caused by or resulting from a peril insured, or from steps or measures taken in connection with the avoidance</w:t>
      </w:r>
      <w:r w:rsidRPr="002053BD">
        <w:rPr>
          <w:rFonts w:ascii="Arial" w:eastAsia="Arial" w:hAnsi="Arial" w:cs="Arial"/>
          <w:bCs/>
          <w:color w:val="3D3D3D"/>
          <w:sz w:val="18"/>
          <w:szCs w:val="18"/>
        </w:rPr>
        <w:t>,</w:t>
      </w:r>
      <w:r w:rsidRPr="002053BD">
        <w:rPr>
          <w:rFonts w:ascii="Arial" w:eastAsia="Arial" w:hAnsi="Arial" w:cs="Arial"/>
          <w:bCs/>
          <w:color w:val="000000"/>
          <w:sz w:val="18"/>
          <w:szCs w:val="18"/>
        </w:rPr>
        <w:t xml:space="preserve"> prevent</w:t>
      </w:r>
      <w:r w:rsidRPr="002053BD">
        <w:rPr>
          <w:rFonts w:ascii="Arial" w:eastAsia="Arial" w:hAnsi="Arial" w:cs="Arial"/>
          <w:bCs/>
          <w:color w:val="282828"/>
          <w:sz w:val="18"/>
          <w:szCs w:val="18"/>
        </w:rPr>
        <w:t>i</w:t>
      </w:r>
      <w:r w:rsidRPr="002053BD">
        <w:rPr>
          <w:rFonts w:ascii="Arial" w:eastAsia="Arial" w:hAnsi="Arial" w:cs="Arial"/>
          <w:bCs/>
          <w:color w:val="000000"/>
          <w:sz w:val="18"/>
          <w:szCs w:val="18"/>
        </w:rPr>
        <w:t>on</w:t>
      </w:r>
      <w:r w:rsidRPr="002053BD">
        <w:rPr>
          <w:rFonts w:ascii="Arial" w:eastAsia="Arial" w:hAnsi="Arial" w:cs="Arial"/>
          <w:bCs/>
          <w:color w:val="282828"/>
          <w:sz w:val="18"/>
          <w:szCs w:val="18"/>
        </w:rPr>
        <w:t>,</w:t>
      </w:r>
      <w:r w:rsidRPr="002053BD">
        <w:rPr>
          <w:rFonts w:ascii="Arial" w:eastAsia="Arial" w:hAnsi="Arial" w:cs="Arial"/>
          <w:bCs/>
          <w:color w:val="000000"/>
          <w:sz w:val="18"/>
          <w:szCs w:val="18"/>
        </w:rPr>
        <w:t xml:space="preserve"> abatement, mitigation, remediation, clean-up or removal of such seepage or pollution and/or contamination or threat thereof.</w:t>
      </w:r>
    </w:p>
    <w:p w14:paraId="35FB01FA" w14:textId="77777777" w:rsidR="00E87981" w:rsidRPr="002053BD" w:rsidRDefault="00E87981" w:rsidP="00E87981">
      <w:pPr>
        <w:spacing w:line="200" w:lineRule="exact"/>
        <w:rPr>
          <w:rFonts w:ascii="Arial" w:hAnsi="Arial" w:cs="Arial"/>
        </w:rPr>
      </w:pPr>
    </w:p>
    <w:p w14:paraId="7987B167" w14:textId="77777777" w:rsidR="00E87981" w:rsidRPr="002053BD" w:rsidRDefault="00E87981" w:rsidP="00E87981">
      <w:pPr>
        <w:spacing w:line="235" w:lineRule="exact"/>
        <w:rPr>
          <w:rFonts w:ascii="Arial" w:hAnsi="Arial" w:cs="Arial"/>
        </w:rPr>
      </w:pPr>
    </w:p>
    <w:p w14:paraId="65ADB799" w14:textId="77777777" w:rsidR="00E87981" w:rsidRPr="002053BD" w:rsidRDefault="00E87981" w:rsidP="00E87981">
      <w:pPr>
        <w:ind w:left="659"/>
        <w:rPr>
          <w:rFonts w:ascii="Arial" w:hAnsi="Arial" w:cs="Arial"/>
        </w:rPr>
      </w:pPr>
      <w:r w:rsidRPr="002053BD">
        <w:rPr>
          <w:rFonts w:ascii="Arial" w:eastAsia="Arial" w:hAnsi="Arial" w:cs="Arial"/>
          <w:bCs/>
          <w:color w:val="050505"/>
          <w:sz w:val="18"/>
          <w:szCs w:val="18"/>
        </w:rPr>
        <w:t>The term 'any kind of seepage or any kind of pollution and/or contamination' as used in this</w:t>
      </w:r>
    </w:p>
    <w:p w14:paraId="54695A19" w14:textId="77777777" w:rsidR="00E87981" w:rsidRPr="002053BD" w:rsidRDefault="00E87981" w:rsidP="00E87981">
      <w:pPr>
        <w:spacing w:line="7" w:lineRule="exact"/>
        <w:rPr>
          <w:rFonts w:ascii="Arial" w:hAnsi="Arial" w:cs="Arial"/>
        </w:rPr>
      </w:pPr>
    </w:p>
    <w:p w14:paraId="68B25209" w14:textId="77777777" w:rsidR="00E87981" w:rsidRPr="002053BD" w:rsidRDefault="00E87981" w:rsidP="00E87981">
      <w:pPr>
        <w:ind w:left="659"/>
        <w:rPr>
          <w:rFonts w:ascii="Arial" w:hAnsi="Arial" w:cs="Arial"/>
        </w:rPr>
      </w:pPr>
      <w:r w:rsidRPr="002053BD">
        <w:rPr>
          <w:rFonts w:ascii="Arial" w:eastAsia="Arial" w:hAnsi="Arial" w:cs="Arial"/>
          <w:bCs/>
          <w:color w:val="050505"/>
          <w:sz w:val="18"/>
          <w:szCs w:val="18"/>
        </w:rPr>
        <w:t>Endorsement includes (but is not limited to):</w:t>
      </w:r>
    </w:p>
    <w:p w14:paraId="1C02251F" w14:textId="77777777" w:rsidR="00E87981" w:rsidRPr="002053BD" w:rsidRDefault="00E87981" w:rsidP="00E87981">
      <w:pPr>
        <w:spacing w:line="235" w:lineRule="exact"/>
        <w:rPr>
          <w:rFonts w:ascii="Arial" w:hAnsi="Arial" w:cs="Arial"/>
        </w:rPr>
      </w:pPr>
    </w:p>
    <w:p w14:paraId="1956E7C9" w14:textId="77777777" w:rsidR="00E87981" w:rsidRPr="002053BD" w:rsidRDefault="00E87981" w:rsidP="00E87981">
      <w:pPr>
        <w:numPr>
          <w:ilvl w:val="0"/>
          <w:numId w:val="13"/>
        </w:numPr>
        <w:tabs>
          <w:tab w:val="left" w:pos="1179"/>
        </w:tabs>
        <w:spacing w:line="250" w:lineRule="auto"/>
        <w:ind w:left="1179" w:right="240" w:hanging="531"/>
        <w:rPr>
          <w:rFonts w:ascii="Arial" w:eastAsia="Arial" w:hAnsi="Arial" w:cs="Arial"/>
          <w:bCs/>
          <w:color w:val="050505"/>
          <w:sz w:val="18"/>
          <w:szCs w:val="18"/>
        </w:rPr>
      </w:pPr>
      <w:r w:rsidRPr="002053BD">
        <w:rPr>
          <w:rFonts w:ascii="Arial" w:eastAsia="Arial" w:hAnsi="Arial" w:cs="Arial"/>
          <w:bCs/>
          <w:color w:val="050505"/>
          <w:sz w:val="18"/>
          <w:szCs w:val="18"/>
        </w:rPr>
        <w:t>seepage of, or pollution and/or contamination by, anything, including but not limited to</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any material designated as a 'hazardous substance' by the United States Environmental Protection Agency or as a 'hazardous material' by the United States Department of Transportation, or defined as a 'toxic substance' by the Canadian Environmental Protection Act for the purposes of Part II of that Act</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or any substance designated or defined as toxic</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dangerous, hazardous or deleterious to persons or the environment under any other Federal, State, Provincial, Mun</w:t>
      </w:r>
      <w:r w:rsidRPr="002053BD">
        <w:rPr>
          <w:rFonts w:ascii="Arial" w:eastAsia="Arial" w:hAnsi="Arial" w:cs="Arial"/>
          <w:bCs/>
          <w:color w:val="282828"/>
          <w:sz w:val="18"/>
          <w:szCs w:val="18"/>
        </w:rPr>
        <w:t>i</w:t>
      </w:r>
      <w:r w:rsidRPr="002053BD">
        <w:rPr>
          <w:rFonts w:ascii="Arial" w:eastAsia="Arial" w:hAnsi="Arial" w:cs="Arial"/>
          <w:bCs/>
          <w:color w:val="050505"/>
          <w:sz w:val="18"/>
          <w:szCs w:val="18"/>
        </w:rPr>
        <w:t>cipal or other law, ordinance or regulation; and</w:t>
      </w:r>
    </w:p>
    <w:p w14:paraId="3606D579" w14:textId="77777777" w:rsidR="00E87981" w:rsidRPr="002053BD" w:rsidRDefault="00E87981" w:rsidP="00E87981">
      <w:pPr>
        <w:rPr>
          <w:rFonts w:ascii="Arial" w:hAnsi="Arial" w:cs="Arial"/>
        </w:rPr>
        <w:sectPr w:rsidR="00E87981" w:rsidRPr="002053BD">
          <w:pgSz w:w="12240" w:h="15840"/>
          <w:pgMar w:top="927" w:right="1440" w:bottom="332" w:left="1421" w:header="0" w:footer="0" w:gutter="0"/>
          <w:cols w:space="720" w:equalWidth="0">
            <w:col w:w="9379"/>
          </w:cols>
        </w:sectPr>
      </w:pPr>
    </w:p>
    <w:p w14:paraId="3F38596D" w14:textId="77777777" w:rsidR="00E87981" w:rsidRPr="002053BD" w:rsidRDefault="00E87981" w:rsidP="00E87981">
      <w:pPr>
        <w:spacing w:line="218" w:lineRule="exact"/>
        <w:rPr>
          <w:rFonts w:ascii="Arial" w:hAnsi="Arial" w:cs="Arial"/>
        </w:rPr>
      </w:pPr>
    </w:p>
    <w:p w14:paraId="6FCB7599" w14:textId="77777777" w:rsidR="00E87981" w:rsidRPr="002053BD" w:rsidRDefault="00E87981" w:rsidP="00E87981">
      <w:pPr>
        <w:ind w:left="639"/>
        <w:rPr>
          <w:rFonts w:ascii="Arial" w:hAnsi="Arial" w:cs="Arial"/>
        </w:rPr>
      </w:pPr>
      <w:r w:rsidRPr="002053BD">
        <w:rPr>
          <w:rFonts w:ascii="Arial" w:eastAsia="Arial" w:hAnsi="Arial" w:cs="Arial"/>
          <w:bCs/>
          <w:color w:val="050505"/>
          <w:sz w:val="18"/>
          <w:szCs w:val="18"/>
        </w:rPr>
        <w:t>b}</w:t>
      </w:r>
    </w:p>
    <w:p w14:paraId="6B6B67F7" w14:textId="77777777" w:rsidR="00E87981" w:rsidRPr="002053BD" w:rsidRDefault="00E87981" w:rsidP="00E87981">
      <w:pPr>
        <w:spacing w:line="20" w:lineRule="exact"/>
        <w:rPr>
          <w:rFonts w:ascii="Arial" w:hAnsi="Arial" w:cs="Arial"/>
        </w:rPr>
      </w:pPr>
      <w:r w:rsidRPr="002053BD">
        <w:rPr>
          <w:rFonts w:ascii="Arial" w:hAnsi="Arial" w:cs="Arial"/>
        </w:rPr>
        <w:br w:type="column"/>
      </w:r>
    </w:p>
    <w:p w14:paraId="12805277" w14:textId="77777777" w:rsidR="00E87981" w:rsidRPr="002053BD" w:rsidRDefault="00E87981" w:rsidP="00E87981">
      <w:pPr>
        <w:spacing w:line="206" w:lineRule="exact"/>
        <w:rPr>
          <w:rFonts w:ascii="Arial" w:hAnsi="Arial" w:cs="Arial"/>
        </w:rPr>
      </w:pPr>
    </w:p>
    <w:p w14:paraId="5FE849B7" w14:textId="77777777" w:rsidR="00E87981" w:rsidRPr="002053BD" w:rsidRDefault="00E87981" w:rsidP="00E87981">
      <w:pPr>
        <w:spacing w:line="234" w:lineRule="auto"/>
        <w:ind w:right="420" w:firstLine="1"/>
        <w:rPr>
          <w:rFonts w:ascii="Arial" w:hAnsi="Arial" w:cs="Arial"/>
        </w:rPr>
      </w:pPr>
      <w:r w:rsidRPr="002053BD">
        <w:rPr>
          <w:rFonts w:ascii="Arial" w:eastAsia="Arial" w:hAnsi="Arial" w:cs="Arial"/>
          <w:bCs/>
          <w:color w:val="050505"/>
          <w:sz w:val="18"/>
          <w:szCs w:val="18"/>
        </w:rPr>
        <w:t>the presence, existence, or release of anything which endangers or threatens to endanger the health, safety or welfare of persons or the environment.</w:t>
      </w:r>
    </w:p>
    <w:p w14:paraId="6D60CAF1" w14:textId="77777777" w:rsidR="00E87981" w:rsidRPr="002053BD" w:rsidRDefault="00E87981" w:rsidP="00E87981">
      <w:pPr>
        <w:spacing w:line="200" w:lineRule="exact"/>
        <w:rPr>
          <w:rFonts w:ascii="Arial" w:hAnsi="Arial" w:cs="Arial"/>
        </w:rPr>
      </w:pPr>
    </w:p>
    <w:p w14:paraId="35567B1C" w14:textId="77777777" w:rsidR="00E87981" w:rsidRPr="002053BD" w:rsidRDefault="00E87981" w:rsidP="00E87981">
      <w:pPr>
        <w:rPr>
          <w:rFonts w:ascii="Arial" w:hAnsi="Arial" w:cs="Arial"/>
        </w:rPr>
        <w:sectPr w:rsidR="00E87981" w:rsidRPr="002053BD">
          <w:type w:val="continuous"/>
          <w:pgSz w:w="12240" w:h="15840"/>
          <w:pgMar w:top="927" w:right="1440" w:bottom="332" w:left="1421" w:header="0" w:footer="0" w:gutter="0"/>
          <w:cols w:num="2" w:space="720" w:equalWidth="0">
            <w:col w:w="819" w:space="380"/>
            <w:col w:w="8180"/>
          </w:cols>
        </w:sectPr>
      </w:pPr>
    </w:p>
    <w:p w14:paraId="51BDA8E1" w14:textId="77777777" w:rsidR="00E87981" w:rsidRPr="002053BD" w:rsidRDefault="00E87981" w:rsidP="00E87981">
      <w:pPr>
        <w:spacing w:line="216" w:lineRule="exact"/>
        <w:rPr>
          <w:rFonts w:ascii="Arial" w:hAnsi="Arial" w:cs="Arial"/>
        </w:rPr>
      </w:pPr>
    </w:p>
    <w:p w14:paraId="7404930E" w14:textId="77777777" w:rsidR="00E87981" w:rsidRPr="002053BD" w:rsidRDefault="00E87981" w:rsidP="00E87981">
      <w:pPr>
        <w:numPr>
          <w:ilvl w:val="0"/>
          <w:numId w:val="14"/>
        </w:numPr>
        <w:tabs>
          <w:tab w:val="left" w:pos="519"/>
        </w:tabs>
        <w:ind w:left="519" w:hanging="519"/>
        <w:rPr>
          <w:rFonts w:ascii="Arial" w:eastAsia="Arial" w:hAnsi="Arial" w:cs="Arial"/>
          <w:b/>
          <w:bCs/>
          <w:color w:val="050505"/>
          <w:sz w:val="18"/>
          <w:szCs w:val="18"/>
        </w:rPr>
      </w:pPr>
      <w:r w:rsidRPr="002053BD">
        <w:rPr>
          <w:rFonts w:ascii="Arial" w:eastAsia="Arial" w:hAnsi="Arial" w:cs="Arial"/>
          <w:b/>
          <w:bCs/>
          <w:color w:val="050505"/>
          <w:sz w:val="18"/>
          <w:szCs w:val="18"/>
        </w:rPr>
        <w:t>RADIOACTIVE CONTAMINATION</w:t>
      </w:r>
    </w:p>
    <w:p w14:paraId="6E8A7FB0" w14:textId="77777777" w:rsidR="00E87981" w:rsidRPr="002053BD" w:rsidRDefault="00E87981" w:rsidP="00E87981">
      <w:pPr>
        <w:spacing w:line="235" w:lineRule="exact"/>
        <w:rPr>
          <w:rFonts w:ascii="Arial" w:eastAsia="Arial" w:hAnsi="Arial" w:cs="Arial"/>
          <w:bCs/>
          <w:color w:val="050505"/>
          <w:sz w:val="18"/>
          <w:szCs w:val="18"/>
        </w:rPr>
      </w:pPr>
    </w:p>
    <w:p w14:paraId="525169AA" w14:textId="77777777" w:rsidR="00E87981" w:rsidRPr="002053BD" w:rsidRDefault="00E87981" w:rsidP="00E87981">
      <w:pPr>
        <w:spacing w:line="274" w:lineRule="auto"/>
        <w:ind w:left="519" w:right="680"/>
        <w:rPr>
          <w:rFonts w:ascii="Arial" w:eastAsia="Arial" w:hAnsi="Arial" w:cs="Arial"/>
          <w:bCs/>
          <w:color w:val="050505"/>
          <w:sz w:val="18"/>
          <w:szCs w:val="18"/>
        </w:rPr>
      </w:pPr>
      <w:r w:rsidRPr="002053BD">
        <w:rPr>
          <w:rFonts w:ascii="Arial" w:eastAsia="Arial" w:hAnsi="Arial" w:cs="Arial"/>
          <w:bCs/>
          <w:color w:val="050505"/>
          <w:sz w:val="17"/>
          <w:szCs w:val="17"/>
        </w:rPr>
        <w:t xml:space="preserve">Any loss or damage arising directly or indirectly from nuclear reaction nuclear radiation or radioactive contamination however such nuclear reaction nuclear radiation or radioactive contamination may have been caused </w:t>
      </w:r>
      <w:r w:rsidRPr="002053BD">
        <w:rPr>
          <w:rFonts w:ascii="Arial" w:eastAsia="Arial" w:hAnsi="Arial" w:cs="Arial"/>
          <w:bCs/>
          <w:color w:val="1C1C1C"/>
          <w:sz w:val="17"/>
          <w:szCs w:val="17"/>
        </w:rPr>
        <w:t>*NEVERTHELESS</w:t>
      </w:r>
      <w:r w:rsidRPr="002053BD">
        <w:rPr>
          <w:rFonts w:ascii="Arial" w:eastAsia="Arial" w:hAnsi="Arial" w:cs="Arial"/>
          <w:bCs/>
          <w:color w:val="050505"/>
          <w:sz w:val="17"/>
          <w:szCs w:val="17"/>
        </w:rPr>
        <w:t xml:space="preserve">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r w:rsidRPr="002053BD">
        <w:rPr>
          <w:rFonts w:ascii="Arial" w:eastAsia="Arial" w:hAnsi="Arial" w:cs="Arial"/>
          <w:bCs/>
          <w:color w:val="383838"/>
          <w:sz w:val="17"/>
          <w:szCs w:val="17"/>
        </w:rPr>
        <w:t>.</w:t>
      </w:r>
    </w:p>
    <w:p w14:paraId="184F79CC" w14:textId="77777777" w:rsidR="00E87981" w:rsidRPr="002053BD" w:rsidRDefault="00E87981" w:rsidP="00E87981">
      <w:pPr>
        <w:spacing w:line="216" w:lineRule="exact"/>
        <w:rPr>
          <w:rFonts w:ascii="Arial" w:eastAsia="Arial" w:hAnsi="Arial" w:cs="Arial"/>
          <w:bCs/>
          <w:color w:val="050505"/>
          <w:sz w:val="18"/>
          <w:szCs w:val="18"/>
        </w:rPr>
      </w:pPr>
    </w:p>
    <w:p w14:paraId="3C00552F" w14:textId="77777777" w:rsidR="00E87981" w:rsidRPr="002053BD" w:rsidRDefault="00E87981" w:rsidP="00E87981">
      <w:pPr>
        <w:spacing w:line="254" w:lineRule="auto"/>
        <w:ind w:left="519" w:right="600"/>
        <w:rPr>
          <w:rFonts w:ascii="Arial" w:eastAsia="Arial" w:hAnsi="Arial" w:cs="Arial"/>
          <w:bCs/>
          <w:color w:val="050505"/>
          <w:sz w:val="18"/>
          <w:szCs w:val="18"/>
        </w:rPr>
      </w:pPr>
      <w:r w:rsidRPr="002053BD">
        <w:rPr>
          <w:rFonts w:ascii="Arial" w:eastAsia="Arial" w:hAnsi="Arial" w:cs="Arial"/>
          <w:bCs/>
          <w:color w:val="050505"/>
          <w:sz w:val="18"/>
          <w:szCs w:val="18"/>
        </w:rPr>
        <w:t xml:space="preserve">* NOTE - If Fire is not an </w:t>
      </w:r>
      <w:r w:rsidRPr="002053BD">
        <w:rPr>
          <w:rFonts w:ascii="Arial" w:eastAsia="Arial" w:hAnsi="Arial" w:cs="Arial"/>
          <w:bCs/>
          <w:color w:val="1C1C1C"/>
          <w:sz w:val="18"/>
          <w:szCs w:val="18"/>
        </w:rPr>
        <w:t>insured</w:t>
      </w:r>
      <w:r w:rsidRPr="002053BD">
        <w:rPr>
          <w:rFonts w:ascii="Arial" w:eastAsia="Arial" w:hAnsi="Arial" w:cs="Arial"/>
          <w:bCs/>
          <w:color w:val="050505"/>
          <w:sz w:val="18"/>
          <w:szCs w:val="18"/>
        </w:rPr>
        <w:t xml:space="preserve"> peril under this policy the words from "NEVERTHELESS" to the end of the clause do not apply and should be disregarded</w:t>
      </w:r>
      <w:r w:rsidRPr="002053BD">
        <w:rPr>
          <w:rFonts w:ascii="Arial" w:eastAsia="Arial" w:hAnsi="Arial" w:cs="Arial"/>
          <w:bCs/>
          <w:color w:val="383838"/>
          <w:sz w:val="18"/>
          <w:szCs w:val="18"/>
        </w:rPr>
        <w:t>.</w:t>
      </w:r>
    </w:p>
    <w:p w14:paraId="73D0D040" w14:textId="77777777" w:rsidR="00E87981" w:rsidRPr="002053BD" w:rsidRDefault="00E87981" w:rsidP="00E87981">
      <w:pPr>
        <w:spacing w:line="200" w:lineRule="exact"/>
        <w:rPr>
          <w:rFonts w:ascii="Arial" w:hAnsi="Arial" w:cs="Arial"/>
        </w:rPr>
      </w:pPr>
    </w:p>
    <w:p w14:paraId="2CD221D6" w14:textId="77777777" w:rsidR="00E87981" w:rsidRPr="002053BD" w:rsidRDefault="00E87981" w:rsidP="00E87981">
      <w:pPr>
        <w:spacing w:line="200" w:lineRule="exact"/>
        <w:rPr>
          <w:rFonts w:ascii="Arial" w:hAnsi="Arial" w:cs="Arial"/>
        </w:rPr>
      </w:pPr>
    </w:p>
    <w:p w14:paraId="1468C884" w14:textId="77777777" w:rsidR="00E87981" w:rsidRPr="002053BD" w:rsidRDefault="00E87981" w:rsidP="00E87981">
      <w:pPr>
        <w:spacing w:line="200" w:lineRule="exact"/>
        <w:rPr>
          <w:rFonts w:ascii="Arial" w:hAnsi="Arial" w:cs="Arial"/>
        </w:rPr>
      </w:pPr>
    </w:p>
    <w:p w14:paraId="12E12528" w14:textId="77777777" w:rsidR="00E87981" w:rsidRPr="002053BD" w:rsidRDefault="00E87981" w:rsidP="00E87981">
      <w:pPr>
        <w:spacing w:line="200" w:lineRule="exact"/>
        <w:rPr>
          <w:rFonts w:ascii="Arial" w:hAnsi="Arial" w:cs="Arial"/>
        </w:rPr>
      </w:pPr>
    </w:p>
    <w:p w14:paraId="625B21A8" w14:textId="77777777" w:rsidR="00E87981" w:rsidRPr="002053BD" w:rsidRDefault="00E87981" w:rsidP="00E87981">
      <w:pPr>
        <w:spacing w:line="200" w:lineRule="exact"/>
        <w:rPr>
          <w:rFonts w:ascii="Arial" w:hAnsi="Arial" w:cs="Arial"/>
        </w:rPr>
      </w:pPr>
    </w:p>
    <w:p w14:paraId="5D2717BA" w14:textId="77777777" w:rsidR="00E87981" w:rsidRPr="002053BD" w:rsidRDefault="00E87981" w:rsidP="00E87981">
      <w:pPr>
        <w:spacing w:line="200" w:lineRule="exact"/>
        <w:rPr>
          <w:rFonts w:ascii="Arial" w:hAnsi="Arial" w:cs="Arial"/>
        </w:rPr>
      </w:pPr>
    </w:p>
    <w:p w14:paraId="3FC6116A" w14:textId="77777777" w:rsidR="00E87981" w:rsidRPr="002053BD" w:rsidRDefault="00E87981" w:rsidP="00E87981">
      <w:pPr>
        <w:spacing w:line="200" w:lineRule="exact"/>
        <w:rPr>
          <w:rFonts w:ascii="Arial" w:hAnsi="Arial" w:cs="Arial"/>
        </w:rPr>
      </w:pPr>
    </w:p>
    <w:p w14:paraId="2C96D6FE" w14:textId="77777777" w:rsidR="00E87981" w:rsidRPr="002053BD" w:rsidRDefault="00E87981" w:rsidP="00E87981">
      <w:pPr>
        <w:spacing w:line="335" w:lineRule="exact"/>
        <w:rPr>
          <w:rFonts w:ascii="Arial" w:hAnsi="Arial" w:cs="Arial"/>
        </w:rPr>
      </w:pPr>
    </w:p>
    <w:p w14:paraId="31C28CB1" w14:textId="77777777" w:rsidR="00E87981" w:rsidRPr="002053BD" w:rsidRDefault="00E87981" w:rsidP="00E87981">
      <w:pPr>
        <w:rPr>
          <w:rFonts w:ascii="Arial" w:hAnsi="Arial" w:cs="Arial"/>
        </w:rPr>
        <w:sectPr w:rsidR="00E87981" w:rsidRPr="002053BD">
          <w:type w:val="continuous"/>
          <w:pgSz w:w="12240" w:h="15840"/>
          <w:pgMar w:top="927" w:right="1440" w:bottom="332" w:left="1421" w:header="0" w:footer="0" w:gutter="0"/>
          <w:cols w:space="720" w:equalWidth="0">
            <w:col w:w="9379"/>
          </w:cols>
        </w:sectPr>
      </w:pPr>
    </w:p>
    <w:p w14:paraId="0F9C218B" w14:textId="77777777" w:rsidR="00E87981" w:rsidRPr="002053BD" w:rsidRDefault="00E87981" w:rsidP="00E87981">
      <w:pPr>
        <w:numPr>
          <w:ilvl w:val="0"/>
          <w:numId w:val="15"/>
        </w:numPr>
        <w:tabs>
          <w:tab w:val="left" w:pos="520"/>
        </w:tabs>
        <w:ind w:left="520" w:hanging="519"/>
        <w:rPr>
          <w:rFonts w:ascii="Arial" w:eastAsia="Arial" w:hAnsi="Arial" w:cs="Arial"/>
          <w:b/>
          <w:bCs/>
          <w:color w:val="050505"/>
          <w:sz w:val="18"/>
          <w:szCs w:val="18"/>
        </w:rPr>
      </w:pPr>
      <w:r w:rsidRPr="002053BD">
        <w:rPr>
          <w:rFonts w:ascii="Arial" w:eastAsia="Arial" w:hAnsi="Arial" w:cs="Arial"/>
          <w:b/>
          <w:bCs/>
          <w:color w:val="050505"/>
          <w:sz w:val="18"/>
          <w:szCs w:val="18"/>
        </w:rPr>
        <w:lastRenderedPageBreak/>
        <w:t>SANCTION LIMITATION AND EXCLUSION CLAUSE</w:t>
      </w:r>
    </w:p>
    <w:p w14:paraId="73BF90A8" w14:textId="77777777" w:rsidR="00E87981" w:rsidRPr="002053BD" w:rsidRDefault="00E87981" w:rsidP="00E87981">
      <w:pPr>
        <w:spacing w:line="216" w:lineRule="exact"/>
        <w:rPr>
          <w:rFonts w:ascii="Arial" w:eastAsia="Arial" w:hAnsi="Arial" w:cs="Arial"/>
          <w:bCs/>
          <w:color w:val="050505"/>
          <w:sz w:val="18"/>
          <w:szCs w:val="18"/>
        </w:rPr>
      </w:pPr>
    </w:p>
    <w:p w14:paraId="171D81F5" w14:textId="77777777" w:rsidR="00E87981" w:rsidRPr="002053BD" w:rsidRDefault="00E87981" w:rsidP="00E87981">
      <w:pPr>
        <w:spacing w:line="250" w:lineRule="auto"/>
        <w:ind w:left="520" w:firstLine="7"/>
        <w:rPr>
          <w:rFonts w:ascii="Arial" w:eastAsia="Arial" w:hAnsi="Arial" w:cs="Arial"/>
          <w:bCs/>
          <w:color w:val="050505"/>
          <w:sz w:val="18"/>
          <w:szCs w:val="18"/>
        </w:rPr>
      </w:pPr>
      <w:r w:rsidRPr="002053BD">
        <w:rPr>
          <w:rFonts w:ascii="Arial" w:eastAsia="Arial" w:hAnsi="Arial" w:cs="Arial"/>
          <w:bCs/>
          <w:color w:val="050505"/>
          <w:sz w:val="18"/>
          <w:szCs w:val="18"/>
        </w:rPr>
        <w:t>No (re)insurer shall be deemed to provide cover and no (re)insurer shall be liable to pay any claim or provide any benefit hereunder to the extent that the provision of such cover</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payment of such claim or provision of such benefit would expose that (re)insurer to any sanction, prohibition or restriction under Un</w:t>
      </w:r>
      <w:r w:rsidRPr="002053BD">
        <w:rPr>
          <w:rFonts w:ascii="Arial" w:eastAsia="Arial" w:hAnsi="Arial" w:cs="Arial"/>
          <w:bCs/>
          <w:color w:val="282828"/>
          <w:sz w:val="18"/>
          <w:szCs w:val="18"/>
        </w:rPr>
        <w:t>i</w:t>
      </w:r>
      <w:r w:rsidRPr="002053BD">
        <w:rPr>
          <w:rFonts w:ascii="Arial" w:eastAsia="Arial" w:hAnsi="Arial" w:cs="Arial"/>
          <w:bCs/>
          <w:color w:val="050505"/>
          <w:sz w:val="18"/>
          <w:szCs w:val="18"/>
        </w:rPr>
        <w:t>ted Nations resolutions or the trade or economic sanctions, laws or regulations of the European Union</w:t>
      </w:r>
      <w:r w:rsidRPr="002053BD">
        <w:rPr>
          <w:rFonts w:ascii="Arial" w:eastAsia="Arial" w:hAnsi="Arial" w:cs="Arial"/>
          <w:bCs/>
          <w:color w:val="282828"/>
          <w:sz w:val="18"/>
          <w:szCs w:val="18"/>
        </w:rPr>
        <w:t>,</w:t>
      </w:r>
      <w:r w:rsidRPr="002053BD">
        <w:rPr>
          <w:rFonts w:ascii="Arial" w:eastAsia="Arial" w:hAnsi="Arial" w:cs="Arial"/>
          <w:bCs/>
          <w:color w:val="050505"/>
          <w:sz w:val="18"/>
          <w:szCs w:val="18"/>
        </w:rPr>
        <w:t xml:space="preserve"> United Kingdom or United States of America</w:t>
      </w:r>
      <w:r w:rsidRPr="002053BD">
        <w:rPr>
          <w:rFonts w:ascii="Arial" w:eastAsia="Arial" w:hAnsi="Arial" w:cs="Arial"/>
          <w:bCs/>
          <w:color w:val="282828"/>
          <w:sz w:val="18"/>
          <w:szCs w:val="18"/>
        </w:rPr>
        <w:t>.</w:t>
      </w:r>
    </w:p>
    <w:p w14:paraId="620F5078" w14:textId="77777777" w:rsidR="00E87981" w:rsidRPr="002053BD" w:rsidRDefault="00E87981" w:rsidP="00E87981">
      <w:pPr>
        <w:spacing w:line="200" w:lineRule="exact"/>
        <w:rPr>
          <w:rFonts w:ascii="Arial" w:hAnsi="Arial" w:cs="Arial"/>
        </w:rPr>
      </w:pPr>
    </w:p>
    <w:p w14:paraId="008EFBD7" w14:textId="77777777" w:rsidR="00E87981" w:rsidRPr="002053BD" w:rsidRDefault="00E87981" w:rsidP="00E87981">
      <w:pPr>
        <w:spacing w:line="231" w:lineRule="exact"/>
        <w:rPr>
          <w:rFonts w:ascii="Arial" w:hAnsi="Arial" w:cs="Arial"/>
        </w:rPr>
      </w:pPr>
    </w:p>
    <w:p w14:paraId="08601E55" w14:textId="77777777" w:rsidR="00E87981" w:rsidRPr="002053BD" w:rsidRDefault="00E87981" w:rsidP="00E87981">
      <w:pPr>
        <w:rPr>
          <w:rFonts w:ascii="Arial" w:hAnsi="Arial" w:cs="Arial"/>
          <w:b/>
        </w:rPr>
      </w:pPr>
      <w:r w:rsidRPr="002053BD">
        <w:rPr>
          <w:rFonts w:ascii="Arial" w:eastAsia="Arial" w:hAnsi="Arial" w:cs="Arial"/>
          <w:b/>
          <w:bCs/>
          <w:color w:val="0A0A0A"/>
          <w:sz w:val="18"/>
          <w:szCs w:val="18"/>
        </w:rPr>
        <w:t>CONDITIONS</w:t>
      </w:r>
    </w:p>
    <w:p w14:paraId="6A785155" w14:textId="77777777" w:rsidR="00E87981" w:rsidRPr="002053BD" w:rsidRDefault="00E87981" w:rsidP="00E87981">
      <w:pPr>
        <w:spacing w:line="233" w:lineRule="exact"/>
        <w:rPr>
          <w:rFonts w:ascii="Arial" w:hAnsi="Arial" w:cs="Arial"/>
        </w:rPr>
      </w:pPr>
    </w:p>
    <w:p w14:paraId="24D526E6" w14:textId="77777777" w:rsidR="00E87981" w:rsidRPr="002053BD" w:rsidRDefault="00E87981" w:rsidP="00E87981">
      <w:pPr>
        <w:numPr>
          <w:ilvl w:val="0"/>
          <w:numId w:val="16"/>
        </w:numPr>
        <w:tabs>
          <w:tab w:val="left" w:pos="643"/>
        </w:tabs>
        <w:spacing w:line="250" w:lineRule="auto"/>
        <w:ind w:left="660" w:right="1020" w:hanging="530"/>
        <w:rPr>
          <w:rFonts w:ascii="Arial" w:eastAsia="Arial" w:hAnsi="Arial" w:cs="Arial"/>
          <w:bCs/>
          <w:color w:val="0A0A0A"/>
          <w:sz w:val="19"/>
          <w:szCs w:val="19"/>
        </w:rPr>
      </w:pPr>
      <w:r w:rsidRPr="002053BD">
        <w:rPr>
          <w:rFonts w:ascii="Arial" w:eastAsia="Arial" w:hAnsi="Arial" w:cs="Arial"/>
          <w:bCs/>
          <w:color w:val="0A0A0A"/>
          <w:sz w:val="18"/>
          <w:szCs w:val="18"/>
        </w:rPr>
        <w:t>AUTOMATIC INSURANCE FOR NEWLY ACQUIRED VEHICLES. If the Insured who is the owner of the Insured vehicles acquires ownership of another vehicle</w:t>
      </w:r>
      <w:r w:rsidRPr="002053BD">
        <w:rPr>
          <w:rFonts w:ascii="Arial" w:eastAsia="Arial" w:hAnsi="Arial" w:cs="Arial"/>
          <w:bCs/>
          <w:color w:val="282828"/>
          <w:sz w:val="18"/>
          <w:szCs w:val="18"/>
        </w:rPr>
        <w:t>,</w:t>
      </w:r>
      <w:r w:rsidRPr="002053BD">
        <w:rPr>
          <w:rFonts w:ascii="Arial" w:eastAsia="Arial" w:hAnsi="Arial" w:cs="Arial"/>
          <w:bCs/>
          <w:color w:val="0A0A0A"/>
          <w:sz w:val="18"/>
          <w:szCs w:val="18"/>
        </w:rPr>
        <w:t xml:space="preserve"> such coverage as is afforded by this Insurance shall apply also to such other vehicles from the date of delivery thereof, subject to the following additional conditions: -</w:t>
      </w:r>
    </w:p>
    <w:p w14:paraId="20420ED6" w14:textId="77777777" w:rsidR="00E87981" w:rsidRPr="002053BD" w:rsidRDefault="00E87981" w:rsidP="00E87981">
      <w:pPr>
        <w:spacing w:line="241" w:lineRule="exact"/>
        <w:rPr>
          <w:rFonts w:ascii="Arial" w:eastAsia="Arial" w:hAnsi="Arial" w:cs="Arial"/>
          <w:bCs/>
          <w:color w:val="0A0A0A"/>
          <w:sz w:val="19"/>
          <w:szCs w:val="19"/>
        </w:rPr>
      </w:pPr>
    </w:p>
    <w:p w14:paraId="213FF3F2" w14:textId="77777777" w:rsidR="00E87981" w:rsidRPr="002053BD" w:rsidRDefault="00E87981" w:rsidP="00E87981">
      <w:pPr>
        <w:numPr>
          <w:ilvl w:val="3"/>
          <w:numId w:val="16"/>
        </w:numPr>
        <w:tabs>
          <w:tab w:val="left" w:pos="1200"/>
        </w:tabs>
        <w:spacing w:line="291" w:lineRule="auto"/>
        <w:ind w:left="1200" w:right="900" w:hanging="539"/>
        <w:rPr>
          <w:rFonts w:ascii="Arial" w:eastAsia="Arial" w:hAnsi="Arial" w:cs="Arial"/>
          <w:bCs/>
          <w:color w:val="0A0A0A"/>
          <w:sz w:val="17"/>
          <w:szCs w:val="17"/>
        </w:rPr>
      </w:pPr>
      <w:r w:rsidRPr="002053BD">
        <w:rPr>
          <w:rFonts w:ascii="Arial" w:eastAsia="Arial" w:hAnsi="Arial" w:cs="Arial"/>
          <w:bCs/>
          <w:color w:val="282828"/>
          <w:sz w:val="16"/>
          <w:szCs w:val="16"/>
        </w:rPr>
        <w:t>I</w:t>
      </w:r>
      <w:r w:rsidRPr="002053BD">
        <w:rPr>
          <w:rFonts w:ascii="Arial" w:eastAsia="Arial" w:hAnsi="Arial" w:cs="Arial"/>
          <w:bCs/>
          <w:color w:val="0A0A0A"/>
          <w:sz w:val="16"/>
          <w:szCs w:val="16"/>
        </w:rPr>
        <w:t>f the Company insures all vehicles owned or operated by the Insured at the date o</w:t>
      </w:r>
      <w:r w:rsidRPr="002053BD">
        <w:rPr>
          <w:rFonts w:ascii="Arial" w:eastAsia="Arial" w:hAnsi="Arial" w:cs="Arial"/>
          <w:bCs/>
          <w:color w:val="282828"/>
          <w:sz w:val="16"/>
          <w:szCs w:val="16"/>
        </w:rPr>
        <w:t xml:space="preserve">f </w:t>
      </w:r>
      <w:r w:rsidRPr="002053BD">
        <w:rPr>
          <w:rFonts w:ascii="Arial" w:eastAsia="Arial" w:hAnsi="Arial" w:cs="Arial"/>
          <w:bCs/>
          <w:color w:val="0A0A0A"/>
          <w:sz w:val="16"/>
          <w:szCs w:val="16"/>
        </w:rPr>
        <w:t>such</w:t>
      </w:r>
      <w:r w:rsidRPr="002053BD">
        <w:rPr>
          <w:rFonts w:ascii="Arial" w:eastAsia="Arial" w:hAnsi="Arial" w:cs="Arial"/>
          <w:bCs/>
          <w:color w:val="282828"/>
          <w:sz w:val="16"/>
          <w:szCs w:val="16"/>
        </w:rPr>
        <w:t xml:space="preserve"> </w:t>
      </w:r>
      <w:r w:rsidRPr="002053BD">
        <w:rPr>
          <w:rFonts w:ascii="Arial" w:eastAsia="Arial" w:hAnsi="Arial" w:cs="Arial"/>
          <w:bCs/>
          <w:color w:val="0A0A0A"/>
          <w:sz w:val="16"/>
          <w:szCs w:val="16"/>
        </w:rPr>
        <w:t xml:space="preserve">delivery, this Insurance applies to such other vehicle if </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 xml:space="preserve">t is used for pleasure purposes or </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 xml:space="preserve">n </w:t>
      </w:r>
      <w:r w:rsidRPr="002053BD">
        <w:rPr>
          <w:rFonts w:ascii="Arial" w:eastAsia="Arial" w:hAnsi="Arial" w:cs="Arial"/>
          <w:bCs/>
          <w:color w:val="282828"/>
          <w:sz w:val="16"/>
          <w:szCs w:val="16"/>
        </w:rPr>
        <w:t>t</w:t>
      </w:r>
      <w:r w:rsidRPr="002053BD">
        <w:rPr>
          <w:rFonts w:ascii="Arial" w:eastAsia="Arial" w:hAnsi="Arial" w:cs="Arial"/>
          <w:bCs/>
          <w:color w:val="0A0A0A"/>
          <w:sz w:val="16"/>
          <w:szCs w:val="16"/>
        </w:rPr>
        <w:t>he business of the Insured but only to the extent applicable to all such previously owned vehicles</w:t>
      </w:r>
      <w:r w:rsidRPr="002053BD">
        <w:rPr>
          <w:rFonts w:ascii="Arial" w:eastAsia="Arial" w:hAnsi="Arial" w:cs="Arial"/>
          <w:bCs/>
          <w:color w:val="282828"/>
          <w:sz w:val="16"/>
          <w:szCs w:val="16"/>
        </w:rPr>
        <w:t>.</w:t>
      </w:r>
    </w:p>
    <w:p w14:paraId="2D7E5A57" w14:textId="77777777" w:rsidR="00E87981" w:rsidRPr="002053BD" w:rsidRDefault="00E87981" w:rsidP="00E87981">
      <w:pPr>
        <w:spacing w:line="212" w:lineRule="exact"/>
        <w:rPr>
          <w:rFonts w:ascii="Arial" w:eastAsia="Arial" w:hAnsi="Arial" w:cs="Arial"/>
          <w:bCs/>
          <w:color w:val="0A0A0A"/>
          <w:sz w:val="17"/>
          <w:szCs w:val="17"/>
        </w:rPr>
      </w:pPr>
    </w:p>
    <w:p w14:paraId="635C83C2" w14:textId="77777777" w:rsidR="00E87981" w:rsidRPr="002053BD" w:rsidRDefault="00E87981" w:rsidP="00E87981">
      <w:pPr>
        <w:numPr>
          <w:ilvl w:val="3"/>
          <w:numId w:val="16"/>
        </w:numPr>
        <w:tabs>
          <w:tab w:val="left" w:pos="1200"/>
        </w:tabs>
        <w:spacing w:line="273" w:lineRule="auto"/>
        <w:ind w:left="1200" w:right="1060" w:hanging="534"/>
        <w:rPr>
          <w:rFonts w:ascii="Arial" w:eastAsia="Arial" w:hAnsi="Arial" w:cs="Arial"/>
          <w:bCs/>
          <w:color w:val="0A0A0A"/>
          <w:sz w:val="18"/>
          <w:szCs w:val="18"/>
        </w:rPr>
      </w:pPr>
      <w:r w:rsidRPr="002053BD">
        <w:rPr>
          <w:rFonts w:ascii="Arial" w:eastAsia="Arial" w:hAnsi="Arial" w:cs="Arial"/>
          <w:bCs/>
          <w:color w:val="0A0A0A"/>
          <w:sz w:val="17"/>
          <w:szCs w:val="17"/>
        </w:rPr>
        <w:t xml:space="preserve">If the Company does not insure all vehicles owned or operated by the Insured at the date of such delivery, this Insurance applies to such other vehicle if it replaces a vehicle described </w:t>
      </w:r>
      <w:r w:rsidRPr="002053BD">
        <w:rPr>
          <w:rFonts w:ascii="Arial" w:eastAsia="Arial" w:hAnsi="Arial" w:cs="Arial"/>
          <w:bCs/>
          <w:color w:val="282828"/>
          <w:sz w:val="17"/>
          <w:szCs w:val="17"/>
        </w:rPr>
        <w:t>i</w:t>
      </w:r>
      <w:r w:rsidRPr="002053BD">
        <w:rPr>
          <w:rFonts w:ascii="Arial" w:eastAsia="Arial" w:hAnsi="Arial" w:cs="Arial"/>
          <w:bCs/>
          <w:color w:val="0A0A0A"/>
          <w:sz w:val="17"/>
          <w:szCs w:val="17"/>
        </w:rPr>
        <w:t>n this Insurance but only to the extent applicable to the replaced veh</w:t>
      </w:r>
      <w:r w:rsidRPr="002053BD">
        <w:rPr>
          <w:rFonts w:ascii="Arial" w:eastAsia="Arial" w:hAnsi="Arial" w:cs="Arial"/>
          <w:bCs/>
          <w:color w:val="282828"/>
          <w:sz w:val="17"/>
          <w:szCs w:val="17"/>
        </w:rPr>
        <w:t>i</w:t>
      </w:r>
      <w:r w:rsidRPr="002053BD">
        <w:rPr>
          <w:rFonts w:ascii="Arial" w:eastAsia="Arial" w:hAnsi="Arial" w:cs="Arial"/>
          <w:bCs/>
          <w:color w:val="0A0A0A"/>
          <w:sz w:val="17"/>
          <w:szCs w:val="17"/>
        </w:rPr>
        <w:t>cle</w:t>
      </w:r>
      <w:r w:rsidRPr="002053BD">
        <w:rPr>
          <w:rFonts w:ascii="Arial" w:eastAsia="Arial" w:hAnsi="Arial" w:cs="Arial"/>
          <w:bCs/>
          <w:color w:val="3B3B3B"/>
          <w:sz w:val="17"/>
          <w:szCs w:val="17"/>
        </w:rPr>
        <w:t>.</w:t>
      </w:r>
    </w:p>
    <w:p w14:paraId="6F37A69B" w14:textId="77777777" w:rsidR="00E87981" w:rsidRPr="002053BD" w:rsidRDefault="00E87981" w:rsidP="00E87981">
      <w:pPr>
        <w:spacing w:line="204" w:lineRule="exact"/>
        <w:rPr>
          <w:rFonts w:ascii="Arial" w:eastAsia="Arial" w:hAnsi="Arial" w:cs="Arial"/>
          <w:bCs/>
          <w:color w:val="0A0A0A"/>
          <w:sz w:val="18"/>
          <w:szCs w:val="18"/>
        </w:rPr>
      </w:pPr>
    </w:p>
    <w:p w14:paraId="44FF6F2F" w14:textId="77777777" w:rsidR="00E87981" w:rsidRPr="002053BD" w:rsidRDefault="00E87981" w:rsidP="00E87981">
      <w:pPr>
        <w:numPr>
          <w:ilvl w:val="3"/>
          <w:numId w:val="16"/>
        </w:numPr>
        <w:tabs>
          <w:tab w:val="left" w:pos="1200"/>
        </w:tabs>
        <w:ind w:left="1200" w:hanging="534"/>
        <w:rPr>
          <w:rFonts w:ascii="Arial" w:eastAsia="Arial" w:hAnsi="Arial" w:cs="Arial"/>
          <w:bCs/>
          <w:color w:val="0A0A0A"/>
          <w:sz w:val="19"/>
          <w:szCs w:val="19"/>
        </w:rPr>
      </w:pPr>
      <w:r w:rsidRPr="002053BD">
        <w:rPr>
          <w:rFonts w:ascii="Arial" w:eastAsia="Arial" w:hAnsi="Arial" w:cs="Arial"/>
          <w:bCs/>
          <w:color w:val="0A0A0A"/>
          <w:sz w:val="18"/>
          <w:szCs w:val="18"/>
        </w:rPr>
        <w:t>The coverage afforded hereunder upon the rep</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aced vehicle</w:t>
      </w:r>
    </w:p>
    <w:p w14:paraId="1659470D" w14:textId="77777777" w:rsidR="00E87981" w:rsidRPr="002053BD" w:rsidRDefault="00E87981" w:rsidP="00E87981">
      <w:pPr>
        <w:spacing w:line="213" w:lineRule="exact"/>
        <w:rPr>
          <w:rFonts w:ascii="Arial" w:eastAsia="Arial" w:hAnsi="Arial" w:cs="Arial"/>
          <w:bCs/>
          <w:color w:val="0A0A0A"/>
          <w:sz w:val="19"/>
          <w:szCs w:val="19"/>
        </w:rPr>
      </w:pPr>
    </w:p>
    <w:p w14:paraId="7A07838D" w14:textId="77777777" w:rsidR="00E87981" w:rsidRPr="002053BD" w:rsidRDefault="00E87981" w:rsidP="00E87981">
      <w:pPr>
        <w:numPr>
          <w:ilvl w:val="4"/>
          <w:numId w:val="16"/>
        </w:numPr>
        <w:tabs>
          <w:tab w:val="left" w:pos="1740"/>
        </w:tabs>
        <w:ind w:left="1740" w:hanging="539"/>
        <w:rPr>
          <w:rFonts w:ascii="Arial" w:eastAsia="Arial" w:hAnsi="Arial" w:cs="Arial"/>
          <w:bCs/>
          <w:color w:val="0A0A0A"/>
          <w:sz w:val="19"/>
          <w:szCs w:val="19"/>
        </w:rPr>
      </w:pPr>
      <w:r w:rsidRPr="002053BD">
        <w:rPr>
          <w:rFonts w:ascii="Arial" w:eastAsia="Arial" w:hAnsi="Arial" w:cs="Arial"/>
          <w:bCs/>
          <w:color w:val="0A0A0A"/>
          <w:sz w:val="18"/>
          <w:szCs w:val="18"/>
        </w:rPr>
        <w:t>automatically terminates at the date of such de</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ivery,</w:t>
      </w:r>
    </w:p>
    <w:p w14:paraId="0D4EC385" w14:textId="77777777" w:rsidR="00E87981" w:rsidRPr="002053BD" w:rsidRDefault="00E87981" w:rsidP="00E87981">
      <w:pPr>
        <w:spacing w:line="231" w:lineRule="exact"/>
        <w:rPr>
          <w:rFonts w:ascii="Arial" w:eastAsia="Arial" w:hAnsi="Arial" w:cs="Arial"/>
          <w:bCs/>
          <w:color w:val="0A0A0A"/>
          <w:sz w:val="19"/>
          <w:szCs w:val="19"/>
        </w:rPr>
      </w:pPr>
    </w:p>
    <w:p w14:paraId="21AF6C35" w14:textId="77777777" w:rsidR="00E87981" w:rsidRPr="002053BD" w:rsidRDefault="00E87981" w:rsidP="00E87981">
      <w:pPr>
        <w:numPr>
          <w:ilvl w:val="4"/>
          <w:numId w:val="16"/>
        </w:numPr>
        <w:tabs>
          <w:tab w:val="left" w:pos="1740"/>
        </w:tabs>
        <w:spacing w:line="241" w:lineRule="auto"/>
        <w:ind w:left="1740" w:right="1280" w:hanging="539"/>
        <w:rPr>
          <w:rFonts w:ascii="Arial" w:eastAsia="Arial" w:hAnsi="Arial" w:cs="Arial"/>
          <w:bCs/>
          <w:color w:val="0A0A0A"/>
          <w:sz w:val="19"/>
          <w:szCs w:val="19"/>
        </w:rPr>
      </w:pPr>
      <w:r w:rsidRPr="002053BD">
        <w:rPr>
          <w:rFonts w:ascii="Arial" w:eastAsia="Arial" w:hAnsi="Arial" w:cs="Arial"/>
          <w:bCs/>
          <w:color w:val="0A0A0A"/>
          <w:sz w:val="18"/>
          <w:szCs w:val="18"/>
        </w:rPr>
        <w:t>does not apply to any loss or damage against which the Insu</w:t>
      </w:r>
      <w:r w:rsidRPr="002053BD">
        <w:rPr>
          <w:rFonts w:ascii="Arial" w:eastAsia="Arial" w:hAnsi="Arial" w:cs="Arial"/>
          <w:bCs/>
          <w:color w:val="282828"/>
          <w:sz w:val="18"/>
          <w:szCs w:val="18"/>
        </w:rPr>
        <w:t>r</w:t>
      </w:r>
      <w:r w:rsidRPr="002053BD">
        <w:rPr>
          <w:rFonts w:ascii="Arial" w:eastAsia="Arial" w:hAnsi="Arial" w:cs="Arial"/>
          <w:bCs/>
          <w:color w:val="0A0A0A"/>
          <w:sz w:val="18"/>
          <w:szCs w:val="18"/>
        </w:rPr>
        <w:t>ed has other valid and collectible insurance,</w:t>
      </w:r>
    </w:p>
    <w:p w14:paraId="61D6EB25" w14:textId="77777777" w:rsidR="00E87981" w:rsidRPr="002053BD" w:rsidRDefault="00E87981" w:rsidP="00E87981">
      <w:pPr>
        <w:spacing w:line="244" w:lineRule="exact"/>
        <w:rPr>
          <w:rFonts w:ascii="Arial" w:eastAsia="Arial" w:hAnsi="Arial" w:cs="Arial"/>
          <w:bCs/>
          <w:color w:val="0A0A0A"/>
          <w:sz w:val="19"/>
          <w:szCs w:val="19"/>
        </w:rPr>
      </w:pPr>
    </w:p>
    <w:p w14:paraId="0D07C5A2" w14:textId="77777777" w:rsidR="00E87981" w:rsidRPr="002053BD" w:rsidRDefault="00E87981" w:rsidP="00E87981">
      <w:pPr>
        <w:numPr>
          <w:ilvl w:val="4"/>
          <w:numId w:val="16"/>
        </w:numPr>
        <w:tabs>
          <w:tab w:val="left" w:pos="1738"/>
        </w:tabs>
        <w:spacing w:line="301" w:lineRule="auto"/>
        <w:ind w:left="1740" w:right="1140" w:hanging="544"/>
        <w:rPr>
          <w:rFonts w:ascii="Arial" w:eastAsia="Arial" w:hAnsi="Arial" w:cs="Arial"/>
          <w:bCs/>
          <w:color w:val="0A0A0A"/>
          <w:sz w:val="17"/>
          <w:szCs w:val="17"/>
        </w:rPr>
      </w:pPr>
      <w:r w:rsidRPr="002053BD">
        <w:rPr>
          <w:rFonts w:ascii="Arial" w:eastAsia="Arial" w:hAnsi="Arial" w:cs="Arial"/>
          <w:bCs/>
          <w:color w:val="0A0A0A"/>
          <w:sz w:val="16"/>
          <w:szCs w:val="16"/>
        </w:rPr>
        <w:t>does not apply unless the Insured notifies the Company w</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th</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n ten (10) days following the date of del</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very of the new vehicle and pays any additional premi</w:t>
      </w:r>
      <w:r w:rsidRPr="002053BD">
        <w:rPr>
          <w:rFonts w:ascii="Arial" w:eastAsia="Arial" w:hAnsi="Arial" w:cs="Arial"/>
          <w:bCs/>
          <w:color w:val="282828"/>
          <w:sz w:val="16"/>
          <w:szCs w:val="16"/>
        </w:rPr>
        <w:t>u</w:t>
      </w:r>
      <w:r w:rsidRPr="002053BD">
        <w:rPr>
          <w:rFonts w:ascii="Arial" w:eastAsia="Arial" w:hAnsi="Arial" w:cs="Arial"/>
          <w:bCs/>
          <w:color w:val="0A0A0A"/>
          <w:sz w:val="16"/>
          <w:szCs w:val="16"/>
        </w:rPr>
        <w:t>m required.</w:t>
      </w:r>
    </w:p>
    <w:p w14:paraId="7E358D7F" w14:textId="77777777" w:rsidR="00E87981" w:rsidRPr="002053BD" w:rsidRDefault="00E87981" w:rsidP="00E87981">
      <w:pPr>
        <w:spacing w:line="205" w:lineRule="exact"/>
        <w:rPr>
          <w:rFonts w:ascii="Arial" w:eastAsia="Arial" w:hAnsi="Arial" w:cs="Arial"/>
          <w:bCs/>
          <w:color w:val="0A0A0A"/>
          <w:sz w:val="17"/>
          <w:szCs w:val="17"/>
        </w:rPr>
      </w:pPr>
    </w:p>
    <w:p w14:paraId="6782436F" w14:textId="77777777" w:rsidR="00E87981" w:rsidRPr="002053BD" w:rsidRDefault="00E87981" w:rsidP="00E87981">
      <w:pPr>
        <w:numPr>
          <w:ilvl w:val="2"/>
          <w:numId w:val="16"/>
        </w:numPr>
        <w:tabs>
          <w:tab w:val="left" w:pos="631"/>
        </w:tabs>
        <w:spacing w:line="256" w:lineRule="auto"/>
        <w:ind w:left="660" w:right="760" w:hanging="515"/>
        <w:rPr>
          <w:rFonts w:ascii="Arial" w:eastAsia="Arial" w:hAnsi="Arial" w:cs="Arial"/>
          <w:bCs/>
          <w:color w:val="0A0A0A"/>
          <w:sz w:val="19"/>
          <w:szCs w:val="19"/>
        </w:rPr>
      </w:pPr>
      <w:r w:rsidRPr="002053BD">
        <w:rPr>
          <w:rFonts w:ascii="Arial" w:eastAsia="Arial" w:hAnsi="Arial" w:cs="Arial"/>
          <w:bCs/>
          <w:color w:val="0A0A0A"/>
          <w:sz w:val="18"/>
          <w:szCs w:val="18"/>
        </w:rPr>
        <w:t>CAMERA REQUIREMENT. As a req</w:t>
      </w:r>
      <w:r w:rsidRPr="002053BD">
        <w:rPr>
          <w:rFonts w:ascii="Arial" w:eastAsia="Arial" w:hAnsi="Arial" w:cs="Arial"/>
          <w:bCs/>
          <w:color w:val="282828"/>
          <w:sz w:val="18"/>
          <w:szCs w:val="18"/>
        </w:rPr>
        <w:t>u</w:t>
      </w:r>
      <w:r w:rsidRPr="002053BD">
        <w:rPr>
          <w:rFonts w:ascii="Arial" w:eastAsia="Arial" w:hAnsi="Arial" w:cs="Arial"/>
          <w:bCs/>
          <w:color w:val="0A0A0A"/>
          <w:sz w:val="18"/>
          <w:szCs w:val="18"/>
        </w:rPr>
        <w:t>irement of coverage under th</w:t>
      </w:r>
      <w:r w:rsidRPr="002053BD">
        <w:rPr>
          <w:rFonts w:ascii="Arial" w:eastAsia="Arial" w:hAnsi="Arial" w:cs="Arial"/>
          <w:bCs/>
          <w:color w:val="3B3B3B"/>
          <w:sz w:val="18"/>
          <w:szCs w:val="18"/>
        </w:rPr>
        <w:t>i</w:t>
      </w:r>
      <w:r w:rsidRPr="002053BD">
        <w:rPr>
          <w:rFonts w:ascii="Arial" w:eastAsia="Arial" w:hAnsi="Arial" w:cs="Arial"/>
          <w:bCs/>
          <w:color w:val="0A0A0A"/>
          <w:sz w:val="18"/>
          <w:szCs w:val="18"/>
        </w:rPr>
        <w:t>s po</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icy</w:t>
      </w:r>
      <w:r w:rsidRPr="002053BD">
        <w:rPr>
          <w:rFonts w:ascii="Arial" w:eastAsia="Arial" w:hAnsi="Arial" w:cs="Arial"/>
          <w:bCs/>
          <w:color w:val="494949"/>
          <w:sz w:val="18"/>
          <w:szCs w:val="18"/>
        </w:rPr>
        <w:t>,</w:t>
      </w:r>
      <w:r w:rsidRPr="002053BD">
        <w:rPr>
          <w:rFonts w:ascii="Arial" w:eastAsia="Arial" w:hAnsi="Arial" w:cs="Arial"/>
          <w:bCs/>
          <w:color w:val="0A0A0A"/>
          <w:sz w:val="18"/>
          <w:szCs w:val="18"/>
        </w:rPr>
        <w:t xml:space="preserve"> all vehicles covered hereunde</w:t>
      </w:r>
      <w:r w:rsidRPr="002053BD">
        <w:rPr>
          <w:rFonts w:ascii="Arial" w:eastAsia="Arial" w:hAnsi="Arial" w:cs="Arial"/>
          <w:bCs/>
          <w:color w:val="282828"/>
          <w:sz w:val="18"/>
          <w:szCs w:val="18"/>
        </w:rPr>
        <w:t>r</w:t>
      </w:r>
      <w:r w:rsidRPr="002053BD">
        <w:rPr>
          <w:rFonts w:ascii="Arial" w:eastAsia="Arial" w:hAnsi="Arial" w:cs="Arial"/>
          <w:bCs/>
          <w:color w:val="0A0A0A"/>
          <w:sz w:val="18"/>
          <w:szCs w:val="18"/>
        </w:rPr>
        <w:t xml:space="preserve"> must have a prope</w:t>
      </w:r>
      <w:r w:rsidRPr="002053BD">
        <w:rPr>
          <w:rFonts w:ascii="Arial" w:eastAsia="Arial" w:hAnsi="Arial" w:cs="Arial"/>
          <w:bCs/>
          <w:color w:val="282828"/>
          <w:sz w:val="18"/>
          <w:szCs w:val="18"/>
        </w:rPr>
        <w:t>r</w:t>
      </w:r>
      <w:r w:rsidRPr="002053BD">
        <w:rPr>
          <w:rFonts w:ascii="Arial" w:eastAsia="Arial" w:hAnsi="Arial" w:cs="Arial"/>
          <w:bCs/>
          <w:color w:val="0A0A0A"/>
          <w:sz w:val="18"/>
          <w:szCs w:val="18"/>
        </w:rPr>
        <w:t>ly installed and functioning Company</w:t>
      </w:r>
      <w:r w:rsidRPr="002053BD">
        <w:rPr>
          <w:rFonts w:ascii="Arial" w:eastAsia="Arial" w:hAnsi="Arial" w:cs="Arial"/>
          <w:bCs/>
          <w:color w:val="282828"/>
          <w:sz w:val="18"/>
          <w:szCs w:val="18"/>
        </w:rPr>
        <w:t>-</w:t>
      </w:r>
      <w:r w:rsidRPr="002053BD">
        <w:rPr>
          <w:rFonts w:ascii="Arial" w:eastAsia="Arial" w:hAnsi="Arial" w:cs="Arial"/>
          <w:bCs/>
          <w:color w:val="0A0A0A"/>
          <w:sz w:val="18"/>
          <w:szCs w:val="18"/>
        </w:rPr>
        <w:t xml:space="preserve">approved security camera </w:t>
      </w:r>
      <w:r w:rsidRPr="002053BD">
        <w:rPr>
          <w:rFonts w:ascii="Arial" w:eastAsia="Arial" w:hAnsi="Arial" w:cs="Arial"/>
          <w:bCs/>
          <w:color w:val="282828"/>
          <w:sz w:val="18"/>
          <w:szCs w:val="18"/>
        </w:rPr>
        <w:t>fi</w:t>
      </w:r>
      <w:r w:rsidRPr="002053BD">
        <w:rPr>
          <w:rFonts w:ascii="Arial" w:eastAsia="Arial" w:hAnsi="Arial" w:cs="Arial"/>
          <w:bCs/>
          <w:color w:val="0A0A0A"/>
          <w:sz w:val="18"/>
          <w:szCs w:val="18"/>
        </w:rPr>
        <w:t>tted within 3O days</w:t>
      </w:r>
      <w:r w:rsidRPr="002053BD">
        <w:rPr>
          <w:rFonts w:ascii="Arial" w:eastAsia="Arial" w:hAnsi="Arial" w:cs="Arial"/>
          <w:bCs/>
          <w:color w:val="494949"/>
          <w:sz w:val="18"/>
          <w:szCs w:val="18"/>
        </w:rPr>
        <w:t>. In the event an accident occurs after this period, involving an insured vehicle, and the</w:t>
      </w:r>
      <w:r w:rsidRPr="002053BD">
        <w:rPr>
          <w:rFonts w:ascii="Arial" w:eastAsia="Arial" w:hAnsi="Arial" w:cs="Arial"/>
          <w:bCs/>
          <w:color w:val="0A0A0A"/>
          <w:sz w:val="18"/>
          <w:szCs w:val="18"/>
        </w:rPr>
        <w:t xml:space="preserve"> </w:t>
      </w:r>
      <w:r w:rsidRPr="002053BD">
        <w:rPr>
          <w:rFonts w:ascii="Arial" w:eastAsia="Arial" w:hAnsi="Arial" w:cs="Arial"/>
          <w:bCs/>
          <w:color w:val="494949"/>
          <w:sz w:val="18"/>
          <w:szCs w:val="18"/>
        </w:rPr>
        <w:t>camera is not properly installed, turned on, properly functioning and/or we are not provided with working video which fully depicts the accident in question, then a fee equal to the greater of 1) $2500 or 2) twice the applicable deductible will apply.</w:t>
      </w:r>
    </w:p>
    <w:p w14:paraId="0B61F4BC" w14:textId="77777777" w:rsidR="00E87981" w:rsidRPr="002053BD" w:rsidRDefault="00E87981" w:rsidP="00E87981">
      <w:pPr>
        <w:spacing w:line="246" w:lineRule="exact"/>
        <w:rPr>
          <w:rFonts w:ascii="Arial" w:eastAsia="Arial" w:hAnsi="Arial" w:cs="Arial"/>
          <w:bCs/>
          <w:color w:val="0A0A0A"/>
          <w:sz w:val="19"/>
          <w:szCs w:val="19"/>
        </w:rPr>
      </w:pPr>
    </w:p>
    <w:p w14:paraId="47F689FE" w14:textId="77777777" w:rsidR="00E87981" w:rsidRPr="002053BD" w:rsidRDefault="00E87981" w:rsidP="00E87981">
      <w:pPr>
        <w:numPr>
          <w:ilvl w:val="1"/>
          <w:numId w:val="16"/>
        </w:numPr>
        <w:tabs>
          <w:tab w:val="left" w:pos="602"/>
        </w:tabs>
        <w:spacing w:line="285" w:lineRule="auto"/>
        <w:ind w:left="660" w:right="1180" w:hanging="537"/>
        <w:rPr>
          <w:rFonts w:ascii="Arial" w:eastAsia="Arial" w:hAnsi="Arial" w:cs="Arial"/>
          <w:bCs/>
          <w:color w:val="0A0A0A"/>
          <w:sz w:val="18"/>
          <w:szCs w:val="18"/>
        </w:rPr>
      </w:pPr>
      <w:r w:rsidRPr="002053BD">
        <w:rPr>
          <w:rFonts w:ascii="Arial" w:eastAsia="Arial" w:hAnsi="Arial" w:cs="Arial"/>
          <w:bCs/>
          <w:color w:val="0A0A0A"/>
          <w:sz w:val="17"/>
          <w:szCs w:val="17"/>
        </w:rPr>
        <w:t>NOTICE TO COMPANY. Upon the occurrence of any acc</w:t>
      </w:r>
      <w:r w:rsidRPr="002053BD">
        <w:rPr>
          <w:rFonts w:ascii="Arial" w:eastAsia="Arial" w:hAnsi="Arial" w:cs="Arial"/>
          <w:bCs/>
          <w:color w:val="282828"/>
          <w:sz w:val="17"/>
          <w:szCs w:val="17"/>
        </w:rPr>
        <w:t>i</w:t>
      </w:r>
      <w:r w:rsidRPr="002053BD">
        <w:rPr>
          <w:rFonts w:ascii="Arial" w:eastAsia="Arial" w:hAnsi="Arial" w:cs="Arial"/>
          <w:bCs/>
          <w:color w:val="0A0A0A"/>
          <w:sz w:val="17"/>
          <w:szCs w:val="17"/>
        </w:rPr>
        <w:t xml:space="preserve">dent claimed to be covered under </w:t>
      </w:r>
      <w:r w:rsidRPr="002053BD">
        <w:rPr>
          <w:rFonts w:ascii="Arial" w:eastAsia="Arial" w:hAnsi="Arial" w:cs="Arial"/>
          <w:bCs/>
          <w:color w:val="0A0A0A"/>
          <w:sz w:val="16"/>
          <w:szCs w:val="16"/>
        </w:rPr>
        <w:t>this</w:t>
      </w:r>
      <w:r w:rsidRPr="002053BD">
        <w:rPr>
          <w:rFonts w:ascii="Arial" w:eastAsia="Arial" w:hAnsi="Arial" w:cs="Arial"/>
          <w:bCs/>
          <w:color w:val="0A0A0A"/>
          <w:sz w:val="17"/>
          <w:szCs w:val="17"/>
        </w:rPr>
        <w:t xml:space="preserve"> </w:t>
      </w:r>
      <w:r w:rsidRPr="002053BD">
        <w:rPr>
          <w:rFonts w:ascii="Arial" w:eastAsia="Arial" w:hAnsi="Arial" w:cs="Arial"/>
          <w:bCs/>
          <w:color w:val="0A0A0A"/>
          <w:sz w:val="16"/>
          <w:szCs w:val="16"/>
        </w:rPr>
        <w:t>Insurance, the Insured or someone on his behalf shall give</w:t>
      </w:r>
      <w:r w:rsidRPr="002053BD">
        <w:rPr>
          <w:rFonts w:ascii="Arial" w:eastAsia="Arial" w:hAnsi="Arial" w:cs="Arial"/>
          <w:bCs/>
          <w:color w:val="494949"/>
          <w:sz w:val="16"/>
          <w:szCs w:val="16"/>
        </w:rPr>
        <w:t>,</w:t>
      </w:r>
      <w:r w:rsidRPr="002053BD">
        <w:rPr>
          <w:rFonts w:ascii="Arial" w:eastAsia="Arial" w:hAnsi="Arial" w:cs="Arial"/>
          <w:bCs/>
          <w:color w:val="0A0A0A"/>
          <w:sz w:val="16"/>
          <w:szCs w:val="16"/>
        </w:rPr>
        <w:t xml:space="preserve"> as soon as reasonably possible, written not</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ce thereof to the Company and</w:t>
      </w:r>
      <w:r w:rsidRPr="002053BD">
        <w:rPr>
          <w:rFonts w:ascii="Arial" w:eastAsia="Arial" w:hAnsi="Arial" w:cs="Arial"/>
          <w:bCs/>
          <w:color w:val="282828"/>
          <w:sz w:val="16"/>
          <w:szCs w:val="16"/>
        </w:rPr>
        <w:t>,</w:t>
      </w:r>
      <w:r w:rsidRPr="002053BD">
        <w:rPr>
          <w:rFonts w:ascii="Arial" w:eastAsia="Arial" w:hAnsi="Arial" w:cs="Arial"/>
          <w:bCs/>
          <w:color w:val="0A0A0A"/>
          <w:sz w:val="16"/>
          <w:szCs w:val="16"/>
        </w:rPr>
        <w:t xml:space="preserve"> in the eve</w:t>
      </w:r>
      <w:r w:rsidRPr="002053BD">
        <w:rPr>
          <w:rFonts w:ascii="Arial" w:eastAsia="Arial" w:hAnsi="Arial" w:cs="Arial"/>
          <w:bCs/>
          <w:color w:val="282828"/>
          <w:sz w:val="16"/>
          <w:szCs w:val="16"/>
        </w:rPr>
        <w:t>n</w:t>
      </w:r>
      <w:r w:rsidRPr="002053BD">
        <w:rPr>
          <w:rFonts w:ascii="Arial" w:eastAsia="Arial" w:hAnsi="Arial" w:cs="Arial"/>
          <w:bCs/>
          <w:color w:val="0A0A0A"/>
          <w:sz w:val="16"/>
          <w:szCs w:val="16"/>
        </w:rPr>
        <w:t>t of th</w:t>
      </w:r>
      <w:r w:rsidRPr="002053BD">
        <w:rPr>
          <w:rFonts w:ascii="Arial" w:eastAsia="Arial" w:hAnsi="Arial" w:cs="Arial"/>
          <w:bCs/>
          <w:color w:val="282828"/>
          <w:sz w:val="16"/>
          <w:szCs w:val="16"/>
        </w:rPr>
        <w:t>e</w:t>
      </w:r>
      <w:r w:rsidRPr="002053BD">
        <w:rPr>
          <w:rFonts w:ascii="Arial" w:eastAsia="Arial" w:hAnsi="Arial" w:cs="Arial"/>
          <w:bCs/>
          <w:color w:val="0A0A0A"/>
          <w:sz w:val="16"/>
          <w:szCs w:val="16"/>
        </w:rPr>
        <w:t>f</w:t>
      </w:r>
      <w:r w:rsidRPr="002053BD">
        <w:rPr>
          <w:rFonts w:ascii="Arial" w:eastAsia="Arial" w:hAnsi="Arial" w:cs="Arial"/>
          <w:bCs/>
          <w:color w:val="282828"/>
          <w:sz w:val="16"/>
          <w:szCs w:val="16"/>
        </w:rPr>
        <w:t>t</w:t>
      </w:r>
      <w:r w:rsidRPr="002053BD">
        <w:rPr>
          <w:rFonts w:ascii="Arial" w:eastAsia="Arial" w:hAnsi="Arial" w:cs="Arial"/>
          <w:bCs/>
          <w:color w:val="0A0A0A"/>
          <w:sz w:val="16"/>
          <w:szCs w:val="16"/>
        </w:rPr>
        <w:t>, larceny</w:t>
      </w:r>
      <w:r w:rsidRPr="002053BD">
        <w:rPr>
          <w:rFonts w:ascii="Arial" w:eastAsia="Arial" w:hAnsi="Arial" w:cs="Arial"/>
          <w:bCs/>
          <w:color w:val="282828"/>
          <w:sz w:val="16"/>
          <w:szCs w:val="16"/>
        </w:rPr>
        <w:t>, or</w:t>
      </w:r>
      <w:r w:rsidRPr="002053BD">
        <w:rPr>
          <w:rFonts w:ascii="Arial" w:eastAsia="Arial" w:hAnsi="Arial" w:cs="Arial"/>
          <w:bCs/>
          <w:color w:val="0A0A0A"/>
          <w:sz w:val="16"/>
          <w:szCs w:val="16"/>
        </w:rPr>
        <w:t xml:space="preserve"> robbery or vandalism, within 24 hours, to the pol</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ce</w:t>
      </w:r>
      <w:r w:rsidRPr="002053BD">
        <w:rPr>
          <w:rFonts w:ascii="Arial" w:eastAsia="Arial" w:hAnsi="Arial" w:cs="Arial"/>
          <w:bCs/>
          <w:color w:val="282828"/>
          <w:sz w:val="16"/>
          <w:szCs w:val="16"/>
        </w:rPr>
        <w:t>,</w:t>
      </w:r>
      <w:r w:rsidRPr="002053BD">
        <w:rPr>
          <w:rFonts w:ascii="Arial" w:eastAsia="Arial" w:hAnsi="Arial" w:cs="Arial"/>
          <w:bCs/>
          <w:color w:val="0A0A0A"/>
          <w:sz w:val="16"/>
          <w:szCs w:val="16"/>
        </w:rPr>
        <w:t xml:space="preserve"> but shall not, except at h</w:t>
      </w:r>
      <w:r w:rsidRPr="002053BD">
        <w:rPr>
          <w:rFonts w:ascii="Arial" w:eastAsia="Arial" w:hAnsi="Arial" w:cs="Arial"/>
          <w:bCs/>
          <w:color w:val="282828"/>
          <w:sz w:val="16"/>
          <w:szCs w:val="16"/>
        </w:rPr>
        <w:t>i</w:t>
      </w:r>
      <w:r w:rsidRPr="002053BD">
        <w:rPr>
          <w:rFonts w:ascii="Arial" w:eastAsia="Arial" w:hAnsi="Arial" w:cs="Arial"/>
          <w:bCs/>
          <w:color w:val="0A0A0A"/>
          <w:sz w:val="16"/>
          <w:szCs w:val="16"/>
        </w:rPr>
        <w:t>s own cost</w:t>
      </w:r>
      <w:r w:rsidRPr="002053BD">
        <w:rPr>
          <w:rFonts w:ascii="Arial" w:eastAsia="Arial" w:hAnsi="Arial" w:cs="Arial"/>
          <w:bCs/>
          <w:color w:val="3B3B3B"/>
          <w:sz w:val="16"/>
          <w:szCs w:val="16"/>
        </w:rPr>
        <w:t>,</w:t>
      </w:r>
      <w:r w:rsidRPr="002053BD">
        <w:rPr>
          <w:rFonts w:ascii="Arial" w:eastAsia="Arial" w:hAnsi="Arial" w:cs="Arial"/>
          <w:bCs/>
          <w:color w:val="0A0A0A"/>
          <w:sz w:val="16"/>
          <w:szCs w:val="16"/>
        </w:rPr>
        <w:t xml:space="preserve"> offer or pay any reward for recove</w:t>
      </w:r>
      <w:r w:rsidRPr="002053BD">
        <w:rPr>
          <w:rFonts w:ascii="Arial" w:eastAsia="Arial" w:hAnsi="Arial" w:cs="Arial"/>
          <w:bCs/>
          <w:color w:val="282828"/>
          <w:sz w:val="16"/>
          <w:szCs w:val="16"/>
        </w:rPr>
        <w:t>r</w:t>
      </w:r>
      <w:r w:rsidRPr="002053BD">
        <w:rPr>
          <w:rFonts w:ascii="Arial" w:eastAsia="Arial" w:hAnsi="Arial" w:cs="Arial"/>
          <w:bCs/>
          <w:color w:val="0A0A0A"/>
          <w:sz w:val="16"/>
          <w:szCs w:val="16"/>
        </w:rPr>
        <w:t>y of the vehicle</w:t>
      </w:r>
      <w:r w:rsidRPr="002053BD">
        <w:rPr>
          <w:rFonts w:ascii="Arial" w:eastAsia="Arial" w:hAnsi="Arial" w:cs="Arial"/>
          <w:bCs/>
          <w:color w:val="494949"/>
          <w:sz w:val="16"/>
          <w:szCs w:val="16"/>
        </w:rPr>
        <w:t>.</w:t>
      </w:r>
      <w:r w:rsidRPr="002053BD">
        <w:rPr>
          <w:rFonts w:ascii="Arial" w:eastAsia="Arial" w:hAnsi="Arial" w:cs="Arial"/>
          <w:bCs/>
          <w:color w:val="0A0A0A"/>
          <w:sz w:val="16"/>
          <w:szCs w:val="16"/>
        </w:rPr>
        <w:t xml:space="preserve"> Such notice shall contain particulars sufficient to identify th</w:t>
      </w:r>
      <w:r w:rsidRPr="002053BD">
        <w:rPr>
          <w:rFonts w:ascii="Arial" w:eastAsia="Arial" w:hAnsi="Arial" w:cs="Arial"/>
          <w:bCs/>
          <w:color w:val="282828"/>
          <w:sz w:val="16"/>
          <w:szCs w:val="16"/>
        </w:rPr>
        <w:t>e</w:t>
      </w:r>
      <w:r w:rsidRPr="002053BD">
        <w:rPr>
          <w:rFonts w:ascii="Arial" w:eastAsia="Arial" w:hAnsi="Arial" w:cs="Arial"/>
          <w:bCs/>
          <w:color w:val="0A0A0A"/>
          <w:sz w:val="16"/>
          <w:szCs w:val="16"/>
        </w:rPr>
        <w:t xml:space="preserve"> insu</w:t>
      </w:r>
      <w:r w:rsidRPr="002053BD">
        <w:rPr>
          <w:rFonts w:ascii="Arial" w:eastAsia="Arial" w:hAnsi="Arial" w:cs="Arial"/>
          <w:bCs/>
          <w:color w:val="282828"/>
          <w:sz w:val="16"/>
          <w:szCs w:val="16"/>
        </w:rPr>
        <w:t>r</w:t>
      </w:r>
      <w:r w:rsidRPr="002053BD">
        <w:rPr>
          <w:rFonts w:ascii="Arial" w:eastAsia="Arial" w:hAnsi="Arial" w:cs="Arial"/>
          <w:bCs/>
          <w:color w:val="0A0A0A"/>
          <w:sz w:val="16"/>
          <w:szCs w:val="16"/>
        </w:rPr>
        <w:t>ed vehicle(s)</w:t>
      </w:r>
      <w:r w:rsidRPr="002053BD">
        <w:rPr>
          <w:rFonts w:ascii="Arial" w:eastAsia="Arial" w:hAnsi="Arial" w:cs="Arial"/>
          <w:bCs/>
          <w:color w:val="606060"/>
          <w:sz w:val="16"/>
          <w:szCs w:val="16"/>
        </w:rPr>
        <w:t>.</w:t>
      </w:r>
    </w:p>
    <w:p w14:paraId="5818A9DE" w14:textId="77777777" w:rsidR="00E87981" w:rsidRPr="002053BD" w:rsidRDefault="00E87981" w:rsidP="00E87981">
      <w:pPr>
        <w:spacing w:line="299" w:lineRule="exact"/>
        <w:rPr>
          <w:rFonts w:ascii="Arial" w:eastAsia="Arial" w:hAnsi="Arial" w:cs="Arial"/>
          <w:bCs/>
          <w:color w:val="0A0A0A"/>
          <w:sz w:val="18"/>
          <w:szCs w:val="18"/>
        </w:rPr>
      </w:pPr>
    </w:p>
    <w:p w14:paraId="45398643" w14:textId="77777777" w:rsidR="00E87981" w:rsidRPr="002053BD" w:rsidRDefault="00E87981" w:rsidP="00E87981">
      <w:pPr>
        <w:numPr>
          <w:ilvl w:val="1"/>
          <w:numId w:val="16"/>
        </w:numPr>
        <w:tabs>
          <w:tab w:val="left" w:pos="650"/>
        </w:tabs>
        <w:spacing w:line="249" w:lineRule="auto"/>
        <w:ind w:left="660" w:right="400" w:hanging="539"/>
        <w:rPr>
          <w:rFonts w:ascii="Arial" w:eastAsia="Arial" w:hAnsi="Arial" w:cs="Arial"/>
          <w:bCs/>
          <w:color w:val="0A0A0A"/>
          <w:sz w:val="19"/>
          <w:szCs w:val="19"/>
        </w:rPr>
      </w:pPr>
      <w:r w:rsidRPr="002053BD">
        <w:rPr>
          <w:rFonts w:ascii="Arial" w:eastAsia="Arial" w:hAnsi="Arial" w:cs="Arial"/>
          <w:bCs/>
          <w:color w:val="0A0A0A"/>
          <w:sz w:val="18"/>
          <w:szCs w:val="18"/>
        </w:rPr>
        <w:t xml:space="preserve">INSPECTION OF LOSS OR DAMAGE. </w:t>
      </w:r>
      <w:r w:rsidRPr="002053BD">
        <w:rPr>
          <w:rFonts w:ascii="Arial" w:eastAsia="Arial" w:hAnsi="Arial" w:cs="Arial"/>
          <w:bCs/>
          <w:color w:val="282828"/>
          <w:sz w:val="18"/>
          <w:szCs w:val="18"/>
        </w:rPr>
        <w:t>I</w:t>
      </w:r>
      <w:r w:rsidRPr="002053BD">
        <w:rPr>
          <w:rFonts w:ascii="Arial" w:eastAsia="Arial" w:hAnsi="Arial" w:cs="Arial"/>
          <w:bCs/>
          <w:color w:val="0A0A0A"/>
          <w:sz w:val="18"/>
          <w:szCs w:val="18"/>
        </w:rPr>
        <w:t xml:space="preserve">n the event of any </w:t>
      </w:r>
      <w:r w:rsidRPr="002053BD">
        <w:rPr>
          <w:rFonts w:ascii="Arial" w:eastAsia="Arial" w:hAnsi="Arial" w:cs="Arial"/>
          <w:bCs/>
          <w:color w:val="282828"/>
          <w:sz w:val="18"/>
          <w:szCs w:val="18"/>
        </w:rPr>
        <w:t>l</w:t>
      </w:r>
      <w:r w:rsidRPr="002053BD">
        <w:rPr>
          <w:rFonts w:ascii="Arial" w:eastAsia="Arial" w:hAnsi="Arial" w:cs="Arial"/>
          <w:bCs/>
          <w:color w:val="0A0A0A"/>
          <w:sz w:val="18"/>
          <w:szCs w:val="18"/>
        </w:rPr>
        <w:t>oss o</w:t>
      </w:r>
      <w:r w:rsidRPr="002053BD">
        <w:rPr>
          <w:rFonts w:ascii="Arial" w:eastAsia="Arial" w:hAnsi="Arial" w:cs="Arial"/>
          <w:bCs/>
          <w:color w:val="282828"/>
          <w:sz w:val="18"/>
          <w:szCs w:val="18"/>
        </w:rPr>
        <w:t>r</w:t>
      </w:r>
      <w:r w:rsidRPr="002053BD">
        <w:rPr>
          <w:rFonts w:ascii="Arial" w:eastAsia="Arial" w:hAnsi="Arial" w:cs="Arial"/>
          <w:bCs/>
          <w:color w:val="0A0A0A"/>
          <w:sz w:val="18"/>
          <w:szCs w:val="18"/>
        </w:rPr>
        <w:t xml:space="preserve"> damage covered hereunder, the Insured shall give the Company a reasonable time and opportunity to examine the insured vehicle </w:t>
      </w:r>
      <w:r w:rsidRPr="002053BD">
        <w:rPr>
          <w:rFonts w:ascii="Arial" w:eastAsia="Arial" w:hAnsi="Arial" w:cs="Arial"/>
          <w:bCs/>
          <w:color w:val="0A0A0A"/>
          <w:sz w:val="17"/>
          <w:szCs w:val="17"/>
        </w:rPr>
        <w:t>before any repairs</w:t>
      </w:r>
      <w:r w:rsidRPr="002053BD">
        <w:rPr>
          <w:rFonts w:ascii="Arial" w:eastAsia="Arial" w:hAnsi="Arial" w:cs="Arial"/>
          <w:bCs/>
          <w:color w:val="0A0A0A"/>
          <w:sz w:val="18"/>
          <w:szCs w:val="18"/>
        </w:rPr>
        <w:t xml:space="preserve"> </w:t>
      </w:r>
      <w:r w:rsidRPr="002053BD">
        <w:rPr>
          <w:rFonts w:ascii="Arial" w:eastAsia="Arial" w:hAnsi="Arial" w:cs="Arial"/>
          <w:bCs/>
          <w:color w:val="0A0A0A"/>
          <w:sz w:val="17"/>
          <w:szCs w:val="17"/>
        </w:rPr>
        <w:t>are b</w:t>
      </w:r>
      <w:r w:rsidRPr="002053BD">
        <w:rPr>
          <w:rFonts w:ascii="Arial" w:eastAsia="Arial" w:hAnsi="Arial" w:cs="Arial"/>
          <w:bCs/>
          <w:color w:val="282828"/>
          <w:sz w:val="17"/>
          <w:szCs w:val="17"/>
        </w:rPr>
        <w:t>e</w:t>
      </w:r>
      <w:r w:rsidRPr="002053BD">
        <w:rPr>
          <w:rFonts w:ascii="Arial" w:eastAsia="Arial" w:hAnsi="Arial" w:cs="Arial"/>
          <w:bCs/>
          <w:color w:val="0A0A0A"/>
          <w:sz w:val="17"/>
          <w:szCs w:val="17"/>
        </w:rPr>
        <w:t>gun or any physical evidence of damage removed</w:t>
      </w:r>
      <w:r w:rsidRPr="002053BD">
        <w:rPr>
          <w:rFonts w:ascii="Arial" w:eastAsia="Arial" w:hAnsi="Arial" w:cs="Arial"/>
          <w:bCs/>
          <w:color w:val="9C9C9C"/>
          <w:sz w:val="17"/>
          <w:szCs w:val="17"/>
        </w:rPr>
        <w:t>.</w:t>
      </w:r>
    </w:p>
    <w:p w14:paraId="4AE07F4C" w14:textId="77777777" w:rsidR="00E87981" w:rsidRPr="002053BD" w:rsidRDefault="00E87981" w:rsidP="00E87981">
      <w:pPr>
        <w:spacing w:line="315" w:lineRule="exact"/>
        <w:rPr>
          <w:rFonts w:ascii="Arial" w:eastAsia="Arial" w:hAnsi="Arial" w:cs="Arial"/>
          <w:bCs/>
          <w:color w:val="0A0A0A"/>
          <w:sz w:val="19"/>
          <w:szCs w:val="19"/>
        </w:rPr>
      </w:pPr>
    </w:p>
    <w:p w14:paraId="218060FA" w14:textId="77777777" w:rsidR="00E87981" w:rsidRPr="002053BD" w:rsidRDefault="00E87981" w:rsidP="00E87981">
      <w:pPr>
        <w:numPr>
          <w:ilvl w:val="1"/>
          <w:numId w:val="16"/>
        </w:numPr>
        <w:tabs>
          <w:tab w:val="left" w:pos="650"/>
        </w:tabs>
        <w:spacing w:line="282" w:lineRule="auto"/>
        <w:ind w:left="660" w:right="340" w:hanging="539"/>
        <w:rPr>
          <w:rFonts w:ascii="Arial" w:eastAsia="Arial" w:hAnsi="Arial" w:cs="Arial"/>
          <w:bCs/>
          <w:color w:val="0A0A0A"/>
          <w:sz w:val="18"/>
          <w:szCs w:val="18"/>
        </w:rPr>
      </w:pPr>
      <w:r w:rsidRPr="002053BD">
        <w:rPr>
          <w:rFonts w:ascii="Arial" w:eastAsia="Arial" w:hAnsi="Arial" w:cs="Arial"/>
          <w:bCs/>
          <w:color w:val="080808"/>
          <w:sz w:val="17"/>
          <w:szCs w:val="17"/>
        </w:rPr>
        <w:t xml:space="preserve">PROOF OF LOSS. The Insured shall, as soon as reasonably possible after providing written notice of a potential claim. forward to the Company a statement, signed and sworn to by the Insured, stating the place, time and cause of the loss or damage, the interest of the Insured and of all others in </w:t>
      </w:r>
      <w:r w:rsidRPr="002053BD">
        <w:rPr>
          <w:rFonts w:ascii="Arial" w:eastAsia="Arial" w:hAnsi="Arial" w:cs="Arial"/>
          <w:bCs/>
          <w:color w:val="1D1D1D"/>
          <w:sz w:val="17"/>
          <w:szCs w:val="17"/>
        </w:rPr>
        <w:t>the</w:t>
      </w:r>
      <w:r w:rsidRPr="002053BD">
        <w:rPr>
          <w:rFonts w:ascii="Arial" w:eastAsia="Arial" w:hAnsi="Arial" w:cs="Arial"/>
          <w:bCs/>
          <w:color w:val="080808"/>
          <w:sz w:val="17"/>
          <w:szCs w:val="17"/>
        </w:rPr>
        <w:t xml:space="preserve"> property, the sound value thereof and </w:t>
      </w:r>
      <w:r w:rsidRPr="002053BD">
        <w:rPr>
          <w:rFonts w:ascii="Arial" w:eastAsia="Arial" w:hAnsi="Arial" w:cs="Arial"/>
          <w:bCs/>
          <w:color w:val="1D1D1D"/>
          <w:sz w:val="17"/>
          <w:szCs w:val="17"/>
        </w:rPr>
        <w:t>the</w:t>
      </w:r>
      <w:r w:rsidRPr="002053BD">
        <w:rPr>
          <w:rFonts w:ascii="Arial" w:eastAsia="Arial" w:hAnsi="Arial" w:cs="Arial"/>
          <w:bCs/>
          <w:color w:val="080808"/>
          <w:sz w:val="17"/>
          <w:szCs w:val="17"/>
        </w:rPr>
        <w:t xml:space="preserve"> amount of loss or damage </w:t>
      </w:r>
      <w:r w:rsidRPr="002053BD">
        <w:rPr>
          <w:rFonts w:ascii="Arial" w:eastAsia="Arial" w:hAnsi="Arial" w:cs="Arial"/>
          <w:bCs/>
          <w:color w:val="1D1D1D"/>
          <w:sz w:val="17"/>
          <w:szCs w:val="17"/>
        </w:rPr>
        <w:t>thereto,</w:t>
      </w:r>
      <w:r w:rsidRPr="002053BD">
        <w:rPr>
          <w:rFonts w:ascii="Arial" w:eastAsia="Arial" w:hAnsi="Arial" w:cs="Arial"/>
          <w:bCs/>
          <w:color w:val="080808"/>
          <w:sz w:val="17"/>
          <w:szCs w:val="17"/>
        </w:rPr>
        <w:t xml:space="preserve"> all encumbrances </w:t>
      </w:r>
      <w:r w:rsidRPr="002053BD">
        <w:rPr>
          <w:rFonts w:ascii="Arial" w:eastAsia="Arial" w:hAnsi="Arial" w:cs="Arial"/>
          <w:bCs/>
          <w:color w:val="080808"/>
          <w:sz w:val="16"/>
          <w:szCs w:val="16"/>
        </w:rPr>
        <w:t>thereon</w:t>
      </w:r>
      <w:r w:rsidRPr="002053BD">
        <w:rPr>
          <w:rFonts w:ascii="Arial" w:eastAsia="Arial" w:hAnsi="Arial" w:cs="Arial"/>
          <w:bCs/>
          <w:color w:val="080808"/>
          <w:sz w:val="17"/>
          <w:szCs w:val="17"/>
        </w:rPr>
        <w:t xml:space="preserve"> and </w:t>
      </w:r>
      <w:r w:rsidRPr="002053BD">
        <w:rPr>
          <w:rFonts w:ascii="Arial" w:eastAsia="Arial" w:hAnsi="Arial" w:cs="Arial"/>
          <w:bCs/>
          <w:color w:val="080808"/>
          <w:sz w:val="16"/>
          <w:szCs w:val="16"/>
        </w:rPr>
        <w:t>all other</w:t>
      </w:r>
      <w:r w:rsidRPr="002053BD">
        <w:rPr>
          <w:rFonts w:ascii="Arial" w:eastAsia="Arial" w:hAnsi="Arial" w:cs="Arial"/>
          <w:bCs/>
          <w:color w:val="080808"/>
          <w:sz w:val="17"/>
          <w:szCs w:val="17"/>
        </w:rPr>
        <w:t xml:space="preserve"> </w:t>
      </w:r>
      <w:r w:rsidRPr="002053BD">
        <w:rPr>
          <w:rFonts w:ascii="Arial" w:eastAsia="Arial" w:hAnsi="Arial" w:cs="Arial"/>
          <w:bCs/>
          <w:color w:val="1D1D1D"/>
          <w:sz w:val="16"/>
          <w:szCs w:val="16"/>
        </w:rPr>
        <w:t>insurance,</w:t>
      </w:r>
      <w:r w:rsidRPr="002053BD">
        <w:rPr>
          <w:rFonts w:ascii="Arial" w:eastAsia="Arial" w:hAnsi="Arial" w:cs="Arial"/>
          <w:bCs/>
          <w:color w:val="080808"/>
          <w:sz w:val="17"/>
          <w:szCs w:val="17"/>
        </w:rPr>
        <w:t xml:space="preserve"> </w:t>
      </w:r>
      <w:r w:rsidRPr="002053BD">
        <w:rPr>
          <w:rFonts w:ascii="Arial" w:eastAsia="Arial" w:hAnsi="Arial" w:cs="Arial"/>
          <w:bCs/>
          <w:color w:val="080808"/>
          <w:sz w:val="16"/>
          <w:szCs w:val="16"/>
        </w:rPr>
        <w:t>whether valid and collectable or not, covering said property</w:t>
      </w:r>
      <w:r w:rsidRPr="002053BD">
        <w:rPr>
          <w:rFonts w:ascii="Arial" w:eastAsia="Arial" w:hAnsi="Arial" w:cs="Arial"/>
          <w:bCs/>
          <w:color w:val="545454"/>
          <w:sz w:val="16"/>
          <w:szCs w:val="16"/>
        </w:rPr>
        <w:t>.</w:t>
      </w:r>
      <w:r w:rsidRPr="002053BD">
        <w:rPr>
          <w:rFonts w:ascii="Arial" w:eastAsia="Arial" w:hAnsi="Arial" w:cs="Arial"/>
          <w:bCs/>
          <w:color w:val="080808"/>
          <w:sz w:val="16"/>
          <w:szCs w:val="16"/>
        </w:rPr>
        <w:t xml:space="preserve"> The Insured, as often as required, shall submit to examination under oath by any person designated by the Company and subscribe the same. As often as required, the Insured shall produce for examination all books of accounts, bills, </w:t>
      </w:r>
      <w:r w:rsidRPr="002053BD">
        <w:rPr>
          <w:rFonts w:ascii="Arial" w:eastAsia="Arial" w:hAnsi="Arial" w:cs="Arial"/>
          <w:bCs/>
          <w:color w:val="1D1D1D"/>
          <w:sz w:val="16"/>
          <w:szCs w:val="16"/>
        </w:rPr>
        <w:t>invoices,</w:t>
      </w:r>
      <w:r w:rsidRPr="002053BD">
        <w:rPr>
          <w:rFonts w:ascii="Arial" w:eastAsia="Arial" w:hAnsi="Arial" w:cs="Arial"/>
          <w:bCs/>
          <w:color w:val="080808"/>
          <w:sz w:val="16"/>
          <w:szCs w:val="16"/>
        </w:rPr>
        <w:t xml:space="preserve"> and other vouchers, or certified copies thereof if the originals are lost, at such reasonab</w:t>
      </w:r>
      <w:r w:rsidRPr="002053BD">
        <w:rPr>
          <w:rFonts w:ascii="Arial" w:eastAsia="Arial" w:hAnsi="Arial" w:cs="Arial"/>
          <w:bCs/>
          <w:color w:val="343434"/>
          <w:sz w:val="16"/>
          <w:szCs w:val="16"/>
        </w:rPr>
        <w:t>l</w:t>
      </w:r>
      <w:r w:rsidRPr="002053BD">
        <w:rPr>
          <w:rFonts w:ascii="Arial" w:eastAsia="Arial" w:hAnsi="Arial" w:cs="Arial"/>
          <w:bCs/>
          <w:color w:val="080808"/>
          <w:sz w:val="16"/>
          <w:szCs w:val="16"/>
        </w:rPr>
        <w:t>e place as may be designated by the Company, and shall permit extracts and copies thereof to be made.</w:t>
      </w:r>
    </w:p>
    <w:p w14:paraId="55150C8B" w14:textId="77777777" w:rsidR="00E87981" w:rsidRPr="002053BD" w:rsidRDefault="00E87981" w:rsidP="00E87981">
      <w:pPr>
        <w:spacing w:line="334" w:lineRule="exact"/>
        <w:rPr>
          <w:rFonts w:ascii="Arial" w:hAnsi="Arial" w:cs="Arial"/>
        </w:rPr>
      </w:pPr>
    </w:p>
    <w:p w14:paraId="238F1367" w14:textId="77777777" w:rsidR="00E87981" w:rsidRPr="002053BD" w:rsidRDefault="00E87981" w:rsidP="00E87981">
      <w:pPr>
        <w:rPr>
          <w:rFonts w:ascii="Arial" w:hAnsi="Arial" w:cs="Arial"/>
        </w:rPr>
        <w:sectPr w:rsidR="00E87981" w:rsidRPr="002053BD">
          <w:pgSz w:w="12240" w:h="15840"/>
          <w:pgMar w:top="918" w:right="1180" w:bottom="332" w:left="1420" w:header="0" w:footer="0" w:gutter="0"/>
          <w:cols w:space="720" w:equalWidth="0">
            <w:col w:w="9640"/>
          </w:cols>
        </w:sectPr>
      </w:pPr>
    </w:p>
    <w:p w14:paraId="42E82744" w14:textId="77777777" w:rsidR="00E87981" w:rsidRPr="002053BD" w:rsidRDefault="00E87981" w:rsidP="00E87981">
      <w:pPr>
        <w:numPr>
          <w:ilvl w:val="0"/>
          <w:numId w:val="17"/>
        </w:numPr>
        <w:tabs>
          <w:tab w:val="left" w:pos="640"/>
        </w:tabs>
        <w:spacing w:line="259" w:lineRule="auto"/>
        <w:ind w:left="640" w:right="80" w:hanging="539"/>
        <w:rPr>
          <w:rFonts w:ascii="Arial" w:eastAsia="Arial" w:hAnsi="Arial" w:cs="Arial"/>
          <w:bCs/>
          <w:color w:val="080808"/>
          <w:sz w:val="18"/>
          <w:szCs w:val="18"/>
        </w:rPr>
      </w:pPr>
      <w:r w:rsidRPr="002053BD">
        <w:rPr>
          <w:rFonts w:ascii="Arial" w:eastAsia="Arial" w:hAnsi="Arial" w:cs="Arial"/>
          <w:bCs/>
          <w:color w:val="080808"/>
          <w:sz w:val="18"/>
          <w:szCs w:val="18"/>
        </w:rPr>
        <w:lastRenderedPageBreak/>
        <w:t>PAYMENT OF LOSS</w:t>
      </w:r>
      <w:r w:rsidRPr="002053BD">
        <w:rPr>
          <w:rFonts w:ascii="Arial" w:eastAsia="Arial" w:hAnsi="Arial" w:cs="Arial"/>
          <w:bCs/>
          <w:color w:val="545454"/>
          <w:sz w:val="18"/>
          <w:szCs w:val="18"/>
        </w:rPr>
        <w:t>.</w:t>
      </w:r>
      <w:r w:rsidRPr="002053BD">
        <w:rPr>
          <w:rFonts w:ascii="Arial" w:eastAsia="Arial" w:hAnsi="Arial" w:cs="Arial"/>
          <w:bCs/>
          <w:color w:val="080808"/>
          <w:sz w:val="18"/>
          <w:szCs w:val="18"/>
        </w:rPr>
        <w:t xml:space="preserve"> The loss shall in no event become payable until after the verified proof of </w:t>
      </w:r>
      <w:r w:rsidRPr="002053BD">
        <w:rPr>
          <w:rFonts w:ascii="Arial" w:eastAsia="Arial" w:hAnsi="Arial" w:cs="Arial"/>
          <w:bCs/>
          <w:color w:val="1D1D1D"/>
          <w:sz w:val="18"/>
          <w:szCs w:val="18"/>
        </w:rPr>
        <w:t>loss</w:t>
      </w:r>
      <w:r w:rsidRPr="002053BD">
        <w:rPr>
          <w:rFonts w:ascii="Arial" w:eastAsia="Arial" w:hAnsi="Arial" w:cs="Arial"/>
          <w:bCs/>
          <w:color w:val="080808"/>
          <w:sz w:val="18"/>
          <w:szCs w:val="18"/>
        </w:rPr>
        <w:t xml:space="preserve"> herein required shall have been received by the Company and, if appraisal is demanded, then </w:t>
      </w:r>
      <w:r w:rsidRPr="002053BD">
        <w:rPr>
          <w:rFonts w:ascii="Arial" w:eastAsia="Arial" w:hAnsi="Arial" w:cs="Arial"/>
          <w:bCs/>
          <w:color w:val="1D1D1D"/>
          <w:sz w:val="18"/>
          <w:szCs w:val="18"/>
        </w:rPr>
        <w:t>not</w:t>
      </w:r>
      <w:r w:rsidRPr="002053BD">
        <w:rPr>
          <w:rFonts w:ascii="Arial" w:eastAsia="Arial" w:hAnsi="Arial" w:cs="Arial"/>
          <w:bCs/>
          <w:color w:val="080808"/>
          <w:sz w:val="18"/>
          <w:szCs w:val="18"/>
        </w:rPr>
        <w:t xml:space="preserve"> until after an award has been made by the appraisers.</w:t>
      </w:r>
    </w:p>
    <w:p w14:paraId="5F37352A" w14:textId="77777777" w:rsidR="00E87981" w:rsidRPr="002053BD" w:rsidRDefault="00E87981" w:rsidP="00E87981">
      <w:pPr>
        <w:spacing w:line="229" w:lineRule="exact"/>
        <w:rPr>
          <w:rFonts w:ascii="Arial" w:eastAsia="Arial" w:hAnsi="Arial" w:cs="Arial"/>
          <w:bCs/>
          <w:color w:val="080808"/>
          <w:sz w:val="18"/>
          <w:szCs w:val="18"/>
        </w:rPr>
      </w:pPr>
    </w:p>
    <w:p w14:paraId="63FF87D0" w14:textId="77777777" w:rsidR="00E87981" w:rsidRPr="002053BD" w:rsidRDefault="00E87981" w:rsidP="00E87981">
      <w:pPr>
        <w:spacing w:line="254" w:lineRule="auto"/>
        <w:ind w:left="640" w:right="220" w:firstLine="2"/>
        <w:rPr>
          <w:rFonts w:ascii="Arial" w:eastAsia="Arial" w:hAnsi="Arial" w:cs="Arial"/>
          <w:bCs/>
          <w:color w:val="080808"/>
          <w:sz w:val="18"/>
          <w:szCs w:val="18"/>
        </w:rPr>
      </w:pPr>
      <w:r w:rsidRPr="002053BD">
        <w:rPr>
          <w:rFonts w:ascii="Arial" w:eastAsia="Arial" w:hAnsi="Arial" w:cs="Arial"/>
          <w:bCs/>
          <w:color w:val="080808"/>
          <w:sz w:val="18"/>
          <w:szCs w:val="18"/>
        </w:rPr>
        <w:t xml:space="preserve">Loss, </w:t>
      </w:r>
      <w:r w:rsidRPr="002053BD">
        <w:rPr>
          <w:rFonts w:ascii="Arial" w:eastAsia="Arial" w:hAnsi="Arial" w:cs="Arial"/>
          <w:bCs/>
          <w:color w:val="1D1D1D"/>
          <w:sz w:val="18"/>
          <w:szCs w:val="18"/>
        </w:rPr>
        <w:t>if</w:t>
      </w:r>
      <w:r w:rsidRPr="002053BD">
        <w:rPr>
          <w:rFonts w:ascii="Arial" w:eastAsia="Arial" w:hAnsi="Arial" w:cs="Arial"/>
          <w:bCs/>
          <w:color w:val="080808"/>
          <w:sz w:val="18"/>
          <w:szCs w:val="18"/>
        </w:rPr>
        <w:t xml:space="preserve"> any, shall be payable as interest may appear </w:t>
      </w:r>
      <w:r w:rsidRPr="002053BD">
        <w:rPr>
          <w:rFonts w:ascii="Arial" w:eastAsia="Arial" w:hAnsi="Arial" w:cs="Arial"/>
          <w:bCs/>
          <w:color w:val="1D1D1D"/>
          <w:sz w:val="18"/>
          <w:szCs w:val="18"/>
        </w:rPr>
        <w:t>to</w:t>
      </w:r>
      <w:r w:rsidRPr="002053BD">
        <w:rPr>
          <w:rFonts w:ascii="Arial" w:eastAsia="Arial" w:hAnsi="Arial" w:cs="Arial"/>
          <w:bCs/>
          <w:color w:val="080808"/>
          <w:sz w:val="18"/>
          <w:szCs w:val="18"/>
        </w:rPr>
        <w:t xml:space="preserve"> the Insured and </w:t>
      </w:r>
      <w:r w:rsidRPr="002053BD">
        <w:rPr>
          <w:rFonts w:ascii="Arial" w:eastAsia="Arial" w:hAnsi="Arial" w:cs="Arial"/>
          <w:bCs/>
          <w:color w:val="1D1D1D"/>
          <w:sz w:val="18"/>
          <w:szCs w:val="18"/>
        </w:rPr>
        <w:t>to the</w:t>
      </w:r>
      <w:r w:rsidRPr="002053BD">
        <w:rPr>
          <w:rFonts w:ascii="Arial" w:eastAsia="Arial" w:hAnsi="Arial" w:cs="Arial"/>
          <w:bCs/>
          <w:color w:val="080808"/>
          <w:sz w:val="18"/>
          <w:szCs w:val="18"/>
        </w:rPr>
        <w:t xml:space="preserve"> person or persons specified in the Schedule for the purpose</w:t>
      </w:r>
      <w:r w:rsidRPr="002053BD">
        <w:rPr>
          <w:rFonts w:ascii="Arial" w:eastAsia="Arial" w:hAnsi="Arial" w:cs="Arial"/>
          <w:bCs/>
          <w:color w:val="6B6B6B"/>
          <w:sz w:val="18"/>
          <w:szCs w:val="18"/>
        </w:rPr>
        <w:t>.</w:t>
      </w:r>
    </w:p>
    <w:p w14:paraId="5D0A248E" w14:textId="77777777" w:rsidR="00E87981" w:rsidRPr="002053BD" w:rsidRDefault="00E87981" w:rsidP="00E87981">
      <w:pPr>
        <w:spacing w:line="233" w:lineRule="exact"/>
        <w:rPr>
          <w:rFonts w:ascii="Arial" w:eastAsia="Arial" w:hAnsi="Arial" w:cs="Arial"/>
          <w:bCs/>
          <w:color w:val="080808"/>
          <w:sz w:val="18"/>
          <w:szCs w:val="18"/>
        </w:rPr>
      </w:pPr>
    </w:p>
    <w:p w14:paraId="69294E4D" w14:textId="77777777" w:rsidR="00E87981" w:rsidRPr="002053BD" w:rsidRDefault="00E87981" w:rsidP="00E87981">
      <w:pPr>
        <w:spacing w:line="255" w:lineRule="auto"/>
        <w:ind w:left="620" w:right="580" w:firstLine="5"/>
        <w:rPr>
          <w:rFonts w:ascii="Arial" w:eastAsia="Arial" w:hAnsi="Arial" w:cs="Arial"/>
          <w:bCs/>
          <w:color w:val="080808"/>
          <w:sz w:val="18"/>
          <w:szCs w:val="18"/>
        </w:rPr>
      </w:pPr>
      <w:r w:rsidRPr="002053BD">
        <w:rPr>
          <w:rFonts w:ascii="Arial" w:eastAsia="Arial" w:hAnsi="Arial" w:cs="Arial"/>
          <w:bCs/>
          <w:color w:val="080808"/>
          <w:sz w:val="18"/>
          <w:szCs w:val="18"/>
        </w:rPr>
        <w:t xml:space="preserve">The damages </w:t>
      </w:r>
      <w:r w:rsidRPr="002053BD">
        <w:rPr>
          <w:rFonts w:ascii="Arial" w:eastAsia="Arial" w:hAnsi="Arial" w:cs="Arial"/>
          <w:bCs/>
          <w:color w:val="1D1D1D"/>
          <w:sz w:val="18"/>
          <w:szCs w:val="18"/>
        </w:rPr>
        <w:t>including</w:t>
      </w:r>
      <w:r w:rsidRPr="002053BD">
        <w:rPr>
          <w:rFonts w:ascii="Arial" w:eastAsia="Arial" w:hAnsi="Arial" w:cs="Arial"/>
          <w:bCs/>
          <w:color w:val="080808"/>
          <w:sz w:val="18"/>
          <w:szCs w:val="18"/>
        </w:rPr>
        <w:t xml:space="preserve"> loss adjustment expense caused </w:t>
      </w:r>
      <w:r w:rsidRPr="002053BD">
        <w:rPr>
          <w:rFonts w:ascii="Arial" w:eastAsia="Arial" w:hAnsi="Arial" w:cs="Arial"/>
          <w:bCs/>
          <w:color w:val="1D1D1D"/>
          <w:sz w:val="18"/>
          <w:szCs w:val="18"/>
        </w:rPr>
        <w:t>in</w:t>
      </w:r>
      <w:r w:rsidRPr="002053BD">
        <w:rPr>
          <w:rFonts w:ascii="Arial" w:eastAsia="Arial" w:hAnsi="Arial" w:cs="Arial"/>
          <w:bCs/>
          <w:color w:val="080808"/>
          <w:sz w:val="18"/>
          <w:szCs w:val="18"/>
        </w:rPr>
        <w:t xml:space="preserve"> </w:t>
      </w:r>
      <w:proofErr w:type="gramStart"/>
      <w:r w:rsidRPr="002053BD">
        <w:rPr>
          <w:rFonts w:ascii="Arial" w:eastAsia="Arial" w:hAnsi="Arial" w:cs="Arial"/>
          <w:bCs/>
          <w:color w:val="080808"/>
          <w:sz w:val="18"/>
          <w:szCs w:val="18"/>
        </w:rPr>
        <w:t>any one</w:t>
      </w:r>
      <w:proofErr w:type="gramEnd"/>
      <w:r w:rsidRPr="002053BD">
        <w:rPr>
          <w:rFonts w:ascii="Arial" w:eastAsia="Arial" w:hAnsi="Arial" w:cs="Arial"/>
          <w:bCs/>
          <w:color w:val="080808"/>
          <w:sz w:val="18"/>
          <w:szCs w:val="18"/>
        </w:rPr>
        <w:t xml:space="preserve"> </w:t>
      </w:r>
      <w:r w:rsidRPr="002053BD">
        <w:rPr>
          <w:rFonts w:ascii="Arial" w:eastAsia="Arial" w:hAnsi="Arial" w:cs="Arial"/>
          <w:bCs/>
          <w:color w:val="1D1D1D"/>
          <w:sz w:val="18"/>
          <w:szCs w:val="18"/>
        </w:rPr>
        <w:t>"accident" that</w:t>
      </w:r>
      <w:r w:rsidRPr="002053BD">
        <w:rPr>
          <w:rFonts w:ascii="Arial" w:eastAsia="Arial" w:hAnsi="Arial" w:cs="Arial"/>
          <w:bCs/>
          <w:color w:val="080808"/>
          <w:sz w:val="18"/>
          <w:szCs w:val="18"/>
        </w:rPr>
        <w:t xml:space="preserve"> would otherwise be payable under this insurance will be reduced by </w:t>
      </w:r>
      <w:r w:rsidRPr="002053BD">
        <w:rPr>
          <w:rFonts w:ascii="Arial" w:eastAsia="Arial" w:hAnsi="Arial" w:cs="Arial"/>
          <w:bCs/>
          <w:color w:val="1D1D1D"/>
          <w:sz w:val="18"/>
          <w:szCs w:val="18"/>
        </w:rPr>
        <w:t>the</w:t>
      </w:r>
      <w:r w:rsidRPr="002053BD">
        <w:rPr>
          <w:rFonts w:ascii="Arial" w:eastAsia="Arial" w:hAnsi="Arial" w:cs="Arial"/>
          <w:bCs/>
          <w:color w:val="080808"/>
          <w:sz w:val="18"/>
          <w:szCs w:val="18"/>
        </w:rPr>
        <w:t xml:space="preserve"> Deductible as shown in the Schedule prior </w:t>
      </w:r>
      <w:r w:rsidRPr="002053BD">
        <w:rPr>
          <w:rFonts w:ascii="Arial" w:eastAsia="Arial" w:hAnsi="Arial" w:cs="Arial"/>
          <w:bCs/>
          <w:color w:val="1D1D1D"/>
          <w:sz w:val="18"/>
          <w:szCs w:val="18"/>
        </w:rPr>
        <w:t>to</w:t>
      </w:r>
      <w:r w:rsidRPr="002053BD">
        <w:rPr>
          <w:rFonts w:ascii="Arial" w:eastAsia="Arial" w:hAnsi="Arial" w:cs="Arial"/>
          <w:bCs/>
          <w:color w:val="080808"/>
          <w:sz w:val="18"/>
          <w:szCs w:val="18"/>
        </w:rPr>
        <w:t xml:space="preserve"> the application of the Sum Insured provision. Such Deductible upon </w:t>
      </w:r>
      <w:r w:rsidRPr="002053BD">
        <w:rPr>
          <w:rFonts w:ascii="Arial" w:eastAsia="Arial" w:hAnsi="Arial" w:cs="Arial"/>
          <w:bCs/>
          <w:color w:val="1D1D1D"/>
          <w:sz w:val="18"/>
          <w:szCs w:val="18"/>
        </w:rPr>
        <w:t>invoicing</w:t>
      </w:r>
      <w:r w:rsidRPr="002053BD">
        <w:rPr>
          <w:rFonts w:ascii="Arial" w:eastAsia="Arial" w:hAnsi="Arial" w:cs="Arial"/>
          <w:bCs/>
          <w:color w:val="080808"/>
          <w:sz w:val="18"/>
          <w:szCs w:val="18"/>
        </w:rPr>
        <w:t xml:space="preserve"> will be paid immediately by the Insured and failure to pay will be subject to policy cancellation.</w:t>
      </w:r>
    </w:p>
    <w:p w14:paraId="70ADBD55" w14:textId="77777777" w:rsidR="00E87981" w:rsidRPr="002053BD" w:rsidRDefault="00E87981" w:rsidP="00E87981">
      <w:pPr>
        <w:spacing w:line="221" w:lineRule="exact"/>
        <w:rPr>
          <w:rFonts w:ascii="Arial" w:eastAsia="Arial" w:hAnsi="Arial" w:cs="Arial"/>
          <w:bCs/>
          <w:color w:val="080808"/>
          <w:sz w:val="18"/>
          <w:szCs w:val="18"/>
        </w:rPr>
      </w:pPr>
    </w:p>
    <w:p w14:paraId="54454C28" w14:textId="77777777" w:rsidR="00E87981" w:rsidRPr="002053BD" w:rsidRDefault="00E87981" w:rsidP="00E87981">
      <w:pPr>
        <w:numPr>
          <w:ilvl w:val="0"/>
          <w:numId w:val="17"/>
        </w:numPr>
        <w:tabs>
          <w:tab w:val="left" w:pos="553"/>
        </w:tabs>
        <w:spacing w:line="256" w:lineRule="auto"/>
        <w:ind w:left="620" w:right="220" w:hanging="529"/>
        <w:rPr>
          <w:rFonts w:ascii="Arial" w:eastAsia="Arial" w:hAnsi="Arial" w:cs="Arial"/>
          <w:bCs/>
          <w:color w:val="080808"/>
          <w:sz w:val="18"/>
          <w:szCs w:val="18"/>
        </w:rPr>
      </w:pPr>
      <w:r w:rsidRPr="002053BD">
        <w:rPr>
          <w:rFonts w:ascii="Arial" w:eastAsia="Arial" w:hAnsi="Arial" w:cs="Arial"/>
          <w:bCs/>
          <w:color w:val="080808"/>
          <w:sz w:val="18"/>
          <w:szCs w:val="18"/>
        </w:rPr>
        <w:t xml:space="preserve">PARTIAL LOSS. In the event of partial loss or damage under this </w:t>
      </w:r>
      <w:r w:rsidRPr="002053BD">
        <w:rPr>
          <w:rFonts w:ascii="Arial" w:eastAsia="Arial" w:hAnsi="Arial" w:cs="Arial"/>
          <w:bCs/>
          <w:color w:val="1D1D1D"/>
          <w:sz w:val="18"/>
          <w:szCs w:val="18"/>
        </w:rPr>
        <w:t>Insurance,</w:t>
      </w:r>
      <w:r w:rsidRPr="002053BD">
        <w:rPr>
          <w:rFonts w:ascii="Arial" w:eastAsia="Arial" w:hAnsi="Arial" w:cs="Arial"/>
          <w:bCs/>
          <w:color w:val="080808"/>
          <w:sz w:val="18"/>
          <w:szCs w:val="18"/>
        </w:rPr>
        <w:t xml:space="preserve"> the Company shall be liable only for the actual cost of (and shall have the option of) repairing, </w:t>
      </w:r>
      <w:r w:rsidRPr="002053BD">
        <w:rPr>
          <w:rFonts w:ascii="Arial" w:eastAsia="Arial" w:hAnsi="Arial" w:cs="Arial"/>
          <w:bCs/>
          <w:color w:val="1D1D1D"/>
          <w:sz w:val="18"/>
          <w:szCs w:val="18"/>
        </w:rPr>
        <w:t>rebuilding</w:t>
      </w:r>
      <w:r w:rsidRPr="002053BD">
        <w:rPr>
          <w:rFonts w:ascii="Arial" w:eastAsia="Arial" w:hAnsi="Arial" w:cs="Arial"/>
          <w:bCs/>
          <w:color w:val="080808"/>
          <w:sz w:val="18"/>
          <w:szCs w:val="18"/>
        </w:rPr>
        <w:t xml:space="preserve"> or, </w:t>
      </w:r>
      <w:r w:rsidRPr="002053BD">
        <w:rPr>
          <w:rFonts w:ascii="Arial" w:eastAsia="Arial" w:hAnsi="Arial" w:cs="Arial"/>
          <w:bCs/>
          <w:color w:val="1D1D1D"/>
          <w:sz w:val="18"/>
          <w:szCs w:val="18"/>
        </w:rPr>
        <w:t>if</w:t>
      </w:r>
      <w:r w:rsidRPr="002053BD">
        <w:rPr>
          <w:rFonts w:ascii="Arial" w:eastAsia="Arial" w:hAnsi="Arial" w:cs="Arial"/>
          <w:bCs/>
          <w:color w:val="080808"/>
          <w:sz w:val="18"/>
          <w:szCs w:val="18"/>
        </w:rPr>
        <w:t xml:space="preserve"> necessary, replacing </w:t>
      </w:r>
      <w:r w:rsidRPr="002053BD">
        <w:rPr>
          <w:rFonts w:ascii="Arial" w:eastAsia="Arial" w:hAnsi="Arial" w:cs="Arial"/>
          <w:bCs/>
          <w:color w:val="1D1D1D"/>
          <w:sz w:val="18"/>
          <w:szCs w:val="18"/>
        </w:rPr>
        <w:t>the</w:t>
      </w:r>
      <w:r w:rsidRPr="002053BD">
        <w:rPr>
          <w:rFonts w:ascii="Arial" w:eastAsia="Arial" w:hAnsi="Arial" w:cs="Arial"/>
          <w:bCs/>
          <w:color w:val="080808"/>
          <w:sz w:val="18"/>
          <w:szCs w:val="18"/>
        </w:rPr>
        <w:t xml:space="preserve"> parts damaged or destroyed</w:t>
      </w:r>
      <w:r w:rsidRPr="002053BD">
        <w:rPr>
          <w:rFonts w:ascii="Arial" w:eastAsia="Arial" w:hAnsi="Arial" w:cs="Arial"/>
          <w:bCs/>
          <w:color w:val="898989"/>
          <w:sz w:val="18"/>
          <w:szCs w:val="18"/>
        </w:rPr>
        <w:t>.</w:t>
      </w:r>
    </w:p>
    <w:p w14:paraId="01877220" w14:textId="77777777" w:rsidR="00E87981" w:rsidRPr="002053BD" w:rsidRDefault="00E87981" w:rsidP="00E87981">
      <w:pPr>
        <w:spacing w:line="226" w:lineRule="exact"/>
        <w:rPr>
          <w:rFonts w:ascii="Arial" w:hAnsi="Arial" w:cs="Arial"/>
        </w:rPr>
      </w:pPr>
    </w:p>
    <w:p w14:paraId="4431F610" w14:textId="77777777" w:rsidR="00E87981" w:rsidRPr="002053BD" w:rsidRDefault="00E87981" w:rsidP="00E87981">
      <w:pPr>
        <w:spacing w:line="259" w:lineRule="auto"/>
        <w:ind w:left="620" w:right="100"/>
        <w:rPr>
          <w:rFonts w:ascii="Arial" w:hAnsi="Arial" w:cs="Arial"/>
        </w:rPr>
      </w:pPr>
      <w:r w:rsidRPr="002053BD">
        <w:rPr>
          <w:rFonts w:ascii="Arial" w:eastAsia="Arial" w:hAnsi="Arial" w:cs="Arial"/>
          <w:bCs/>
          <w:color w:val="080808"/>
          <w:sz w:val="18"/>
          <w:szCs w:val="18"/>
        </w:rPr>
        <w:t xml:space="preserve">In the event of loss of or damage to the vehicles described herein, whether such loss or damage </w:t>
      </w:r>
      <w:r w:rsidRPr="002053BD">
        <w:rPr>
          <w:rFonts w:ascii="Arial" w:eastAsia="Arial" w:hAnsi="Arial" w:cs="Arial"/>
          <w:bCs/>
          <w:color w:val="1D1D1D"/>
          <w:sz w:val="18"/>
          <w:szCs w:val="18"/>
        </w:rPr>
        <w:t>is</w:t>
      </w:r>
      <w:r w:rsidRPr="002053BD">
        <w:rPr>
          <w:rFonts w:ascii="Arial" w:eastAsia="Arial" w:hAnsi="Arial" w:cs="Arial"/>
          <w:bCs/>
          <w:color w:val="080808"/>
          <w:sz w:val="18"/>
          <w:szCs w:val="18"/>
        </w:rPr>
        <w:t xml:space="preserve"> covered by this Insurance or not the </w:t>
      </w:r>
      <w:r w:rsidRPr="002053BD">
        <w:rPr>
          <w:rFonts w:ascii="Arial" w:eastAsia="Arial" w:hAnsi="Arial" w:cs="Arial"/>
          <w:bCs/>
          <w:color w:val="1D1D1D"/>
          <w:sz w:val="18"/>
          <w:szCs w:val="18"/>
        </w:rPr>
        <w:t>liability</w:t>
      </w:r>
      <w:r w:rsidRPr="002053BD">
        <w:rPr>
          <w:rFonts w:ascii="Arial" w:eastAsia="Arial" w:hAnsi="Arial" w:cs="Arial"/>
          <w:bCs/>
          <w:color w:val="080808"/>
          <w:sz w:val="18"/>
          <w:szCs w:val="18"/>
        </w:rPr>
        <w:t xml:space="preserve"> of the Company shall be reduced by the amount of </w:t>
      </w:r>
      <w:r w:rsidRPr="002053BD">
        <w:rPr>
          <w:rFonts w:ascii="Arial" w:eastAsia="Arial" w:hAnsi="Arial" w:cs="Arial"/>
          <w:bCs/>
          <w:color w:val="343434"/>
          <w:sz w:val="18"/>
          <w:szCs w:val="18"/>
        </w:rPr>
        <w:t>l</w:t>
      </w:r>
      <w:r w:rsidRPr="002053BD">
        <w:rPr>
          <w:rFonts w:ascii="Arial" w:eastAsia="Arial" w:hAnsi="Arial" w:cs="Arial"/>
          <w:bCs/>
          <w:color w:val="080808"/>
          <w:sz w:val="18"/>
          <w:szCs w:val="18"/>
        </w:rPr>
        <w:t>oss or damage until repairs have been completed.</w:t>
      </w:r>
    </w:p>
    <w:p w14:paraId="4BB9A5BF" w14:textId="77777777" w:rsidR="00E87981" w:rsidRPr="002053BD" w:rsidRDefault="00E87981" w:rsidP="00E87981">
      <w:pPr>
        <w:spacing w:line="225" w:lineRule="exact"/>
        <w:rPr>
          <w:rFonts w:ascii="Arial" w:hAnsi="Arial" w:cs="Arial"/>
        </w:rPr>
      </w:pPr>
    </w:p>
    <w:p w14:paraId="2C185ED7" w14:textId="77777777" w:rsidR="00E87981" w:rsidRPr="002053BD" w:rsidRDefault="00E87981" w:rsidP="00E87981">
      <w:pPr>
        <w:numPr>
          <w:ilvl w:val="0"/>
          <w:numId w:val="18"/>
        </w:numPr>
        <w:tabs>
          <w:tab w:val="left" w:pos="582"/>
        </w:tabs>
        <w:spacing w:line="259" w:lineRule="auto"/>
        <w:ind w:left="620" w:right="80" w:hanging="531"/>
        <w:rPr>
          <w:rFonts w:ascii="Arial" w:eastAsia="Arial" w:hAnsi="Arial" w:cs="Arial"/>
          <w:bCs/>
          <w:color w:val="080808"/>
          <w:sz w:val="18"/>
          <w:szCs w:val="18"/>
        </w:rPr>
      </w:pPr>
      <w:r w:rsidRPr="002053BD">
        <w:rPr>
          <w:rFonts w:ascii="Arial" w:eastAsia="Arial" w:hAnsi="Arial" w:cs="Arial"/>
          <w:bCs/>
          <w:color w:val="080808"/>
          <w:sz w:val="18"/>
          <w:szCs w:val="18"/>
        </w:rPr>
        <w:t xml:space="preserve">ABANDONMENT </w:t>
      </w:r>
      <w:r w:rsidRPr="002053BD">
        <w:rPr>
          <w:rFonts w:ascii="Arial" w:eastAsia="Arial" w:hAnsi="Arial" w:cs="Arial"/>
          <w:bCs/>
          <w:color w:val="1D1D1D"/>
          <w:sz w:val="18"/>
          <w:szCs w:val="18"/>
        </w:rPr>
        <w:t>-</w:t>
      </w:r>
      <w:r w:rsidRPr="002053BD">
        <w:rPr>
          <w:rFonts w:ascii="Arial" w:eastAsia="Arial" w:hAnsi="Arial" w:cs="Arial"/>
          <w:bCs/>
          <w:color w:val="080808"/>
          <w:sz w:val="18"/>
          <w:szCs w:val="18"/>
        </w:rPr>
        <w:t xml:space="preserve"> RETURN OF STOLEN PROPERTY</w:t>
      </w:r>
      <w:r w:rsidRPr="002053BD">
        <w:rPr>
          <w:rFonts w:ascii="Arial" w:eastAsia="Arial" w:hAnsi="Arial" w:cs="Arial"/>
          <w:bCs/>
          <w:color w:val="6B6B6B"/>
          <w:sz w:val="18"/>
          <w:szCs w:val="18"/>
        </w:rPr>
        <w:t>.</w:t>
      </w:r>
      <w:r w:rsidRPr="002053BD">
        <w:rPr>
          <w:rFonts w:ascii="Arial" w:eastAsia="Arial" w:hAnsi="Arial" w:cs="Arial"/>
          <w:bCs/>
          <w:color w:val="080808"/>
          <w:sz w:val="18"/>
          <w:szCs w:val="18"/>
        </w:rPr>
        <w:t xml:space="preserve"> </w:t>
      </w:r>
      <w:r w:rsidRPr="002053BD">
        <w:rPr>
          <w:rFonts w:ascii="Arial" w:eastAsia="Arial" w:hAnsi="Arial" w:cs="Arial"/>
          <w:bCs/>
          <w:color w:val="343434"/>
          <w:sz w:val="18"/>
          <w:szCs w:val="18"/>
        </w:rPr>
        <w:t>I</w:t>
      </w:r>
      <w:r w:rsidRPr="002053BD">
        <w:rPr>
          <w:rFonts w:ascii="Arial" w:eastAsia="Arial" w:hAnsi="Arial" w:cs="Arial"/>
          <w:bCs/>
          <w:color w:val="080808"/>
          <w:sz w:val="18"/>
          <w:szCs w:val="18"/>
        </w:rPr>
        <w:t xml:space="preserve">t shall be optional with the Company to take all or </w:t>
      </w:r>
      <w:r w:rsidRPr="002053BD">
        <w:rPr>
          <w:rFonts w:ascii="Arial" w:eastAsia="Arial" w:hAnsi="Arial" w:cs="Arial"/>
          <w:bCs/>
          <w:color w:val="1D1D1D"/>
          <w:sz w:val="18"/>
          <w:szCs w:val="18"/>
        </w:rPr>
        <w:t>any</w:t>
      </w:r>
      <w:r w:rsidRPr="002053BD">
        <w:rPr>
          <w:rFonts w:ascii="Arial" w:eastAsia="Arial" w:hAnsi="Arial" w:cs="Arial"/>
          <w:bCs/>
          <w:color w:val="080808"/>
          <w:sz w:val="18"/>
          <w:szCs w:val="18"/>
        </w:rPr>
        <w:t xml:space="preserve"> part of the property at the agreed or appraised value, but there can be no abandonment thereof to the Company. If theft is covered hereunder and stolen property is </w:t>
      </w:r>
      <w:r w:rsidRPr="002053BD">
        <w:rPr>
          <w:rFonts w:ascii="Arial" w:eastAsia="Arial" w:hAnsi="Arial" w:cs="Arial"/>
          <w:bCs/>
          <w:color w:val="1D1D1D"/>
          <w:sz w:val="18"/>
          <w:szCs w:val="18"/>
        </w:rPr>
        <w:t>recovered</w:t>
      </w:r>
      <w:r w:rsidRPr="002053BD">
        <w:rPr>
          <w:rFonts w:ascii="Arial" w:eastAsia="Arial" w:hAnsi="Arial" w:cs="Arial"/>
          <w:bCs/>
          <w:color w:val="080808"/>
          <w:sz w:val="18"/>
          <w:szCs w:val="18"/>
        </w:rPr>
        <w:t xml:space="preserve"> prior to any payment hereunder for such property, the Insured shall take back the recovered property if so </w:t>
      </w:r>
      <w:r w:rsidRPr="002053BD">
        <w:rPr>
          <w:rFonts w:ascii="Arial" w:eastAsia="Arial" w:hAnsi="Arial" w:cs="Arial"/>
          <w:bCs/>
          <w:color w:val="1D1D1D"/>
          <w:sz w:val="18"/>
          <w:szCs w:val="18"/>
        </w:rPr>
        <w:t>required</w:t>
      </w:r>
      <w:r w:rsidRPr="002053BD">
        <w:rPr>
          <w:rFonts w:ascii="Arial" w:eastAsia="Arial" w:hAnsi="Arial" w:cs="Arial"/>
          <w:bCs/>
          <w:color w:val="080808"/>
          <w:sz w:val="18"/>
          <w:szCs w:val="18"/>
        </w:rPr>
        <w:t xml:space="preserve"> by </w:t>
      </w:r>
      <w:r w:rsidRPr="002053BD">
        <w:rPr>
          <w:rFonts w:ascii="Arial" w:eastAsia="Arial" w:hAnsi="Arial" w:cs="Arial"/>
          <w:bCs/>
          <w:color w:val="1D1D1D"/>
          <w:sz w:val="18"/>
          <w:szCs w:val="18"/>
        </w:rPr>
        <w:t>the</w:t>
      </w:r>
      <w:r w:rsidRPr="002053BD">
        <w:rPr>
          <w:rFonts w:ascii="Arial" w:eastAsia="Arial" w:hAnsi="Arial" w:cs="Arial"/>
          <w:bCs/>
          <w:color w:val="080808"/>
          <w:sz w:val="18"/>
          <w:szCs w:val="18"/>
        </w:rPr>
        <w:t xml:space="preserve"> Company</w:t>
      </w:r>
      <w:r w:rsidRPr="002053BD">
        <w:rPr>
          <w:rFonts w:ascii="Arial" w:eastAsia="Arial" w:hAnsi="Arial" w:cs="Arial"/>
          <w:bCs/>
          <w:color w:val="343434"/>
          <w:sz w:val="18"/>
          <w:szCs w:val="18"/>
        </w:rPr>
        <w:t>,</w:t>
      </w:r>
      <w:r w:rsidRPr="002053BD">
        <w:rPr>
          <w:rFonts w:ascii="Arial" w:eastAsia="Arial" w:hAnsi="Arial" w:cs="Arial"/>
          <w:bCs/>
          <w:color w:val="080808"/>
          <w:sz w:val="18"/>
          <w:szCs w:val="18"/>
        </w:rPr>
        <w:t xml:space="preserve"> who will only be liable, subject to the terms, limits and conditions of </w:t>
      </w:r>
      <w:r w:rsidRPr="002053BD">
        <w:rPr>
          <w:rFonts w:ascii="Arial" w:eastAsia="Arial" w:hAnsi="Arial" w:cs="Arial"/>
          <w:bCs/>
          <w:color w:val="1D1D1D"/>
          <w:sz w:val="18"/>
          <w:szCs w:val="18"/>
        </w:rPr>
        <w:t>this</w:t>
      </w:r>
      <w:r w:rsidRPr="002053BD">
        <w:rPr>
          <w:rFonts w:ascii="Arial" w:eastAsia="Arial" w:hAnsi="Arial" w:cs="Arial"/>
          <w:bCs/>
          <w:color w:val="080808"/>
          <w:sz w:val="18"/>
          <w:szCs w:val="18"/>
        </w:rPr>
        <w:t xml:space="preserve"> Insurance, for any damage done to such property by the thief or thieves.</w:t>
      </w:r>
    </w:p>
    <w:p w14:paraId="3DFB1866" w14:textId="77777777" w:rsidR="00E87981" w:rsidRPr="002053BD" w:rsidRDefault="00E87981" w:rsidP="00E87981">
      <w:pPr>
        <w:spacing w:line="217" w:lineRule="exact"/>
        <w:rPr>
          <w:rFonts w:ascii="Arial" w:eastAsia="Arial" w:hAnsi="Arial" w:cs="Arial"/>
          <w:bCs/>
          <w:color w:val="080808"/>
          <w:sz w:val="18"/>
          <w:szCs w:val="18"/>
        </w:rPr>
      </w:pPr>
    </w:p>
    <w:p w14:paraId="64E3E708" w14:textId="77777777" w:rsidR="00E87981" w:rsidRPr="002053BD" w:rsidRDefault="00E87981" w:rsidP="00E87981">
      <w:pPr>
        <w:numPr>
          <w:ilvl w:val="0"/>
          <w:numId w:val="18"/>
        </w:numPr>
        <w:tabs>
          <w:tab w:val="left" w:pos="562"/>
        </w:tabs>
        <w:spacing w:line="297" w:lineRule="auto"/>
        <w:ind w:left="620" w:right="320" w:hanging="534"/>
        <w:rPr>
          <w:rFonts w:ascii="Arial" w:eastAsia="Arial" w:hAnsi="Arial" w:cs="Arial"/>
          <w:bCs/>
          <w:sz w:val="16"/>
          <w:szCs w:val="16"/>
        </w:rPr>
      </w:pPr>
      <w:r w:rsidRPr="002053BD">
        <w:rPr>
          <w:rFonts w:ascii="Arial" w:eastAsia="Arial" w:hAnsi="Arial" w:cs="Arial"/>
          <w:bCs/>
          <w:color w:val="080808"/>
          <w:sz w:val="16"/>
          <w:szCs w:val="16"/>
        </w:rPr>
        <w:t xml:space="preserve">PROTECTION OF SALVAGE. In the event of any loss or </w:t>
      </w:r>
      <w:r w:rsidRPr="002053BD">
        <w:rPr>
          <w:rFonts w:ascii="Arial" w:eastAsia="Arial" w:hAnsi="Arial" w:cs="Arial"/>
          <w:bCs/>
          <w:color w:val="1D1D1D"/>
          <w:sz w:val="16"/>
          <w:szCs w:val="16"/>
        </w:rPr>
        <w:t>damage,</w:t>
      </w:r>
      <w:r w:rsidRPr="002053BD">
        <w:rPr>
          <w:rFonts w:ascii="Arial" w:eastAsia="Arial" w:hAnsi="Arial" w:cs="Arial"/>
          <w:bCs/>
          <w:color w:val="080808"/>
          <w:sz w:val="16"/>
          <w:szCs w:val="16"/>
        </w:rPr>
        <w:t xml:space="preserve"> whether covered hereunder or not, the Insured shall protect the </w:t>
      </w:r>
      <w:r w:rsidRPr="002053BD">
        <w:rPr>
          <w:rFonts w:ascii="Arial" w:eastAsia="Arial" w:hAnsi="Arial" w:cs="Arial"/>
          <w:bCs/>
          <w:color w:val="1D1D1D"/>
          <w:sz w:val="16"/>
          <w:szCs w:val="16"/>
        </w:rPr>
        <w:t>property</w:t>
      </w:r>
      <w:r w:rsidRPr="002053BD">
        <w:rPr>
          <w:rFonts w:ascii="Arial" w:eastAsia="Arial" w:hAnsi="Arial" w:cs="Arial"/>
          <w:bCs/>
          <w:color w:val="080808"/>
          <w:sz w:val="16"/>
          <w:szCs w:val="16"/>
        </w:rPr>
        <w:t xml:space="preserve"> from other or </w:t>
      </w:r>
      <w:r w:rsidRPr="002053BD">
        <w:rPr>
          <w:rFonts w:ascii="Arial" w:eastAsia="Arial" w:hAnsi="Arial" w:cs="Arial"/>
          <w:bCs/>
          <w:color w:val="1D1D1D"/>
          <w:sz w:val="16"/>
          <w:szCs w:val="16"/>
        </w:rPr>
        <w:t>further</w:t>
      </w:r>
      <w:r w:rsidRPr="002053BD">
        <w:rPr>
          <w:rFonts w:ascii="Arial" w:eastAsia="Arial" w:hAnsi="Arial" w:cs="Arial"/>
          <w:bCs/>
          <w:color w:val="080808"/>
          <w:sz w:val="16"/>
          <w:szCs w:val="16"/>
        </w:rPr>
        <w:t xml:space="preserve"> loss or damage, and any such other or further loss or</w:t>
      </w:r>
    </w:p>
    <w:p w14:paraId="1622FFEA" w14:textId="77777777" w:rsidR="00E87981" w:rsidRPr="002053BD" w:rsidRDefault="00E87981" w:rsidP="00E87981">
      <w:pPr>
        <w:spacing w:line="1" w:lineRule="exact"/>
        <w:rPr>
          <w:rFonts w:ascii="Arial" w:hAnsi="Arial" w:cs="Arial"/>
        </w:rPr>
      </w:pPr>
    </w:p>
    <w:p w14:paraId="57C07DF6" w14:textId="77777777" w:rsidR="00E87981" w:rsidRPr="002053BD" w:rsidRDefault="00E87981" w:rsidP="00E87981">
      <w:pPr>
        <w:spacing w:line="262" w:lineRule="auto"/>
        <w:ind w:left="620" w:right="140"/>
        <w:rPr>
          <w:rFonts w:ascii="Arial" w:hAnsi="Arial" w:cs="Arial"/>
        </w:rPr>
      </w:pPr>
      <w:r w:rsidRPr="002053BD">
        <w:rPr>
          <w:rFonts w:ascii="Arial" w:eastAsia="Arial" w:hAnsi="Arial" w:cs="Arial"/>
          <w:bCs/>
          <w:color w:val="080808"/>
          <w:sz w:val="18"/>
          <w:szCs w:val="18"/>
        </w:rPr>
        <w:t xml:space="preserve">damage due directly or indirectly to the </w:t>
      </w:r>
      <w:proofErr w:type="spellStart"/>
      <w:r w:rsidRPr="002053BD">
        <w:rPr>
          <w:rFonts w:ascii="Arial" w:eastAsia="Arial" w:hAnsi="Arial" w:cs="Arial"/>
          <w:bCs/>
          <w:color w:val="080808"/>
          <w:sz w:val="18"/>
          <w:szCs w:val="18"/>
        </w:rPr>
        <w:t>lnsured's</w:t>
      </w:r>
      <w:proofErr w:type="spellEnd"/>
      <w:r w:rsidRPr="002053BD">
        <w:rPr>
          <w:rFonts w:ascii="Arial" w:eastAsia="Arial" w:hAnsi="Arial" w:cs="Arial"/>
          <w:bCs/>
          <w:color w:val="080808"/>
          <w:sz w:val="18"/>
          <w:szCs w:val="18"/>
        </w:rPr>
        <w:t xml:space="preserve"> failure to protect shall not be recoverable hereunder. Any such act of the </w:t>
      </w:r>
      <w:r w:rsidRPr="002053BD">
        <w:rPr>
          <w:rFonts w:ascii="Arial" w:eastAsia="Arial" w:hAnsi="Arial" w:cs="Arial"/>
          <w:bCs/>
          <w:color w:val="1D1D1D"/>
          <w:sz w:val="18"/>
          <w:szCs w:val="18"/>
        </w:rPr>
        <w:t>Insured</w:t>
      </w:r>
      <w:r w:rsidRPr="002053BD">
        <w:rPr>
          <w:rFonts w:ascii="Arial" w:eastAsia="Arial" w:hAnsi="Arial" w:cs="Arial"/>
          <w:bCs/>
          <w:color w:val="080808"/>
          <w:sz w:val="18"/>
          <w:szCs w:val="18"/>
        </w:rPr>
        <w:t xml:space="preserve"> or the Company in recovering, saving and preserving the property described </w:t>
      </w:r>
      <w:r w:rsidRPr="002053BD">
        <w:rPr>
          <w:rFonts w:ascii="Arial" w:eastAsia="Arial" w:hAnsi="Arial" w:cs="Arial"/>
          <w:bCs/>
          <w:color w:val="1D1D1D"/>
          <w:sz w:val="18"/>
          <w:szCs w:val="18"/>
        </w:rPr>
        <w:t>herein,</w:t>
      </w:r>
      <w:r w:rsidRPr="002053BD">
        <w:rPr>
          <w:rFonts w:ascii="Arial" w:eastAsia="Arial" w:hAnsi="Arial" w:cs="Arial"/>
          <w:bCs/>
          <w:color w:val="080808"/>
          <w:sz w:val="18"/>
          <w:szCs w:val="18"/>
        </w:rPr>
        <w:t xml:space="preserve"> shall be considered as done for the benefit of all concerned and without prejudice </w:t>
      </w:r>
      <w:r w:rsidRPr="002053BD">
        <w:rPr>
          <w:rFonts w:ascii="Arial" w:eastAsia="Arial" w:hAnsi="Arial" w:cs="Arial"/>
          <w:bCs/>
          <w:color w:val="1D1D1D"/>
          <w:sz w:val="18"/>
          <w:szCs w:val="18"/>
        </w:rPr>
        <w:t>to the rights</w:t>
      </w:r>
      <w:r w:rsidRPr="002053BD">
        <w:rPr>
          <w:rFonts w:ascii="Arial" w:eastAsia="Arial" w:hAnsi="Arial" w:cs="Arial"/>
          <w:bCs/>
          <w:color w:val="080808"/>
          <w:sz w:val="18"/>
          <w:szCs w:val="18"/>
        </w:rPr>
        <w:t xml:space="preserve"> of either party</w:t>
      </w:r>
      <w:r w:rsidRPr="002053BD">
        <w:rPr>
          <w:rFonts w:ascii="Arial" w:eastAsia="Arial" w:hAnsi="Arial" w:cs="Arial"/>
          <w:bCs/>
          <w:color w:val="343434"/>
          <w:sz w:val="18"/>
          <w:szCs w:val="18"/>
        </w:rPr>
        <w:t>,</w:t>
      </w:r>
      <w:r w:rsidRPr="002053BD">
        <w:rPr>
          <w:rFonts w:ascii="Arial" w:eastAsia="Arial" w:hAnsi="Arial" w:cs="Arial"/>
          <w:bCs/>
          <w:color w:val="080808"/>
          <w:sz w:val="18"/>
          <w:szCs w:val="18"/>
        </w:rPr>
        <w:t xml:space="preserve"> </w:t>
      </w:r>
      <w:r w:rsidRPr="002053BD">
        <w:rPr>
          <w:rFonts w:ascii="Arial" w:eastAsia="Arial" w:hAnsi="Arial" w:cs="Arial"/>
          <w:bCs/>
          <w:color w:val="1D1D1D"/>
          <w:sz w:val="18"/>
          <w:szCs w:val="18"/>
        </w:rPr>
        <w:t xml:space="preserve">and </w:t>
      </w:r>
      <w:r w:rsidRPr="002053BD">
        <w:rPr>
          <w:rFonts w:ascii="Arial" w:eastAsia="Arial" w:hAnsi="Arial" w:cs="Arial"/>
          <w:bCs/>
          <w:color w:val="080808"/>
          <w:sz w:val="18"/>
          <w:szCs w:val="18"/>
        </w:rPr>
        <w:t>where the loss or damage</w:t>
      </w:r>
      <w:r w:rsidRPr="002053BD">
        <w:rPr>
          <w:rFonts w:ascii="Arial" w:eastAsia="Arial" w:hAnsi="Arial" w:cs="Arial"/>
          <w:bCs/>
          <w:color w:val="1D1D1D"/>
          <w:sz w:val="18"/>
          <w:szCs w:val="18"/>
        </w:rPr>
        <w:t xml:space="preserve"> suffered </w:t>
      </w:r>
      <w:r w:rsidRPr="002053BD">
        <w:rPr>
          <w:rFonts w:ascii="Arial" w:eastAsia="Arial" w:hAnsi="Arial" w:cs="Arial"/>
          <w:bCs/>
          <w:color w:val="080808"/>
          <w:sz w:val="18"/>
          <w:szCs w:val="18"/>
        </w:rPr>
        <w:t>constitutes</w:t>
      </w:r>
      <w:r w:rsidRPr="002053BD">
        <w:rPr>
          <w:rFonts w:ascii="Arial" w:eastAsia="Arial" w:hAnsi="Arial" w:cs="Arial"/>
          <w:bCs/>
          <w:color w:val="1D1D1D"/>
          <w:sz w:val="18"/>
          <w:szCs w:val="18"/>
        </w:rPr>
        <w:t xml:space="preserve"> a </w:t>
      </w:r>
      <w:r w:rsidRPr="002053BD">
        <w:rPr>
          <w:rFonts w:ascii="Arial" w:eastAsia="Arial" w:hAnsi="Arial" w:cs="Arial"/>
          <w:bCs/>
          <w:color w:val="080808"/>
          <w:sz w:val="18"/>
          <w:szCs w:val="18"/>
        </w:rPr>
        <w:t>claim hereunder</w:t>
      </w:r>
      <w:r w:rsidRPr="002053BD">
        <w:rPr>
          <w:rFonts w:ascii="Arial" w:eastAsia="Arial" w:hAnsi="Arial" w:cs="Arial"/>
          <w:bCs/>
          <w:color w:val="1D1D1D"/>
          <w:sz w:val="18"/>
          <w:szCs w:val="18"/>
        </w:rPr>
        <w:t xml:space="preserve"> then </w:t>
      </w:r>
      <w:r w:rsidRPr="002053BD">
        <w:rPr>
          <w:rFonts w:ascii="Arial" w:eastAsia="Arial" w:hAnsi="Arial" w:cs="Arial"/>
          <w:bCs/>
          <w:color w:val="080808"/>
          <w:sz w:val="18"/>
          <w:szCs w:val="18"/>
        </w:rPr>
        <w:t>all reasonable</w:t>
      </w:r>
      <w:r w:rsidRPr="002053BD">
        <w:rPr>
          <w:rFonts w:ascii="Arial" w:eastAsia="Arial" w:hAnsi="Arial" w:cs="Arial"/>
          <w:bCs/>
          <w:color w:val="1D1D1D"/>
          <w:sz w:val="18"/>
          <w:szCs w:val="18"/>
        </w:rPr>
        <w:t xml:space="preserve"> expenses </w:t>
      </w:r>
      <w:r w:rsidRPr="002053BD">
        <w:rPr>
          <w:rFonts w:ascii="Arial" w:eastAsia="Arial" w:hAnsi="Arial" w:cs="Arial"/>
          <w:bCs/>
          <w:color w:val="080808"/>
          <w:sz w:val="18"/>
          <w:szCs w:val="18"/>
        </w:rPr>
        <w:t>thus</w:t>
      </w:r>
      <w:r w:rsidRPr="002053BD">
        <w:rPr>
          <w:rFonts w:ascii="Arial" w:eastAsia="Arial" w:hAnsi="Arial" w:cs="Arial"/>
          <w:bCs/>
          <w:color w:val="1D1D1D"/>
          <w:sz w:val="18"/>
          <w:szCs w:val="18"/>
        </w:rPr>
        <w:t xml:space="preserve"> </w:t>
      </w:r>
      <w:r w:rsidRPr="002053BD">
        <w:rPr>
          <w:rFonts w:ascii="Arial" w:eastAsia="Arial" w:hAnsi="Arial" w:cs="Arial"/>
          <w:bCs/>
          <w:color w:val="080808"/>
          <w:sz w:val="18"/>
          <w:szCs w:val="18"/>
        </w:rPr>
        <w:t>incurred sha</w:t>
      </w:r>
      <w:r w:rsidRPr="002053BD">
        <w:rPr>
          <w:rFonts w:ascii="Arial" w:eastAsia="Arial" w:hAnsi="Arial" w:cs="Arial"/>
          <w:bCs/>
          <w:color w:val="343434"/>
          <w:sz w:val="18"/>
          <w:szCs w:val="18"/>
        </w:rPr>
        <w:t>ll</w:t>
      </w:r>
      <w:r w:rsidRPr="002053BD">
        <w:rPr>
          <w:rFonts w:ascii="Arial" w:eastAsia="Arial" w:hAnsi="Arial" w:cs="Arial"/>
          <w:bCs/>
          <w:color w:val="080808"/>
          <w:sz w:val="18"/>
          <w:szCs w:val="18"/>
        </w:rPr>
        <w:t xml:space="preserve"> also constitute a claim hereunder provided</w:t>
      </w:r>
      <w:r w:rsidRPr="002053BD">
        <w:rPr>
          <w:rFonts w:ascii="Arial" w:eastAsia="Arial" w:hAnsi="Arial" w:cs="Arial"/>
          <w:bCs/>
          <w:color w:val="343434"/>
          <w:sz w:val="18"/>
          <w:szCs w:val="18"/>
        </w:rPr>
        <w:t>,</w:t>
      </w:r>
      <w:r w:rsidRPr="002053BD">
        <w:rPr>
          <w:rFonts w:ascii="Arial" w:eastAsia="Arial" w:hAnsi="Arial" w:cs="Arial"/>
          <w:bCs/>
          <w:color w:val="080808"/>
          <w:sz w:val="18"/>
          <w:szCs w:val="18"/>
        </w:rPr>
        <w:t xml:space="preserve"> however, </w:t>
      </w:r>
      <w:r w:rsidRPr="002053BD">
        <w:rPr>
          <w:rFonts w:ascii="Arial" w:eastAsia="Arial" w:hAnsi="Arial" w:cs="Arial"/>
          <w:bCs/>
          <w:color w:val="1D1D1D"/>
          <w:sz w:val="18"/>
          <w:szCs w:val="18"/>
        </w:rPr>
        <w:t>that</w:t>
      </w:r>
      <w:r w:rsidRPr="002053BD">
        <w:rPr>
          <w:rFonts w:ascii="Arial" w:eastAsia="Arial" w:hAnsi="Arial" w:cs="Arial"/>
          <w:bCs/>
          <w:color w:val="080808"/>
          <w:sz w:val="18"/>
          <w:szCs w:val="18"/>
        </w:rPr>
        <w:t xml:space="preserve"> the Company shall </w:t>
      </w:r>
      <w:r w:rsidRPr="002053BD">
        <w:rPr>
          <w:rFonts w:ascii="Arial" w:eastAsia="Arial" w:hAnsi="Arial" w:cs="Arial"/>
          <w:bCs/>
          <w:color w:val="1D1D1D"/>
          <w:sz w:val="18"/>
          <w:szCs w:val="18"/>
        </w:rPr>
        <w:t>not</w:t>
      </w:r>
      <w:r w:rsidRPr="002053BD">
        <w:rPr>
          <w:rFonts w:ascii="Arial" w:eastAsia="Arial" w:hAnsi="Arial" w:cs="Arial"/>
          <w:bCs/>
          <w:color w:val="080808"/>
          <w:sz w:val="18"/>
          <w:szCs w:val="18"/>
        </w:rPr>
        <w:t xml:space="preserve"> be responsible fo</w:t>
      </w:r>
      <w:r w:rsidRPr="002053BD">
        <w:rPr>
          <w:rFonts w:ascii="Arial" w:eastAsia="Arial" w:hAnsi="Arial" w:cs="Arial"/>
          <w:bCs/>
          <w:color w:val="343434"/>
          <w:sz w:val="18"/>
          <w:szCs w:val="18"/>
        </w:rPr>
        <w:t>r</w:t>
      </w:r>
      <w:r w:rsidRPr="002053BD">
        <w:rPr>
          <w:rFonts w:ascii="Arial" w:eastAsia="Arial" w:hAnsi="Arial" w:cs="Arial"/>
          <w:bCs/>
          <w:color w:val="080808"/>
          <w:sz w:val="18"/>
          <w:szCs w:val="18"/>
        </w:rPr>
        <w:t xml:space="preserve"> </w:t>
      </w:r>
      <w:r w:rsidRPr="002053BD">
        <w:rPr>
          <w:rFonts w:ascii="Arial" w:eastAsia="Arial" w:hAnsi="Arial" w:cs="Arial"/>
          <w:bCs/>
          <w:color w:val="1D1D1D"/>
          <w:sz w:val="18"/>
          <w:szCs w:val="18"/>
        </w:rPr>
        <w:t>the</w:t>
      </w:r>
      <w:r w:rsidRPr="002053BD">
        <w:rPr>
          <w:rFonts w:ascii="Arial" w:eastAsia="Arial" w:hAnsi="Arial" w:cs="Arial"/>
          <w:bCs/>
          <w:color w:val="080808"/>
          <w:sz w:val="18"/>
          <w:szCs w:val="18"/>
        </w:rPr>
        <w:t xml:space="preserve"> payment of any reward offered for the recovery of the </w:t>
      </w:r>
      <w:r w:rsidRPr="002053BD">
        <w:rPr>
          <w:rFonts w:ascii="Arial" w:eastAsia="Arial" w:hAnsi="Arial" w:cs="Arial"/>
          <w:bCs/>
          <w:color w:val="1D1D1D"/>
          <w:sz w:val="18"/>
          <w:szCs w:val="18"/>
        </w:rPr>
        <w:t>insured</w:t>
      </w:r>
      <w:r w:rsidRPr="002053BD">
        <w:rPr>
          <w:rFonts w:ascii="Arial" w:eastAsia="Arial" w:hAnsi="Arial" w:cs="Arial"/>
          <w:bCs/>
          <w:color w:val="080808"/>
          <w:sz w:val="18"/>
          <w:szCs w:val="18"/>
        </w:rPr>
        <w:t xml:space="preserve"> property unless </w:t>
      </w:r>
      <w:r w:rsidRPr="002053BD">
        <w:rPr>
          <w:rFonts w:ascii="Arial" w:eastAsia="Arial" w:hAnsi="Arial" w:cs="Arial"/>
          <w:bCs/>
          <w:color w:val="1D1D1D"/>
          <w:sz w:val="18"/>
          <w:szCs w:val="18"/>
        </w:rPr>
        <w:t>authorized</w:t>
      </w:r>
      <w:r w:rsidRPr="002053BD">
        <w:rPr>
          <w:rFonts w:ascii="Arial" w:eastAsia="Arial" w:hAnsi="Arial" w:cs="Arial"/>
          <w:bCs/>
          <w:color w:val="080808"/>
          <w:sz w:val="18"/>
          <w:szCs w:val="18"/>
        </w:rPr>
        <w:t xml:space="preserve"> by th</w:t>
      </w:r>
      <w:r w:rsidRPr="002053BD">
        <w:rPr>
          <w:rFonts w:ascii="Arial" w:eastAsia="Arial" w:hAnsi="Arial" w:cs="Arial"/>
          <w:bCs/>
          <w:color w:val="343434"/>
          <w:sz w:val="18"/>
          <w:szCs w:val="18"/>
        </w:rPr>
        <w:t>e</w:t>
      </w:r>
      <w:r w:rsidRPr="002053BD">
        <w:rPr>
          <w:rFonts w:ascii="Arial" w:eastAsia="Arial" w:hAnsi="Arial" w:cs="Arial"/>
          <w:bCs/>
          <w:color w:val="080808"/>
          <w:sz w:val="18"/>
          <w:szCs w:val="18"/>
        </w:rPr>
        <w:t xml:space="preserve"> Company.</w:t>
      </w:r>
    </w:p>
    <w:p w14:paraId="0EAD2AED" w14:textId="77777777" w:rsidR="00E87981" w:rsidRPr="002053BD" w:rsidRDefault="00E87981" w:rsidP="00E87981">
      <w:pPr>
        <w:spacing w:line="218" w:lineRule="exact"/>
        <w:rPr>
          <w:rFonts w:ascii="Arial" w:hAnsi="Arial" w:cs="Arial"/>
        </w:rPr>
      </w:pPr>
    </w:p>
    <w:p w14:paraId="2454706F" w14:textId="77777777" w:rsidR="00E87981" w:rsidRPr="002053BD" w:rsidRDefault="00E87981" w:rsidP="00E87981">
      <w:pPr>
        <w:numPr>
          <w:ilvl w:val="0"/>
          <w:numId w:val="19"/>
        </w:numPr>
        <w:tabs>
          <w:tab w:val="left" w:pos="596"/>
        </w:tabs>
        <w:spacing w:line="277" w:lineRule="auto"/>
        <w:ind w:left="620" w:right="100" w:hanging="538"/>
        <w:rPr>
          <w:rFonts w:ascii="Arial" w:eastAsia="Arial" w:hAnsi="Arial" w:cs="Arial"/>
          <w:bCs/>
          <w:sz w:val="17"/>
          <w:szCs w:val="17"/>
        </w:rPr>
      </w:pPr>
      <w:r w:rsidRPr="002053BD">
        <w:rPr>
          <w:rFonts w:ascii="Arial" w:eastAsia="Arial" w:hAnsi="Arial" w:cs="Arial"/>
          <w:bCs/>
          <w:color w:val="080808"/>
          <w:sz w:val="17"/>
          <w:szCs w:val="17"/>
        </w:rPr>
        <w:t xml:space="preserve">OTHER INSURANCE. </w:t>
      </w:r>
      <w:r w:rsidRPr="002053BD">
        <w:rPr>
          <w:rFonts w:ascii="Arial" w:eastAsia="Arial" w:hAnsi="Arial" w:cs="Arial"/>
          <w:bCs/>
          <w:color w:val="1D1D1D"/>
          <w:sz w:val="17"/>
          <w:szCs w:val="17"/>
        </w:rPr>
        <w:t>If</w:t>
      </w:r>
      <w:r w:rsidRPr="002053BD">
        <w:rPr>
          <w:rFonts w:ascii="Arial" w:eastAsia="Arial" w:hAnsi="Arial" w:cs="Arial"/>
          <w:bCs/>
          <w:color w:val="080808"/>
          <w:sz w:val="17"/>
          <w:szCs w:val="17"/>
        </w:rPr>
        <w:t xml:space="preserve"> the Insured carries a po</w:t>
      </w:r>
      <w:r w:rsidRPr="002053BD">
        <w:rPr>
          <w:rFonts w:ascii="Arial" w:eastAsia="Arial" w:hAnsi="Arial" w:cs="Arial"/>
          <w:bCs/>
          <w:color w:val="343434"/>
          <w:sz w:val="17"/>
          <w:szCs w:val="17"/>
        </w:rPr>
        <w:t>li</w:t>
      </w:r>
      <w:r w:rsidRPr="002053BD">
        <w:rPr>
          <w:rFonts w:ascii="Arial" w:eastAsia="Arial" w:hAnsi="Arial" w:cs="Arial"/>
          <w:bCs/>
          <w:color w:val="080808"/>
          <w:sz w:val="17"/>
          <w:szCs w:val="17"/>
        </w:rPr>
        <w:t xml:space="preserve">cy of another </w:t>
      </w:r>
      <w:r w:rsidRPr="002053BD">
        <w:rPr>
          <w:rFonts w:ascii="Arial" w:eastAsia="Arial" w:hAnsi="Arial" w:cs="Arial"/>
          <w:bCs/>
          <w:color w:val="1D1D1D"/>
          <w:sz w:val="17"/>
          <w:szCs w:val="17"/>
        </w:rPr>
        <w:t>insurer</w:t>
      </w:r>
      <w:r w:rsidRPr="002053BD">
        <w:rPr>
          <w:rFonts w:ascii="Arial" w:eastAsia="Arial" w:hAnsi="Arial" w:cs="Arial"/>
          <w:bCs/>
          <w:color w:val="080808"/>
          <w:sz w:val="17"/>
          <w:szCs w:val="17"/>
        </w:rPr>
        <w:t xml:space="preserve"> against a loss covered hereby, the Insured shall not </w:t>
      </w:r>
      <w:r w:rsidRPr="002053BD">
        <w:rPr>
          <w:rFonts w:ascii="Arial" w:eastAsia="Arial" w:hAnsi="Arial" w:cs="Arial"/>
          <w:bCs/>
          <w:color w:val="1D1D1D"/>
          <w:sz w:val="17"/>
          <w:szCs w:val="17"/>
        </w:rPr>
        <w:t>be entitled to</w:t>
      </w:r>
      <w:r w:rsidRPr="002053BD">
        <w:rPr>
          <w:rFonts w:ascii="Arial" w:eastAsia="Arial" w:hAnsi="Arial" w:cs="Arial"/>
          <w:bCs/>
          <w:color w:val="080808"/>
          <w:sz w:val="17"/>
          <w:szCs w:val="17"/>
        </w:rPr>
        <w:t xml:space="preserve"> recover from the </w:t>
      </w:r>
      <w:r w:rsidRPr="002053BD">
        <w:rPr>
          <w:rFonts w:ascii="Arial" w:eastAsia="Arial" w:hAnsi="Arial" w:cs="Arial"/>
          <w:bCs/>
          <w:color w:val="1D1D1D"/>
          <w:sz w:val="17"/>
          <w:szCs w:val="17"/>
        </w:rPr>
        <w:t>Company</w:t>
      </w:r>
      <w:r w:rsidRPr="002053BD">
        <w:rPr>
          <w:rFonts w:ascii="Arial" w:eastAsia="Arial" w:hAnsi="Arial" w:cs="Arial"/>
          <w:bCs/>
          <w:color w:val="080808"/>
          <w:sz w:val="17"/>
          <w:szCs w:val="17"/>
        </w:rPr>
        <w:t xml:space="preserve"> a large</w:t>
      </w:r>
      <w:r w:rsidRPr="002053BD">
        <w:rPr>
          <w:rFonts w:ascii="Arial" w:eastAsia="Arial" w:hAnsi="Arial" w:cs="Arial"/>
          <w:bCs/>
          <w:color w:val="343434"/>
          <w:sz w:val="17"/>
          <w:szCs w:val="17"/>
        </w:rPr>
        <w:t>r</w:t>
      </w:r>
      <w:r w:rsidRPr="002053BD">
        <w:rPr>
          <w:rFonts w:ascii="Arial" w:eastAsia="Arial" w:hAnsi="Arial" w:cs="Arial"/>
          <w:bCs/>
          <w:color w:val="080808"/>
          <w:sz w:val="17"/>
          <w:szCs w:val="17"/>
        </w:rPr>
        <w:t xml:space="preserve"> proportion of the entire </w:t>
      </w:r>
      <w:r w:rsidRPr="002053BD">
        <w:rPr>
          <w:rFonts w:ascii="Arial" w:eastAsia="Arial" w:hAnsi="Arial" w:cs="Arial"/>
          <w:bCs/>
          <w:color w:val="1D1D1D"/>
          <w:sz w:val="17"/>
          <w:szCs w:val="17"/>
        </w:rPr>
        <w:t>loss than</w:t>
      </w:r>
      <w:r w:rsidRPr="002053BD">
        <w:rPr>
          <w:rFonts w:ascii="Arial" w:eastAsia="Arial" w:hAnsi="Arial" w:cs="Arial"/>
          <w:bCs/>
          <w:color w:val="080808"/>
          <w:sz w:val="17"/>
          <w:szCs w:val="17"/>
        </w:rPr>
        <w:t xml:space="preserve"> the </w:t>
      </w:r>
      <w:r w:rsidRPr="002053BD">
        <w:rPr>
          <w:rFonts w:ascii="Arial" w:eastAsia="Arial" w:hAnsi="Arial" w:cs="Arial"/>
          <w:bCs/>
          <w:color w:val="1D1D1D"/>
          <w:sz w:val="17"/>
          <w:szCs w:val="17"/>
        </w:rPr>
        <w:t>amount</w:t>
      </w:r>
      <w:r w:rsidRPr="002053BD">
        <w:rPr>
          <w:rFonts w:ascii="Arial" w:eastAsia="Arial" w:hAnsi="Arial" w:cs="Arial"/>
          <w:bCs/>
          <w:color w:val="080808"/>
          <w:sz w:val="17"/>
          <w:szCs w:val="17"/>
        </w:rPr>
        <w:t xml:space="preserve"> hereby insured bears to </w:t>
      </w:r>
      <w:r w:rsidRPr="002053BD">
        <w:rPr>
          <w:rFonts w:ascii="Arial" w:eastAsia="Arial" w:hAnsi="Arial" w:cs="Arial"/>
          <w:bCs/>
          <w:color w:val="1D1D1D"/>
          <w:sz w:val="17"/>
          <w:szCs w:val="17"/>
        </w:rPr>
        <w:t>the</w:t>
      </w:r>
      <w:r w:rsidRPr="002053BD">
        <w:rPr>
          <w:rFonts w:ascii="Arial" w:eastAsia="Arial" w:hAnsi="Arial" w:cs="Arial"/>
          <w:bCs/>
          <w:color w:val="080808"/>
          <w:sz w:val="17"/>
          <w:szCs w:val="17"/>
        </w:rPr>
        <w:t xml:space="preserve"> total amount </w:t>
      </w:r>
      <w:r w:rsidRPr="002053BD">
        <w:rPr>
          <w:rFonts w:ascii="Arial" w:eastAsia="Arial" w:hAnsi="Arial" w:cs="Arial"/>
          <w:bCs/>
          <w:color w:val="1D1D1D"/>
          <w:sz w:val="17"/>
          <w:szCs w:val="17"/>
        </w:rPr>
        <w:t>of</w:t>
      </w:r>
      <w:r w:rsidRPr="002053BD">
        <w:rPr>
          <w:rFonts w:ascii="Arial" w:eastAsia="Arial" w:hAnsi="Arial" w:cs="Arial"/>
          <w:bCs/>
          <w:color w:val="080808"/>
          <w:sz w:val="17"/>
          <w:szCs w:val="17"/>
        </w:rPr>
        <w:t xml:space="preserve"> valid </w:t>
      </w:r>
      <w:r w:rsidRPr="002053BD">
        <w:rPr>
          <w:rFonts w:ascii="Arial" w:eastAsia="Arial" w:hAnsi="Arial" w:cs="Arial"/>
          <w:bCs/>
          <w:color w:val="1D1D1D"/>
          <w:sz w:val="17"/>
          <w:szCs w:val="17"/>
        </w:rPr>
        <w:t>and</w:t>
      </w:r>
      <w:r w:rsidRPr="002053BD">
        <w:rPr>
          <w:rFonts w:ascii="Arial" w:eastAsia="Arial" w:hAnsi="Arial" w:cs="Arial"/>
          <w:bCs/>
          <w:color w:val="080808"/>
          <w:sz w:val="17"/>
          <w:szCs w:val="17"/>
        </w:rPr>
        <w:t xml:space="preserve"> collectible insurance</w:t>
      </w:r>
      <w:r w:rsidRPr="002053BD">
        <w:rPr>
          <w:rFonts w:ascii="Arial" w:eastAsia="Arial" w:hAnsi="Arial" w:cs="Arial"/>
          <w:bCs/>
          <w:color w:val="343434"/>
          <w:sz w:val="17"/>
          <w:szCs w:val="17"/>
        </w:rPr>
        <w:t>,</w:t>
      </w:r>
      <w:r w:rsidRPr="002053BD">
        <w:rPr>
          <w:rFonts w:ascii="Arial" w:eastAsia="Arial" w:hAnsi="Arial" w:cs="Arial"/>
          <w:bCs/>
          <w:color w:val="080808"/>
          <w:sz w:val="17"/>
          <w:szCs w:val="17"/>
        </w:rPr>
        <w:t xml:space="preserve"> </w:t>
      </w:r>
      <w:r w:rsidRPr="002053BD">
        <w:rPr>
          <w:rFonts w:ascii="Arial" w:eastAsia="Arial" w:hAnsi="Arial" w:cs="Arial"/>
          <w:bCs/>
          <w:color w:val="1D1D1D"/>
          <w:sz w:val="17"/>
          <w:szCs w:val="17"/>
        </w:rPr>
        <w:t>and</w:t>
      </w:r>
      <w:r w:rsidRPr="002053BD">
        <w:rPr>
          <w:rFonts w:ascii="Arial" w:eastAsia="Arial" w:hAnsi="Arial" w:cs="Arial"/>
          <w:bCs/>
          <w:color w:val="080808"/>
          <w:sz w:val="17"/>
          <w:szCs w:val="17"/>
        </w:rPr>
        <w:t xml:space="preserve"> </w:t>
      </w:r>
      <w:r w:rsidRPr="002053BD">
        <w:rPr>
          <w:rFonts w:ascii="Arial" w:eastAsia="Arial" w:hAnsi="Arial" w:cs="Arial"/>
          <w:bCs/>
          <w:color w:val="343434"/>
          <w:sz w:val="17"/>
          <w:szCs w:val="17"/>
        </w:rPr>
        <w:t>if</w:t>
      </w:r>
      <w:r w:rsidRPr="002053BD">
        <w:rPr>
          <w:rFonts w:ascii="Arial" w:eastAsia="Arial" w:hAnsi="Arial" w:cs="Arial"/>
          <w:bCs/>
          <w:color w:val="080808"/>
          <w:sz w:val="17"/>
          <w:szCs w:val="17"/>
        </w:rPr>
        <w:t xml:space="preserve"> any person, firm o</w:t>
      </w:r>
      <w:r w:rsidRPr="002053BD">
        <w:rPr>
          <w:rFonts w:ascii="Arial" w:eastAsia="Arial" w:hAnsi="Arial" w:cs="Arial"/>
          <w:bCs/>
          <w:color w:val="343434"/>
          <w:sz w:val="17"/>
          <w:szCs w:val="17"/>
        </w:rPr>
        <w:t>r</w:t>
      </w:r>
      <w:r w:rsidRPr="002053BD">
        <w:rPr>
          <w:rFonts w:ascii="Arial" w:eastAsia="Arial" w:hAnsi="Arial" w:cs="Arial"/>
          <w:bCs/>
          <w:color w:val="080808"/>
          <w:sz w:val="17"/>
          <w:szCs w:val="17"/>
        </w:rPr>
        <w:t xml:space="preserve"> corporation other than the </w:t>
      </w:r>
      <w:r w:rsidRPr="002053BD">
        <w:rPr>
          <w:rFonts w:ascii="Arial" w:eastAsia="Arial" w:hAnsi="Arial" w:cs="Arial"/>
          <w:bCs/>
          <w:color w:val="343434"/>
          <w:sz w:val="17"/>
          <w:szCs w:val="17"/>
        </w:rPr>
        <w:t>I</w:t>
      </w:r>
      <w:r w:rsidRPr="002053BD">
        <w:rPr>
          <w:rFonts w:ascii="Arial" w:eastAsia="Arial" w:hAnsi="Arial" w:cs="Arial"/>
          <w:bCs/>
          <w:color w:val="080808"/>
          <w:sz w:val="17"/>
          <w:szCs w:val="17"/>
        </w:rPr>
        <w:t xml:space="preserve">nsured has valid </w:t>
      </w:r>
      <w:r w:rsidRPr="002053BD">
        <w:rPr>
          <w:rFonts w:ascii="Arial" w:eastAsia="Arial" w:hAnsi="Arial" w:cs="Arial"/>
          <w:bCs/>
          <w:color w:val="1D1D1D"/>
          <w:sz w:val="17"/>
          <w:szCs w:val="17"/>
        </w:rPr>
        <w:t>and</w:t>
      </w:r>
      <w:r w:rsidRPr="002053BD">
        <w:rPr>
          <w:rFonts w:ascii="Arial" w:eastAsia="Arial" w:hAnsi="Arial" w:cs="Arial"/>
          <w:bCs/>
          <w:color w:val="080808"/>
          <w:sz w:val="17"/>
          <w:szCs w:val="17"/>
        </w:rPr>
        <w:t xml:space="preserve"> collectible </w:t>
      </w:r>
      <w:r w:rsidRPr="002053BD">
        <w:rPr>
          <w:rFonts w:ascii="Arial" w:eastAsia="Arial" w:hAnsi="Arial" w:cs="Arial"/>
          <w:bCs/>
          <w:color w:val="343434"/>
          <w:sz w:val="17"/>
          <w:szCs w:val="17"/>
        </w:rPr>
        <w:t>i</w:t>
      </w:r>
      <w:r w:rsidRPr="002053BD">
        <w:rPr>
          <w:rFonts w:ascii="Arial" w:eastAsia="Arial" w:hAnsi="Arial" w:cs="Arial"/>
          <w:bCs/>
          <w:color w:val="080808"/>
          <w:sz w:val="17"/>
          <w:szCs w:val="17"/>
        </w:rPr>
        <w:t xml:space="preserve">nsurance against </w:t>
      </w:r>
      <w:r w:rsidRPr="002053BD">
        <w:rPr>
          <w:rFonts w:ascii="Arial" w:eastAsia="Arial" w:hAnsi="Arial" w:cs="Arial"/>
          <w:bCs/>
          <w:color w:val="1D1D1D"/>
          <w:sz w:val="17"/>
          <w:szCs w:val="17"/>
        </w:rPr>
        <w:t>any</w:t>
      </w:r>
      <w:r w:rsidRPr="002053BD">
        <w:rPr>
          <w:rFonts w:ascii="Arial" w:eastAsia="Arial" w:hAnsi="Arial" w:cs="Arial"/>
          <w:bCs/>
          <w:color w:val="080808"/>
          <w:sz w:val="17"/>
          <w:szCs w:val="17"/>
        </w:rPr>
        <w:t xml:space="preserve"> </w:t>
      </w:r>
      <w:r w:rsidRPr="002053BD">
        <w:rPr>
          <w:rFonts w:ascii="Arial" w:eastAsia="Arial" w:hAnsi="Arial" w:cs="Arial"/>
          <w:bCs/>
          <w:color w:val="343434"/>
          <w:sz w:val="17"/>
          <w:szCs w:val="17"/>
        </w:rPr>
        <w:t>los</w:t>
      </w:r>
      <w:r w:rsidRPr="002053BD">
        <w:rPr>
          <w:rFonts w:ascii="Arial" w:eastAsia="Arial" w:hAnsi="Arial" w:cs="Arial"/>
          <w:bCs/>
          <w:color w:val="080808"/>
          <w:sz w:val="17"/>
          <w:szCs w:val="17"/>
        </w:rPr>
        <w:t xml:space="preserve">s covered hereby then no </w:t>
      </w:r>
      <w:r w:rsidRPr="002053BD">
        <w:rPr>
          <w:rFonts w:ascii="Arial" w:eastAsia="Arial" w:hAnsi="Arial" w:cs="Arial"/>
          <w:bCs/>
          <w:color w:val="1D1D1D"/>
          <w:sz w:val="17"/>
          <w:szCs w:val="17"/>
        </w:rPr>
        <w:t xml:space="preserve">such </w:t>
      </w:r>
      <w:r w:rsidRPr="002053BD">
        <w:rPr>
          <w:rFonts w:ascii="Arial" w:eastAsia="Arial" w:hAnsi="Arial" w:cs="Arial"/>
          <w:bCs/>
          <w:color w:val="080808"/>
          <w:sz w:val="17"/>
          <w:szCs w:val="17"/>
        </w:rPr>
        <w:t>person,</w:t>
      </w:r>
      <w:r w:rsidRPr="002053BD">
        <w:rPr>
          <w:rFonts w:ascii="Arial" w:eastAsia="Arial" w:hAnsi="Arial" w:cs="Arial"/>
          <w:bCs/>
          <w:color w:val="1D1D1D"/>
          <w:sz w:val="17"/>
          <w:szCs w:val="17"/>
        </w:rPr>
        <w:t xml:space="preserve"> firm </w:t>
      </w:r>
      <w:r w:rsidRPr="002053BD">
        <w:rPr>
          <w:rFonts w:ascii="Arial" w:eastAsia="Arial" w:hAnsi="Arial" w:cs="Arial"/>
          <w:bCs/>
          <w:color w:val="080808"/>
          <w:sz w:val="17"/>
          <w:szCs w:val="17"/>
        </w:rPr>
        <w:t>or corporation</w:t>
      </w:r>
      <w:r w:rsidRPr="002053BD">
        <w:rPr>
          <w:rFonts w:ascii="Arial" w:eastAsia="Arial" w:hAnsi="Arial" w:cs="Arial"/>
          <w:bCs/>
          <w:color w:val="1D1D1D"/>
          <w:sz w:val="17"/>
          <w:szCs w:val="17"/>
        </w:rPr>
        <w:t xml:space="preserve"> shall </w:t>
      </w:r>
      <w:r w:rsidRPr="002053BD">
        <w:rPr>
          <w:rFonts w:ascii="Arial" w:eastAsia="Arial" w:hAnsi="Arial" w:cs="Arial"/>
          <w:bCs/>
          <w:color w:val="080808"/>
          <w:sz w:val="17"/>
          <w:szCs w:val="17"/>
        </w:rPr>
        <w:t>be considered</w:t>
      </w:r>
      <w:r w:rsidRPr="002053BD">
        <w:rPr>
          <w:rFonts w:ascii="Arial" w:eastAsia="Arial" w:hAnsi="Arial" w:cs="Arial"/>
          <w:bCs/>
          <w:color w:val="1D1D1D"/>
          <w:sz w:val="17"/>
          <w:szCs w:val="17"/>
        </w:rPr>
        <w:t xml:space="preserve"> as an </w:t>
      </w:r>
      <w:r w:rsidRPr="002053BD">
        <w:rPr>
          <w:rFonts w:ascii="Arial" w:eastAsia="Arial" w:hAnsi="Arial" w:cs="Arial"/>
          <w:bCs/>
          <w:color w:val="080808"/>
          <w:sz w:val="17"/>
          <w:szCs w:val="17"/>
        </w:rPr>
        <w:t>Insured hereunder.</w:t>
      </w:r>
    </w:p>
    <w:p w14:paraId="566A1DDA" w14:textId="77777777" w:rsidR="00E87981" w:rsidRPr="002053BD" w:rsidRDefault="00E87981" w:rsidP="00E87981">
      <w:pPr>
        <w:spacing w:line="287" w:lineRule="exact"/>
        <w:rPr>
          <w:rFonts w:ascii="Arial" w:eastAsia="Arial" w:hAnsi="Arial" w:cs="Arial"/>
          <w:bCs/>
          <w:sz w:val="17"/>
          <w:szCs w:val="17"/>
        </w:rPr>
      </w:pPr>
    </w:p>
    <w:p w14:paraId="400811A2" w14:textId="77777777" w:rsidR="00E87981" w:rsidRPr="002053BD" w:rsidRDefault="00E87981" w:rsidP="00E87981">
      <w:pPr>
        <w:numPr>
          <w:ilvl w:val="1"/>
          <w:numId w:val="19"/>
        </w:numPr>
        <w:tabs>
          <w:tab w:val="left" w:pos="635"/>
        </w:tabs>
        <w:spacing w:line="295" w:lineRule="auto"/>
        <w:ind w:left="640" w:hanging="546"/>
        <w:rPr>
          <w:rFonts w:ascii="Arial" w:eastAsia="Arial" w:hAnsi="Arial" w:cs="Arial"/>
          <w:bCs/>
          <w:color w:val="050505"/>
          <w:sz w:val="16"/>
          <w:szCs w:val="16"/>
        </w:rPr>
      </w:pPr>
      <w:r w:rsidRPr="002053BD">
        <w:rPr>
          <w:rFonts w:ascii="Arial" w:eastAsia="Arial" w:hAnsi="Arial" w:cs="Arial"/>
          <w:bCs/>
          <w:color w:val="050505"/>
          <w:sz w:val="16"/>
          <w:szCs w:val="16"/>
        </w:rPr>
        <w:t>APPRAISAL. In case the Insured and Company shall fail to agree as to the amount of loss or damage each shall on the written demand of either</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select a competent and disinterested appraiser</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Before entering upon the reference</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the appraisers shall first select a competent and disinterested umpire, and fail</w:t>
      </w:r>
      <w:r w:rsidRPr="002053BD">
        <w:rPr>
          <w:rFonts w:ascii="Arial" w:eastAsia="Arial" w:hAnsi="Arial" w:cs="Arial"/>
          <w:bCs/>
          <w:color w:val="1F1F1F"/>
          <w:sz w:val="16"/>
          <w:szCs w:val="16"/>
        </w:rPr>
        <w:t>i</w:t>
      </w:r>
      <w:r w:rsidRPr="002053BD">
        <w:rPr>
          <w:rFonts w:ascii="Arial" w:eastAsia="Arial" w:hAnsi="Arial" w:cs="Arial"/>
          <w:bCs/>
          <w:color w:val="050505"/>
          <w:sz w:val="16"/>
          <w:szCs w:val="16"/>
        </w:rPr>
        <w:t>ng for fifteen (15) days to agree upon such umpire</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then on the request of the Insured or the Company such umpire shall be selected by a judge of a court of record in the County and State </w:t>
      </w:r>
      <w:r w:rsidRPr="002053BD">
        <w:rPr>
          <w:rFonts w:ascii="Arial" w:eastAsia="Arial" w:hAnsi="Arial" w:cs="Arial"/>
          <w:bCs/>
          <w:color w:val="1F1F1F"/>
          <w:sz w:val="16"/>
          <w:szCs w:val="16"/>
        </w:rPr>
        <w:t>i</w:t>
      </w:r>
      <w:r w:rsidRPr="002053BD">
        <w:rPr>
          <w:rFonts w:ascii="Arial" w:eastAsia="Arial" w:hAnsi="Arial" w:cs="Arial"/>
          <w:bCs/>
          <w:color w:val="050505"/>
          <w:sz w:val="16"/>
          <w:szCs w:val="16"/>
        </w:rPr>
        <w:t>n which the appra</w:t>
      </w:r>
      <w:r w:rsidRPr="002053BD">
        <w:rPr>
          <w:rFonts w:ascii="Arial" w:eastAsia="Arial" w:hAnsi="Arial" w:cs="Arial"/>
          <w:bCs/>
          <w:color w:val="1F1F1F"/>
          <w:sz w:val="16"/>
          <w:szCs w:val="16"/>
        </w:rPr>
        <w:t>i</w:t>
      </w:r>
      <w:r w:rsidRPr="002053BD">
        <w:rPr>
          <w:rFonts w:ascii="Arial" w:eastAsia="Arial" w:hAnsi="Arial" w:cs="Arial"/>
          <w:bCs/>
          <w:color w:val="050505"/>
          <w:sz w:val="16"/>
          <w:szCs w:val="16"/>
        </w:rPr>
        <w:t>sal is pending</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The appraisers shall then appraise the loss or damage, stating separately the sound value and loss or damage; and failing to agree</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shall submit their differences only to the umpire</w:t>
      </w:r>
      <w:r w:rsidRPr="002053BD">
        <w:rPr>
          <w:rFonts w:ascii="Arial" w:eastAsia="Arial" w:hAnsi="Arial" w:cs="Arial"/>
          <w:bCs/>
          <w:color w:val="343434"/>
          <w:sz w:val="16"/>
          <w:szCs w:val="16"/>
        </w:rPr>
        <w:t>.</w:t>
      </w:r>
      <w:r w:rsidRPr="002053BD">
        <w:rPr>
          <w:rFonts w:ascii="Arial" w:eastAsia="Arial" w:hAnsi="Arial" w:cs="Arial"/>
          <w:bCs/>
          <w:color w:val="050505"/>
          <w:sz w:val="16"/>
          <w:szCs w:val="16"/>
        </w:rPr>
        <w:t xml:space="preserve"> The award in writing of any two, when filed with the Company, shall determine the amount of sound value and loss or damage</w:t>
      </w:r>
      <w:r w:rsidRPr="002053BD">
        <w:rPr>
          <w:rFonts w:ascii="Arial" w:eastAsia="Arial" w:hAnsi="Arial" w:cs="Arial"/>
          <w:bCs/>
          <w:color w:val="1F1F1F"/>
          <w:sz w:val="16"/>
          <w:szCs w:val="16"/>
        </w:rPr>
        <w:t>.</w:t>
      </w:r>
      <w:r w:rsidRPr="002053BD">
        <w:rPr>
          <w:rFonts w:ascii="Arial" w:eastAsia="Arial" w:hAnsi="Arial" w:cs="Arial"/>
          <w:bCs/>
          <w:color w:val="050505"/>
          <w:sz w:val="16"/>
          <w:szCs w:val="16"/>
        </w:rPr>
        <w:t xml:space="preserve"> Each appraiser shall be paid by the party selecting him and the expenses of the appraisal and of the umpire shall be paid by the parties equally.</w:t>
      </w:r>
    </w:p>
    <w:p w14:paraId="10993ABD" w14:textId="77777777" w:rsidR="00E87981" w:rsidRPr="002053BD" w:rsidRDefault="00E87981" w:rsidP="00E87981">
      <w:pPr>
        <w:spacing w:line="196" w:lineRule="exact"/>
        <w:rPr>
          <w:rFonts w:ascii="Arial" w:eastAsia="Arial" w:hAnsi="Arial" w:cs="Arial"/>
          <w:bCs/>
          <w:color w:val="050505"/>
          <w:sz w:val="16"/>
          <w:szCs w:val="16"/>
        </w:rPr>
      </w:pPr>
    </w:p>
    <w:p w14:paraId="616F11B1" w14:textId="77777777" w:rsidR="00E87981" w:rsidRPr="002053BD" w:rsidRDefault="00E87981" w:rsidP="00E87981">
      <w:pPr>
        <w:numPr>
          <w:ilvl w:val="1"/>
          <w:numId w:val="19"/>
        </w:numPr>
        <w:tabs>
          <w:tab w:val="left" w:pos="587"/>
        </w:tabs>
        <w:spacing w:line="258" w:lineRule="auto"/>
        <w:ind w:left="640" w:right="120" w:hanging="546"/>
        <w:rPr>
          <w:rFonts w:ascii="Arial" w:eastAsia="Arial" w:hAnsi="Arial" w:cs="Arial"/>
          <w:bCs/>
          <w:color w:val="050505"/>
          <w:sz w:val="18"/>
          <w:szCs w:val="18"/>
        </w:rPr>
      </w:pPr>
      <w:r w:rsidRPr="002053BD">
        <w:rPr>
          <w:rFonts w:ascii="Arial" w:eastAsia="Arial" w:hAnsi="Arial" w:cs="Arial"/>
          <w:bCs/>
          <w:color w:val="050505"/>
          <w:sz w:val="18"/>
          <w:szCs w:val="18"/>
        </w:rPr>
        <w:t>ASSIGNMENT OF INTEREST. If a vehicle, to which this Insurance applies</w:t>
      </w:r>
      <w:r w:rsidRPr="002053BD">
        <w:rPr>
          <w:rFonts w:ascii="Arial" w:eastAsia="Arial" w:hAnsi="Arial" w:cs="Arial"/>
          <w:bCs/>
          <w:color w:val="343434"/>
          <w:sz w:val="18"/>
          <w:szCs w:val="18"/>
        </w:rPr>
        <w:t>,</w:t>
      </w:r>
      <w:r w:rsidRPr="002053BD">
        <w:rPr>
          <w:rFonts w:ascii="Arial" w:eastAsia="Arial" w:hAnsi="Arial" w:cs="Arial"/>
          <w:bCs/>
          <w:color w:val="050505"/>
          <w:sz w:val="18"/>
          <w:szCs w:val="18"/>
        </w:rPr>
        <w:t xml:space="preserve"> is sold</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transferred or assigned</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the insurance provided herein shall not extend to such purchaser</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transferee or assignee</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In the event of death of the Insured during the Period of Insurance th</w:t>
      </w:r>
      <w:r w:rsidRPr="002053BD">
        <w:rPr>
          <w:rFonts w:ascii="Arial" w:eastAsia="Arial" w:hAnsi="Arial" w:cs="Arial"/>
          <w:bCs/>
          <w:color w:val="1F1F1F"/>
          <w:sz w:val="18"/>
          <w:szCs w:val="18"/>
        </w:rPr>
        <w:t>i</w:t>
      </w:r>
      <w:r w:rsidRPr="002053BD">
        <w:rPr>
          <w:rFonts w:ascii="Arial" w:eastAsia="Arial" w:hAnsi="Arial" w:cs="Arial"/>
          <w:bCs/>
          <w:color w:val="050505"/>
          <w:sz w:val="18"/>
          <w:szCs w:val="18"/>
        </w:rPr>
        <w:t>s Insurance shall continue in force for the benefit of the legal representative of the Insured for sixty (60) days from Noon on the date of such death</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but in no event shall the Period of this Insurance thereby be extended</w:t>
      </w:r>
      <w:r w:rsidRPr="002053BD">
        <w:rPr>
          <w:rFonts w:ascii="Arial" w:eastAsia="Arial" w:hAnsi="Arial" w:cs="Arial"/>
          <w:bCs/>
          <w:color w:val="1F1F1F"/>
          <w:sz w:val="18"/>
          <w:szCs w:val="18"/>
        </w:rPr>
        <w:t>.</w:t>
      </w:r>
    </w:p>
    <w:p w14:paraId="7D069381" w14:textId="77777777" w:rsidR="00E87981" w:rsidRPr="002053BD" w:rsidRDefault="00E87981" w:rsidP="00E87981">
      <w:pPr>
        <w:spacing w:line="200" w:lineRule="exact"/>
        <w:rPr>
          <w:rFonts w:ascii="Arial" w:hAnsi="Arial" w:cs="Arial"/>
        </w:rPr>
      </w:pPr>
    </w:p>
    <w:p w14:paraId="0055C4C3" w14:textId="77777777" w:rsidR="00E87981" w:rsidRPr="002053BD" w:rsidRDefault="00E87981" w:rsidP="00E87981">
      <w:pPr>
        <w:spacing w:line="200" w:lineRule="exact"/>
        <w:rPr>
          <w:rFonts w:ascii="Arial" w:hAnsi="Arial" w:cs="Arial"/>
        </w:rPr>
      </w:pPr>
    </w:p>
    <w:p w14:paraId="756A1AEB" w14:textId="77777777" w:rsidR="00E87981" w:rsidRPr="002053BD" w:rsidRDefault="00E87981" w:rsidP="00E87981">
      <w:pPr>
        <w:spacing w:line="200" w:lineRule="exact"/>
        <w:rPr>
          <w:rFonts w:ascii="Arial" w:hAnsi="Arial" w:cs="Arial"/>
        </w:rPr>
      </w:pPr>
    </w:p>
    <w:p w14:paraId="02979E6A" w14:textId="77777777" w:rsidR="00E87981" w:rsidRPr="002053BD" w:rsidRDefault="00E87981" w:rsidP="00E87981">
      <w:pPr>
        <w:spacing w:line="216" w:lineRule="exact"/>
        <w:rPr>
          <w:rFonts w:ascii="Arial" w:hAnsi="Arial" w:cs="Arial"/>
        </w:rPr>
      </w:pPr>
    </w:p>
    <w:p w14:paraId="0DA4FFBC" w14:textId="77777777" w:rsidR="00E87981" w:rsidRPr="002053BD" w:rsidRDefault="00E87981" w:rsidP="00E87981">
      <w:pPr>
        <w:rPr>
          <w:rFonts w:ascii="Arial" w:hAnsi="Arial" w:cs="Arial"/>
        </w:rPr>
        <w:sectPr w:rsidR="00E87981" w:rsidRPr="002053BD">
          <w:pgSz w:w="12240" w:h="15840"/>
          <w:pgMar w:top="924" w:right="1300" w:bottom="332" w:left="1440" w:header="0" w:footer="0" w:gutter="0"/>
          <w:cols w:space="720" w:equalWidth="0">
            <w:col w:w="9500"/>
          </w:cols>
        </w:sectPr>
      </w:pPr>
    </w:p>
    <w:p w14:paraId="0DF37DC2" w14:textId="77777777" w:rsidR="00E87981" w:rsidRPr="002053BD" w:rsidRDefault="00E87981" w:rsidP="00E87981">
      <w:pPr>
        <w:numPr>
          <w:ilvl w:val="0"/>
          <w:numId w:val="20"/>
        </w:numPr>
        <w:tabs>
          <w:tab w:val="left" w:pos="616"/>
        </w:tabs>
        <w:spacing w:line="262" w:lineRule="auto"/>
        <w:ind w:left="640" w:right="180" w:hanging="546"/>
        <w:rPr>
          <w:rFonts w:ascii="Arial" w:eastAsia="Arial" w:hAnsi="Arial" w:cs="Arial"/>
          <w:bCs/>
          <w:color w:val="050505"/>
          <w:sz w:val="18"/>
          <w:szCs w:val="18"/>
        </w:rPr>
      </w:pPr>
      <w:r w:rsidRPr="002053BD">
        <w:rPr>
          <w:rFonts w:ascii="Arial" w:eastAsia="Arial" w:hAnsi="Arial" w:cs="Arial"/>
          <w:bCs/>
          <w:color w:val="050505"/>
          <w:sz w:val="18"/>
          <w:szCs w:val="18"/>
        </w:rPr>
        <w:lastRenderedPageBreak/>
        <w:t>SUBROGATION. If the Company becomes liable for any payment under this Insurance in respect of a loss</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the Company shall be subrogated, to the extent of such payment</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to all the r</w:t>
      </w:r>
      <w:r w:rsidRPr="002053BD">
        <w:rPr>
          <w:rFonts w:ascii="Arial" w:eastAsia="Arial" w:hAnsi="Arial" w:cs="Arial"/>
          <w:bCs/>
          <w:color w:val="1F1F1F"/>
          <w:sz w:val="18"/>
          <w:szCs w:val="18"/>
        </w:rPr>
        <w:t>i</w:t>
      </w:r>
      <w:r w:rsidRPr="002053BD">
        <w:rPr>
          <w:rFonts w:ascii="Arial" w:eastAsia="Arial" w:hAnsi="Arial" w:cs="Arial"/>
          <w:bCs/>
          <w:color w:val="050505"/>
          <w:sz w:val="18"/>
          <w:szCs w:val="18"/>
        </w:rPr>
        <w:t xml:space="preserve">ghts and remedies of the Insured against any party in respect of such </w:t>
      </w:r>
      <w:r w:rsidRPr="002053BD">
        <w:rPr>
          <w:rFonts w:ascii="Arial" w:eastAsia="Arial" w:hAnsi="Arial" w:cs="Arial"/>
          <w:bCs/>
          <w:color w:val="1F1F1F"/>
          <w:sz w:val="18"/>
          <w:szCs w:val="18"/>
        </w:rPr>
        <w:t>l</w:t>
      </w:r>
      <w:r w:rsidRPr="002053BD">
        <w:rPr>
          <w:rFonts w:ascii="Arial" w:eastAsia="Arial" w:hAnsi="Arial" w:cs="Arial"/>
          <w:bCs/>
          <w:color w:val="050505"/>
          <w:sz w:val="18"/>
          <w:szCs w:val="18"/>
        </w:rPr>
        <w:t>oss and shall be entitled at their own expense to sue in the name of the Insured</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The Insured shall give to the Company all such assistance in his power as the Company may require to secure their rights and remedies and</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at the Company’s request, shall execute all documents necessary to enable the Company effectively to bring suit in the name of the Insured, including the execution and delivery of the customary form of loan receipt.</w:t>
      </w:r>
    </w:p>
    <w:p w14:paraId="512C3745" w14:textId="77777777" w:rsidR="00E87981" w:rsidRPr="002053BD" w:rsidRDefault="00E87981" w:rsidP="00E87981">
      <w:pPr>
        <w:spacing w:line="220" w:lineRule="exact"/>
        <w:rPr>
          <w:rFonts w:ascii="Arial" w:eastAsia="Arial" w:hAnsi="Arial" w:cs="Arial"/>
          <w:bCs/>
          <w:color w:val="050505"/>
          <w:sz w:val="18"/>
          <w:szCs w:val="18"/>
        </w:rPr>
      </w:pPr>
    </w:p>
    <w:p w14:paraId="285129F6" w14:textId="77777777" w:rsidR="00E87981" w:rsidRPr="002053BD" w:rsidRDefault="00E87981" w:rsidP="00E87981">
      <w:pPr>
        <w:numPr>
          <w:ilvl w:val="0"/>
          <w:numId w:val="20"/>
        </w:numPr>
        <w:tabs>
          <w:tab w:val="left" w:pos="611"/>
        </w:tabs>
        <w:spacing w:line="280" w:lineRule="auto"/>
        <w:ind w:left="640" w:right="140" w:hanging="546"/>
        <w:rPr>
          <w:rFonts w:ascii="Arial" w:eastAsia="Arial" w:hAnsi="Arial" w:cs="Arial"/>
          <w:bCs/>
          <w:color w:val="050505"/>
          <w:sz w:val="17"/>
          <w:szCs w:val="17"/>
        </w:rPr>
      </w:pPr>
      <w:r w:rsidRPr="002053BD">
        <w:rPr>
          <w:rFonts w:ascii="Arial" w:eastAsia="Arial" w:hAnsi="Arial" w:cs="Arial"/>
          <w:bCs/>
          <w:color w:val="050505"/>
          <w:sz w:val="17"/>
          <w:szCs w:val="17"/>
        </w:rPr>
        <w:t>CANCELLATION. This Insurance may be cancelled by the Insured at any t</w:t>
      </w:r>
      <w:r w:rsidRPr="002053BD">
        <w:rPr>
          <w:rFonts w:ascii="Arial" w:eastAsia="Arial" w:hAnsi="Arial" w:cs="Arial"/>
          <w:bCs/>
          <w:color w:val="1F1F1F"/>
          <w:sz w:val="17"/>
          <w:szCs w:val="17"/>
        </w:rPr>
        <w:t>i</w:t>
      </w:r>
      <w:r w:rsidRPr="002053BD">
        <w:rPr>
          <w:rFonts w:ascii="Arial" w:eastAsia="Arial" w:hAnsi="Arial" w:cs="Arial"/>
          <w:bCs/>
          <w:color w:val="050505"/>
          <w:sz w:val="17"/>
          <w:szCs w:val="17"/>
        </w:rPr>
        <w:t>me by written notice or by surrender of this Contract of Insurance. This Insurance may also be cancelled by or on behalf of the Company by delivering to the Insured or by mailing to the Insured, by registered, certified or other first-class mail</w:t>
      </w:r>
      <w:r w:rsidRPr="002053BD">
        <w:rPr>
          <w:rFonts w:ascii="Arial" w:eastAsia="Arial" w:hAnsi="Arial" w:cs="Arial"/>
          <w:bCs/>
          <w:color w:val="1F1F1F"/>
          <w:sz w:val="17"/>
          <w:szCs w:val="17"/>
        </w:rPr>
        <w:t>,</w:t>
      </w:r>
      <w:r w:rsidRPr="002053BD">
        <w:rPr>
          <w:rFonts w:ascii="Arial" w:eastAsia="Arial" w:hAnsi="Arial" w:cs="Arial"/>
          <w:bCs/>
          <w:color w:val="050505"/>
          <w:sz w:val="17"/>
          <w:szCs w:val="17"/>
        </w:rPr>
        <w:t xml:space="preserve"> at the </w:t>
      </w:r>
      <w:proofErr w:type="spellStart"/>
      <w:r w:rsidRPr="002053BD">
        <w:rPr>
          <w:rFonts w:ascii="Arial" w:eastAsia="Arial" w:hAnsi="Arial" w:cs="Arial"/>
          <w:bCs/>
          <w:color w:val="050505"/>
          <w:sz w:val="17"/>
          <w:szCs w:val="17"/>
        </w:rPr>
        <w:t>lnsured's</w:t>
      </w:r>
      <w:proofErr w:type="spellEnd"/>
      <w:r w:rsidRPr="002053BD">
        <w:rPr>
          <w:rFonts w:ascii="Arial" w:eastAsia="Arial" w:hAnsi="Arial" w:cs="Arial"/>
          <w:bCs/>
          <w:color w:val="050505"/>
          <w:sz w:val="17"/>
          <w:szCs w:val="17"/>
        </w:rPr>
        <w:t xml:space="preserve"> address as shown in the Schedule, written notice stating when</w:t>
      </w:r>
      <w:r w:rsidRPr="002053BD">
        <w:rPr>
          <w:rFonts w:ascii="Arial" w:eastAsia="Arial" w:hAnsi="Arial" w:cs="Arial"/>
          <w:bCs/>
          <w:color w:val="1F1F1F"/>
          <w:sz w:val="17"/>
          <w:szCs w:val="17"/>
        </w:rPr>
        <w:t>,</w:t>
      </w:r>
      <w:r w:rsidRPr="002053BD">
        <w:rPr>
          <w:rFonts w:ascii="Arial" w:eastAsia="Arial" w:hAnsi="Arial" w:cs="Arial"/>
          <w:bCs/>
          <w:color w:val="050505"/>
          <w:sz w:val="17"/>
          <w:szCs w:val="17"/>
        </w:rPr>
        <w:t xml:space="preserve"> not less than five days thereafter</w:t>
      </w:r>
      <w:r w:rsidRPr="002053BD">
        <w:rPr>
          <w:rFonts w:ascii="Arial" w:eastAsia="Arial" w:hAnsi="Arial" w:cs="Arial"/>
          <w:bCs/>
          <w:color w:val="1F1F1F"/>
          <w:sz w:val="17"/>
          <w:szCs w:val="17"/>
        </w:rPr>
        <w:t>,</w:t>
      </w:r>
      <w:r w:rsidRPr="002053BD">
        <w:rPr>
          <w:rFonts w:ascii="Arial" w:eastAsia="Arial" w:hAnsi="Arial" w:cs="Arial"/>
          <w:bCs/>
          <w:color w:val="050505"/>
          <w:sz w:val="17"/>
          <w:szCs w:val="17"/>
        </w:rPr>
        <w:t xml:space="preserve"> the cancellation shall be effective</w:t>
      </w:r>
      <w:r w:rsidRPr="002053BD">
        <w:rPr>
          <w:rFonts w:ascii="Arial" w:eastAsia="Arial" w:hAnsi="Arial" w:cs="Arial"/>
          <w:bCs/>
          <w:color w:val="1F1F1F"/>
          <w:sz w:val="17"/>
          <w:szCs w:val="17"/>
        </w:rPr>
        <w:t>.</w:t>
      </w:r>
      <w:r w:rsidRPr="002053BD">
        <w:rPr>
          <w:rFonts w:ascii="Arial" w:eastAsia="Arial" w:hAnsi="Arial" w:cs="Arial"/>
          <w:bCs/>
          <w:color w:val="050505"/>
          <w:sz w:val="17"/>
          <w:szCs w:val="17"/>
        </w:rPr>
        <w:t xml:space="preserve"> The mailing of such notice as aforesaid shall be sufficient proof of notice and this Insu</w:t>
      </w:r>
      <w:r w:rsidRPr="002053BD">
        <w:rPr>
          <w:rFonts w:ascii="Arial" w:eastAsia="Arial" w:hAnsi="Arial" w:cs="Arial"/>
          <w:bCs/>
          <w:color w:val="1F1F1F"/>
          <w:sz w:val="17"/>
          <w:szCs w:val="17"/>
        </w:rPr>
        <w:t>r</w:t>
      </w:r>
      <w:r w:rsidRPr="002053BD">
        <w:rPr>
          <w:rFonts w:ascii="Arial" w:eastAsia="Arial" w:hAnsi="Arial" w:cs="Arial"/>
          <w:bCs/>
          <w:color w:val="050505"/>
          <w:sz w:val="17"/>
          <w:szCs w:val="17"/>
        </w:rPr>
        <w:t>ance shall terminate at the date and hour specified in such notice</w:t>
      </w:r>
      <w:r w:rsidRPr="002053BD">
        <w:rPr>
          <w:rFonts w:ascii="Arial" w:eastAsia="Arial" w:hAnsi="Arial" w:cs="Arial"/>
          <w:bCs/>
          <w:color w:val="343434"/>
          <w:sz w:val="17"/>
          <w:szCs w:val="17"/>
        </w:rPr>
        <w:t>.</w:t>
      </w:r>
    </w:p>
    <w:p w14:paraId="4CC37851" w14:textId="77777777" w:rsidR="00E87981" w:rsidRPr="002053BD" w:rsidRDefault="00E87981" w:rsidP="00E87981">
      <w:pPr>
        <w:spacing w:line="204" w:lineRule="exact"/>
        <w:rPr>
          <w:rFonts w:ascii="Arial" w:hAnsi="Arial" w:cs="Arial"/>
        </w:rPr>
      </w:pPr>
    </w:p>
    <w:p w14:paraId="01EB8CE0" w14:textId="77777777" w:rsidR="00E87981" w:rsidRPr="002053BD" w:rsidRDefault="00E87981" w:rsidP="00E87981">
      <w:pPr>
        <w:spacing w:line="257" w:lineRule="auto"/>
        <w:ind w:left="640" w:right="380" w:hanging="6"/>
        <w:rPr>
          <w:rFonts w:ascii="Arial" w:hAnsi="Arial" w:cs="Arial"/>
        </w:rPr>
      </w:pPr>
      <w:r w:rsidRPr="002053BD">
        <w:rPr>
          <w:rFonts w:ascii="Arial" w:eastAsia="Arial" w:hAnsi="Arial" w:cs="Arial"/>
          <w:bCs/>
          <w:color w:val="050505"/>
          <w:sz w:val="18"/>
          <w:szCs w:val="18"/>
        </w:rPr>
        <w:t>If this Insurance shall be cancelled by the Insured</w:t>
      </w:r>
      <w:r w:rsidRPr="002053BD">
        <w:rPr>
          <w:rFonts w:ascii="Arial" w:eastAsia="Arial" w:hAnsi="Arial" w:cs="Arial"/>
          <w:bCs/>
          <w:color w:val="1F1F1F"/>
          <w:sz w:val="18"/>
          <w:szCs w:val="18"/>
        </w:rPr>
        <w:t>,</w:t>
      </w:r>
      <w:r w:rsidRPr="002053BD">
        <w:rPr>
          <w:rFonts w:ascii="Arial" w:eastAsia="Arial" w:hAnsi="Arial" w:cs="Arial"/>
          <w:bCs/>
          <w:color w:val="050505"/>
          <w:sz w:val="18"/>
          <w:szCs w:val="18"/>
        </w:rPr>
        <w:t xml:space="preserve"> the Company shall retain the short rate proportion set out herein of the prem</w:t>
      </w:r>
      <w:r w:rsidRPr="002053BD">
        <w:rPr>
          <w:rFonts w:ascii="Arial" w:eastAsia="Arial" w:hAnsi="Arial" w:cs="Arial"/>
          <w:bCs/>
          <w:color w:val="1F1F1F"/>
          <w:sz w:val="18"/>
          <w:szCs w:val="18"/>
        </w:rPr>
        <w:t>i</w:t>
      </w:r>
      <w:r w:rsidRPr="002053BD">
        <w:rPr>
          <w:rFonts w:ascii="Arial" w:eastAsia="Arial" w:hAnsi="Arial" w:cs="Arial"/>
          <w:bCs/>
          <w:color w:val="050505"/>
          <w:sz w:val="18"/>
          <w:szCs w:val="18"/>
        </w:rPr>
        <w:t>um hereon</w:t>
      </w:r>
      <w:r w:rsidRPr="002053BD">
        <w:rPr>
          <w:rFonts w:ascii="Arial" w:eastAsia="Arial" w:hAnsi="Arial" w:cs="Arial"/>
          <w:bCs/>
          <w:color w:val="1F1F1F"/>
          <w:sz w:val="18"/>
          <w:szCs w:val="18"/>
        </w:rPr>
        <w:t>.</w:t>
      </w:r>
    </w:p>
    <w:p w14:paraId="448831DC" w14:textId="77777777" w:rsidR="00E87981" w:rsidRPr="002053BD" w:rsidRDefault="00E87981" w:rsidP="00E87981">
      <w:pPr>
        <w:spacing w:line="226" w:lineRule="exact"/>
        <w:rPr>
          <w:rFonts w:ascii="Arial" w:hAnsi="Arial" w:cs="Arial"/>
        </w:rPr>
      </w:pPr>
    </w:p>
    <w:p w14:paraId="37ED9F83" w14:textId="77777777" w:rsidR="00E87981" w:rsidRPr="002053BD" w:rsidRDefault="00E87981" w:rsidP="00E87981">
      <w:pPr>
        <w:spacing w:line="254" w:lineRule="auto"/>
        <w:ind w:left="640" w:right="620" w:hanging="6"/>
        <w:rPr>
          <w:rFonts w:ascii="Arial" w:hAnsi="Arial" w:cs="Arial"/>
        </w:rPr>
      </w:pPr>
      <w:r w:rsidRPr="002053BD">
        <w:rPr>
          <w:rFonts w:ascii="Arial" w:eastAsia="Arial" w:hAnsi="Arial" w:cs="Arial"/>
          <w:bCs/>
          <w:color w:val="050505"/>
          <w:sz w:val="18"/>
          <w:szCs w:val="18"/>
        </w:rPr>
        <w:t>If this Insurance shall be cancelled by or on behalf of the Company, the Company shall retain the pro rata proportion of the premium hereon.</w:t>
      </w:r>
    </w:p>
    <w:p w14:paraId="320D4639" w14:textId="77777777" w:rsidR="00E87981" w:rsidRPr="002053BD" w:rsidRDefault="00E87981" w:rsidP="00E87981">
      <w:pPr>
        <w:spacing w:line="229" w:lineRule="exact"/>
        <w:rPr>
          <w:rFonts w:ascii="Arial" w:hAnsi="Arial" w:cs="Arial"/>
        </w:rPr>
      </w:pPr>
    </w:p>
    <w:p w14:paraId="424BC62F" w14:textId="77777777" w:rsidR="00E87981" w:rsidRPr="002053BD" w:rsidRDefault="00E87981" w:rsidP="00E87981">
      <w:pPr>
        <w:spacing w:line="283" w:lineRule="auto"/>
        <w:ind w:left="640" w:right="780" w:hanging="1"/>
        <w:rPr>
          <w:rFonts w:ascii="Arial" w:hAnsi="Arial" w:cs="Arial"/>
        </w:rPr>
      </w:pPr>
      <w:r w:rsidRPr="002053BD">
        <w:rPr>
          <w:rFonts w:ascii="Arial" w:eastAsia="Arial" w:hAnsi="Arial" w:cs="Arial"/>
          <w:bCs/>
          <w:color w:val="050505"/>
          <w:sz w:val="17"/>
          <w:szCs w:val="17"/>
        </w:rPr>
        <w:t>Payment or tender of any unearned premium by the Company shall not be a condition precedent to the effectiveness of Cancellation but such payment shall be made as soon as pract</w:t>
      </w:r>
      <w:r w:rsidRPr="002053BD">
        <w:rPr>
          <w:rFonts w:ascii="Arial" w:eastAsia="Arial" w:hAnsi="Arial" w:cs="Arial"/>
          <w:bCs/>
          <w:color w:val="1F1F1F"/>
          <w:sz w:val="17"/>
          <w:szCs w:val="17"/>
        </w:rPr>
        <w:t>i</w:t>
      </w:r>
      <w:r w:rsidRPr="002053BD">
        <w:rPr>
          <w:rFonts w:ascii="Arial" w:eastAsia="Arial" w:hAnsi="Arial" w:cs="Arial"/>
          <w:bCs/>
          <w:color w:val="050505"/>
          <w:sz w:val="17"/>
          <w:szCs w:val="17"/>
        </w:rPr>
        <w:t>cable</w:t>
      </w:r>
      <w:r w:rsidRPr="002053BD">
        <w:rPr>
          <w:rFonts w:ascii="Arial" w:eastAsia="Arial" w:hAnsi="Arial" w:cs="Arial"/>
          <w:bCs/>
          <w:color w:val="343434"/>
          <w:sz w:val="17"/>
          <w:szCs w:val="17"/>
        </w:rPr>
        <w:t>.</w:t>
      </w:r>
    </w:p>
    <w:p w14:paraId="6FFECBDE" w14:textId="77777777" w:rsidR="00E87981" w:rsidRPr="002053BD" w:rsidRDefault="00E87981" w:rsidP="00E87981">
      <w:pPr>
        <w:spacing w:line="206" w:lineRule="exact"/>
        <w:rPr>
          <w:rFonts w:ascii="Arial" w:hAnsi="Arial" w:cs="Arial"/>
        </w:rPr>
      </w:pPr>
    </w:p>
    <w:p w14:paraId="1CDFF8D7" w14:textId="77777777" w:rsidR="00E87981" w:rsidRPr="002053BD" w:rsidRDefault="00E87981" w:rsidP="00E87981">
      <w:pPr>
        <w:spacing w:line="259" w:lineRule="auto"/>
        <w:ind w:left="640" w:right="280" w:hanging="1"/>
        <w:rPr>
          <w:rFonts w:ascii="Arial" w:hAnsi="Arial" w:cs="Arial"/>
        </w:rPr>
      </w:pPr>
      <w:r w:rsidRPr="002053BD">
        <w:rPr>
          <w:rFonts w:ascii="Arial" w:eastAsia="Arial" w:hAnsi="Arial" w:cs="Arial"/>
          <w:bCs/>
          <w:color w:val="050505"/>
          <w:sz w:val="18"/>
          <w:szCs w:val="18"/>
        </w:rPr>
        <w:t>If the period of limitation relating to the giving of notice is prohibited o</w:t>
      </w:r>
      <w:r w:rsidRPr="002053BD">
        <w:rPr>
          <w:rFonts w:ascii="Arial" w:eastAsia="Arial" w:hAnsi="Arial" w:cs="Arial"/>
          <w:bCs/>
          <w:color w:val="1F1F1F"/>
          <w:sz w:val="18"/>
          <w:szCs w:val="18"/>
        </w:rPr>
        <w:t>r</w:t>
      </w:r>
      <w:r w:rsidRPr="002053BD">
        <w:rPr>
          <w:rFonts w:ascii="Arial" w:eastAsia="Arial" w:hAnsi="Arial" w:cs="Arial"/>
          <w:bCs/>
          <w:color w:val="050505"/>
          <w:sz w:val="18"/>
          <w:szCs w:val="18"/>
        </w:rPr>
        <w:t xml:space="preserve"> made void by any law controlling the construction thereof</w:t>
      </w:r>
      <w:r w:rsidRPr="002053BD">
        <w:rPr>
          <w:rFonts w:ascii="Arial" w:eastAsia="Arial" w:hAnsi="Arial" w:cs="Arial"/>
          <w:bCs/>
          <w:color w:val="343434"/>
          <w:sz w:val="18"/>
          <w:szCs w:val="18"/>
        </w:rPr>
        <w:t>,</w:t>
      </w:r>
      <w:r w:rsidRPr="002053BD">
        <w:rPr>
          <w:rFonts w:ascii="Arial" w:eastAsia="Arial" w:hAnsi="Arial" w:cs="Arial"/>
          <w:bCs/>
          <w:color w:val="050505"/>
          <w:sz w:val="18"/>
          <w:szCs w:val="18"/>
        </w:rPr>
        <w:t xml:space="preserve"> such period shall be deemed to be amended so as to be equal to the minimum period of limitation permitted by such law</w:t>
      </w:r>
      <w:r w:rsidRPr="002053BD">
        <w:rPr>
          <w:rFonts w:ascii="Arial" w:eastAsia="Arial" w:hAnsi="Arial" w:cs="Arial"/>
          <w:bCs/>
          <w:color w:val="343434"/>
          <w:sz w:val="18"/>
          <w:szCs w:val="18"/>
        </w:rPr>
        <w:t>.</w:t>
      </w:r>
    </w:p>
    <w:p w14:paraId="575A06E1" w14:textId="77777777" w:rsidR="00E87981" w:rsidRPr="002053BD" w:rsidRDefault="00E87981" w:rsidP="00E87981">
      <w:pPr>
        <w:spacing w:line="303" w:lineRule="exact"/>
        <w:rPr>
          <w:rFonts w:ascii="Arial" w:hAnsi="Arial" w:cs="Arial"/>
        </w:rPr>
      </w:pPr>
    </w:p>
    <w:p w14:paraId="33C6B71D" w14:textId="77777777" w:rsidR="00E87981" w:rsidRPr="002053BD" w:rsidRDefault="00E87981" w:rsidP="00E87981">
      <w:pPr>
        <w:numPr>
          <w:ilvl w:val="0"/>
          <w:numId w:val="21"/>
        </w:numPr>
        <w:tabs>
          <w:tab w:val="left" w:pos="640"/>
        </w:tabs>
        <w:ind w:left="640" w:hanging="568"/>
        <w:rPr>
          <w:rFonts w:ascii="Arial" w:eastAsia="Arial" w:hAnsi="Arial" w:cs="Arial"/>
          <w:b/>
          <w:bCs/>
          <w:sz w:val="18"/>
          <w:szCs w:val="18"/>
        </w:rPr>
      </w:pPr>
      <w:r w:rsidRPr="002053BD">
        <w:rPr>
          <w:rFonts w:ascii="Arial" w:eastAsia="Arial" w:hAnsi="Arial" w:cs="Arial"/>
          <w:b/>
          <w:bCs/>
          <w:color w:val="050505"/>
          <w:sz w:val="18"/>
          <w:szCs w:val="18"/>
        </w:rPr>
        <w:t>SERVICE OF SUIT CLAUSE (U.S.A.)</w:t>
      </w:r>
    </w:p>
    <w:p w14:paraId="696B910D" w14:textId="77777777" w:rsidR="00E87981" w:rsidRPr="002053BD" w:rsidRDefault="00E87981" w:rsidP="00E87981">
      <w:pPr>
        <w:spacing w:line="221" w:lineRule="exact"/>
        <w:rPr>
          <w:rFonts w:ascii="Arial" w:eastAsia="Arial" w:hAnsi="Arial" w:cs="Arial"/>
          <w:bCs/>
          <w:sz w:val="18"/>
          <w:szCs w:val="18"/>
        </w:rPr>
      </w:pPr>
    </w:p>
    <w:p w14:paraId="5EA87E6E" w14:textId="77777777" w:rsidR="00E87981" w:rsidRPr="002053BD" w:rsidRDefault="00E87981" w:rsidP="00E87981">
      <w:pPr>
        <w:spacing w:line="250" w:lineRule="auto"/>
        <w:ind w:left="640"/>
        <w:rPr>
          <w:rFonts w:ascii="Arial" w:eastAsia="Arial" w:hAnsi="Arial" w:cs="Arial"/>
          <w:bCs/>
          <w:sz w:val="18"/>
          <w:szCs w:val="18"/>
        </w:rPr>
      </w:pPr>
      <w:r w:rsidRPr="002053BD">
        <w:rPr>
          <w:rFonts w:ascii="Arial" w:eastAsia="Arial" w:hAnsi="Arial" w:cs="Arial"/>
          <w:bCs/>
          <w:color w:val="050505"/>
          <w:sz w:val="18"/>
          <w:szCs w:val="18"/>
        </w:rPr>
        <w:t>It is agreed that in the event of the failure of the Company hereon to pay any amount claimed to be due hereunder, the Company hereon, at the request of the Insured (or Reinsured)</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will submit to the jurisdiction of a Court of competent jurisdiction within the United States. Nothing in this Clause constitutes or should be understood to constitute a waiver of the Company's rights to commence an action in any Court of competent jurisdiction in the United States, to remove an action to a United States District Court</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or to seek a transfer of a case to another Court as permitted by the laws of the United States or of any State in the United States.</w:t>
      </w:r>
    </w:p>
    <w:p w14:paraId="01073295" w14:textId="77777777" w:rsidR="00E87981" w:rsidRPr="002053BD" w:rsidRDefault="00E87981" w:rsidP="00E87981">
      <w:pPr>
        <w:spacing w:line="200" w:lineRule="exact"/>
        <w:rPr>
          <w:rFonts w:ascii="Arial" w:hAnsi="Arial" w:cs="Arial"/>
        </w:rPr>
      </w:pPr>
    </w:p>
    <w:p w14:paraId="0C2C31D5" w14:textId="77777777" w:rsidR="00E87981" w:rsidRPr="002053BD" w:rsidRDefault="00E87981" w:rsidP="00E87981">
      <w:pPr>
        <w:spacing w:line="227" w:lineRule="exact"/>
        <w:rPr>
          <w:rFonts w:ascii="Arial" w:hAnsi="Arial" w:cs="Arial"/>
        </w:rPr>
      </w:pPr>
    </w:p>
    <w:p w14:paraId="16807899" w14:textId="77777777" w:rsidR="00E87981" w:rsidRPr="002053BD" w:rsidRDefault="00E87981" w:rsidP="00E87981">
      <w:pPr>
        <w:ind w:left="640"/>
        <w:rPr>
          <w:rFonts w:ascii="Arial" w:hAnsi="Arial" w:cs="Arial"/>
        </w:rPr>
      </w:pPr>
      <w:r w:rsidRPr="002053BD">
        <w:rPr>
          <w:rFonts w:ascii="Arial" w:eastAsia="Arial" w:hAnsi="Arial" w:cs="Arial"/>
          <w:bCs/>
          <w:color w:val="050505"/>
          <w:sz w:val="18"/>
          <w:szCs w:val="18"/>
        </w:rPr>
        <w:t>It is further agreed that service of process in such suit may be made upon:</w:t>
      </w:r>
    </w:p>
    <w:p w14:paraId="599F37BF" w14:textId="77777777" w:rsidR="00E87981" w:rsidRPr="002053BD" w:rsidRDefault="00E87981" w:rsidP="00E87981">
      <w:pPr>
        <w:spacing w:line="268" w:lineRule="exact"/>
        <w:rPr>
          <w:rFonts w:ascii="Arial" w:hAnsi="Arial" w:cs="Arial"/>
        </w:rPr>
      </w:pPr>
    </w:p>
    <w:p w14:paraId="4C2A7862" w14:textId="77777777" w:rsidR="00E87981" w:rsidRPr="002053BD" w:rsidRDefault="00E87981" w:rsidP="00E87981">
      <w:pPr>
        <w:ind w:left="640"/>
        <w:rPr>
          <w:rFonts w:ascii="Arial" w:hAnsi="Arial" w:cs="Arial"/>
        </w:rPr>
      </w:pPr>
      <w:r w:rsidRPr="002053BD">
        <w:rPr>
          <w:rFonts w:ascii="Arial" w:eastAsia="Arial" w:hAnsi="Arial" w:cs="Arial"/>
          <w:bCs/>
        </w:rPr>
        <w:t>North American Risk Services</w:t>
      </w:r>
    </w:p>
    <w:p w14:paraId="14592F9B" w14:textId="77777777" w:rsidR="00E87981" w:rsidRPr="002053BD" w:rsidRDefault="00E87981" w:rsidP="00E87981">
      <w:pPr>
        <w:spacing w:line="1" w:lineRule="exact"/>
        <w:rPr>
          <w:rFonts w:ascii="Arial" w:hAnsi="Arial" w:cs="Arial"/>
        </w:rPr>
      </w:pPr>
    </w:p>
    <w:p w14:paraId="3C840548" w14:textId="77777777" w:rsidR="00E87981" w:rsidRPr="002053BD" w:rsidRDefault="00E87981" w:rsidP="00E87981">
      <w:pPr>
        <w:ind w:left="640"/>
        <w:rPr>
          <w:rFonts w:ascii="Arial" w:hAnsi="Arial" w:cs="Arial"/>
        </w:rPr>
      </w:pPr>
      <w:r w:rsidRPr="002053BD">
        <w:rPr>
          <w:rFonts w:ascii="Arial" w:eastAsia="Arial" w:hAnsi="Arial" w:cs="Arial"/>
          <w:bCs/>
        </w:rPr>
        <w:t>240 East Central Parkway, Suite 4010</w:t>
      </w:r>
    </w:p>
    <w:p w14:paraId="2FCB68EF" w14:textId="77777777" w:rsidR="00E87981" w:rsidRPr="002053BD" w:rsidRDefault="00E87981" w:rsidP="00E87981">
      <w:pPr>
        <w:ind w:left="640"/>
        <w:rPr>
          <w:rFonts w:ascii="Arial" w:hAnsi="Arial" w:cs="Arial"/>
        </w:rPr>
      </w:pPr>
      <w:r w:rsidRPr="002053BD">
        <w:rPr>
          <w:rFonts w:ascii="Arial" w:eastAsia="Arial" w:hAnsi="Arial" w:cs="Arial"/>
          <w:bCs/>
        </w:rPr>
        <w:t>Altamonte Springs, FL 32701</w:t>
      </w:r>
    </w:p>
    <w:p w14:paraId="29856122" w14:textId="77777777" w:rsidR="00E87981" w:rsidRPr="002053BD" w:rsidRDefault="00E87981" w:rsidP="00E87981">
      <w:pPr>
        <w:spacing w:line="222" w:lineRule="exact"/>
        <w:rPr>
          <w:rFonts w:ascii="Arial" w:hAnsi="Arial" w:cs="Arial"/>
        </w:rPr>
      </w:pPr>
    </w:p>
    <w:p w14:paraId="7CEC13B0" w14:textId="77777777" w:rsidR="00E87981" w:rsidRPr="002053BD" w:rsidRDefault="00E87981" w:rsidP="00E87981">
      <w:pPr>
        <w:spacing w:line="246" w:lineRule="auto"/>
        <w:ind w:left="640" w:right="320"/>
        <w:rPr>
          <w:rFonts w:ascii="Arial" w:hAnsi="Arial" w:cs="Arial"/>
        </w:rPr>
      </w:pPr>
      <w:r w:rsidRPr="002053BD">
        <w:rPr>
          <w:rFonts w:ascii="Arial" w:eastAsia="Arial" w:hAnsi="Arial" w:cs="Arial"/>
          <w:bCs/>
          <w:color w:val="050505"/>
          <w:sz w:val="18"/>
          <w:szCs w:val="18"/>
        </w:rPr>
        <w:t>and that in any suit instituted against any one of them upon this contract</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the Company will abide by the final decision of such Court or of any Appellate Court in the event of an appeal.</w:t>
      </w:r>
    </w:p>
    <w:p w14:paraId="07BC4BF0" w14:textId="77777777" w:rsidR="00E87981" w:rsidRPr="002053BD" w:rsidRDefault="00E87981" w:rsidP="00E87981">
      <w:pPr>
        <w:spacing w:line="226" w:lineRule="exact"/>
        <w:rPr>
          <w:rFonts w:ascii="Arial" w:hAnsi="Arial" w:cs="Arial"/>
        </w:rPr>
      </w:pPr>
    </w:p>
    <w:p w14:paraId="5DB9F98C" w14:textId="77777777" w:rsidR="00E87981" w:rsidRPr="002053BD" w:rsidRDefault="00E87981" w:rsidP="00E87981">
      <w:pPr>
        <w:spacing w:line="251" w:lineRule="auto"/>
        <w:ind w:left="640" w:right="220"/>
        <w:rPr>
          <w:rFonts w:ascii="Arial" w:hAnsi="Arial" w:cs="Arial"/>
        </w:rPr>
      </w:pPr>
      <w:r w:rsidRPr="002053BD">
        <w:rPr>
          <w:rFonts w:ascii="Arial" w:eastAsia="Arial" w:hAnsi="Arial" w:cs="Arial"/>
          <w:bCs/>
          <w:color w:val="050505"/>
          <w:sz w:val="18"/>
          <w:szCs w:val="18"/>
        </w:rPr>
        <w:t>The above-named are authorized and directed to accept service of process on behalf of the Company in any such suit and/or upon the request of the Insured (or Reinsured) to give a written undertaking to the Insured (or Reinsured) that they will enter a general appearance upon the Company's behalf in the event such a suit shall be instituted.</w:t>
      </w:r>
    </w:p>
    <w:p w14:paraId="42A75503" w14:textId="77777777" w:rsidR="00E87981" w:rsidRPr="002053BD" w:rsidRDefault="00E87981" w:rsidP="00E87981">
      <w:pPr>
        <w:spacing w:line="231" w:lineRule="exact"/>
        <w:rPr>
          <w:rFonts w:ascii="Arial" w:hAnsi="Arial" w:cs="Arial"/>
        </w:rPr>
      </w:pPr>
    </w:p>
    <w:p w14:paraId="2875362C" w14:textId="77777777" w:rsidR="00E87981" w:rsidRPr="002053BD" w:rsidRDefault="00E87981" w:rsidP="00E87981">
      <w:pPr>
        <w:spacing w:line="250" w:lineRule="auto"/>
        <w:ind w:left="640" w:right="60"/>
        <w:rPr>
          <w:rFonts w:ascii="Arial" w:hAnsi="Arial" w:cs="Arial"/>
        </w:rPr>
      </w:pPr>
      <w:r w:rsidRPr="002053BD">
        <w:rPr>
          <w:rFonts w:ascii="Arial" w:eastAsia="Arial" w:hAnsi="Arial" w:cs="Arial"/>
          <w:bCs/>
          <w:color w:val="050505"/>
          <w:sz w:val="18"/>
          <w:szCs w:val="18"/>
        </w:rPr>
        <w:t>Further, pursuant to any statute of any state</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territory or district of the United States which makes provision therefor</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the Company hereon hereby designate the Superintendent</w:t>
      </w:r>
      <w:r w:rsidRPr="002053BD">
        <w:rPr>
          <w:rFonts w:ascii="Arial" w:eastAsia="Arial" w:hAnsi="Arial" w:cs="Arial"/>
          <w:bCs/>
          <w:color w:val="2A2A2A"/>
          <w:sz w:val="18"/>
          <w:szCs w:val="18"/>
        </w:rPr>
        <w:t>,</w:t>
      </w:r>
      <w:r w:rsidRPr="002053BD">
        <w:rPr>
          <w:rFonts w:ascii="Arial" w:eastAsia="Arial" w:hAnsi="Arial" w:cs="Arial"/>
          <w:bCs/>
          <w:color w:val="050505"/>
          <w:sz w:val="18"/>
          <w:szCs w:val="18"/>
        </w:rPr>
        <w:t xml:space="preserve"> Commissioner or Director of Insurance or other officer specified for that purpose in the statute, or his successor or successors in office, as their true and lawful attorney upon whom may be served any lawful process in any action, suit or proceeding instituted by or on behalf of the Insured (or Reinsured) or any beneficiary hereunder arising out of this contract of insurance (or reinsurance), and hereby designate the above-named as the person to whom the said officer </w:t>
      </w:r>
      <w:r w:rsidRPr="002053BD">
        <w:rPr>
          <w:rFonts w:ascii="Arial" w:eastAsia="Arial" w:hAnsi="Arial" w:cs="Arial"/>
          <w:bCs/>
          <w:color w:val="181818"/>
          <w:sz w:val="18"/>
          <w:szCs w:val="18"/>
        </w:rPr>
        <w:t>is</w:t>
      </w:r>
      <w:r w:rsidRPr="002053BD">
        <w:rPr>
          <w:rFonts w:ascii="Arial" w:eastAsia="Arial" w:hAnsi="Arial" w:cs="Arial"/>
          <w:bCs/>
          <w:color w:val="050505"/>
          <w:sz w:val="18"/>
          <w:szCs w:val="18"/>
        </w:rPr>
        <w:t xml:space="preserve"> authorized to mail such process or a true copy thereof.</w:t>
      </w:r>
    </w:p>
    <w:p w14:paraId="33AC06E8" w14:textId="77777777" w:rsidR="00E87981" w:rsidRPr="002053BD" w:rsidRDefault="00E87981" w:rsidP="00E87981">
      <w:pPr>
        <w:spacing w:line="200" w:lineRule="exact"/>
        <w:rPr>
          <w:rFonts w:ascii="Arial" w:hAnsi="Arial" w:cs="Arial"/>
        </w:rPr>
      </w:pPr>
    </w:p>
    <w:p w14:paraId="6991D2B6" w14:textId="77777777" w:rsidR="00E87981" w:rsidRPr="002053BD" w:rsidRDefault="00E87981" w:rsidP="00E87981">
      <w:pPr>
        <w:spacing w:line="217" w:lineRule="exact"/>
        <w:rPr>
          <w:rFonts w:ascii="Arial" w:hAnsi="Arial" w:cs="Arial"/>
        </w:rPr>
      </w:pPr>
    </w:p>
    <w:p w14:paraId="1A4D878E" w14:textId="77777777" w:rsidR="00E87981" w:rsidRPr="002053BD" w:rsidRDefault="00E87981" w:rsidP="00E87981">
      <w:pPr>
        <w:rPr>
          <w:rFonts w:ascii="Arial" w:hAnsi="Arial" w:cs="Arial"/>
        </w:rPr>
        <w:sectPr w:rsidR="00E87981" w:rsidRPr="002053BD">
          <w:pgSz w:w="12240" w:h="15840"/>
          <w:pgMar w:top="924" w:right="1200" w:bottom="332" w:left="1440" w:header="0" w:footer="0" w:gutter="0"/>
          <w:cols w:space="720" w:equalWidth="0">
            <w:col w:w="9600"/>
          </w:cols>
        </w:sectPr>
      </w:pPr>
    </w:p>
    <w:p w14:paraId="2B561A98" w14:textId="77777777" w:rsidR="00E87981" w:rsidRPr="002053BD" w:rsidRDefault="00E87981" w:rsidP="00E87981">
      <w:pPr>
        <w:spacing w:line="268" w:lineRule="auto"/>
        <w:ind w:left="660"/>
        <w:jc w:val="both"/>
        <w:rPr>
          <w:rFonts w:ascii="Arial" w:hAnsi="Arial" w:cs="Arial"/>
        </w:rPr>
      </w:pPr>
      <w:r w:rsidRPr="002053BD">
        <w:rPr>
          <w:rFonts w:ascii="Arial" w:eastAsia="Arial" w:hAnsi="Arial" w:cs="Arial"/>
          <w:bCs/>
          <w:color w:val="050505"/>
          <w:sz w:val="17"/>
          <w:szCs w:val="17"/>
        </w:rPr>
        <w:lastRenderedPageBreak/>
        <w:t>It is further agreed that service of process in such suit may be made upon the person or persons specified for the purpose in the Schedule</w:t>
      </w:r>
      <w:r w:rsidRPr="002053BD">
        <w:rPr>
          <w:rFonts w:ascii="Arial" w:eastAsia="Arial" w:hAnsi="Arial" w:cs="Arial"/>
          <w:bCs/>
          <w:color w:val="444444"/>
          <w:sz w:val="17"/>
          <w:szCs w:val="17"/>
        </w:rPr>
        <w:t>,</w:t>
      </w:r>
      <w:r w:rsidRPr="002053BD">
        <w:rPr>
          <w:rFonts w:ascii="Arial" w:eastAsia="Arial" w:hAnsi="Arial" w:cs="Arial"/>
          <w:bCs/>
          <w:color w:val="050505"/>
          <w:sz w:val="17"/>
          <w:szCs w:val="17"/>
        </w:rPr>
        <w:t xml:space="preserve"> and that in any suit instituted against any one of them upon this contract</w:t>
      </w:r>
      <w:r w:rsidRPr="002053BD">
        <w:rPr>
          <w:rFonts w:ascii="Arial" w:eastAsia="Arial" w:hAnsi="Arial" w:cs="Arial"/>
          <w:bCs/>
          <w:color w:val="2B2B2B"/>
          <w:sz w:val="17"/>
          <w:szCs w:val="17"/>
        </w:rPr>
        <w:t>,</w:t>
      </w:r>
      <w:r w:rsidRPr="002053BD">
        <w:rPr>
          <w:rFonts w:ascii="Arial" w:eastAsia="Arial" w:hAnsi="Arial" w:cs="Arial"/>
          <w:bCs/>
          <w:color w:val="050505"/>
          <w:sz w:val="17"/>
          <w:szCs w:val="17"/>
        </w:rPr>
        <w:t xml:space="preserve"> the Company will abide by the final decision of such Court or of any Appellate Court in the event of an appeal.</w:t>
      </w:r>
    </w:p>
    <w:p w14:paraId="2147020D" w14:textId="77777777" w:rsidR="00E87981" w:rsidRPr="002053BD" w:rsidRDefault="00E87981" w:rsidP="00E87981">
      <w:pPr>
        <w:spacing w:line="204" w:lineRule="exact"/>
        <w:rPr>
          <w:rFonts w:ascii="Arial" w:hAnsi="Arial" w:cs="Arial"/>
        </w:rPr>
      </w:pPr>
    </w:p>
    <w:p w14:paraId="3C26757B" w14:textId="77777777" w:rsidR="00E87981" w:rsidRPr="002053BD" w:rsidRDefault="00E87981" w:rsidP="00E87981">
      <w:pPr>
        <w:spacing w:line="278" w:lineRule="auto"/>
        <w:ind w:left="660" w:right="360" w:firstLine="2"/>
        <w:rPr>
          <w:rFonts w:ascii="Arial" w:hAnsi="Arial" w:cs="Arial"/>
        </w:rPr>
      </w:pPr>
      <w:r w:rsidRPr="002053BD">
        <w:rPr>
          <w:rFonts w:ascii="Arial" w:eastAsia="Arial" w:hAnsi="Arial" w:cs="Arial"/>
          <w:bCs/>
          <w:color w:val="050505"/>
          <w:sz w:val="17"/>
          <w:szCs w:val="17"/>
        </w:rPr>
        <w:t>The above-named are authorized and directed to accept service of process on behalf of the Company in any such suit and/or upon the request of the Insured to give a written undertaking to the Insured that they will enter a general appearance upon the Company’s behalf in the event such a suit shall be instituted.</w:t>
      </w:r>
    </w:p>
    <w:p w14:paraId="2A75B179" w14:textId="77777777" w:rsidR="00E87981" w:rsidRPr="002053BD" w:rsidRDefault="00E87981" w:rsidP="00E87981">
      <w:pPr>
        <w:spacing w:line="211" w:lineRule="exact"/>
        <w:rPr>
          <w:rFonts w:ascii="Arial" w:hAnsi="Arial" w:cs="Arial"/>
        </w:rPr>
      </w:pPr>
    </w:p>
    <w:p w14:paraId="002634DF" w14:textId="77777777" w:rsidR="00E87981" w:rsidRPr="002053BD" w:rsidRDefault="00E87981" w:rsidP="00E87981">
      <w:pPr>
        <w:spacing w:line="259" w:lineRule="auto"/>
        <w:ind w:left="660" w:right="400" w:hanging="1"/>
        <w:rPr>
          <w:rFonts w:ascii="Arial" w:hAnsi="Arial" w:cs="Arial"/>
        </w:rPr>
      </w:pPr>
      <w:r w:rsidRPr="002053BD">
        <w:rPr>
          <w:rFonts w:ascii="Arial" w:eastAsia="Arial" w:hAnsi="Arial" w:cs="Arial"/>
          <w:bCs/>
          <w:color w:val="050505"/>
          <w:sz w:val="18"/>
          <w:szCs w:val="18"/>
        </w:rPr>
        <w:t xml:space="preserve">Further, pursuant to any statute of any state, territory or district of the United States which make provision therefor, the Company hereon hereby designate the Superintendent, Commissioner or Director of Insurance or other officer specified for that purpose in the statute </w:t>
      </w:r>
      <w:r w:rsidRPr="002053BD">
        <w:rPr>
          <w:rFonts w:ascii="Arial" w:eastAsia="Arial" w:hAnsi="Arial" w:cs="Arial"/>
          <w:bCs/>
          <w:color w:val="2B2B2B"/>
          <w:sz w:val="18"/>
          <w:szCs w:val="18"/>
        </w:rPr>
        <w:t>,</w:t>
      </w:r>
      <w:r w:rsidRPr="002053BD">
        <w:rPr>
          <w:rFonts w:ascii="Arial" w:eastAsia="Arial" w:hAnsi="Arial" w:cs="Arial"/>
          <w:bCs/>
          <w:color w:val="050505"/>
          <w:sz w:val="18"/>
          <w:szCs w:val="18"/>
        </w:rPr>
        <w:t xml:space="preserve"> or his successor or successors </w:t>
      </w:r>
      <w:r w:rsidRPr="002053BD">
        <w:rPr>
          <w:rFonts w:ascii="Arial" w:eastAsia="Arial" w:hAnsi="Arial" w:cs="Arial"/>
          <w:bCs/>
          <w:color w:val="1C1C1C"/>
          <w:sz w:val="18"/>
          <w:szCs w:val="18"/>
        </w:rPr>
        <w:t>in</w:t>
      </w:r>
      <w:r w:rsidRPr="002053BD">
        <w:rPr>
          <w:rFonts w:ascii="Arial" w:eastAsia="Arial" w:hAnsi="Arial" w:cs="Arial"/>
          <w:bCs/>
          <w:color w:val="050505"/>
          <w:sz w:val="18"/>
          <w:szCs w:val="18"/>
        </w:rPr>
        <w:t xml:space="preserve"> office, as their true and </w:t>
      </w:r>
      <w:r w:rsidRPr="002053BD">
        <w:rPr>
          <w:rFonts w:ascii="Arial" w:eastAsia="Arial" w:hAnsi="Arial" w:cs="Arial"/>
          <w:bCs/>
          <w:color w:val="1C1C1C"/>
          <w:sz w:val="18"/>
          <w:szCs w:val="18"/>
        </w:rPr>
        <w:t>lawful</w:t>
      </w:r>
      <w:r w:rsidRPr="002053BD">
        <w:rPr>
          <w:rFonts w:ascii="Arial" w:eastAsia="Arial" w:hAnsi="Arial" w:cs="Arial"/>
          <w:bCs/>
          <w:color w:val="050505"/>
          <w:sz w:val="18"/>
          <w:szCs w:val="18"/>
        </w:rPr>
        <w:t xml:space="preserve"> attorney upon whom may be served any lawful process in any action, suit or proceeding instituted by or on behalf of the Insured or any beneficiary hereunder arising out of this Contract of Insurance, and hereby designate the above named as the person to whom the said officer is authorized to mail such process or a true copy thereof.</w:t>
      </w:r>
    </w:p>
    <w:p w14:paraId="54C6EE2E" w14:textId="77777777" w:rsidR="00E87981" w:rsidRPr="002053BD" w:rsidRDefault="00E87981" w:rsidP="00E87981">
      <w:pPr>
        <w:spacing w:line="217" w:lineRule="exact"/>
        <w:rPr>
          <w:rFonts w:ascii="Arial" w:hAnsi="Arial" w:cs="Arial"/>
        </w:rPr>
      </w:pPr>
    </w:p>
    <w:p w14:paraId="6EAC4A21" w14:textId="77777777" w:rsidR="00E87981" w:rsidRPr="002053BD" w:rsidRDefault="00E87981" w:rsidP="00E87981">
      <w:pPr>
        <w:numPr>
          <w:ilvl w:val="0"/>
          <w:numId w:val="22"/>
        </w:numPr>
        <w:tabs>
          <w:tab w:val="left" w:pos="658"/>
        </w:tabs>
        <w:spacing w:line="258" w:lineRule="auto"/>
        <w:ind w:left="660" w:right="480" w:hanging="546"/>
        <w:rPr>
          <w:rFonts w:ascii="Arial" w:eastAsia="Arial" w:hAnsi="Arial" w:cs="Arial"/>
          <w:bCs/>
          <w:color w:val="050505"/>
          <w:sz w:val="18"/>
          <w:szCs w:val="18"/>
        </w:rPr>
      </w:pPr>
      <w:r w:rsidRPr="002053BD">
        <w:rPr>
          <w:rFonts w:ascii="Arial" w:eastAsia="Arial" w:hAnsi="Arial" w:cs="Arial"/>
          <w:bCs/>
          <w:color w:val="050505"/>
          <w:sz w:val="18"/>
          <w:szCs w:val="18"/>
        </w:rPr>
        <w:t>MISREPRESENTATION AND FRAUD. If the Insured has concealed or misrepresented any material fact or circumstance concerning this Insurance, or if the Insured shall make any claim knowing the same to be false or fraudulent, as regards to amount or otherwise</w:t>
      </w:r>
      <w:r w:rsidRPr="002053BD">
        <w:rPr>
          <w:rFonts w:ascii="Arial" w:eastAsia="Arial" w:hAnsi="Arial" w:cs="Arial"/>
          <w:bCs/>
          <w:color w:val="2B2B2B"/>
          <w:sz w:val="18"/>
          <w:szCs w:val="18"/>
        </w:rPr>
        <w:t>,</w:t>
      </w:r>
      <w:r w:rsidRPr="002053BD">
        <w:rPr>
          <w:rFonts w:ascii="Arial" w:eastAsia="Arial" w:hAnsi="Arial" w:cs="Arial"/>
          <w:bCs/>
          <w:color w:val="050505"/>
          <w:sz w:val="18"/>
          <w:szCs w:val="18"/>
        </w:rPr>
        <w:t xml:space="preserve"> this Insurance shall become void and all claim hereunder shall be forfeited.</w:t>
      </w:r>
    </w:p>
    <w:p w14:paraId="62A4C008" w14:textId="77777777" w:rsidR="00E87981" w:rsidRPr="002053BD" w:rsidRDefault="00E87981" w:rsidP="00E87981">
      <w:pPr>
        <w:spacing w:line="235" w:lineRule="exact"/>
        <w:rPr>
          <w:rFonts w:ascii="Arial" w:eastAsia="Arial" w:hAnsi="Arial" w:cs="Arial"/>
          <w:bCs/>
          <w:color w:val="050505"/>
          <w:sz w:val="18"/>
          <w:szCs w:val="18"/>
        </w:rPr>
      </w:pPr>
    </w:p>
    <w:p w14:paraId="6567F069" w14:textId="77777777" w:rsidR="00E87981" w:rsidRPr="002053BD" w:rsidRDefault="00E87981" w:rsidP="00E87981">
      <w:pPr>
        <w:numPr>
          <w:ilvl w:val="0"/>
          <w:numId w:val="22"/>
        </w:numPr>
        <w:tabs>
          <w:tab w:val="left" w:pos="658"/>
        </w:tabs>
        <w:spacing w:line="258" w:lineRule="auto"/>
        <w:ind w:left="660" w:right="560" w:hanging="546"/>
        <w:rPr>
          <w:rFonts w:ascii="Arial" w:eastAsia="Arial" w:hAnsi="Arial" w:cs="Arial"/>
          <w:bCs/>
          <w:color w:val="050505"/>
          <w:sz w:val="18"/>
          <w:szCs w:val="18"/>
        </w:rPr>
      </w:pPr>
      <w:r w:rsidRPr="002053BD">
        <w:rPr>
          <w:rFonts w:ascii="Arial" w:eastAsia="Arial" w:hAnsi="Arial" w:cs="Arial"/>
          <w:bCs/>
          <w:color w:val="050505"/>
          <w:sz w:val="18"/>
          <w:szCs w:val="18"/>
        </w:rPr>
        <w:t>DEBRIS REMOVAL. In the event of direct physical damage to or destruction of property, for which the Company hereon agrees to pay, or which but for the application of a deductible or underlying amount they would agree to pay (hereinafter referred to as 'Damage or Destruction'), this Policy also insures, within the sum insured, subject to the limitations and method of calculation below, and to all the other terms and conditions of the Policy, costs or expenses;</w:t>
      </w:r>
    </w:p>
    <w:p w14:paraId="5F7ECF7F" w14:textId="77777777" w:rsidR="00E87981" w:rsidRPr="002053BD" w:rsidRDefault="00E87981" w:rsidP="00E87981">
      <w:pPr>
        <w:spacing w:line="365" w:lineRule="exact"/>
        <w:rPr>
          <w:rFonts w:ascii="Arial" w:hAnsi="Arial" w:cs="Arial"/>
        </w:rPr>
      </w:pPr>
    </w:p>
    <w:p w14:paraId="1EEB35CC" w14:textId="77777777" w:rsidR="00E87981" w:rsidRPr="002053BD" w:rsidRDefault="00E87981" w:rsidP="00E87981">
      <w:pPr>
        <w:rPr>
          <w:rFonts w:ascii="Arial" w:hAnsi="Arial" w:cs="Arial"/>
          <w:b/>
        </w:rPr>
      </w:pPr>
      <w:r w:rsidRPr="002053BD">
        <w:rPr>
          <w:rFonts w:ascii="Arial" w:eastAsia="Arial" w:hAnsi="Arial" w:cs="Arial"/>
          <w:b/>
          <w:bCs/>
          <w:color w:val="050505"/>
          <w:sz w:val="18"/>
          <w:szCs w:val="18"/>
        </w:rPr>
        <w:t>MINIMUM EARNED PREMIUM CLAUSE</w:t>
      </w:r>
    </w:p>
    <w:p w14:paraId="407B93D9" w14:textId="77777777" w:rsidR="00E87981" w:rsidRPr="002053BD" w:rsidRDefault="00E87981" w:rsidP="00E87981">
      <w:pPr>
        <w:spacing w:line="226" w:lineRule="exact"/>
        <w:rPr>
          <w:rFonts w:ascii="Arial" w:hAnsi="Arial" w:cs="Arial"/>
        </w:rPr>
      </w:pPr>
    </w:p>
    <w:p w14:paraId="5FE3C346" w14:textId="4E097C41" w:rsidR="00E87981" w:rsidRPr="002053BD" w:rsidRDefault="00E87981" w:rsidP="00E87981">
      <w:pPr>
        <w:spacing w:line="246" w:lineRule="auto"/>
        <w:ind w:right="160" w:hanging="6"/>
        <w:rPr>
          <w:rFonts w:ascii="Arial" w:hAnsi="Arial" w:cs="Arial"/>
        </w:rPr>
      </w:pPr>
      <w:r w:rsidRPr="002053BD">
        <w:rPr>
          <w:rFonts w:ascii="Arial" w:eastAsia="Arial" w:hAnsi="Arial" w:cs="Arial"/>
          <w:bCs/>
          <w:color w:val="050505"/>
          <w:sz w:val="18"/>
          <w:szCs w:val="18"/>
        </w:rPr>
        <w:t xml:space="preserve">In the event of cancellation of this Policy by the Assured, a minimum earned premium of </w:t>
      </w:r>
      <w:bookmarkStart w:id="26" w:name="MinimumEarned2"/>
      <w:bookmarkEnd w:id="26"/>
      <w:r w:rsidRPr="002053BD">
        <w:rPr>
          <w:rFonts w:ascii="Arial" w:eastAsia="Arial" w:hAnsi="Arial" w:cs="Arial"/>
          <w:bCs/>
          <w:color w:val="050505"/>
          <w:sz w:val="18"/>
          <w:szCs w:val="18"/>
        </w:rPr>
        <w:t xml:space="preserve">% as of inception shall become </w:t>
      </w:r>
      <w:proofErr w:type="gramStart"/>
      <w:r w:rsidRPr="002053BD">
        <w:rPr>
          <w:rFonts w:ascii="Arial" w:eastAsia="Arial" w:hAnsi="Arial" w:cs="Arial"/>
          <w:bCs/>
          <w:color w:val="050505"/>
          <w:sz w:val="18"/>
          <w:szCs w:val="18"/>
        </w:rPr>
        <w:t>earned;</w:t>
      </w:r>
      <w:proofErr w:type="gramEnd"/>
      <w:r w:rsidRPr="002053BD">
        <w:rPr>
          <w:rFonts w:ascii="Arial" w:eastAsia="Arial" w:hAnsi="Arial" w:cs="Arial"/>
          <w:bCs/>
          <w:color w:val="050505"/>
          <w:sz w:val="18"/>
          <w:szCs w:val="18"/>
        </w:rPr>
        <w:t xml:space="preserve"> any conditions of the Policy to the contrary notwithstanding.</w:t>
      </w:r>
    </w:p>
    <w:p w14:paraId="3FC72D4C" w14:textId="77777777" w:rsidR="00E87981" w:rsidRPr="002053BD" w:rsidRDefault="00E87981" w:rsidP="00E87981">
      <w:pPr>
        <w:spacing w:line="229" w:lineRule="exact"/>
        <w:rPr>
          <w:rFonts w:ascii="Arial" w:hAnsi="Arial" w:cs="Arial"/>
        </w:rPr>
      </w:pPr>
    </w:p>
    <w:p w14:paraId="5721806B" w14:textId="77777777" w:rsidR="00E87981" w:rsidRPr="002053BD" w:rsidRDefault="00E87981" w:rsidP="00E87981">
      <w:pPr>
        <w:spacing w:line="248" w:lineRule="auto"/>
        <w:ind w:right="180" w:hanging="6"/>
        <w:rPr>
          <w:rFonts w:ascii="Arial" w:hAnsi="Arial" w:cs="Arial"/>
        </w:rPr>
      </w:pPr>
      <w:r w:rsidRPr="002053BD">
        <w:rPr>
          <w:rFonts w:ascii="Arial" w:eastAsia="Arial" w:hAnsi="Arial" w:cs="Arial"/>
          <w:bCs/>
          <w:color w:val="050505"/>
          <w:sz w:val="18"/>
          <w:szCs w:val="18"/>
        </w:rPr>
        <w:t>In the event of cancellation by the Company for non-payment by the Assured, the minimum premium shall be due and payable; provided however, such non-payment cancellation shall be rescinded if the Assured remits the full premium within 10 days of receiving notice of it.</w:t>
      </w:r>
    </w:p>
    <w:p w14:paraId="3B487179" w14:textId="77777777" w:rsidR="00E87981" w:rsidRPr="002053BD" w:rsidRDefault="00E87981" w:rsidP="00E87981">
      <w:pPr>
        <w:spacing w:line="227" w:lineRule="exact"/>
        <w:rPr>
          <w:rFonts w:ascii="Arial" w:hAnsi="Arial" w:cs="Arial"/>
        </w:rPr>
      </w:pPr>
    </w:p>
    <w:p w14:paraId="6535F84F" w14:textId="77777777" w:rsidR="00E87981" w:rsidRPr="002053BD" w:rsidRDefault="00E87981" w:rsidP="00E87981">
      <w:pPr>
        <w:spacing w:line="239" w:lineRule="auto"/>
        <w:ind w:right="20" w:hanging="1"/>
        <w:rPr>
          <w:rFonts w:ascii="Arial" w:hAnsi="Arial" w:cs="Arial"/>
        </w:rPr>
      </w:pPr>
      <w:r w:rsidRPr="002053BD">
        <w:rPr>
          <w:rFonts w:ascii="Arial" w:eastAsia="Arial" w:hAnsi="Arial" w:cs="Arial"/>
          <w:bCs/>
          <w:color w:val="050505"/>
          <w:sz w:val="18"/>
          <w:szCs w:val="18"/>
        </w:rPr>
        <w:t>In the event of any other cancellation by the Company, the earned premium shall be computed pro rata</w:t>
      </w:r>
      <w:r w:rsidRPr="002053BD">
        <w:rPr>
          <w:rFonts w:ascii="Arial" w:eastAsia="Arial" w:hAnsi="Arial" w:cs="Arial"/>
          <w:bCs/>
          <w:color w:val="313131"/>
          <w:sz w:val="18"/>
          <w:szCs w:val="18"/>
        </w:rPr>
        <w:t>,</w:t>
      </w:r>
      <w:r w:rsidRPr="002053BD">
        <w:rPr>
          <w:rFonts w:ascii="Arial" w:eastAsia="Arial" w:hAnsi="Arial" w:cs="Arial"/>
          <w:bCs/>
          <w:color w:val="050505"/>
          <w:sz w:val="18"/>
          <w:szCs w:val="18"/>
        </w:rPr>
        <w:t xml:space="preserve"> not subject to the minimum premium.</w:t>
      </w:r>
    </w:p>
    <w:p w14:paraId="6283E83B" w14:textId="77777777" w:rsidR="00E87981" w:rsidRPr="002053BD" w:rsidRDefault="00E87981" w:rsidP="00E87981">
      <w:pPr>
        <w:spacing w:line="200" w:lineRule="exact"/>
        <w:rPr>
          <w:rFonts w:ascii="Arial" w:hAnsi="Arial" w:cs="Arial"/>
        </w:rPr>
      </w:pPr>
    </w:p>
    <w:p w14:paraId="79711119" w14:textId="77777777" w:rsidR="00E87981" w:rsidRPr="002053BD" w:rsidRDefault="00E87981" w:rsidP="00E87981">
      <w:pPr>
        <w:spacing w:line="200" w:lineRule="exact"/>
        <w:rPr>
          <w:rFonts w:ascii="Arial" w:hAnsi="Arial" w:cs="Arial"/>
        </w:rPr>
      </w:pPr>
    </w:p>
    <w:p w14:paraId="01A9DAFB" w14:textId="77777777" w:rsidR="00E87981" w:rsidRPr="002053BD" w:rsidRDefault="00E87981" w:rsidP="00E87981">
      <w:pPr>
        <w:spacing w:line="200" w:lineRule="exact"/>
        <w:rPr>
          <w:rFonts w:ascii="Arial" w:hAnsi="Arial" w:cs="Arial"/>
        </w:rPr>
      </w:pPr>
    </w:p>
    <w:p w14:paraId="6C427C10" w14:textId="77777777" w:rsidR="00E87981" w:rsidRPr="002053BD" w:rsidRDefault="00E87981" w:rsidP="00E87981">
      <w:pPr>
        <w:spacing w:line="200" w:lineRule="exact"/>
        <w:rPr>
          <w:rFonts w:ascii="Arial" w:hAnsi="Arial" w:cs="Arial"/>
        </w:rPr>
      </w:pPr>
    </w:p>
    <w:p w14:paraId="4D9E6A73" w14:textId="77777777" w:rsidR="00E87981" w:rsidRPr="002053BD" w:rsidRDefault="00E87981" w:rsidP="00E87981">
      <w:pPr>
        <w:spacing w:line="200" w:lineRule="exact"/>
        <w:rPr>
          <w:rFonts w:ascii="Arial" w:hAnsi="Arial" w:cs="Arial"/>
        </w:rPr>
      </w:pPr>
    </w:p>
    <w:p w14:paraId="51668DBA" w14:textId="77777777" w:rsidR="00E87981" w:rsidRPr="002053BD" w:rsidRDefault="00E87981" w:rsidP="00E87981">
      <w:pPr>
        <w:spacing w:line="200" w:lineRule="exact"/>
        <w:rPr>
          <w:rFonts w:ascii="Arial" w:hAnsi="Arial" w:cs="Arial"/>
        </w:rPr>
      </w:pPr>
    </w:p>
    <w:p w14:paraId="6657EB24" w14:textId="77777777" w:rsidR="00E87981" w:rsidRPr="002053BD" w:rsidRDefault="00E87981" w:rsidP="00E87981">
      <w:pPr>
        <w:spacing w:line="200" w:lineRule="exact"/>
        <w:rPr>
          <w:rFonts w:ascii="Arial" w:hAnsi="Arial" w:cs="Arial"/>
        </w:rPr>
      </w:pPr>
    </w:p>
    <w:p w14:paraId="55E4A45C" w14:textId="77777777" w:rsidR="00E87981" w:rsidRPr="002053BD" w:rsidRDefault="00E87981" w:rsidP="00E87981">
      <w:pPr>
        <w:spacing w:line="200" w:lineRule="exact"/>
        <w:rPr>
          <w:rFonts w:ascii="Arial" w:hAnsi="Arial" w:cs="Arial"/>
        </w:rPr>
      </w:pPr>
    </w:p>
    <w:p w14:paraId="3F8246EC" w14:textId="77777777" w:rsidR="00E87981" w:rsidRPr="002053BD" w:rsidRDefault="00E87981" w:rsidP="00E87981">
      <w:pPr>
        <w:spacing w:line="200" w:lineRule="exact"/>
        <w:rPr>
          <w:rFonts w:ascii="Arial" w:hAnsi="Arial" w:cs="Arial"/>
        </w:rPr>
      </w:pPr>
    </w:p>
    <w:p w14:paraId="03E79BFD" w14:textId="77777777" w:rsidR="00E87981" w:rsidRPr="002053BD" w:rsidRDefault="00E87981" w:rsidP="00E87981">
      <w:pPr>
        <w:spacing w:line="200" w:lineRule="exact"/>
        <w:rPr>
          <w:rFonts w:ascii="Arial" w:hAnsi="Arial" w:cs="Arial"/>
        </w:rPr>
      </w:pPr>
    </w:p>
    <w:p w14:paraId="6757DAA0" w14:textId="77777777" w:rsidR="00E87981" w:rsidRPr="002053BD" w:rsidRDefault="00E87981" w:rsidP="00E87981">
      <w:pPr>
        <w:spacing w:line="200" w:lineRule="exact"/>
        <w:rPr>
          <w:rFonts w:ascii="Arial" w:hAnsi="Arial" w:cs="Arial"/>
        </w:rPr>
      </w:pPr>
    </w:p>
    <w:p w14:paraId="306B224A" w14:textId="77777777" w:rsidR="00E87981" w:rsidRPr="002053BD" w:rsidRDefault="00E87981" w:rsidP="00E87981">
      <w:pPr>
        <w:spacing w:line="200" w:lineRule="exact"/>
        <w:rPr>
          <w:rFonts w:ascii="Arial" w:hAnsi="Arial" w:cs="Arial"/>
        </w:rPr>
      </w:pPr>
    </w:p>
    <w:p w14:paraId="190F3585" w14:textId="77777777" w:rsidR="00E87981" w:rsidRPr="002053BD" w:rsidRDefault="00E87981" w:rsidP="00E87981">
      <w:pPr>
        <w:spacing w:line="200" w:lineRule="exact"/>
        <w:rPr>
          <w:rFonts w:ascii="Arial" w:hAnsi="Arial" w:cs="Arial"/>
        </w:rPr>
      </w:pPr>
    </w:p>
    <w:p w14:paraId="7784F17A" w14:textId="77777777" w:rsidR="00E87981" w:rsidRPr="002053BD" w:rsidRDefault="00E87981" w:rsidP="00E87981">
      <w:pPr>
        <w:spacing w:line="200" w:lineRule="exact"/>
        <w:rPr>
          <w:rFonts w:ascii="Arial" w:hAnsi="Arial" w:cs="Arial"/>
        </w:rPr>
      </w:pPr>
    </w:p>
    <w:p w14:paraId="4230BE12" w14:textId="77777777" w:rsidR="00E87981" w:rsidRPr="002053BD" w:rsidRDefault="00E87981" w:rsidP="00E87981">
      <w:pPr>
        <w:spacing w:line="200" w:lineRule="exact"/>
        <w:rPr>
          <w:rFonts w:ascii="Arial" w:hAnsi="Arial" w:cs="Arial"/>
        </w:rPr>
      </w:pPr>
    </w:p>
    <w:p w14:paraId="62F88FFB" w14:textId="77777777" w:rsidR="00E87981" w:rsidRPr="002053BD" w:rsidRDefault="00E87981" w:rsidP="00E87981">
      <w:pPr>
        <w:spacing w:line="200" w:lineRule="exact"/>
        <w:rPr>
          <w:rFonts w:ascii="Arial" w:hAnsi="Arial" w:cs="Arial"/>
        </w:rPr>
      </w:pPr>
    </w:p>
    <w:p w14:paraId="74B8690C" w14:textId="77777777" w:rsidR="00E87981" w:rsidRPr="002053BD" w:rsidRDefault="00E87981" w:rsidP="00E87981">
      <w:pPr>
        <w:spacing w:line="200" w:lineRule="exact"/>
        <w:rPr>
          <w:rFonts w:ascii="Arial" w:hAnsi="Arial" w:cs="Arial"/>
        </w:rPr>
      </w:pPr>
    </w:p>
    <w:p w14:paraId="61A2DB88" w14:textId="77777777" w:rsidR="00E87981" w:rsidRPr="002053BD" w:rsidRDefault="00E87981" w:rsidP="00E87981">
      <w:pPr>
        <w:spacing w:line="200" w:lineRule="exact"/>
        <w:rPr>
          <w:rFonts w:ascii="Arial" w:hAnsi="Arial" w:cs="Arial"/>
        </w:rPr>
      </w:pPr>
    </w:p>
    <w:p w14:paraId="3FCCD915" w14:textId="77777777" w:rsidR="00E87981" w:rsidRPr="002053BD" w:rsidRDefault="00E87981" w:rsidP="00E87981">
      <w:pPr>
        <w:spacing w:line="200" w:lineRule="exact"/>
        <w:rPr>
          <w:rFonts w:ascii="Arial" w:hAnsi="Arial" w:cs="Arial"/>
        </w:rPr>
      </w:pPr>
    </w:p>
    <w:p w14:paraId="30B0CAF4" w14:textId="77777777" w:rsidR="00E87981" w:rsidRPr="002053BD" w:rsidRDefault="00E87981" w:rsidP="00E87981">
      <w:pPr>
        <w:spacing w:line="200" w:lineRule="exact"/>
        <w:rPr>
          <w:rFonts w:ascii="Arial" w:hAnsi="Arial" w:cs="Arial"/>
        </w:rPr>
      </w:pPr>
    </w:p>
    <w:p w14:paraId="0966C1B2" w14:textId="77777777" w:rsidR="00E87981" w:rsidRPr="002053BD" w:rsidRDefault="00E87981" w:rsidP="00E87981">
      <w:pPr>
        <w:spacing w:line="200" w:lineRule="exact"/>
        <w:rPr>
          <w:rFonts w:ascii="Arial" w:hAnsi="Arial" w:cs="Arial"/>
        </w:rPr>
      </w:pPr>
    </w:p>
    <w:p w14:paraId="46216EFA" w14:textId="77777777" w:rsidR="00E87981" w:rsidRPr="002053BD" w:rsidRDefault="00E87981" w:rsidP="00E87981">
      <w:pPr>
        <w:spacing w:line="200" w:lineRule="exact"/>
        <w:rPr>
          <w:rFonts w:ascii="Arial" w:hAnsi="Arial" w:cs="Arial"/>
        </w:rPr>
      </w:pPr>
    </w:p>
    <w:p w14:paraId="0BAB5832" w14:textId="77777777" w:rsidR="00E87981" w:rsidRPr="002053BD" w:rsidRDefault="00E87981" w:rsidP="00E87981">
      <w:pPr>
        <w:spacing w:line="200" w:lineRule="exact"/>
        <w:rPr>
          <w:rFonts w:ascii="Arial" w:hAnsi="Arial" w:cs="Arial"/>
        </w:rPr>
      </w:pPr>
    </w:p>
    <w:p w14:paraId="476334CE" w14:textId="77777777" w:rsidR="00E87981" w:rsidRPr="002053BD" w:rsidRDefault="00E87981" w:rsidP="00E87981">
      <w:pPr>
        <w:spacing w:line="200" w:lineRule="exact"/>
        <w:rPr>
          <w:rFonts w:ascii="Arial" w:hAnsi="Arial" w:cs="Arial"/>
        </w:rPr>
      </w:pPr>
    </w:p>
    <w:p w14:paraId="43ED96FB" w14:textId="77777777" w:rsidR="00E87981" w:rsidRPr="002053BD" w:rsidRDefault="00E87981" w:rsidP="00E87981">
      <w:pPr>
        <w:spacing w:line="200" w:lineRule="exact"/>
        <w:rPr>
          <w:rFonts w:ascii="Arial" w:hAnsi="Arial" w:cs="Arial"/>
        </w:rPr>
      </w:pPr>
    </w:p>
    <w:p w14:paraId="0CC5F45A" w14:textId="77777777" w:rsidR="00E87981" w:rsidRPr="002053BD" w:rsidRDefault="00E87981" w:rsidP="00E87981">
      <w:pPr>
        <w:spacing w:line="344" w:lineRule="exact"/>
        <w:rPr>
          <w:rFonts w:ascii="Arial" w:hAnsi="Arial" w:cs="Arial"/>
        </w:rPr>
      </w:pPr>
    </w:p>
    <w:p w14:paraId="213BDA05" w14:textId="77777777" w:rsidR="00E87981" w:rsidRPr="002053BD" w:rsidRDefault="00E87981" w:rsidP="00E87981">
      <w:pPr>
        <w:rPr>
          <w:rFonts w:ascii="Arial" w:hAnsi="Arial" w:cs="Arial"/>
        </w:rPr>
        <w:sectPr w:rsidR="00E87981" w:rsidRPr="002053BD">
          <w:pgSz w:w="12240" w:h="15840"/>
          <w:pgMar w:top="927" w:right="1180" w:bottom="332" w:left="1420" w:header="0" w:footer="0" w:gutter="0"/>
          <w:cols w:space="720" w:equalWidth="0">
            <w:col w:w="9640"/>
          </w:cols>
        </w:sectPr>
      </w:pPr>
    </w:p>
    <w:p w14:paraId="1027A392" w14:textId="77777777" w:rsidR="00E87981" w:rsidRPr="002053BD" w:rsidRDefault="00E87981" w:rsidP="00E87981">
      <w:pPr>
        <w:ind w:left="2620"/>
        <w:rPr>
          <w:rFonts w:ascii="Arial" w:hAnsi="Arial" w:cs="Arial"/>
          <w:b/>
        </w:rPr>
      </w:pPr>
      <w:r w:rsidRPr="002053BD">
        <w:rPr>
          <w:rFonts w:ascii="Arial" w:eastAsia="Arial" w:hAnsi="Arial" w:cs="Arial"/>
          <w:b/>
          <w:bCs/>
          <w:color w:val="0E0E0E"/>
          <w:sz w:val="18"/>
          <w:szCs w:val="18"/>
        </w:rPr>
        <w:lastRenderedPageBreak/>
        <w:t>SHORT RATE CANCELLATION TABLE</w:t>
      </w:r>
    </w:p>
    <w:p w14:paraId="5BBAE2E4" w14:textId="77777777" w:rsidR="00E87981" w:rsidRPr="002053BD" w:rsidRDefault="00E87981" w:rsidP="00E87981">
      <w:pPr>
        <w:spacing w:line="254" w:lineRule="exact"/>
        <w:rPr>
          <w:rFonts w:ascii="Arial" w:hAnsi="Arial" w:cs="Arial"/>
        </w:rPr>
      </w:pPr>
    </w:p>
    <w:p w14:paraId="2B9F3047" w14:textId="77777777" w:rsidR="00E87981" w:rsidRPr="002053BD" w:rsidRDefault="00E87981" w:rsidP="00E87981">
      <w:pPr>
        <w:numPr>
          <w:ilvl w:val="0"/>
          <w:numId w:val="23"/>
        </w:numPr>
        <w:tabs>
          <w:tab w:val="left" w:pos="660"/>
        </w:tabs>
        <w:ind w:left="660" w:hanging="545"/>
        <w:rPr>
          <w:rFonts w:ascii="Arial" w:eastAsia="Arial" w:hAnsi="Arial" w:cs="Arial"/>
          <w:b/>
          <w:bCs/>
          <w:color w:val="0E0E0E"/>
          <w:sz w:val="18"/>
          <w:szCs w:val="18"/>
        </w:rPr>
      </w:pPr>
      <w:r w:rsidRPr="002053BD">
        <w:rPr>
          <w:rFonts w:ascii="Arial" w:eastAsia="Arial" w:hAnsi="Arial" w:cs="Arial"/>
          <w:b/>
          <w:bCs/>
          <w:color w:val="0E0E0E"/>
          <w:sz w:val="19"/>
          <w:szCs w:val="19"/>
        </w:rPr>
        <w:t xml:space="preserve">For insurances written for one </w:t>
      </w:r>
      <w:proofErr w:type="gramStart"/>
      <w:r w:rsidRPr="002053BD">
        <w:rPr>
          <w:rFonts w:ascii="Arial" w:eastAsia="Arial" w:hAnsi="Arial" w:cs="Arial"/>
          <w:b/>
          <w:bCs/>
          <w:color w:val="0E0E0E"/>
          <w:sz w:val="19"/>
          <w:szCs w:val="19"/>
        </w:rPr>
        <w:t>year</w:t>
      </w:r>
      <w:r w:rsidRPr="002053BD">
        <w:rPr>
          <w:rFonts w:ascii="Arial" w:eastAsia="Arial" w:hAnsi="Arial" w:cs="Arial"/>
          <w:b/>
          <w:bCs/>
          <w:color w:val="2A2A2A"/>
          <w:sz w:val="19"/>
          <w:szCs w:val="19"/>
        </w:rPr>
        <w:t>:</w:t>
      </w:r>
      <w:r w:rsidRPr="002053BD">
        <w:rPr>
          <w:rFonts w:ascii="Arial" w:eastAsia="Arial" w:hAnsi="Arial" w:cs="Arial"/>
          <w:b/>
          <w:bCs/>
          <w:color w:val="0E0E0E"/>
          <w:sz w:val="19"/>
          <w:szCs w:val="19"/>
        </w:rPr>
        <w:t>-</w:t>
      </w:r>
      <w:proofErr w:type="gramEnd"/>
    </w:p>
    <w:p w14:paraId="150BD968" w14:textId="77777777" w:rsidR="00E87981" w:rsidRPr="002053BD" w:rsidRDefault="00E87981" w:rsidP="00E87981">
      <w:pPr>
        <w:spacing w:line="271" w:lineRule="exact"/>
        <w:rPr>
          <w:rFonts w:ascii="Arial" w:hAnsi="Arial" w:cs="Arial"/>
        </w:rPr>
      </w:pPr>
    </w:p>
    <w:tbl>
      <w:tblPr>
        <w:tblW w:w="0" w:type="auto"/>
        <w:tblInd w:w="120" w:type="dxa"/>
        <w:tblLayout w:type="fixed"/>
        <w:tblCellMar>
          <w:left w:w="0" w:type="dxa"/>
          <w:right w:w="0" w:type="dxa"/>
        </w:tblCellMar>
        <w:tblLook w:val="04A0" w:firstRow="1" w:lastRow="0" w:firstColumn="1" w:lastColumn="0" w:noHBand="0" w:noVBand="1"/>
      </w:tblPr>
      <w:tblGrid>
        <w:gridCol w:w="620"/>
        <w:gridCol w:w="380"/>
        <w:gridCol w:w="2340"/>
        <w:gridCol w:w="920"/>
        <w:gridCol w:w="380"/>
        <w:gridCol w:w="640"/>
        <w:gridCol w:w="2300"/>
        <w:gridCol w:w="760"/>
      </w:tblGrid>
      <w:tr w:rsidR="00E87981" w:rsidRPr="002053BD" w14:paraId="3745D02D" w14:textId="77777777" w:rsidTr="005D55A7">
        <w:trPr>
          <w:trHeight w:val="161"/>
        </w:trPr>
        <w:tc>
          <w:tcPr>
            <w:tcW w:w="620" w:type="dxa"/>
            <w:vAlign w:val="bottom"/>
          </w:tcPr>
          <w:p w14:paraId="02A01472" w14:textId="77777777" w:rsidR="00E87981" w:rsidRPr="002053BD" w:rsidRDefault="00E87981" w:rsidP="005D55A7">
            <w:pPr>
              <w:rPr>
                <w:rFonts w:ascii="Arial" w:hAnsi="Arial" w:cs="Arial"/>
              </w:rPr>
            </w:pPr>
            <w:r w:rsidRPr="002053BD">
              <w:rPr>
                <w:rFonts w:ascii="Arial" w:eastAsia="Arial" w:hAnsi="Arial" w:cs="Arial"/>
                <w:bCs/>
                <w:color w:val="0E0E0E"/>
                <w:sz w:val="14"/>
                <w:szCs w:val="14"/>
              </w:rPr>
              <w:t>Days</w:t>
            </w:r>
          </w:p>
        </w:tc>
        <w:tc>
          <w:tcPr>
            <w:tcW w:w="380" w:type="dxa"/>
            <w:vAlign w:val="bottom"/>
          </w:tcPr>
          <w:p w14:paraId="523D0C97" w14:textId="77777777" w:rsidR="00E87981" w:rsidRPr="002053BD" w:rsidRDefault="00E87981" w:rsidP="005D55A7">
            <w:pPr>
              <w:rPr>
                <w:rFonts w:ascii="Arial" w:hAnsi="Arial" w:cs="Arial"/>
                <w:sz w:val="14"/>
                <w:szCs w:val="14"/>
              </w:rPr>
            </w:pPr>
          </w:p>
        </w:tc>
        <w:tc>
          <w:tcPr>
            <w:tcW w:w="2340" w:type="dxa"/>
            <w:vAlign w:val="bottom"/>
          </w:tcPr>
          <w:p w14:paraId="0B18D906" w14:textId="77777777" w:rsidR="00E87981" w:rsidRPr="002053BD" w:rsidRDefault="00E87981" w:rsidP="005D55A7">
            <w:pPr>
              <w:rPr>
                <w:rFonts w:ascii="Arial" w:hAnsi="Arial" w:cs="Arial"/>
                <w:sz w:val="14"/>
                <w:szCs w:val="14"/>
              </w:rPr>
            </w:pPr>
          </w:p>
        </w:tc>
        <w:tc>
          <w:tcPr>
            <w:tcW w:w="920" w:type="dxa"/>
            <w:vAlign w:val="bottom"/>
          </w:tcPr>
          <w:p w14:paraId="534A6F54" w14:textId="77777777" w:rsidR="00E87981" w:rsidRPr="002053BD" w:rsidRDefault="00E87981" w:rsidP="005D55A7">
            <w:pPr>
              <w:ind w:right="1"/>
              <w:jc w:val="center"/>
              <w:rPr>
                <w:rFonts w:ascii="Arial" w:hAnsi="Arial" w:cs="Arial"/>
              </w:rPr>
            </w:pPr>
            <w:r w:rsidRPr="002053BD">
              <w:rPr>
                <w:rFonts w:ascii="Arial" w:eastAsia="Arial" w:hAnsi="Arial" w:cs="Arial"/>
                <w:bCs/>
                <w:color w:val="0E0E0E"/>
                <w:sz w:val="14"/>
                <w:szCs w:val="14"/>
              </w:rPr>
              <w:t>Per cent. of</w:t>
            </w:r>
          </w:p>
        </w:tc>
        <w:tc>
          <w:tcPr>
            <w:tcW w:w="1020" w:type="dxa"/>
            <w:gridSpan w:val="2"/>
            <w:vAlign w:val="bottom"/>
          </w:tcPr>
          <w:p w14:paraId="699DD389" w14:textId="77777777" w:rsidR="00E87981" w:rsidRPr="002053BD" w:rsidRDefault="00E87981" w:rsidP="005D55A7">
            <w:pPr>
              <w:ind w:left="120"/>
              <w:rPr>
                <w:rFonts w:ascii="Arial" w:hAnsi="Arial" w:cs="Arial"/>
              </w:rPr>
            </w:pPr>
            <w:r w:rsidRPr="002053BD">
              <w:rPr>
                <w:rFonts w:ascii="Arial" w:eastAsia="Arial" w:hAnsi="Arial" w:cs="Arial"/>
                <w:bCs/>
                <w:color w:val="0E0E0E"/>
                <w:sz w:val="14"/>
                <w:szCs w:val="14"/>
              </w:rPr>
              <w:t>Days</w:t>
            </w:r>
          </w:p>
        </w:tc>
        <w:tc>
          <w:tcPr>
            <w:tcW w:w="2300" w:type="dxa"/>
            <w:vAlign w:val="bottom"/>
          </w:tcPr>
          <w:p w14:paraId="66C92FCB" w14:textId="77777777" w:rsidR="00E87981" w:rsidRPr="002053BD" w:rsidRDefault="00E87981" w:rsidP="005D55A7">
            <w:pPr>
              <w:rPr>
                <w:rFonts w:ascii="Arial" w:hAnsi="Arial" w:cs="Arial"/>
                <w:sz w:val="14"/>
                <w:szCs w:val="14"/>
              </w:rPr>
            </w:pPr>
          </w:p>
        </w:tc>
        <w:tc>
          <w:tcPr>
            <w:tcW w:w="760" w:type="dxa"/>
            <w:vAlign w:val="bottom"/>
          </w:tcPr>
          <w:p w14:paraId="4F3B76B5" w14:textId="77777777" w:rsidR="00E87981" w:rsidRPr="002053BD" w:rsidRDefault="00E87981" w:rsidP="005D55A7">
            <w:pPr>
              <w:jc w:val="center"/>
              <w:rPr>
                <w:rFonts w:ascii="Arial" w:hAnsi="Arial" w:cs="Arial"/>
              </w:rPr>
            </w:pPr>
            <w:r w:rsidRPr="002053BD">
              <w:rPr>
                <w:rFonts w:ascii="Arial" w:eastAsia="Arial" w:hAnsi="Arial" w:cs="Arial"/>
                <w:bCs/>
                <w:color w:val="0E0E0E"/>
                <w:w w:val="96"/>
                <w:sz w:val="14"/>
                <w:szCs w:val="14"/>
              </w:rPr>
              <w:t>Per cent. of</w:t>
            </w:r>
          </w:p>
        </w:tc>
      </w:tr>
      <w:tr w:rsidR="00E87981" w:rsidRPr="002053BD" w14:paraId="106F35C5" w14:textId="77777777" w:rsidTr="005D55A7">
        <w:trPr>
          <w:trHeight w:val="190"/>
        </w:trPr>
        <w:tc>
          <w:tcPr>
            <w:tcW w:w="1000" w:type="dxa"/>
            <w:gridSpan w:val="2"/>
            <w:vAlign w:val="bottom"/>
          </w:tcPr>
          <w:p w14:paraId="0C5020B3" w14:textId="77777777" w:rsidR="00E87981" w:rsidRPr="002053BD" w:rsidRDefault="00E87981" w:rsidP="005D55A7">
            <w:pPr>
              <w:rPr>
                <w:rFonts w:ascii="Arial" w:hAnsi="Arial" w:cs="Arial"/>
              </w:rPr>
            </w:pPr>
            <w:r w:rsidRPr="002053BD">
              <w:rPr>
                <w:rFonts w:ascii="Arial" w:eastAsia="Arial" w:hAnsi="Arial" w:cs="Arial"/>
                <w:bCs/>
                <w:color w:val="0E0E0E"/>
                <w:sz w:val="14"/>
                <w:szCs w:val="14"/>
              </w:rPr>
              <w:t>Insurance</w:t>
            </w:r>
          </w:p>
        </w:tc>
        <w:tc>
          <w:tcPr>
            <w:tcW w:w="2340" w:type="dxa"/>
            <w:vAlign w:val="bottom"/>
          </w:tcPr>
          <w:p w14:paraId="7903180A" w14:textId="77777777" w:rsidR="00E87981" w:rsidRPr="002053BD" w:rsidRDefault="00E87981" w:rsidP="005D55A7">
            <w:pPr>
              <w:rPr>
                <w:rFonts w:ascii="Arial" w:hAnsi="Arial" w:cs="Arial"/>
                <w:sz w:val="16"/>
                <w:szCs w:val="16"/>
              </w:rPr>
            </w:pPr>
          </w:p>
        </w:tc>
        <w:tc>
          <w:tcPr>
            <w:tcW w:w="920" w:type="dxa"/>
            <w:vAlign w:val="bottom"/>
          </w:tcPr>
          <w:p w14:paraId="06BE2D80" w14:textId="77777777" w:rsidR="00E87981" w:rsidRPr="002053BD" w:rsidRDefault="00E87981" w:rsidP="005D55A7">
            <w:pPr>
              <w:jc w:val="center"/>
              <w:rPr>
                <w:rFonts w:ascii="Arial" w:hAnsi="Arial" w:cs="Arial"/>
              </w:rPr>
            </w:pPr>
            <w:r w:rsidRPr="002053BD">
              <w:rPr>
                <w:rFonts w:ascii="Arial" w:eastAsia="Arial" w:hAnsi="Arial" w:cs="Arial"/>
                <w:bCs/>
                <w:color w:val="0E0E0E"/>
                <w:sz w:val="14"/>
                <w:szCs w:val="14"/>
              </w:rPr>
              <w:t>One Year</w:t>
            </w:r>
          </w:p>
        </w:tc>
        <w:tc>
          <w:tcPr>
            <w:tcW w:w="1020" w:type="dxa"/>
            <w:gridSpan w:val="2"/>
            <w:vAlign w:val="bottom"/>
          </w:tcPr>
          <w:p w14:paraId="48E43056" w14:textId="77777777" w:rsidR="00E87981" w:rsidRPr="002053BD" w:rsidRDefault="00E87981" w:rsidP="005D55A7">
            <w:pPr>
              <w:ind w:left="120"/>
              <w:rPr>
                <w:rFonts w:ascii="Arial" w:hAnsi="Arial" w:cs="Arial"/>
              </w:rPr>
            </w:pPr>
            <w:r w:rsidRPr="002053BD">
              <w:rPr>
                <w:rFonts w:ascii="Arial" w:eastAsia="Arial" w:hAnsi="Arial" w:cs="Arial"/>
                <w:bCs/>
                <w:color w:val="0E0E0E"/>
                <w:sz w:val="14"/>
                <w:szCs w:val="14"/>
              </w:rPr>
              <w:t>Insurance in</w:t>
            </w:r>
          </w:p>
        </w:tc>
        <w:tc>
          <w:tcPr>
            <w:tcW w:w="2300" w:type="dxa"/>
            <w:vAlign w:val="bottom"/>
          </w:tcPr>
          <w:p w14:paraId="751F2CDA" w14:textId="77777777" w:rsidR="00E87981" w:rsidRPr="002053BD" w:rsidRDefault="00E87981" w:rsidP="005D55A7">
            <w:pPr>
              <w:rPr>
                <w:rFonts w:ascii="Arial" w:hAnsi="Arial" w:cs="Arial"/>
                <w:sz w:val="16"/>
                <w:szCs w:val="16"/>
              </w:rPr>
            </w:pPr>
          </w:p>
        </w:tc>
        <w:tc>
          <w:tcPr>
            <w:tcW w:w="760" w:type="dxa"/>
            <w:vAlign w:val="bottom"/>
          </w:tcPr>
          <w:p w14:paraId="4808B0B0" w14:textId="77777777" w:rsidR="00E87981" w:rsidRPr="002053BD" w:rsidRDefault="00E87981" w:rsidP="005D55A7">
            <w:pPr>
              <w:jc w:val="center"/>
              <w:rPr>
                <w:rFonts w:ascii="Arial" w:hAnsi="Arial" w:cs="Arial"/>
              </w:rPr>
            </w:pPr>
            <w:r w:rsidRPr="002053BD">
              <w:rPr>
                <w:rFonts w:ascii="Arial" w:eastAsia="Arial" w:hAnsi="Arial" w:cs="Arial"/>
                <w:bCs/>
                <w:color w:val="0E0E0E"/>
                <w:sz w:val="14"/>
                <w:szCs w:val="14"/>
              </w:rPr>
              <w:t>One Year</w:t>
            </w:r>
          </w:p>
        </w:tc>
      </w:tr>
      <w:tr w:rsidR="00E87981" w:rsidRPr="002053BD" w14:paraId="6872923A" w14:textId="77777777" w:rsidTr="005D55A7">
        <w:trPr>
          <w:trHeight w:val="192"/>
        </w:trPr>
        <w:tc>
          <w:tcPr>
            <w:tcW w:w="620" w:type="dxa"/>
            <w:vAlign w:val="bottom"/>
          </w:tcPr>
          <w:p w14:paraId="156E7447" w14:textId="77777777" w:rsidR="00E87981" w:rsidRPr="002053BD" w:rsidRDefault="00E87981" w:rsidP="005D55A7">
            <w:pPr>
              <w:rPr>
                <w:rFonts w:ascii="Arial" w:hAnsi="Arial" w:cs="Arial"/>
              </w:rPr>
            </w:pPr>
            <w:r w:rsidRPr="002053BD">
              <w:rPr>
                <w:rFonts w:ascii="Arial" w:eastAsia="Arial" w:hAnsi="Arial" w:cs="Arial"/>
                <w:bCs/>
                <w:color w:val="0E0E0E"/>
                <w:sz w:val="14"/>
                <w:szCs w:val="14"/>
              </w:rPr>
              <w:t>in Force</w:t>
            </w:r>
          </w:p>
        </w:tc>
        <w:tc>
          <w:tcPr>
            <w:tcW w:w="380" w:type="dxa"/>
            <w:vAlign w:val="bottom"/>
          </w:tcPr>
          <w:p w14:paraId="496F73A0" w14:textId="77777777" w:rsidR="00E87981" w:rsidRPr="002053BD" w:rsidRDefault="00E87981" w:rsidP="005D55A7">
            <w:pPr>
              <w:rPr>
                <w:rFonts w:ascii="Arial" w:hAnsi="Arial" w:cs="Arial"/>
                <w:sz w:val="16"/>
                <w:szCs w:val="16"/>
              </w:rPr>
            </w:pPr>
          </w:p>
        </w:tc>
        <w:tc>
          <w:tcPr>
            <w:tcW w:w="2340" w:type="dxa"/>
            <w:vAlign w:val="bottom"/>
          </w:tcPr>
          <w:p w14:paraId="53B3A4EE" w14:textId="77777777" w:rsidR="00E87981" w:rsidRPr="002053BD" w:rsidRDefault="00E87981" w:rsidP="005D55A7">
            <w:pPr>
              <w:rPr>
                <w:rFonts w:ascii="Arial" w:hAnsi="Arial" w:cs="Arial"/>
                <w:sz w:val="16"/>
                <w:szCs w:val="16"/>
              </w:rPr>
            </w:pPr>
          </w:p>
        </w:tc>
        <w:tc>
          <w:tcPr>
            <w:tcW w:w="920" w:type="dxa"/>
            <w:vAlign w:val="bottom"/>
          </w:tcPr>
          <w:p w14:paraId="2DCB1634" w14:textId="77777777" w:rsidR="00E87981" w:rsidRPr="002053BD" w:rsidRDefault="00E87981" w:rsidP="005D55A7">
            <w:pPr>
              <w:ind w:right="21"/>
              <w:jc w:val="center"/>
              <w:rPr>
                <w:rFonts w:ascii="Arial" w:hAnsi="Arial" w:cs="Arial"/>
              </w:rPr>
            </w:pPr>
            <w:r w:rsidRPr="002053BD">
              <w:rPr>
                <w:rFonts w:ascii="Arial" w:eastAsia="Arial" w:hAnsi="Arial" w:cs="Arial"/>
                <w:bCs/>
                <w:color w:val="0E0E0E"/>
                <w:sz w:val="14"/>
                <w:szCs w:val="14"/>
              </w:rPr>
              <w:t>Premium</w:t>
            </w:r>
          </w:p>
        </w:tc>
        <w:tc>
          <w:tcPr>
            <w:tcW w:w="1020" w:type="dxa"/>
            <w:gridSpan w:val="2"/>
            <w:vAlign w:val="bottom"/>
          </w:tcPr>
          <w:p w14:paraId="631F9744" w14:textId="77777777" w:rsidR="00E87981" w:rsidRPr="002053BD" w:rsidRDefault="00E87981" w:rsidP="005D55A7">
            <w:pPr>
              <w:ind w:left="120"/>
              <w:rPr>
                <w:rFonts w:ascii="Arial" w:hAnsi="Arial" w:cs="Arial"/>
              </w:rPr>
            </w:pPr>
            <w:r w:rsidRPr="002053BD">
              <w:rPr>
                <w:rFonts w:ascii="Arial" w:eastAsia="Arial" w:hAnsi="Arial" w:cs="Arial"/>
                <w:bCs/>
                <w:color w:val="0E0E0E"/>
                <w:sz w:val="14"/>
                <w:szCs w:val="14"/>
              </w:rPr>
              <w:t>Force</w:t>
            </w:r>
          </w:p>
        </w:tc>
        <w:tc>
          <w:tcPr>
            <w:tcW w:w="2300" w:type="dxa"/>
            <w:vAlign w:val="bottom"/>
          </w:tcPr>
          <w:p w14:paraId="4DFAE564" w14:textId="77777777" w:rsidR="00E87981" w:rsidRPr="002053BD" w:rsidRDefault="00E87981" w:rsidP="005D55A7">
            <w:pPr>
              <w:rPr>
                <w:rFonts w:ascii="Arial" w:hAnsi="Arial" w:cs="Arial"/>
                <w:sz w:val="16"/>
                <w:szCs w:val="16"/>
              </w:rPr>
            </w:pPr>
          </w:p>
        </w:tc>
        <w:tc>
          <w:tcPr>
            <w:tcW w:w="760" w:type="dxa"/>
            <w:vAlign w:val="bottom"/>
          </w:tcPr>
          <w:p w14:paraId="2D3F176E" w14:textId="77777777" w:rsidR="00E87981" w:rsidRPr="002053BD" w:rsidRDefault="00E87981" w:rsidP="005D55A7">
            <w:pPr>
              <w:jc w:val="center"/>
              <w:rPr>
                <w:rFonts w:ascii="Arial" w:hAnsi="Arial" w:cs="Arial"/>
              </w:rPr>
            </w:pPr>
            <w:r w:rsidRPr="002053BD">
              <w:rPr>
                <w:rFonts w:ascii="Arial" w:eastAsia="Arial" w:hAnsi="Arial" w:cs="Arial"/>
                <w:bCs/>
                <w:color w:val="0E0E0E"/>
                <w:sz w:val="14"/>
                <w:szCs w:val="14"/>
              </w:rPr>
              <w:t>Premium</w:t>
            </w:r>
          </w:p>
        </w:tc>
      </w:tr>
      <w:tr w:rsidR="00E87981" w:rsidRPr="002053BD" w14:paraId="598FAFD6" w14:textId="77777777" w:rsidTr="005D55A7">
        <w:trPr>
          <w:trHeight w:val="198"/>
        </w:trPr>
        <w:tc>
          <w:tcPr>
            <w:tcW w:w="620" w:type="dxa"/>
            <w:vAlign w:val="bottom"/>
          </w:tcPr>
          <w:p w14:paraId="0E60AEEA" w14:textId="77777777" w:rsidR="00E87981" w:rsidRPr="002053BD" w:rsidRDefault="00E87981" w:rsidP="005D55A7">
            <w:pPr>
              <w:rPr>
                <w:rFonts w:ascii="Arial" w:hAnsi="Arial" w:cs="Arial"/>
                <w:sz w:val="17"/>
                <w:szCs w:val="17"/>
              </w:rPr>
            </w:pPr>
          </w:p>
        </w:tc>
        <w:tc>
          <w:tcPr>
            <w:tcW w:w="380" w:type="dxa"/>
            <w:vAlign w:val="bottom"/>
          </w:tcPr>
          <w:p w14:paraId="2E22F371" w14:textId="77777777" w:rsidR="00E87981" w:rsidRPr="002053BD" w:rsidRDefault="00E87981" w:rsidP="005D55A7">
            <w:pPr>
              <w:rPr>
                <w:rFonts w:ascii="Arial" w:hAnsi="Arial" w:cs="Arial"/>
                <w:sz w:val="17"/>
                <w:szCs w:val="17"/>
              </w:rPr>
            </w:pPr>
          </w:p>
        </w:tc>
        <w:tc>
          <w:tcPr>
            <w:tcW w:w="2340" w:type="dxa"/>
            <w:vAlign w:val="bottom"/>
          </w:tcPr>
          <w:p w14:paraId="0DE204E1" w14:textId="77777777" w:rsidR="00E87981" w:rsidRPr="002053BD" w:rsidRDefault="00E87981" w:rsidP="005D55A7">
            <w:pPr>
              <w:rPr>
                <w:rFonts w:ascii="Arial" w:hAnsi="Arial" w:cs="Arial"/>
                <w:sz w:val="17"/>
                <w:szCs w:val="17"/>
              </w:rPr>
            </w:pPr>
          </w:p>
        </w:tc>
        <w:tc>
          <w:tcPr>
            <w:tcW w:w="920" w:type="dxa"/>
            <w:vAlign w:val="bottom"/>
          </w:tcPr>
          <w:p w14:paraId="32E1E283" w14:textId="77777777" w:rsidR="00E87981" w:rsidRPr="002053BD" w:rsidRDefault="00E87981" w:rsidP="005D55A7">
            <w:pPr>
              <w:ind w:right="141"/>
              <w:jc w:val="right"/>
              <w:rPr>
                <w:rFonts w:ascii="Arial" w:hAnsi="Arial" w:cs="Arial"/>
              </w:rPr>
            </w:pPr>
            <w:r w:rsidRPr="002053BD">
              <w:rPr>
                <w:rFonts w:ascii="Arial" w:eastAsia="Arial" w:hAnsi="Arial" w:cs="Arial"/>
                <w:bCs/>
                <w:color w:val="0E0E0E"/>
                <w:sz w:val="14"/>
                <w:szCs w:val="14"/>
              </w:rPr>
              <w:t>5</w:t>
            </w:r>
          </w:p>
        </w:tc>
        <w:tc>
          <w:tcPr>
            <w:tcW w:w="1020" w:type="dxa"/>
            <w:gridSpan w:val="2"/>
            <w:vAlign w:val="bottom"/>
          </w:tcPr>
          <w:p w14:paraId="1EBB8CF7"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154-156</w:t>
            </w:r>
          </w:p>
        </w:tc>
        <w:tc>
          <w:tcPr>
            <w:tcW w:w="2300" w:type="dxa"/>
            <w:vAlign w:val="bottom"/>
          </w:tcPr>
          <w:p w14:paraId="1C1B9D40" w14:textId="77777777" w:rsidR="00E87981" w:rsidRPr="002053BD" w:rsidRDefault="00E87981" w:rsidP="005D55A7">
            <w:pPr>
              <w:rPr>
                <w:rFonts w:ascii="Arial" w:hAnsi="Arial" w:cs="Arial"/>
                <w:sz w:val="17"/>
                <w:szCs w:val="17"/>
              </w:rPr>
            </w:pPr>
          </w:p>
        </w:tc>
        <w:tc>
          <w:tcPr>
            <w:tcW w:w="760" w:type="dxa"/>
            <w:vAlign w:val="bottom"/>
          </w:tcPr>
          <w:p w14:paraId="6A6C5898"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53</w:t>
            </w:r>
          </w:p>
        </w:tc>
      </w:tr>
      <w:tr w:rsidR="00E87981" w:rsidRPr="002053BD" w14:paraId="16B61E12" w14:textId="77777777" w:rsidTr="005D55A7">
        <w:trPr>
          <w:trHeight w:val="187"/>
        </w:trPr>
        <w:tc>
          <w:tcPr>
            <w:tcW w:w="620" w:type="dxa"/>
            <w:vAlign w:val="bottom"/>
          </w:tcPr>
          <w:p w14:paraId="78597ECE" w14:textId="77777777" w:rsidR="00E87981" w:rsidRPr="002053BD" w:rsidRDefault="00E87981" w:rsidP="005D55A7">
            <w:pPr>
              <w:rPr>
                <w:rFonts w:ascii="Arial" w:hAnsi="Arial" w:cs="Arial"/>
                <w:sz w:val="16"/>
                <w:szCs w:val="16"/>
              </w:rPr>
            </w:pPr>
          </w:p>
        </w:tc>
        <w:tc>
          <w:tcPr>
            <w:tcW w:w="380" w:type="dxa"/>
            <w:vAlign w:val="bottom"/>
          </w:tcPr>
          <w:p w14:paraId="1C628B6A"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4"/>
                <w:szCs w:val="14"/>
              </w:rPr>
              <w:t>2</w:t>
            </w:r>
          </w:p>
        </w:tc>
        <w:tc>
          <w:tcPr>
            <w:tcW w:w="2340" w:type="dxa"/>
            <w:vAlign w:val="bottom"/>
          </w:tcPr>
          <w:p w14:paraId="0B8B2E9D" w14:textId="77777777" w:rsidR="00E87981" w:rsidRPr="002053BD" w:rsidRDefault="00E87981" w:rsidP="005D55A7">
            <w:pPr>
              <w:rPr>
                <w:rFonts w:ascii="Arial" w:hAnsi="Arial" w:cs="Arial"/>
                <w:sz w:val="16"/>
                <w:szCs w:val="16"/>
              </w:rPr>
            </w:pPr>
          </w:p>
        </w:tc>
        <w:tc>
          <w:tcPr>
            <w:tcW w:w="920" w:type="dxa"/>
            <w:vAlign w:val="bottom"/>
          </w:tcPr>
          <w:p w14:paraId="7587ECFC" w14:textId="77777777" w:rsidR="00E87981" w:rsidRPr="002053BD" w:rsidRDefault="00E87981" w:rsidP="005D55A7">
            <w:pPr>
              <w:ind w:right="141"/>
              <w:jc w:val="right"/>
              <w:rPr>
                <w:rFonts w:ascii="Arial" w:hAnsi="Arial" w:cs="Arial"/>
              </w:rPr>
            </w:pPr>
            <w:r w:rsidRPr="002053BD">
              <w:rPr>
                <w:rFonts w:ascii="Arial" w:eastAsia="Arial" w:hAnsi="Arial" w:cs="Arial"/>
                <w:bCs/>
                <w:color w:val="0E0E0E"/>
                <w:sz w:val="16"/>
                <w:szCs w:val="16"/>
              </w:rPr>
              <w:t>6</w:t>
            </w:r>
          </w:p>
        </w:tc>
        <w:tc>
          <w:tcPr>
            <w:tcW w:w="1020" w:type="dxa"/>
            <w:gridSpan w:val="2"/>
            <w:vAlign w:val="bottom"/>
          </w:tcPr>
          <w:p w14:paraId="7A9B8956"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157- 160</w:t>
            </w:r>
          </w:p>
        </w:tc>
        <w:tc>
          <w:tcPr>
            <w:tcW w:w="2300" w:type="dxa"/>
            <w:vAlign w:val="bottom"/>
          </w:tcPr>
          <w:p w14:paraId="3BF0A9F2" w14:textId="77777777" w:rsidR="00E87981" w:rsidRPr="002053BD" w:rsidRDefault="00E87981" w:rsidP="005D55A7">
            <w:pPr>
              <w:rPr>
                <w:rFonts w:ascii="Arial" w:hAnsi="Arial" w:cs="Arial"/>
                <w:sz w:val="16"/>
                <w:szCs w:val="16"/>
              </w:rPr>
            </w:pPr>
          </w:p>
        </w:tc>
        <w:tc>
          <w:tcPr>
            <w:tcW w:w="760" w:type="dxa"/>
            <w:vAlign w:val="bottom"/>
          </w:tcPr>
          <w:p w14:paraId="1AB46C94" w14:textId="77777777" w:rsidR="00E87981" w:rsidRPr="002053BD" w:rsidRDefault="00E87981" w:rsidP="005D55A7">
            <w:pPr>
              <w:jc w:val="right"/>
              <w:rPr>
                <w:rFonts w:ascii="Arial" w:hAnsi="Arial" w:cs="Arial"/>
              </w:rPr>
            </w:pPr>
            <w:r w:rsidRPr="002053BD">
              <w:rPr>
                <w:rFonts w:ascii="Arial" w:eastAsia="Arial" w:hAnsi="Arial" w:cs="Arial"/>
                <w:bCs/>
                <w:color w:val="0E0E0E"/>
                <w:sz w:val="15"/>
                <w:szCs w:val="15"/>
              </w:rPr>
              <w:t>54</w:t>
            </w:r>
          </w:p>
        </w:tc>
      </w:tr>
      <w:tr w:rsidR="00E87981" w:rsidRPr="002053BD" w14:paraId="17CB5832" w14:textId="77777777" w:rsidTr="005D55A7">
        <w:trPr>
          <w:trHeight w:val="194"/>
        </w:trPr>
        <w:tc>
          <w:tcPr>
            <w:tcW w:w="620" w:type="dxa"/>
            <w:vAlign w:val="bottom"/>
          </w:tcPr>
          <w:p w14:paraId="63AC43C5" w14:textId="77777777" w:rsidR="00E87981" w:rsidRPr="002053BD" w:rsidRDefault="00E87981" w:rsidP="005D55A7">
            <w:pPr>
              <w:ind w:right="1"/>
              <w:jc w:val="right"/>
              <w:rPr>
                <w:rFonts w:ascii="Arial" w:hAnsi="Arial" w:cs="Arial"/>
              </w:rPr>
            </w:pPr>
            <w:r w:rsidRPr="002053BD">
              <w:rPr>
                <w:rFonts w:ascii="Arial" w:eastAsia="Arial" w:hAnsi="Arial" w:cs="Arial"/>
                <w:bCs/>
                <w:color w:val="0E0E0E"/>
                <w:sz w:val="16"/>
                <w:szCs w:val="16"/>
              </w:rPr>
              <w:t>3 -</w:t>
            </w:r>
          </w:p>
        </w:tc>
        <w:tc>
          <w:tcPr>
            <w:tcW w:w="380" w:type="dxa"/>
            <w:vAlign w:val="bottom"/>
          </w:tcPr>
          <w:p w14:paraId="62B0D55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4</w:t>
            </w:r>
          </w:p>
        </w:tc>
        <w:tc>
          <w:tcPr>
            <w:tcW w:w="2340" w:type="dxa"/>
            <w:vAlign w:val="bottom"/>
          </w:tcPr>
          <w:p w14:paraId="34F5B00B" w14:textId="77777777" w:rsidR="00E87981" w:rsidRPr="002053BD" w:rsidRDefault="00E87981" w:rsidP="005D55A7">
            <w:pPr>
              <w:rPr>
                <w:rFonts w:ascii="Arial" w:hAnsi="Arial" w:cs="Arial"/>
                <w:sz w:val="16"/>
                <w:szCs w:val="16"/>
              </w:rPr>
            </w:pPr>
          </w:p>
        </w:tc>
        <w:tc>
          <w:tcPr>
            <w:tcW w:w="920" w:type="dxa"/>
            <w:vAlign w:val="bottom"/>
          </w:tcPr>
          <w:p w14:paraId="506F6160" w14:textId="77777777" w:rsidR="00E87981" w:rsidRPr="002053BD" w:rsidRDefault="00E87981" w:rsidP="005D55A7">
            <w:pPr>
              <w:ind w:right="141"/>
              <w:jc w:val="right"/>
              <w:rPr>
                <w:rFonts w:ascii="Arial" w:hAnsi="Arial" w:cs="Arial"/>
              </w:rPr>
            </w:pPr>
            <w:r w:rsidRPr="002053BD">
              <w:rPr>
                <w:rFonts w:ascii="Arial" w:eastAsia="Arial" w:hAnsi="Arial" w:cs="Arial"/>
                <w:bCs/>
                <w:color w:val="0E0E0E"/>
                <w:sz w:val="16"/>
                <w:szCs w:val="16"/>
              </w:rPr>
              <w:t>7</w:t>
            </w:r>
          </w:p>
        </w:tc>
        <w:tc>
          <w:tcPr>
            <w:tcW w:w="1020" w:type="dxa"/>
            <w:gridSpan w:val="2"/>
            <w:vAlign w:val="bottom"/>
          </w:tcPr>
          <w:p w14:paraId="5BF76F5F"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161 - 164</w:t>
            </w:r>
          </w:p>
        </w:tc>
        <w:tc>
          <w:tcPr>
            <w:tcW w:w="2300" w:type="dxa"/>
            <w:vAlign w:val="bottom"/>
          </w:tcPr>
          <w:p w14:paraId="3E788500" w14:textId="77777777" w:rsidR="00E87981" w:rsidRPr="002053BD" w:rsidRDefault="00E87981" w:rsidP="005D55A7">
            <w:pPr>
              <w:rPr>
                <w:rFonts w:ascii="Arial" w:hAnsi="Arial" w:cs="Arial"/>
                <w:sz w:val="16"/>
                <w:szCs w:val="16"/>
              </w:rPr>
            </w:pPr>
          </w:p>
        </w:tc>
        <w:tc>
          <w:tcPr>
            <w:tcW w:w="760" w:type="dxa"/>
            <w:vAlign w:val="bottom"/>
          </w:tcPr>
          <w:p w14:paraId="309323A6" w14:textId="77777777" w:rsidR="00E87981" w:rsidRPr="002053BD" w:rsidRDefault="00E87981" w:rsidP="005D55A7">
            <w:pPr>
              <w:jc w:val="right"/>
              <w:rPr>
                <w:rFonts w:ascii="Arial" w:hAnsi="Arial" w:cs="Arial"/>
              </w:rPr>
            </w:pPr>
            <w:r w:rsidRPr="002053BD">
              <w:rPr>
                <w:rFonts w:ascii="Arial" w:eastAsia="Arial" w:hAnsi="Arial" w:cs="Arial"/>
                <w:bCs/>
                <w:color w:val="0E0E0E"/>
                <w:sz w:val="15"/>
                <w:szCs w:val="15"/>
              </w:rPr>
              <w:t>55</w:t>
            </w:r>
          </w:p>
        </w:tc>
      </w:tr>
      <w:tr w:rsidR="00E87981" w:rsidRPr="002053BD" w14:paraId="66E7DA21" w14:textId="77777777" w:rsidTr="005D55A7">
        <w:trPr>
          <w:trHeight w:val="200"/>
        </w:trPr>
        <w:tc>
          <w:tcPr>
            <w:tcW w:w="620" w:type="dxa"/>
            <w:vAlign w:val="bottom"/>
          </w:tcPr>
          <w:p w14:paraId="6F03352D"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5 -·</w:t>
            </w:r>
          </w:p>
        </w:tc>
        <w:tc>
          <w:tcPr>
            <w:tcW w:w="380" w:type="dxa"/>
            <w:vAlign w:val="bottom"/>
          </w:tcPr>
          <w:p w14:paraId="691BF655"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6</w:t>
            </w:r>
          </w:p>
        </w:tc>
        <w:tc>
          <w:tcPr>
            <w:tcW w:w="2340" w:type="dxa"/>
            <w:vAlign w:val="bottom"/>
          </w:tcPr>
          <w:p w14:paraId="70C605CD" w14:textId="77777777" w:rsidR="00E87981" w:rsidRPr="002053BD" w:rsidRDefault="00E87981" w:rsidP="005D55A7">
            <w:pPr>
              <w:rPr>
                <w:rFonts w:ascii="Arial" w:hAnsi="Arial" w:cs="Arial"/>
                <w:sz w:val="17"/>
                <w:szCs w:val="17"/>
              </w:rPr>
            </w:pPr>
          </w:p>
        </w:tc>
        <w:tc>
          <w:tcPr>
            <w:tcW w:w="920" w:type="dxa"/>
            <w:vAlign w:val="bottom"/>
          </w:tcPr>
          <w:p w14:paraId="77D96B07" w14:textId="77777777" w:rsidR="00E87981" w:rsidRPr="002053BD" w:rsidRDefault="00E87981" w:rsidP="005D55A7">
            <w:pPr>
              <w:ind w:right="141"/>
              <w:jc w:val="right"/>
              <w:rPr>
                <w:rFonts w:ascii="Arial" w:hAnsi="Arial" w:cs="Arial"/>
              </w:rPr>
            </w:pPr>
            <w:r w:rsidRPr="002053BD">
              <w:rPr>
                <w:rFonts w:ascii="Arial" w:eastAsia="Arial" w:hAnsi="Arial" w:cs="Arial"/>
                <w:bCs/>
                <w:color w:val="0E0E0E"/>
                <w:sz w:val="14"/>
                <w:szCs w:val="14"/>
              </w:rPr>
              <w:t>8</w:t>
            </w:r>
          </w:p>
        </w:tc>
        <w:tc>
          <w:tcPr>
            <w:tcW w:w="380" w:type="dxa"/>
            <w:vAlign w:val="bottom"/>
          </w:tcPr>
          <w:p w14:paraId="6AEBD890" w14:textId="77777777" w:rsidR="00E87981" w:rsidRPr="002053BD" w:rsidRDefault="00E87981" w:rsidP="005D55A7">
            <w:pPr>
              <w:ind w:left="120"/>
              <w:rPr>
                <w:rFonts w:ascii="Arial" w:hAnsi="Arial" w:cs="Arial"/>
              </w:rPr>
            </w:pPr>
            <w:r w:rsidRPr="002053BD">
              <w:rPr>
                <w:rFonts w:ascii="Arial" w:eastAsia="Arial" w:hAnsi="Arial" w:cs="Arial"/>
                <w:bCs/>
                <w:color w:val="0E0E0E"/>
                <w:w w:val="89"/>
                <w:sz w:val="16"/>
                <w:szCs w:val="16"/>
              </w:rPr>
              <w:t>165</w:t>
            </w:r>
          </w:p>
        </w:tc>
        <w:tc>
          <w:tcPr>
            <w:tcW w:w="640" w:type="dxa"/>
            <w:vAlign w:val="bottom"/>
          </w:tcPr>
          <w:p w14:paraId="74DFF13D"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- 167</w:t>
            </w:r>
          </w:p>
        </w:tc>
        <w:tc>
          <w:tcPr>
            <w:tcW w:w="2300" w:type="dxa"/>
            <w:vAlign w:val="bottom"/>
          </w:tcPr>
          <w:p w14:paraId="4E36A4C6" w14:textId="77777777" w:rsidR="00E87981" w:rsidRPr="002053BD" w:rsidRDefault="00E87981" w:rsidP="005D55A7">
            <w:pPr>
              <w:rPr>
                <w:rFonts w:ascii="Arial" w:hAnsi="Arial" w:cs="Arial"/>
                <w:sz w:val="17"/>
                <w:szCs w:val="17"/>
              </w:rPr>
            </w:pPr>
          </w:p>
        </w:tc>
        <w:tc>
          <w:tcPr>
            <w:tcW w:w="760" w:type="dxa"/>
            <w:vAlign w:val="bottom"/>
          </w:tcPr>
          <w:p w14:paraId="215C2443" w14:textId="77777777" w:rsidR="00E87981" w:rsidRPr="002053BD" w:rsidRDefault="00E87981" w:rsidP="005D55A7">
            <w:pPr>
              <w:spacing w:line="200" w:lineRule="exact"/>
              <w:jc w:val="right"/>
              <w:rPr>
                <w:rFonts w:ascii="Arial" w:hAnsi="Arial" w:cs="Arial"/>
              </w:rPr>
            </w:pPr>
            <w:r w:rsidRPr="002053BD">
              <w:rPr>
                <w:rFonts w:ascii="Arial" w:eastAsia="Arial" w:hAnsi="Arial" w:cs="Arial"/>
                <w:bCs/>
                <w:color w:val="0E0E0E"/>
                <w:sz w:val="18"/>
                <w:szCs w:val="18"/>
              </w:rPr>
              <w:t>56</w:t>
            </w:r>
          </w:p>
        </w:tc>
      </w:tr>
      <w:tr w:rsidR="00E87981" w:rsidRPr="002053BD" w14:paraId="0FCEB481" w14:textId="77777777" w:rsidTr="005D55A7">
        <w:trPr>
          <w:trHeight w:val="180"/>
        </w:trPr>
        <w:tc>
          <w:tcPr>
            <w:tcW w:w="620" w:type="dxa"/>
            <w:vAlign w:val="bottom"/>
          </w:tcPr>
          <w:p w14:paraId="67A8223E"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7 --</w:t>
            </w:r>
          </w:p>
        </w:tc>
        <w:tc>
          <w:tcPr>
            <w:tcW w:w="380" w:type="dxa"/>
            <w:vAlign w:val="bottom"/>
          </w:tcPr>
          <w:p w14:paraId="383680D6"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4"/>
                <w:szCs w:val="14"/>
              </w:rPr>
              <w:t>8</w:t>
            </w:r>
          </w:p>
        </w:tc>
        <w:tc>
          <w:tcPr>
            <w:tcW w:w="2340" w:type="dxa"/>
            <w:vAlign w:val="bottom"/>
          </w:tcPr>
          <w:p w14:paraId="1DF96331" w14:textId="77777777" w:rsidR="00E87981" w:rsidRPr="002053BD" w:rsidRDefault="00E87981" w:rsidP="005D55A7">
            <w:pPr>
              <w:rPr>
                <w:rFonts w:ascii="Arial" w:hAnsi="Arial" w:cs="Arial"/>
                <w:sz w:val="15"/>
                <w:szCs w:val="15"/>
              </w:rPr>
            </w:pPr>
          </w:p>
        </w:tc>
        <w:tc>
          <w:tcPr>
            <w:tcW w:w="920" w:type="dxa"/>
            <w:vAlign w:val="bottom"/>
          </w:tcPr>
          <w:p w14:paraId="035F134A" w14:textId="77777777" w:rsidR="00E87981" w:rsidRPr="002053BD" w:rsidRDefault="00E87981" w:rsidP="005D55A7">
            <w:pPr>
              <w:spacing w:line="178" w:lineRule="exact"/>
              <w:ind w:right="141"/>
              <w:jc w:val="right"/>
              <w:rPr>
                <w:rFonts w:ascii="Arial" w:hAnsi="Arial" w:cs="Arial"/>
              </w:rPr>
            </w:pPr>
            <w:r w:rsidRPr="002053BD">
              <w:rPr>
                <w:rFonts w:ascii="Arial" w:eastAsia="Arial" w:hAnsi="Arial" w:cs="Arial"/>
                <w:bCs/>
                <w:color w:val="0E0E0E"/>
                <w:sz w:val="16"/>
                <w:szCs w:val="16"/>
              </w:rPr>
              <w:t>9</w:t>
            </w:r>
          </w:p>
        </w:tc>
        <w:tc>
          <w:tcPr>
            <w:tcW w:w="1020" w:type="dxa"/>
            <w:gridSpan w:val="2"/>
            <w:vAlign w:val="bottom"/>
          </w:tcPr>
          <w:p w14:paraId="7173B21B" w14:textId="77777777" w:rsidR="00E87981" w:rsidRPr="002053BD" w:rsidRDefault="00E87981" w:rsidP="005D55A7">
            <w:pPr>
              <w:spacing w:line="178" w:lineRule="exact"/>
              <w:ind w:left="120"/>
              <w:rPr>
                <w:rFonts w:ascii="Arial" w:hAnsi="Arial" w:cs="Arial"/>
              </w:rPr>
            </w:pPr>
            <w:r w:rsidRPr="002053BD">
              <w:rPr>
                <w:rFonts w:ascii="Arial" w:eastAsia="Arial" w:hAnsi="Arial" w:cs="Arial"/>
                <w:bCs/>
                <w:color w:val="0E0E0E"/>
                <w:sz w:val="16"/>
                <w:szCs w:val="16"/>
              </w:rPr>
              <w:t>168-171</w:t>
            </w:r>
          </w:p>
        </w:tc>
        <w:tc>
          <w:tcPr>
            <w:tcW w:w="2300" w:type="dxa"/>
            <w:vAlign w:val="bottom"/>
          </w:tcPr>
          <w:p w14:paraId="7E84A6CC" w14:textId="77777777" w:rsidR="00E87981" w:rsidRPr="002053BD" w:rsidRDefault="00E87981" w:rsidP="005D55A7">
            <w:pPr>
              <w:rPr>
                <w:rFonts w:ascii="Arial" w:hAnsi="Arial" w:cs="Arial"/>
                <w:sz w:val="15"/>
                <w:szCs w:val="15"/>
              </w:rPr>
            </w:pPr>
          </w:p>
        </w:tc>
        <w:tc>
          <w:tcPr>
            <w:tcW w:w="760" w:type="dxa"/>
            <w:vAlign w:val="bottom"/>
          </w:tcPr>
          <w:p w14:paraId="41FFDD04" w14:textId="77777777" w:rsidR="00E87981" w:rsidRPr="002053BD" w:rsidRDefault="00E87981" w:rsidP="005D55A7">
            <w:pPr>
              <w:spacing w:line="180" w:lineRule="exact"/>
              <w:jc w:val="right"/>
              <w:rPr>
                <w:rFonts w:ascii="Arial" w:hAnsi="Arial" w:cs="Arial"/>
              </w:rPr>
            </w:pPr>
            <w:r w:rsidRPr="002053BD">
              <w:rPr>
                <w:rFonts w:ascii="Arial" w:eastAsia="Arial" w:hAnsi="Arial" w:cs="Arial"/>
                <w:bCs/>
                <w:color w:val="0E0E0E"/>
                <w:sz w:val="16"/>
                <w:szCs w:val="16"/>
              </w:rPr>
              <w:t>57</w:t>
            </w:r>
          </w:p>
        </w:tc>
      </w:tr>
      <w:tr w:rsidR="00E87981" w:rsidRPr="002053BD" w14:paraId="1C2284A2" w14:textId="77777777" w:rsidTr="005D55A7">
        <w:trPr>
          <w:trHeight w:val="194"/>
        </w:trPr>
        <w:tc>
          <w:tcPr>
            <w:tcW w:w="1000" w:type="dxa"/>
            <w:gridSpan w:val="2"/>
            <w:vAlign w:val="bottom"/>
          </w:tcPr>
          <w:p w14:paraId="07EF685F"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9- 10</w:t>
            </w:r>
          </w:p>
        </w:tc>
        <w:tc>
          <w:tcPr>
            <w:tcW w:w="2340" w:type="dxa"/>
            <w:vAlign w:val="bottom"/>
          </w:tcPr>
          <w:p w14:paraId="0683BE23" w14:textId="77777777" w:rsidR="00E87981" w:rsidRPr="002053BD" w:rsidRDefault="00E87981" w:rsidP="005D55A7">
            <w:pPr>
              <w:rPr>
                <w:rFonts w:ascii="Arial" w:hAnsi="Arial" w:cs="Arial"/>
                <w:sz w:val="16"/>
                <w:szCs w:val="16"/>
              </w:rPr>
            </w:pPr>
          </w:p>
        </w:tc>
        <w:tc>
          <w:tcPr>
            <w:tcW w:w="920" w:type="dxa"/>
            <w:vAlign w:val="bottom"/>
          </w:tcPr>
          <w:p w14:paraId="0721EBFB" w14:textId="77777777" w:rsidR="00E87981" w:rsidRPr="002053BD" w:rsidRDefault="00E87981" w:rsidP="005D55A7">
            <w:pPr>
              <w:ind w:right="161"/>
              <w:jc w:val="right"/>
              <w:rPr>
                <w:rFonts w:ascii="Arial" w:hAnsi="Arial" w:cs="Arial"/>
              </w:rPr>
            </w:pPr>
            <w:r w:rsidRPr="002053BD">
              <w:rPr>
                <w:rFonts w:ascii="Arial" w:eastAsia="Arial" w:hAnsi="Arial" w:cs="Arial"/>
                <w:bCs/>
                <w:color w:val="0E0E0E"/>
                <w:sz w:val="16"/>
                <w:szCs w:val="16"/>
              </w:rPr>
              <w:t>10</w:t>
            </w:r>
          </w:p>
        </w:tc>
        <w:tc>
          <w:tcPr>
            <w:tcW w:w="1020" w:type="dxa"/>
            <w:gridSpan w:val="2"/>
            <w:vAlign w:val="bottom"/>
          </w:tcPr>
          <w:p w14:paraId="3B66B68E"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1720175</w:t>
            </w:r>
          </w:p>
        </w:tc>
        <w:tc>
          <w:tcPr>
            <w:tcW w:w="2300" w:type="dxa"/>
            <w:vAlign w:val="bottom"/>
          </w:tcPr>
          <w:p w14:paraId="6E762C2A" w14:textId="77777777" w:rsidR="00E87981" w:rsidRPr="002053BD" w:rsidRDefault="00E87981" w:rsidP="005D55A7">
            <w:pPr>
              <w:rPr>
                <w:rFonts w:ascii="Arial" w:hAnsi="Arial" w:cs="Arial"/>
                <w:sz w:val="16"/>
                <w:szCs w:val="16"/>
              </w:rPr>
            </w:pPr>
          </w:p>
        </w:tc>
        <w:tc>
          <w:tcPr>
            <w:tcW w:w="760" w:type="dxa"/>
            <w:vAlign w:val="bottom"/>
          </w:tcPr>
          <w:p w14:paraId="46894B82"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58</w:t>
            </w:r>
          </w:p>
        </w:tc>
      </w:tr>
      <w:tr w:rsidR="00E87981" w:rsidRPr="002053BD" w14:paraId="35FB4303" w14:textId="77777777" w:rsidTr="005D55A7">
        <w:trPr>
          <w:trHeight w:val="192"/>
        </w:trPr>
        <w:tc>
          <w:tcPr>
            <w:tcW w:w="1000" w:type="dxa"/>
            <w:gridSpan w:val="2"/>
            <w:vAlign w:val="bottom"/>
          </w:tcPr>
          <w:p w14:paraId="7346FC7C"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11 - 12</w:t>
            </w:r>
          </w:p>
        </w:tc>
        <w:tc>
          <w:tcPr>
            <w:tcW w:w="2340" w:type="dxa"/>
            <w:vAlign w:val="bottom"/>
          </w:tcPr>
          <w:p w14:paraId="055125C0" w14:textId="77777777" w:rsidR="00E87981" w:rsidRPr="002053BD" w:rsidRDefault="00E87981" w:rsidP="005D55A7">
            <w:pPr>
              <w:rPr>
                <w:rFonts w:ascii="Arial" w:hAnsi="Arial" w:cs="Arial"/>
                <w:sz w:val="16"/>
                <w:szCs w:val="16"/>
              </w:rPr>
            </w:pPr>
          </w:p>
        </w:tc>
        <w:tc>
          <w:tcPr>
            <w:tcW w:w="920" w:type="dxa"/>
            <w:vAlign w:val="bottom"/>
          </w:tcPr>
          <w:p w14:paraId="1521DE3D"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11</w:t>
            </w:r>
          </w:p>
        </w:tc>
        <w:tc>
          <w:tcPr>
            <w:tcW w:w="1020" w:type="dxa"/>
            <w:gridSpan w:val="2"/>
            <w:vAlign w:val="bottom"/>
          </w:tcPr>
          <w:p w14:paraId="4F57996F"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 xml:space="preserve">176 </w:t>
            </w:r>
            <w:r w:rsidRPr="002053BD">
              <w:rPr>
                <w:rFonts w:ascii="Arial" w:eastAsia="Arial" w:hAnsi="Arial" w:cs="Arial"/>
                <w:bCs/>
                <w:color w:val="2A2A2A"/>
                <w:sz w:val="16"/>
                <w:szCs w:val="16"/>
              </w:rPr>
              <w:t>- 1</w:t>
            </w:r>
            <w:r w:rsidRPr="002053BD">
              <w:rPr>
                <w:rFonts w:ascii="Arial" w:eastAsia="Arial" w:hAnsi="Arial" w:cs="Arial"/>
                <w:bCs/>
                <w:color w:val="0E0E0E"/>
                <w:sz w:val="16"/>
                <w:szCs w:val="16"/>
              </w:rPr>
              <w:t>78</w:t>
            </w:r>
          </w:p>
        </w:tc>
        <w:tc>
          <w:tcPr>
            <w:tcW w:w="2300" w:type="dxa"/>
            <w:vAlign w:val="bottom"/>
          </w:tcPr>
          <w:p w14:paraId="6EA617E7" w14:textId="77777777" w:rsidR="00E87981" w:rsidRPr="002053BD" w:rsidRDefault="00E87981" w:rsidP="005D55A7">
            <w:pPr>
              <w:rPr>
                <w:rFonts w:ascii="Arial" w:hAnsi="Arial" w:cs="Arial"/>
                <w:sz w:val="16"/>
                <w:szCs w:val="16"/>
              </w:rPr>
            </w:pPr>
          </w:p>
        </w:tc>
        <w:tc>
          <w:tcPr>
            <w:tcW w:w="760" w:type="dxa"/>
            <w:vAlign w:val="bottom"/>
          </w:tcPr>
          <w:p w14:paraId="74EFFE4A"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59</w:t>
            </w:r>
          </w:p>
        </w:tc>
      </w:tr>
      <w:tr w:rsidR="00E87981" w:rsidRPr="002053BD" w14:paraId="3ED8E144" w14:textId="77777777" w:rsidTr="005D55A7">
        <w:trPr>
          <w:trHeight w:val="202"/>
        </w:trPr>
        <w:tc>
          <w:tcPr>
            <w:tcW w:w="1000" w:type="dxa"/>
            <w:gridSpan w:val="2"/>
            <w:vAlign w:val="bottom"/>
          </w:tcPr>
          <w:p w14:paraId="034693C0"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13 - 14</w:t>
            </w:r>
          </w:p>
        </w:tc>
        <w:tc>
          <w:tcPr>
            <w:tcW w:w="2340" w:type="dxa"/>
            <w:vAlign w:val="bottom"/>
          </w:tcPr>
          <w:p w14:paraId="459ECF11" w14:textId="77777777" w:rsidR="00E87981" w:rsidRPr="002053BD" w:rsidRDefault="00E87981" w:rsidP="005D55A7">
            <w:pPr>
              <w:rPr>
                <w:rFonts w:ascii="Arial" w:hAnsi="Arial" w:cs="Arial"/>
                <w:sz w:val="17"/>
                <w:szCs w:val="17"/>
              </w:rPr>
            </w:pPr>
          </w:p>
        </w:tc>
        <w:tc>
          <w:tcPr>
            <w:tcW w:w="920" w:type="dxa"/>
            <w:vAlign w:val="bottom"/>
          </w:tcPr>
          <w:p w14:paraId="787AA05B"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12</w:t>
            </w:r>
          </w:p>
        </w:tc>
        <w:tc>
          <w:tcPr>
            <w:tcW w:w="1020" w:type="dxa"/>
            <w:gridSpan w:val="2"/>
            <w:vAlign w:val="bottom"/>
          </w:tcPr>
          <w:p w14:paraId="1366CA75"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 xml:space="preserve">179 </w:t>
            </w:r>
            <w:r w:rsidRPr="002053BD">
              <w:rPr>
                <w:rFonts w:ascii="Arial" w:eastAsia="Arial" w:hAnsi="Arial" w:cs="Arial"/>
                <w:bCs/>
                <w:color w:val="3A3A3A"/>
                <w:sz w:val="16"/>
                <w:szCs w:val="16"/>
              </w:rPr>
              <w:t>-</w:t>
            </w:r>
            <w:r w:rsidRPr="002053BD">
              <w:rPr>
                <w:rFonts w:ascii="Arial" w:eastAsia="Arial" w:hAnsi="Arial" w:cs="Arial"/>
                <w:bCs/>
                <w:color w:val="0E0E0E"/>
                <w:sz w:val="16"/>
                <w:szCs w:val="16"/>
              </w:rPr>
              <w:t xml:space="preserve"> 182</w:t>
            </w:r>
          </w:p>
        </w:tc>
        <w:tc>
          <w:tcPr>
            <w:tcW w:w="2300" w:type="dxa"/>
            <w:vAlign w:val="bottom"/>
          </w:tcPr>
          <w:p w14:paraId="6971A6AB"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 xml:space="preserve">(6 </w:t>
            </w:r>
            <w:proofErr w:type="gramStart"/>
            <w:r w:rsidRPr="002053BD">
              <w:rPr>
                <w:rFonts w:ascii="Arial" w:eastAsia="Arial" w:hAnsi="Arial" w:cs="Arial"/>
                <w:bCs/>
                <w:color w:val="0E0E0E"/>
                <w:sz w:val="14"/>
                <w:szCs w:val="14"/>
              </w:rPr>
              <w:t>months)................................</w:t>
            </w:r>
            <w:proofErr w:type="gramEnd"/>
          </w:p>
        </w:tc>
        <w:tc>
          <w:tcPr>
            <w:tcW w:w="760" w:type="dxa"/>
            <w:vAlign w:val="bottom"/>
          </w:tcPr>
          <w:p w14:paraId="4813E8DA" w14:textId="77777777" w:rsidR="00E87981" w:rsidRPr="002053BD" w:rsidRDefault="00E87981" w:rsidP="005D55A7">
            <w:pPr>
              <w:jc w:val="right"/>
              <w:rPr>
                <w:rFonts w:ascii="Arial" w:hAnsi="Arial" w:cs="Arial"/>
              </w:rPr>
            </w:pPr>
            <w:r w:rsidRPr="002053BD">
              <w:rPr>
                <w:rFonts w:ascii="Arial" w:eastAsia="Arial" w:hAnsi="Arial" w:cs="Arial"/>
                <w:bCs/>
                <w:color w:val="0E0E0E"/>
                <w:sz w:val="17"/>
                <w:szCs w:val="17"/>
              </w:rPr>
              <w:t>60</w:t>
            </w:r>
          </w:p>
        </w:tc>
      </w:tr>
      <w:tr w:rsidR="00E87981" w:rsidRPr="002053BD" w14:paraId="00B2322D" w14:textId="77777777" w:rsidTr="005D55A7">
        <w:trPr>
          <w:trHeight w:val="184"/>
        </w:trPr>
        <w:tc>
          <w:tcPr>
            <w:tcW w:w="620" w:type="dxa"/>
            <w:vAlign w:val="bottom"/>
          </w:tcPr>
          <w:p w14:paraId="2146C107" w14:textId="77777777" w:rsidR="00E87981" w:rsidRPr="002053BD" w:rsidRDefault="00E87981" w:rsidP="005D55A7">
            <w:pPr>
              <w:spacing w:line="178" w:lineRule="exact"/>
              <w:ind w:right="41"/>
              <w:jc w:val="right"/>
              <w:rPr>
                <w:rFonts w:ascii="Arial" w:hAnsi="Arial" w:cs="Arial"/>
              </w:rPr>
            </w:pPr>
            <w:r w:rsidRPr="002053BD">
              <w:rPr>
                <w:rFonts w:ascii="Arial" w:eastAsia="Arial" w:hAnsi="Arial" w:cs="Arial"/>
                <w:bCs/>
                <w:color w:val="0E0E0E"/>
                <w:sz w:val="16"/>
                <w:szCs w:val="16"/>
              </w:rPr>
              <w:t>15-</w:t>
            </w:r>
          </w:p>
        </w:tc>
        <w:tc>
          <w:tcPr>
            <w:tcW w:w="380" w:type="dxa"/>
            <w:vAlign w:val="bottom"/>
          </w:tcPr>
          <w:p w14:paraId="3267DC6C" w14:textId="77777777" w:rsidR="00E87981" w:rsidRPr="002053BD" w:rsidRDefault="00E87981" w:rsidP="005D55A7">
            <w:pPr>
              <w:spacing w:line="178" w:lineRule="exact"/>
              <w:ind w:right="143"/>
              <w:jc w:val="right"/>
              <w:rPr>
                <w:rFonts w:ascii="Arial" w:hAnsi="Arial" w:cs="Arial"/>
              </w:rPr>
            </w:pPr>
            <w:r w:rsidRPr="002053BD">
              <w:rPr>
                <w:rFonts w:ascii="Arial" w:eastAsia="Arial" w:hAnsi="Arial" w:cs="Arial"/>
                <w:bCs/>
                <w:color w:val="0E0E0E"/>
                <w:w w:val="78"/>
                <w:sz w:val="16"/>
                <w:szCs w:val="16"/>
              </w:rPr>
              <w:t>16</w:t>
            </w:r>
          </w:p>
        </w:tc>
        <w:tc>
          <w:tcPr>
            <w:tcW w:w="2340" w:type="dxa"/>
            <w:vAlign w:val="bottom"/>
          </w:tcPr>
          <w:p w14:paraId="557FDB86" w14:textId="77777777" w:rsidR="00E87981" w:rsidRPr="002053BD" w:rsidRDefault="00E87981" w:rsidP="005D55A7">
            <w:pPr>
              <w:rPr>
                <w:rFonts w:ascii="Arial" w:hAnsi="Arial" w:cs="Arial"/>
                <w:sz w:val="16"/>
                <w:szCs w:val="16"/>
              </w:rPr>
            </w:pPr>
          </w:p>
        </w:tc>
        <w:tc>
          <w:tcPr>
            <w:tcW w:w="920" w:type="dxa"/>
            <w:vAlign w:val="bottom"/>
          </w:tcPr>
          <w:p w14:paraId="251577AD" w14:textId="77777777" w:rsidR="00E87981" w:rsidRPr="002053BD" w:rsidRDefault="00E87981" w:rsidP="005D55A7">
            <w:pPr>
              <w:spacing w:line="180" w:lineRule="exact"/>
              <w:ind w:left="520"/>
              <w:rPr>
                <w:rFonts w:ascii="Arial" w:hAnsi="Arial" w:cs="Arial"/>
              </w:rPr>
            </w:pPr>
            <w:r w:rsidRPr="002053BD">
              <w:rPr>
                <w:rFonts w:ascii="Arial" w:eastAsia="Arial" w:hAnsi="Arial" w:cs="Arial"/>
                <w:bCs/>
                <w:color w:val="0E0E0E"/>
                <w:sz w:val="16"/>
                <w:szCs w:val="16"/>
              </w:rPr>
              <w:t>13</w:t>
            </w:r>
          </w:p>
        </w:tc>
        <w:tc>
          <w:tcPr>
            <w:tcW w:w="380" w:type="dxa"/>
            <w:vAlign w:val="bottom"/>
          </w:tcPr>
          <w:p w14:paraId="439CF313" w14:textId="77777777" w:rsidR="00E87981" w:rsidRPr="002053BD" w:rsidRDefault="00E87981" w:rsidP="005D55A7">
            <w:pPr>
              <w:ind w:left="120"/>
              <w:rPr>
                <w:rFonts w:ascii="Arial" w:hAnsi="Arial" w:cs="Arial"/>
              </w:rPr>
            </w:pPr>
            <w:r w:rsidRPr="002053BD">
              <w:rPr>
                <w:rFonts w:ascii="Arial" w:eastAsia="Arial" w:hAnsi="Arial" w:cs="Arial"/>
                <w:bCs/>
                <w:color w:val="0E0E0E"/>
                <w:w w:val="89"/>
                <w:sz w:val="16"/>
                <w:szCs w:val="16"/>
              </w:rPr>
              <w:t>183</w:t>
            </w:r>
          </w:p>
        </w:tc>
        <w:tc>
          <w:tcPr>
            <w:tcW w:w="640" w:type="dxa"/>
            <w:vAlign w:val="bottom"/>
          </w:tcPr>
          <w:p w14:paraId="772607D3"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187</w:t>
            </w:r>
          </w:p>
        </w:tc>
        <w:tc>
          <w:tcPr>
            <w:tcW w:w="2300" w:type="dxa"/>
            <w:vAlign w:val="bottom"/>
          </w:tcPr>
          <w:p w14:paraId="09072763" w14:textId="77777777" w:rsidR="00E87981" w:rsidRPr="002053BD" w:rsidRDefault="00E87981" w:rsidP="005D55A7">
            <w:pPr>
              <w:rPr>
                <w:rFonts w:ascii="Arial" w:hAnsi="Arial" w:cs="Arial"/>
                <w:sz w:val="16"/>
                <w:szCs w:val="16"/>
              </w:rPr>
            </w:pPr>
          </w:p>
        </w:tc>
        <w:tc>
          <w:tcPr>
            <w:tcW w:w="760" w:type="dxa"/>
            <w:vAlign w:val="bottom"/>
          </w:tcPr>
          <w:p w14:paraId="727EACA5" w14:textId="77777777" w:rsidR="00E87981" w:rsidRPr="002053BD" w:rsidRDefault="00E87981" w:rsidP="005D55A7">
            <w:pPr>
              <w:spacing w:line="180" w:lineRule="exact"/>
              <w:jc w:val="right"/>
              <w:rPr>
                <w:rFonts w:ascii="Arial" w:hAnsi="Arial" w:cs="Arial"/>
              </w:rPr>
            </w:pPr>
            <w:r w:rsidRPr="002053BD">
              <w:rPr>
                <w:rFonts w:ascii="Arial" w:eastAsia="Arial" w:hAnsi="Arial" w:cs="Arial"/>
                <w:bCs/>
                <w:color w:val="0E0E0E"/>
                <w:sz w:val="16"/>
                <w:szCs w:val="16"/>
              </w:rPr>
              <w:t>61</w:t>
            </w:r>
          </w:p>
        </w:tc>
      </w:tr>
      <w:tr w:rsidR="00E87981" w:rsidRPr="002053BD" w14:paraId="48CF7448" w14:textId="77777777" w:rsidTr="005D55A7">
        <w:trPr>
          <w:trHeight w:val="182"/>
        </w:trPr>
        <w:tc>
          <w:tcPr>
            <w:tcW w:w="1000" w:type="dxa"/>
            <w:gridSpan w:val="2"/>
            <w:vAlign w:val="bottom"/>
          </w:tcPr>
          <w:p w14:paraId="4F3BA21E" w14:textId="77777777" w:rsidR="00E87981" w:rsidRPr="002053BD" w:rsidRDefault="00E87981" w:rsidP="005D55A7">
            <w:pPr>
              <w:spacing w:line="182" w:lineRule="exact"/>
              <w:ind w:right="143"/>
              <w:jc w:val="right"/>
              <w:rPr>
                <w:rFonts w:ascii="Arial" w:hAnsi="Arial" w:cs="Arial"/>
              </w:rPr>
            </w:pPr>
            <w:r w:rsidRPr="002053BD">
              <w:rPr>
                <w:rFonts w:ascii="Arial" w:eastAsia="Arial" w:hAnsi="Arial" w:cs="Arial"/>
                <w:bCs/>
                <w:color w:val="0E0E0E"/>
                <w:sz w:val="16"/>
                <w:szCs w:val="16"/>
              </w:rPr>
              <w:t>17 - 18</w:t>
            </w:r>
          </w:p>
        </w:tc>
        <w:tc>
          <w:tcPr>
            <w:tcW w:w="2340" w:type="dxa"/>
            <w:vAlign w:val="bottom"/>
          </w:tcPr>
          <w:p w14:paraId="3DC73476" w14:textId="77777777" w:rsidR="00E87981" w:rsidRPr="002053BD" w:rsidRDefault="00E87981" w:rsidP="005D55A7">
            <w:pPr>
              <w:rPr>
                <w:rFonts w:ascii="Arial" w:hAnsi="Arial" w:cs="Arial"/>
                <w:sz w:val="15"/>
                <w:szCs w:val="15"/>
              </w:rPr>
            </w:pPr>
          </w:p>
        </w:tc>
        <w:tc>
          <w:tcPr>
            <w:tcW w:w="920" w:type="dxa"/>
            <w:vAlign w:val="bottom"/>
          </w:tcPr>
          <w:p w14:paraId="1E3476D3" w14:textId="77777777" w:rsidR="00E87981" w:rsidRPr="002053BD" w:rsidRDefault="00E87981" w:rsidP="005D55A7">
            <w:pPr>
              <w:spacing w:line="182" w:lineRule="exact"/>
              <w:ind w:left="520"/>
              <w:rPr>
                <w:rFonts w:ascii="Arial" w:hAnsi="Arial" w:cs="Arial"/>
              </w:rPr>
            </w:pPr>
            <w:r w:rsidRPr="002053BD">
              <w:rPr>
                <w:rFonts w:ascii="Arial" w:eastAsia="Arial" w:hAnsi="Arial" w:cs="Arial"/>
                <w:bCs/>
                <w:color w:val="0E0E0E"/>
                <w:sz w:val="16"/>
                <w:szCs w:val="16"/>
              </w:rPr>
              <w:t>14</w:t>
            </w:r>
          </w:p>
        </w:tc>
        <w:tc>
          <w:tcPr>
            <w:tcW w:w="1020" w:type="dxa"/>
            <w:gridSpan w:val="2"/>
            <w:vAlign w:val="bottom"/>
          </w:tcPr>
          <w:p w14:paraId="5DBF3BF7" w14:textId="77777777" w:rsidR="00E87981" w:rsidRPr="002053BD" w:rsidRDefault="00E87981" w:rsidP="005D55A7">
            <w:pPr>
              <w:spacing w:line="178" w:lineRule="exact"/>
              <w:ind w:left="120"/>
              <w:rPr>
                <w:rFonts w:ascii="Arial" w:hAnsi="Arial" w:cs="Arial"/>
              </w:rPr>
            </w:pPr>
            <w:r w:rsidRPr="002053BD">
              <w:rPr>
                <w:rFonts w:ascii="Arial" w:eastAsia="Arial" w:hAnsi="Arial" w:cs="Arial"/>
                <w:bCs/>
                <w:color w:val="0E0E0E"/>
                <w:sz w:val="16"/>
                <w:szCs w:val="16"/>
              </w:rPr>
              <w:t>188-191</w:t>
            </w:r>
          </w:p>
        </w:tc>
        <w:tc>
          <w:tcPr>
            <w:tcW w:w="2300" w:type="dxa"/>
            <w:vAlign w:val="bottom"/>
          </w:tcPr>
          <w:p w14:paraId="0C6C5F3B" w14:textId="77777777" w:rsidR="00E87981" w:rsidRPr="002053BD" w:rsidRDefault="00E87981" w:rsidP="005D55A7">
            <w:pPr>
              <w:rPr>
                <w:rFonts w:ascii="Arial" w:hAnsi="Arial" w:cs="Arial"/>
                <w:sz w:val="15"/>
                <w:szCs w:val="15"/>
              </w:rPr>
            </w:pPr>
          </w:p>
        </w:tc>
        <w:tc>
          <w:tcPr>
            <w:tcW w:w="760" w:type="dxa"/>
            <w:vAlign w:val="bottom"/>
          </w:tcPr>
          <w:p w14:paraId="348E0E83" w14:textId="77777777" w:rsidR="00E87981" w:rsidRPr="002053BD" w:rsidRDefault="00E87981" w:rsidP="005D55A7">
            <w:pPr>
              <w:spacing w:line="182" w:lineRule="exact"/>
              <w:jc w:val="right"/>
              <w:rPr>
                <w:rFonts w:ascii="Arial" w:hAnsi="Arial" w:cs="Arial"/>
              </w:rPr>
            </w:pPr>
            <w:r w:rsidRPr="002053BD">
              <w:rPr>
                <w:rFonts w:ascii="Arial" w:eastAsia="Arial" w:hAnsi="Arial" w:cs="Arial"/>
                <w:bCs/>
                <w:color w:val="0E0E0E"/>
                <w:sz w:val="16"/>
                <w:szCs w:val="16"/>
              </w:rPr>
              <w:t>62</w:t>
            </w:r>
          </w:p>
        </w:tc>
      </w:tr>
      <w:tr w:rsidR="00E87981" w:rsidRPr="002053BD" w14:paraId="03931E47" w14:textId="77777777" w:rsidTr="005D55A7">
        <w:trPr>
          <w:trHeight w:val="194"/>
        </w:trPr>
        <w:tc>
          <w:tcPr>
            <w:tcW w:w="1000" w:type="dxa"/>
            <w:gridSpan w:val="2"/>
            <w:vAlign w:val="bottom"/>
          </w:tcPr>
          <w:p w14:paraId="59ACCCF0"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19 - 20</w:t>
            </w:r>
          </w:p>
        </w:tc>
        <w:tc>
          <w:tcPr>
            <w:tcW w:w="2340" w:type="dxa"/>
            <w:vAlign w:val="bottom"/>
          </w:tcPr>
          <w:p w14:paraId="553F0AC6" w14:textId="77777777" w:rsidR="00E87981" w:rsidRPr="002053BD" w:rsidRDefault="00E87981" w:rsidP="005D55A7">
            <w:pPr>
              <w:rPr>
                <w:rFonts w:ascii="Arial" w:hAnsi="Arial" w:cs="Arial"/>
                <w:sz w:val="16"/>
                <w:szCs w:val="16"/>
              </w:rPr>
            </w:pPr>
          </w:p>
        </w:tc>
        <w:tc>
          <w:tcPr>
            <w:tcW w:w="920" w:type="dxa"/>
            <w:vAlign w:val="bottom"/>
          </w:tcPr>
          <w:p w14:paraId="6E8D23DF"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15</w:t>
            </w:r>
          </w:p>
        </w:tc>
        <w:tc>
          <w:tcPr>
            <w:tcW w:w="1020" w:type="dxa"/>
            <w:gridSpan w:val="2"/>
            <w:vAlign w:val="bottom"/>
          </w:tcPr>
          <w:p w14:paraId="37A608F7"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192 - 196</w:t>
            </w:r>
          </w:p>
        </w:tc>
        <w:tc>
          <w:tcPr>
            <w:tcW w:w="2300" w:type="dxa"/>
            <w:vAlign w:val="bottom"/>
          </w:tcPr>
          <w:p w14:paraId="77B2B562" w14:textId="77777777" w:rsidR="00E87981" w:rsidRPr="002053BD" w:rsidRDefault="00E87981" w:rsidP="005D55A7">
            <w:pPr>
              <w:rPr>
                <w:rFonts w:ascii="Arial" w:hAnsi="Arial" w:cs="Arial"/>
                <w:sz w:val="16"/>
                <w:szCs w:val="16"/>
              </w:rPr>
            </w:pPr>
          </w:p>
        </w:tc>
        <w:tc>
          <w:tcPr>
            <w:tcW w:w="760" w:type="dxa"/>
            <w:vAlign w:val="bottom"/>
          </w:tcPr>
          <w:p w14:paraId="1DE55FA6"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63</w:t>
            </w:r>
          </w:p>
        </w:tc>
      </w:tr>
      <w:tr w:rsidR="00E87981" w:rsidRPr="002053BD" w14:paraId="4728501F" w14:textId="77777777" w:rsidTr="005D55A7">
        <w:trPr>
          <w:trHeight w:val="192"/>
        </w:trPr>
        <w:tc>
          <w:tcPr>
            <w:tcW w:w="1000" w:type="dxa"/>
            <w:gridSpan w:val="2"/>
            <w:vAlign w:val="bottom"/>
          </w:tcPr>
          <w:p w14:paraId="3DFD3B65"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21 - 22</w:t>
            </w:r>
          </w:p>
        </w:tc>
        <w:tc>
          <w:tcPr>
            <w:tcW w:w="2340" w:type="dxa"/>
            <w:vAlign w:val="bottom"/>
          </w:tcPr>
          <w:p w14:paraId="36DC74F9" w14:textId="77777777" w:rsidR="00E87981" w:rsidRPr="002053BD" w:rsidRDefault="00E87981" w:rsidP="005D55A7">
            <w:pPr>
              <w:rPr>
                <w:rFonts w:ascii="Arial" w:hAnsi="Arial" w:cs="Arial"/>
                <w:sz w:val="16"/>
                <w:szCs w:val="16"/>
              </w:rPr>
            </w:pPr>
          </w:p>
        </w:tc>
        <w:tc>
          <w:tcPr>
            <w:tcW w:w="920" w:type="dxa"/>
            <w:vAlign w:val="bottom"/>
          </w:tcPr>
          <w:p w14:paraId="428041C8"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16</w:t>
            </w:r>
          </w:p>
        </w:tc>
        <w:tc>
          <w:tcPr>
            <w:tcW w:w="1020" w:type="dxa"/>
            <w:gridSpan w:val="2"/>
            <w:vAlign w:val="bottom"/>
          </w:tcPr>
          <w:p w14:paraId="4D6880E1"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 xml:space="preserve">197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200</w:t>
            </w:r>
          </w:p>
        </w:tc>
        <w:tc>
          <w:tcPr>
            <w:tcW w:w="2300" w:type="dxa"/>
            <w:vAlign w:val="bottom"/>
          </w:tcPr>
          <w:p w14:paraId="3D250ECE" w14:textId="77777777" w:rsidR="00E87981" w:rsidRPr="002053BD" w:rsidRDefault="00E87981" w:rsidP="005D55A7">
            <w:pPr>
              <w:rPr>
                <w:rFonts w:ascii="Arial" w:hAnsi="Arial" w:cs="Arial"/>
                <w:sz w:val="16"/>
                <w:szCs w:val="16"/>
              </w:rPr>
            </w:pPr>
          </w:p>
        </w:tc>
        <w:tc>
          <w:tcPr>
            <w:tcW w:w="760" w:type="dxa"/>
            <w:vAlign w:val="bottom"/>
          </w:tcPr>
          <w:p w14:paraId="51B5D139" w14:textId="77777777" w:rsidR="00E87981" w:rsidRPr="002053BD" w:rsidRDefault="00E87981" w:rsidP="005D55A7">
            <w:pPr>
              <w:jc w:val="right"/>
              <w:rPr>
                <w:rFonts w:ascii="Arial" w:hAnsi="Arial" w:cs="Arial"/>
              </w:rPr>
            </w:pPr>
            <w:r w:rsidRPr="002053BD">
              <w:rPr>
                <w:rFonts w:ascii="Arial" w:eastAsia="Arial" w:hAnsi="Arial" w:cs="Arial"/>
                <w:bCs/>
                <w:color w:val="0E0E0E"/>
                <w:sz w:val="15"/>
                <w:szCs w:val="15"/>
              </w:rPr>
              <w:t>64</w:t>
            </w:r>
          </w:p>
        </w:tc>
      </w:tr>
      <w:tr w:rsidR="00E87981" w:rsidRPr="002053BD" w14:paraId="42C7A520" w14:textId="77777777" w:rsidTr="005D55A7">
        <w:trPr>
          <w:trHeight w:val="198"/>
        </w:trPr>
        <w:tc>
          <w:tcPr>
            <w:tcW w:w="1000" w:type="dxa"/>
            <w:gridSpan w:val="2"/>
            <w:vAlign w:val="bottom"/>
          </w:tcPr>
          <w:p w14:paraId="70969BFC"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 xml:space="preserve">23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25</w:t>
            </w:r>
          </w:p>
        </w:tc>
        <w:tc>
          <w:tcPr>
            <w:tcW w:w="2340" w:type="dxa"/>
            <w:vAlign w:val="bottom"/>
          </w:tcPr>
          <w:p w14:paraId="5CEB13DF" w14:textId="77777777" w:rsidR="00E87981" w:rsidRPr="002053BD" w:rsidRDefault="00E87981" w:rsidP="005D55A7">
            <w:pPr>
              <w:rPr>
                <w:rFonts w:ascii="Arial" w:hAnsi="Arial" w:cs="Arial"/>
                <w:sz w:val="17"/>
                <w:szCs w:val="17"/>
              </w:rPr>
            </w:pPr>
          </w:p>
        </w:tc>
        <w:tc>
          <w:tcPr>
            <w:tcW w:w="920" w:type="dxa"/>
            <w:vAlign w:val="bottom"/>
          </w:tcPr>
          <w:p w14:paraId="41663FA2"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17</w:t>
            </w:r>
          </w:p>
        </w:tc>
        <w:tc>
          <w:tcPr>
            <w:tcW w:w="380" w:type="dxa"/>
            <w:vAlign w:val="bottom"/>
          </w:tcPr>
          <w:p w14:paraId="0AA3F9BB" w14:textId="77777777" w:rsidR="00E87981" w:rsidRPr="002053BD" w:rsidRDefault="00E87981" w:rsidP="005D55A7">
            <w:pPr>
              <w:ind w:left="120"/>
              <w:rPr>
                <w:rFonts w:ascii="Arial" w:hAnsi="Arial" w:cs="Arial"/>
              </w:rPr>
            </w:pPr>
            <w:r w:rsidRPr="002053BD">
              <w:rPr>
                <w:rFonts w:ascii="Arial" w:eastAsia="Arial" w:hAnsi="Arial" w:cs="Arial"/>
                <w:bCs/>
                <w:color w:val="0E0E0E"/>
                <w:w w:val="89"/>
                <w:sz w:val="16"/>
                <w:szCs w:val="16"/>
              </w:rPr>
              <w:t>201</w:t>
            </w:r>
          </w:p>
        </w:tc>
        <w:tc>
          <w:tcPr>
            <w:tcW w:w="640" w:type="dxa"/>
            <w:vAlign w:val="bottom"/>
          </w:tcPr>
          <w:p w14:paraId="4FB0202C"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- 205</w:t>
            </w:r>
          </w:p>
        </w:tc>
        <w:tc>
          <w:tcPr>
            <w:tcW w:w="2300" w:type="dxa"/>
            <w:vAlign w:val="bottom"/>
          </w:tcPr>
          <w:p w14:paraId="32CF1C64" w14:textId="77777777" w:rsidR="00E87981" w:rsidRPr="002053BD" w:rsidRDefault="00E87981" w:rsidP="005D55A7">
            <w:pPr>
              <w:rPr>
                <w:rFonts w:ascii="Arial" w:hAnsi="Arial" w:cs="Arial"/>
                <w:sz w:val="17"/>
                <w:szCs w:val="17"/>
              </w:rPr>
            </w:pPr>
          </w:p>
        </w:tc>
        <w:tc>
          <w:tcPr>
            <w:tcW w:w="760" w:type="dxa"/>
            <w:vAlign w:val="bottom"/>
          </w:tcPr>
          <w:p w14:paraId="4E80EB17" w14:textId="77777777" w:rsidR="00E87981" w:rsidRPr="002053BD" w:rsidRDefault="00E87981" w:rsidP="005D55A7">
            <w:pPr>
              <w:spacing w:line="198" w:lineRule="exact"/>
              <w:jc w:val="right"/>
              <w:rPr>
                <w:rFonts w:ascii="Arial" w:hAnsi="Arial" w:cs="Arial"/>
              </w:rPr>
            </w:pPr>
            <w:r w:rsidRPr="002053BD">
              <w:rPr>
                <w:rFonts w:ascii="Arial" w:eastAsia="Arial" w:hAnsi="Arial" w:cs="Arial"/>
                <w:bCs/>
                <w:color w:val="0E0E0E"/>
                <w:sz w:val="18"/>
                <w:szCs w:val="18"/>
              </w:rPr>
              <w:t>65</w:t>
            </w:r>
          </w:p>
        </w:tc>
      </w:tr>
      <w:tr w:rsidR="00E87981" w:rsidRPr="002053BD" w14:paraId="28BD44EB" w14:textId="77777777" w:rsidTr="005D55A7">
        <w:trPr>
          <w:trHeight w:val="194"/>
        </w:trPr>
        <w:tc>
          <w:tcPr>
            <w:tcW w:w="1000" w:type="dxa"/>
            <w:gridSpan w:val="2"/>
            <w:vAlign w:val="bottom"/>
          </w:tcPr>
          <w:p w14:paraId="00169951" w14:textId="77777777" w:rsidR="00E87981" w:rsidRPr="002053BD" w:rsidRDefault="00E87981" w:rsidP="005D55A7">
            <w:pPr>
              <w:spacing w:line="177" w:lineRule="exact"/>
              <w:ind w:right="123"/>
              <w:jc w:val="right"/>
              <w:rPr>
                <w:rFonts w:ascii="Arial" w:hAnsi="Arial" w:cs="Arial"/>
              </w:rPr>
            </w:pPr>
            <w:r w:rsidRPr="002053BD">
              <w:rPr>
                <w:rFonts w:ascii="Arial" w:eastAsia="Arial" w:hAnsi="Arial" w:cs="Arial"/>
                <w:bCs/>
                <w:color w:val="0E0E0E"/>
                <w:sz w:val="16"/>
                <w:szCs w:val="16"/>
              </w:rPr>
              <w:t>26</w:t>
            </w:r>
            <w:proofErr w:type="gramStart"/>
            <w:r w:rsidRPr="002053BD">
              <w:rPr>
                <w:rFonts w:ascii="Arial" w:eastAsia="Arial" w:hAnsi="Arial" w:cs="Arial"/>
                <w:bCs/>
                <w:color w:val="0E0E0E"/>
                <w:sz w:val="16"/>
                <w:szCs w:val="16"/>
              </w:rPr>
              <w:t>-  29</w:t>
            </w:r>
            <w:proofErr w:type="gramEnd"/>
          </w:p>
        </w:tc>
        <w:tc>
          <w:tcPr>
            <w:tcW w:w="2340" w:type="dxa"/>
            <w:vAlign w:val="bottom"/>
          </w:tcPr>
          <w:p w14:paraId="7E045FFC" w14:textId="77777777" w:rsidR="00E87981" w:rsidRPr="002053BD" w:rsidRDefault="00E87981" w:rsidP="005D55A7">
            <w:pPr>
              <w:rPr>
                <w:rFonts w:ascii="Arial" w:hAnsi="Arial" w:cs="Arial"/>
                <w:sz w:val="16"/>
                <w:szCs w:val="16"/>
              </w:rPr>
            </w:pPr>
          </w:p>
        </w:tc>
        <w:tc>
          <w:tcPr>
            <w:tcW w:w="920" w:type="dxa"/>
            <w:vAlign w:val="bottom"/>
          </w:tcPr>
          <w:p w14:paraId="08E34328" w14:textId="77777777" w:rsidR="00E87981" w:rsidRPr="002053BD" w:rsidRDefault="00E87981" w:rsidP="005D55A7">
            <w:pPr>
              <w:spacing w:line="181" w:lineRule="exact"/>
              <w:ind w:left="520"/>
              <w:rPr>
                <w:rFonts w:ascii="Arial" w:hAnsi="Arial" w:cs="Arial"/>
              </w:rPr>
            </w:pPr>
            <w:r w:rsidRPr="002053BD">
              <w:rPr>
                <w:rFonts w:ascii="Arial" w:eastAsia="Arial" w:hAnsi="Arial" w:cs="Arial"/>
                <w:bCs/>
                <w:color w:val="0E0E0E"/>
                <w:sz w:val="16"/>
                <w:szCs w:val="16"/>
              </w:rPr>
              <w:t>18</w:t>
            </w:r>
          </w:p>
        </w:tc>
        <w:tc>
          <w:tcPr>
            <w:tcW w:w="1020" w:type="dxa"/>
            <w:gridSpan w:val="2"/>
            <w:vAlign w:val="bottom"/>
          </w:tcPr>
          <w:p w14:paraId="11941958"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206 • 209</w:t>
            </w:r>
          </w:p>
        </w:tc>
        <w:tc>
          <w:tcPr>
            <w:tcW w:w="2300" w:type="dxa"/>
            <w:vAlign w:val="bottom"/>
          </w:tcPr>
          <w:p w14:paraId="799D0734" w14:textId="77777777" w:rsidR="00E87981" w:rsidRPr="002053BD" w:rsidRDefault="00E87981" w:rsidP="005D55A7">
            <w:pPr>
              <w:rPr>
                <w:rFonts w:ascii="Arial" w:hAnsi="Arial" w:cs="Arial"/>
                <w:sz w:val="16"/>
                <w:szCs w:val="16"/>
              </w:rPr>
            </w:pPr>
          </w:p>
        </w:tc>
        <w:tc>
          <w:tcPr>
            <w:tcW w:w="760" w:type="dxa"/>
            <w:vAlign w:val="bottom"/>
          </w:tcPr>
          <w:p w14:paraId="182A459D" w14:textId="77777777" w:rsidR="00E87981" w:rsidRPr="002053BD" w:rsidRDefault="00E87981" w:rsidP="005D55A7">
            <w:pPr>
              <w:spacing w:line="194" w:lineRule="exact"/>
              <w:jc w:val="right"/>
              <w:rPr>
                <w:rFonts w:ascii="Arial" w:hAnsi="Arial" w:cs="Arial"/>
              </w:rPr>
            </w:pPr>
            <w:r w:rsidRPr="002053BD">
              <w:rPr>
                <w:rFonts w:ascii="Arial" w:eastAsia="Arial" w:hAnsi="Arial" w:cs="Arial"/>
                <w:bCs/>
                <w:color w:val="0E0E0E"/>
                <w:sz w:val="18"/>
                <w:szCs w:val="18"/>
              </w:rPr>
              <w:t>66</w:t>
            </w:r>
          </w:p>
        </w:tc>
      </w:tr>
      <w:tr w:rsidR="00E87981" w:rsidRPr="002053BD" w14:paraId="59980A8D" w14:textId="77777777" w:rsidTr="005D55A7">
        <w:trPr>
          <w:trHeight w:val="182"/>
        </w:trPr>
        <w:tc>
          <w:tcPr>
            <w:tcW w:w="1000" w:type="dxa"/>
            <w:gridSpan w:val="2"/>
            <w:vAlign w:val="bottom"/>
          </w:tcPr>
          <w:p w14:paraId="0009BDA6" w14:textId="77777777" w:rsidR="00E87981" w:rsidRPr="002053BD" w:rsidRDefault="00E87981" w:rsidP="005D55A7">
            <w:pPr>
              <w:spacing w:line="178" w:lineRule="exact"/>
              <w:ind w:right="123"/>
              <w:jc w:val="right"/>
              <w:rPr>
                <w:rFonts w:ascii="Arial" w:hAnsi="Arial" w:cs="Arial"/>
              </w:rPr>
            </w:pPr>
            <w:r w:rsidRPr="002053BD">
              <w:rPr>
                <w:rFonts w:ascii="Arial" w:eastAsia="Arial" w:hAnsi="Arial" w:cs="Arial"/>
                <w:bCs/>
                <w:color w:val="0E0E0E"/>
                <w:sz w:val="16"/>
                <w:szCs w:val="16"/>
              </w:rPr>
              <w:t>30</w:t>
            </w:r>
            <w:proofErr w:type="gramStart"/>
            <w:r w:rsidRPr="002053BD">
              <w:rPr>
                <w:rFonts w:ascii="Arial" w:eastAsia="Arial" w:hAnsi="Arial" w:cs="Arial"/>
                <w:bCs/>
                <w:color w:val="0E0E0E"/>
                <w:sz w:val="16"/>
                <w:szCs w:val="16"/>
              </w:rPr>
              <w:t>-  32</w:t>
            </w:r>
            <w:proofErr w:type="gramEnd"/>
          </w:p>
        </w:tc>
        <w:tc>
          <w:tcPr>
            <w:tcW w:w="2340" w:type="dxa"/>
            <w:vAlign w:val="bottom"/>
          </w:tcPr>
          <w:p w14:paraId="10BD275B" w14:textId="77777777" w:rsidR="00E87981" w:rsidRPr="002053BD" w:rsidRDefault="00E87981" w:rsidP="005D55A7">
            <w:pPr>
              <w:ind w:left="90"/>
              <w:jc w:val="center"/>
              <w:rPr>
                <w:rFonts w:ascii="Arial" w:hAnsi="Arial" w:cs="Arial"/>
              </w:rPr>
            </w:pPr>
            <w:r w:rsidRPr="002053BD">
              <w:rPr>
                <w:rFonts w:ascii="Arial" w:eastAsia="Arial" w:hAnsi="Arial" w:cs="Arial"/>
                <w:bCs/>
                <w:color w:val="0E0E0E"/>
                <w:sz w:val="14"/>
                <w:szCs w:val="14"/>
              </w:rPr>
              <w:t xml:space="preserve">(1 </w:t>
            </w:r>
            <w:proofErr w:type="gramStart"/>
            <w:r w:rsidRPr="002053BD">
              <w:rPr>
                <w:rFonts w:ascii="Arial" w:eastAsia="Arial" w:hAnsi="Arial" w:cs="Arial"/>
                <w:bCs/>
                <w:color w:val="0E0E0E"/>
                <w:sz w:val="14"/>
                <w:szCs w:val="14"/>
              </w:rPr>
              <w:t>month)</w:t>
            </w:r>
            <w:r w:rsidRPr="002053BD">
              <w:rPr>
                <w:rFonts w:ascii="Arial" w:eastAsia="Arial" w:hAnsi="Arial" w:cs="Arial"/>
                <w:bCs/>
                <w:color w:val="494949"/>
                <w:sz w:val="14"/>
                <w:szCs w:val="14"/>
              </w:rPr>
              <w:t>..</w:t>
            </w:r>
            <w:r w:rsidRPr="002053BD">
              <w:rPr>
                <w:rFonts w:ascii="Arial" w:eastAsia="Arial" w:hAnsi="Arial" w:cs="Arial"/>
                <w:bCs/>
                <w:color w:val="0E0E0E"/>
                <w:sz w:val="14"/>
                <w:szCs w:val="14"/>
              </w:rPr>
              <w:t>.</w:t>
            </w:r>
            <w:r w:rsidRPr="002053BD">
              <w:rPr>
                <w:rFonts w:ascii="Arial" w:eastAsia="Arial" w:hAnsi="Arial" w:cs="Arial"/>
                <w:bCs/>
                <w:color w:val="5B5B5B"/>
                <w:sz w:val="14"/>
                <w:szCs w:val="14"/>
              </w:rPr>
              <w:t>..</w:t>
            </w:r>
            <w:r w:rsidRPr="002053BD">
              <w:rPr>
                <w:rFonts w:ascii="Arial" w:eastAsia="Arial" w:hAnsi="Arial" w:cs="Arial"/>
                <w:bCs/>
                <w:color w:val="0E0E0E"/>
                <w:sz w:val="14"/>
                <w:szCs w:val="14"/>
              </w:rPr>
              <w:t>..</w:t>
            </w:r>
            <w:r w:rsidRPr="002053BD">
              <w:rPr>
                <w:rFonts w:ascii="Arial" w:eastAsia="Arial" w:hAnsi="Arial" w:cs="Arial"/>
                <w:bCs/>
                <w:color w:val="494949"/>
                <w:sz w:val="14"/>
                <w:szCs w:val="14"/>
              </w:rPr>
              <w:t>....</w:t>
            </w:r>
            <w:r w:rsidRPr="002053BD">
              <w:rPr>
                <w:rFonts w:ascii="Arial" w:eastAsia="Arial" w:hAnsi="Arial" w:cs="Arial"/>
                <w:bCs/>
                <w:color w:val="0E0E0E"/>
                <w:sz w:val="14"/>
                <w:szCs w:val="14"/>
              </w:rPr>
              <w:t>.</w:t>
            </w:r>
            <w:r w:rsidRPr="002053BD">
              <w:rPr>
                <w:rFonts w:ascii="Arial" w:eastAsia="Arial" w:hAnsi="Arial" w:cs="Arial"/>
                <w:bCs/>
                <w:color w:val="3A3A3A"/>
                <w:sz w:val="14"/>
                <w:szCs w:val="14"/>
              </w:rPr>
              <w:t>..</w:t>
            </w:r>
            <w:r w:rsidRPr="002053BD">
              <w:rPr>
                <w:rFonts w:ascii="Arial" w:eastAsia="Arial" w:hAnsi="Arial" w:cs="Arial"/>
                <w:bCs/>
                <w:color w:val="0E0E0E"/>
                <w:sz w:val="14"/>
                <w:szCs w:val="14"/>
              </w:rPr>
              <w:t>.</w:t>
            </w:r>
            <w:r w:rsidRPr="002053BD">
              <w:rPr>
                <w:rFonts w:ascii="Arial" w:eastAsia="Arial" w:hAnsi="Arial" w:cs="Arial"/>
                <w:bCs/>
                <w:color w:val="2A2A2A"/>
                <w:sz w:val="14"/>
                <w:szCs w:val="14"/>
              </w:rPr>
              <w:t>..</w:t>
            </w:r>
            <w:r w:rsidRPr="002053BD">
              <w:rPr>
                <w:rFonts w:ascii="Arial" w:eastAsia="Arial" w:hAnsi="Arial" w:cs="Arial"/>
                <w:bCs/>
                <w:color w:val="494949"/>
                <w:sz w:val="14"/>
                <w:szCs w:val="14"/>
              </w:rPr>
              <w:t>.</w:t>
            </w:r>
            <w:r w:rsidRPr="002053BD">
              <w:rPr>
                <w:rFonts w:ascii="Arial" w:eastAsia="Arial" w:hAnsi="Arial" w:cs="Arial"/>
                <w:bCs/>
                <w:color w:val="2A2A2A"/>
                <w:sz w:val="14"/>
                <w:szCs w:val="14"/>
              </w:rPr>
              <w:t>..</w:t>
            </w:r>
            <w:r w:rsidRPr="002053BD">
              <w:rPr>
                <w:rFonts w:ascii="Arial" w:eastAsia="Arial" w:hAnsi="Arial" w:cs="Arial"/>
                <w:bCs/>
                <w:color w:val="0E0E0E"/>
                <w:sz w:val="14"/>
                <w:szCs w:val="14"/>
              </w:rPr>
              <w:t>...</w:t>
            </w:r>
            <w:r w:rsidRPr="002053BD">
              <w:rPr>
                <w:rFonts w:ascii="Arial" w:eastAsia="Arial" w:hAnsi="Arial" w:cs="Arial"/>
                <w:bCs/>
                <w:color w:val="2A2A2A"/>
                <w:sz w:val="14"/>
                <w:szCs w:val="14"/>
              </w:rPr>
              <w:t>.</w:t>
            </w:r>
            <w:r w:rsidRPr="002053BD">
              <w:rPr>
                <w:rFonts w:ascii="Arial" w:eastAsia="Arial" w:hAnsi="Arial" w:cs="Arial"/>
                <w:bCs/>
                <w:color w:val="5B5B5B"/>
                <w:sz w:val="14"/>
                <w:szCs w:val="14"/>
              </w:rPr>
              <w:t>..</w:t>
            </w:r>
            <w:r w:rsidRPr="002053BD">
              <w:rPr>
                <w:rFonts w:ascii="Arial" w:eastAsia="Arial" w:hAnsi="Arial" w:cs="Arial"/>
                <w:bCs/>
                <w:color w:val="3A3A3A"/>
                <w:sz w:val="14"/>
                <w:szCs w:val="14"/>
              </w:rPr>
              <w:t>.</w:t>
            </w:r>
            <w:r w:rsidRPr="002053BD">
              <w:rPr>
                <w:rFonts w:ascii="Arial" w:eastAsia="Arial" w:hAnsi="Arial" w:cs="Arial"/>
                <w:bCs/>
                <w:color w:val="5B5B5B"/>
                <w:sz w:val="14"/>
                <w:szCs w:val="14"/>
              </w:rPr>
              <w:t>.</w:t>
            </w:r>
            <w:r w:rsidRPr="002053BD">
              <w:rPr>
                <w:rFonts w:ascii="Arial" w:eastAsia="Arial" w:hAnsi="Arial" w:cs="Arial"/>
                <w:bCs/>
                <w:color w:val="3A3A3A"/>
                <w:sz w:val="14"/>
                <w:szCs w:val="14"/>
              </w:rPr>
              <w:t>.</w:t>
            </w:r>
            <w:r w:rsidRPr="002053BD">
              <w:rPr>
                <w:rFonts w:ascii="Arial" w:eastAsia="Arial" w:hAnsi="Arial" w:cs="Arial"/>
                <w:bCs/>
                <w:color w:val="5B5B5B"/>
                <w:sz w:val="14"/>
                <w:szCs w:val="14"/>
              </w:rPr>
              <w:t>.</w:t>
            </w:r>
            <w:r w:rsidRPr="002053BD">
              <w:rPr>
                <w:rFonts w:ascii="Arial" w:eastAsia="Arial" w:hAnsi="Arial" w:cs="Arial"/>
                <w:bCs/>
                <w:color w:val="3A3A3A"/>
                <w:sz w:val="14"/>
                <w:szCs w:val="14"/>
              </w:rPr>
              <w:t>..</w:t>
            </w:r>
            <w:r w:rsidRPr="002053BD">
              <w:rPr>
                <w:rFonts w:ascii="Arial" w:eastAsia="Arial" w:hAnsi="Arial" w:cs="Arial"/>
                <w:bCs/>
                <w:color w:val="0E0E0E"/>
                <w:sz w:val="14"/>
                <w:szCs w:val="14"/>
              </w:rPr>
              <w:t>.</w:t>
            </w:r>
            <w:r w:rsidRPr="002053BD">
              <w:rPr>
                <w:rFonts w:ascii="Arial" w:eastAsia="Arial" w:hAnsi="Arial" w:cs="Arial"/>
                <w:bCs/>
                <w:color w:val="5B5B5B"/>
                <w:sz w:val="14"/>
                <w:szCs w:val="14"/>
              </w:rPr>
              <w:t>.</w:t>
            </w:r>
            <w:proofErr w:type="gramEnd"/>
          </w:p>
        </w:tc>
        <w:tc>
          <w:tcPr>
            <w:tcW w:w="920" w:type="dxa"/>
            <w:vAlign w:val="bottom"/>
          </w:tcPr>
          <w:p w14:paraId="439B7B51" w14:textId="77777777" w:rsidR="00E87981" w:rsidRPr="002053BD" w:rsidRDefault="00E87981" w:rsidP="005D55A7">
            <w:pPr>
              <w:spacing w:line="182" w:lineRule="exact"/>
              <w:ind w:left="520"/>
              <w:rPr>
                <w:rFonts w:ascii="Arial" w:hAnsi="Arial" w:cs="Arial"/>
              </w:rPr>
            </w:pPr>
            <w:r w:rsidRPr="002053BD">
              <w:rPr>
                <w:rFonts w:ascii="Arial" w:eastAsia="Arial" w:hAnsi="Arial" w:cs="Arial"/>
                <w:bCs/>
                <w:color w:val="0E0E0E"/>
                <w:sz w:val="16"/>
                <w:szCs w:val="16"/>
              </w:rPr>
              <w:t>19</w:t>
            </w:r>
          </w:p>
        </w:tc>
        <w:tc>
          <w:tcPr>
            <w:tcW w:w="380" w:type="dxa"/>
            <w:vAlign w:val="bottom"/>
          </w:tcPr>
          <w:p w14:paraId="3ED6AED5" w14:textId="77777777" w:rsidR="00E87981" w:rsidRPr="002053BD" w:rsidRDefault="00E87981" w:rsidP="005D55A7">
            <w:pPr>
              <w:spacing w:line="182" w:lineRule="exact"/>
              <w:ind w:left="120"/>
              <w:rPr>
                <w:rFonts w:ascii="Arial" w:hAnsi="Arial" w:cs="Arial"/>
              </w:rPr>
            </w:pPr>
            <w:r w:rsidRPr="002053BD">
              <w:rPr>
                <w:rFonts w:ascii="Arial" w:eastAsia="Arial" w:hAnsi="Arial" w:cs="Arial"/>
                <w:bCs/>
                <w:color w:val="0E0E0E"/>
                <w:w w:val="89"/>
                <w:sz w:val="16"/>
                <w:szCs w:val="16"/>
              </w:rPr>
              <w:t>210</w:t>
            </w:r>
          </w:p>
        </w:tc>
        <w:tc>
          <w:tcPr>
            <w:tcW w:w="640" w:type="dxa"/>
            <w:vAlign w:val="bottom"/>
          </w:tcPr>
          <w:p w14:paraId="4CFDF1ED" w14:textId="77777777" w:rsidR="00E87981" w:rsidRPr="002053BD" w:rsidRDefault="00E87981" w:rsidP="005D55A7">
            <w:pPr>
              <w:spacing w:line="182" w:lineRule="exact"/>
              <w:ind w:left="20"/>
              <w:rPr>
                <w:rFonts w:ascii="Arial" w:hAnsi="Arial" w:cs="Arial"/>
              </w:rPr>
            </w:pPr>
            <w:r w:rsidRPr="002053BD">
              <w:rPr>
                <w:rFonts w:ascii="Arial" w:eastAsia="Arial" w:hAnsi="Arial" w:cs="Arial"/>
                <w:bCs/>
                <w:color w:val="0E0E0E"/>
                <w:sz w:val="16"/>
                <w:szCs w:val="16"/>
              </w:rPr>
              <w:t>- 214</w:t>
            </w:r>
          </w:p>
        </w:tc>
        <w:tc>
          <w:tcPr>
            <w:tcW w:w="2300" w:type="dxa"/>
            <w:vAlign w:val="bottom"/>
          </w:tcPr>
          <w:p w14:paraId="4536F50D"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 xml:space="preserve">(7 </w:t>
            </w:r>
            <w:proofErr w:type="gramStart"/>
            <w:r w:rsidRPr="002053BD">
              <w:rPr>
                <w:rFonts w:ascii="Arial" w:eastAsia="Arial" w:hAnsi="Arial" w:cs="Arial"/>
                <w:bCs/>
                <w:color w:val="0E0E0E"/>
                <w:sz w:val="14"/>
                <w:szCs w:val="14"/>
              </w:rPr>
              <w:t>months</w:t>
            </w:r>
            <w:r w:rsidRPr="002053BD">
              <w:rPr>
                <w:rFonts w:ascii="Arial" w:eastAsia="Arial" w:hAnsi="Arial" w:cs="Arial"/>
                <w:bCs/>
                <w:color w:val="2A2A2A"/>
                <w:sz w:val="14"/>
                <w:szCs w:val="14"/>
              </w:rPr>
              <w:t>)</w:t>
            </w:r>
            <w:r w:rsidRPr="002053BD">
              <w:rPr>
                <w:rFonts w:ascii="Arial" w:eastAsia="Arial" w:hAnsi="Arial" w:cs="Arial"/>
                <w:bCs/>
                <w:color w:val="0E0E0E"/>
                <w:sz w:val="14"/>
                <w:szCs w:val="14"/>
              </w:rPr>
              <w:t>.................................</w:t>
            </w:r>
            <w:proofErr w:type="gramEnd"/>
          </w:p>
        </w:tc>
        <w:tc>
          <w:tcPr>
            <w:tcW w:w="760" w:type="dxa"/>
            <w:vAlign w:val="bottom"/>
          </w:tcPr>
          <w:p w14:paraId="6863D966" w14:textId="77777777" w:rsidR="00E87981" w:rsidRPr="002053BD" w:rsidRDefault="00E87981" w:rsidP="005D55A7">
            <w:pPr>
              <w:spacing w:line="182" w:lineRule="exact"/>
              <w:jc w:val="right"/>
              <w:rPr>
                <w:rFonts w:ascii="Arial" w:hAnsi="Arial" w:cs="Arial"/>
              </w:rPr>
            </w:pPr>
            <w:r w:rsidRPr="002053BD">
              <w:rPr>
                <w:rFonts w:ascii="Arial" w:eastAsia="Arial" w:hAnsi="Arial" w:cs="Arial"/>
                <w:bCs/>
                <w:color w:val="0E0E0E"/>
                <w:sz w:val="16"/>
                <w:szCs w:val="16"/>
              </w:rPr>
              <w:t>67</w:t>
            </w:r>
          </w:p>
        </w:tc>
      </w:tr>
      <w:tr w:rsidR="00E87981" w:rsidRPr="002053BD" w14:paraId="3AA66032" w14:textId="77777777" w:rsidTr="005D55A7">
        <w:trPr>
          <w:trHeight w:val="194"/>
        </w:trPr>
        <w:tc>
          <w:tcPr>
            <w:tcW w:w="1000" w:type="dxa"/>
            <w:gridSpan w:val="2"/>
            <w:vAlign w:val="bottom"/>
          </w:tcPr>
          <w:p w14:paraId="38D99DA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33- 36</w:t>
            </w:r>
          </w:p>
        </w:tc>
        <w:tc>
          <w:tcPr>
            <w:tcW w:w="2340" w:type="dxa"/>
            <w:vAlign w:val="bottom"/>
          </w:tcPr>
          <w:p w14:paraId="0F823F74" w14:textId="77777777" w:rsidR="00E87981" w:rsidRPr="002053BD" w:rsidRDefault="00E87981" w:rsidP="005D55A7">
            <w:pPr>
              <w:rPr>
                <w:rFonts w:ascii="Arial" w:hAnsi="Arial" w:cs="Arial"/>
                <w:sz w:val="16"/>
                <w:szCs w:val="16"/>
              </w:rPr>
            </w:pPr>
          </w:p>
        </w:tc>
        <w:tc>
          <w:tcPr>
            <w:tcW w:w="920" w:type="dxa"/>
            <w:vAlign w:val="bottom"/>
          </w:tcPr>
          <w:p w14:paraId="12C8FD91" w14:textId="77777777" w:rsidR="00E87981" w:rsidRPr="002053BD" w:rsidRDefault="00E87981" w:rsidP="005D55A7">
            <w:pPr>
              <w:ind w:right="161"/>
              <w:jc w:val="right"/>
              <w:rPr>
                <w:rFonts w:ascii="Arial" w:hAnsi="Arial" w:cs="Arial"/>
              </w:rPr>
            </w:pPr>
            <w:r w:rsidRPr="002053BD">
              <w:rPr>
                <w:rFonts w:ascii="Arial" w:eastAsia="Arial" w:hAnsi="Arial" w:cs="Arial"/>
                <w:bCs/>
                <w:color w:val="0E0E0E"/>
                <w:sz w:val="16"/>
                <w:szCs w:val="16"/>
              </w:rPr>
              <w:t>20</w:t>
            </w:r>
          </w:p>
        </w:tc>
        <w:tc>
          <w:tcPr>
            <w:tcW w:w="1020" w:type="dxa"/>
            <w:gridSpan w:val="2"/>
            <w:vAlign w:val="bottom"/>
          </w:tcPr>
          <w:p w14:paraId="43B44E89" w14:textId="77777777" w:rsidR="00E87981" w:rsidRPr="002053BD" w:rsidRDefault="00E87981" w:rsidP="005D55A7">
            <w:pPr>
              <w:ind w:left="120"/>
              <w:rPr>
                <w:rFonts w:ascii="Arial" w:hAnsi="Arial" w:cs="Arial"/>
              </w:rPr>
            </w:pPr>
            <w:r w:rsidRPr="002053BD">
              <w:rPr>
                <w:rFonts w:ascii="Arial" w:eastAsia="Arial" w:hAnsi="Arial" w:cs="Arial"/>
                <w:bCs/>
                <w:color w:val="0E0E0E"/>
                <w:sz w:val="16"/>
                <w:szCs w:val="16"/>
              </w:rPr>
              <w:t>215-218</w:t>
            </w:r>
          </w:p>
        </w:tc>
        <w:tc>
          <w:tcPr>
            <w:tcW w:w="2300" w:type="dxa"/>
            <w:vAlign w:val="bottom"/>
          </w:tcPr>
          <w:p w14:paraId="7735B3B6" w14:textId="77777777" w:rsidR="00E87981" w:rsidRPr="002053BD" w:rsidRDefault="00E87981" w:rsidP="005D55A7">
            <w:pPr>
              <w:rPr>
                <w:rFonts w:ascii="Arial" w:hAnsi="Arial" w:cs="Arial"/>
                <w:sz w:val="16"/>
                <w:szCs w:val="16"/>
              </w:rPr>
            </w:pPr>
          </w:p>
        </w:tc>
        <w:tc>
          <w:tcPr>
            <w:tcW w:w="760" w:type="dxa"/>
            <w:vAlign w:val="bottom"/>
          </w:tcPr>
          <w:p w14:paraId="623C3411" w14:textId="77777777" w:rsidR="00E87981" w:rsidRPr="002053BD" w:rsidRDefault="00E87981" w:rsidP="005D55A7">
            <w:pPr>
              <w:jc w:val="right"/>
              <w:rPr>
                <w:rFonts w:ascii="Arial" w:hAnsi="Arial" w:cs="Arial"/>
              </w:rPr>
            </w:pPr>
            <w:r w:rsidRPr="002053BD">
              <w:rPr>
                <w:rFonts w:ascii="Arial" w:eastAsia="Arial" w:hAnsi="Arial" w:cs="Arial"/>
                <w:bCs/>
                <w:color w:val="2A2A2A"/>
                <w:sz w:val="16"/>
                <w:szCs w:val="16"/>
              </w:rPr>
              <w:t>6</w:t>
            </w:r>
            <w:r w:rsidRPr="002053BD">
              <w:rPr>
                <w:rFonts w:ascii="Arial" w:eastAsia="Arial" w:hAnsi="Arial" w:cs="Arial"/>
                <w:bCs/>
                <w:color w:val="0E0E0E"/>
                <w:sz w:val="16"/>
                <w:szCs w:val="16"/>
              </w:rPr>
              <w:t>8</w:t>
            </w:r>
          </w:p>
        </w:tc>
      </w:tr>
      <w:tr w:rsidR="00E87981" w:rsidRPr="002053BD" w14:paraId="01E0651A" w14:textId="77777777" w:rsidTr="005D55A7">
        <w:trPr>
          <w:trHeight w:val="201"/>
        </w:trPr>
        <w:tc>
          <w:tcPr>
            <w:tcW w:w="1000" w:type="dxa"/>
            <w:gridSpan w:val="2"/>
            <w:vAlign w:val="bottom"/>
          </w:tcPr>
          <w:p w14:paraId="1BC526D9" w14:textId="77777777" w:rsidR="00E87981" w:rsidRPr="002053BD" w:rsidRDefault="00E87981" w:rsidP="005D55A7">
            <w:pPr>
              <w:spacing w:line="180" w:lineRule="exact"/>
              <w:ind w:right="143"/>
              <w:jc w:val="right"/>
              <w:rPr>
                <w:rFonts w:ascii="Arial" w:hAnsi="Arial" w:cs="Arial"/>
              </w:rPr>
            </w:pPr>
            <w:r w:rsidRPr="002053BD">
              <w:rPr>
                <w:rFonts w:ascii="Arial" w:eastAsia="Arial" w:hAnsi="Arial" w:cs="Arial"/>
                <w:bCs/>
                <w:color w:val="0E0E0E"/>
                <w:sz w:val="16"/>
                <w:szCs w:val="16"/>
              </w:rPr>
              <w:t>37- 40</w:t>
            </w:r>
          </w:p>
        </w:tc>
        <w:tc>
          <w:tcPr>
            <w:tcW w:w="2340" w:type="dxa"/>
            <w:vAlign w:val="bottom"/>
          </w:tcPr>
          <w:p w14:paraId="75700DA6" w14:textId="77777777" w:rsidR="00E87981" w:rsidRPr="002053BD" w:rsidRDefault="00E87981" w:rsidP="005D55A7">
            <w:pPr>
              <w:rPr>
                <w:rFonts w:ascii="Arial" w:hAnsi="Arial" w:cs="Arial"/>
                <w:sz w:val="17"/>
                <w:szCs w:val="17"/>
              </w:rPr>
            </w:pPr>
          </w:p>
        </w:tc>
        <w:tc>
          <w:tcPr>
            <w:tcW w:w="920" w:type="dxa"/>
            <w:vAlign w:val="bottom"/>
          </w:tcPr>
          <w:p w14:paraId="66C889B2" w14:textId="77777777" w:rsidR="00E87981" w:rsidRPr="002053BD" w:rsidRDefault="00E87981" w:rsidP="005D55A7">
            <w:pPr>
              <w:spacing w:line="180" w:lineRule="exact"/>
              <w:ind w:left="520"/>
              <w:rPr>
                <w:rFonts w:ascii="Arial" w:hAnsi="Arial" w:cs="Arial"/>
              </w:rPr>
            </w:pPr>
            <w:r w:rsidRPr="002053BD">
              <w:rPr>
                <w:rFonts w:ascii="Arial" w:eastAsia="Arial" w:hAnsi="Arial" w:cs="Arial"/>
                <w:bCs/>
                <w:color w:val="0E0E0E"/>
                <w:sz w:val="16"/>
                <w:szCs w:val="16"/>
              </w:rPr>
              <w:t>21</w:t>
            </w:r>
          </w:p>
        </w:tc>
        <w:tc>
          <w:tcPr>
            <w:tcW w:w="380" w:type="dxa"/>
            <w:vAlign w:val="bottom"/>
          </w:tcPr>
          <w:p w14:paraId="36575D30" w14:textId="77777777" w:rsidR="00E87981" w:rsidRPr="002053BD" w:rsidRDefault="00E87981" w:rsidP="005D55A7">
            <w:pPr>
              <w:spacing w:line="180" w:lineRule="exact"/>
              <w:ind w:left="120"/>
              <w:rPr>
                <w:rFonts w:ascii="Arial" w:hAnsi="Arial" w:cs="Arial"/>
              </w:rPr>
            </w:pPr>
            <w:r w:rsidRPr="002053BD">
              <w:rPr>
                <w:rFonts w:ascii="Arial" w:eastAsia="Arial" w:hAnsi="Arial" w:cs="Arial"/>
                <w:bCs/>
                <w:color w:val="0E0E0E"/>
                <w:w w:val="89"/>
                <w:sz w:val="16"/>
                <w:szCs w:val="16"/>
              </w:rPr>
              <w:t>219</w:t>
            </w:r>
          </w:p>
        </w:tc>
        <w:tc>
          <w:tcPr>
            <w:tcW w:w="640" w:type="dxa"/>
            <w:vAlign w:val="bottom"/>
          </w:tcPr>
          <w:p w14:paraId="509EC703" w14:textId="77777777" w:rsidR="00E87981" w:rsidRPr="002053BD" w:rsidRDefault="00E87981" w:rsidP="005D55A7">
            <w:pPr>
              <w:spacing w:line="180" w:lineRule="exact"/>
              <w:ind w:left="20"/>
              <w:rPr>
                <w:rFonts w:ascii="Arial" w:hAnsi="Arial" w:cs="Arial"/>
              </w:rPr>
            </w:pPr>
            <w:r w:rsidRPr="002053BD">
              <w:rPr>
                <w:rFonts w:ascii="Arial" w:eastAsia="Arial" w:hAnsi="Arial" w:cs="Arial"/>
                <w:bCs/>
                <w:color w:val="0E0E0E"/>
                <w:sz w:val="16"/>
                <w:szCs w:val="16"/>
              </w:rPr>
              <w:t>- 223</w:t>
            </w:r>
          </w:p>
        </w:tc>
        <w:tc>
          <w:tcPr>
            <w:tcW w:w="2300" w:type="dxa"/>
            <w:vAlign w:val="bottom"/>
          </w:tcPr>
          <w:p w14:paraId="7645B05A" w14:textId="77777777" w:rsidR="00E87981" w:rsidRPr="002053BD" w:rsidRDefault="00E87981" w:rsidP="005D55A7">
            <w:pPr>
              <w:rPr>
                <w:rFonts w:ascii="Arial" w:hAnsi="Arial" w:cs="Arial"/>
                <w:sz w:val="17"/>
                <w:szCs w:val="17"/>
              </w:rPr>
            </w:pPr>
          </w:p>
        </w:tc>
        <w:tc>
          <w:tcPr>
            <w:tcW w:w="760" w:type="dxa"/>
            <w:vAlign w:val="bottom"/>
          </w:tcPr>
          <w:p w14:paraId="6A8B6CF8" w14:textId="77777777" w:rsidR="00E87981" w:rsidRPr="002053BD" w:rsidRDefault="00E87981" w:rsidP="005D55A7">
            <w:pPr>
              <w:jc w:val="right"/>
              <w:rPr>
                <w:rFonts w:ascii="Arial" w:hAnsi="Arial" w:cs="Arial"/>
              </w:rPr>
            </w:pPr>
            <w:r w:rsidRPr="002053BD">
              <w:rPr>
                <w:rFonts w:ascii="Arial" w:eastAsia="Arial" w:hAnsi="Arial" w:cs="Arial"/>
                <w:bCs/>
                <w:color w:val="0E0E0E"/>
                <w:sz w:val="17"/>
                <w:szCs w:val="17"/>
              </w:rPr>
              <w:t>69</w:t>
            </w:r>
          </w:p>
        </w:tc>
      </w:tr>
      <w:tr w:rsidR="00E87981" w:rsidRPr="002053BD" w14:paraId="54D17D27" w14:textId="77777777" w:rsidTr="005D55A7">
        <w:trPr>
          <w:trHeight w:val="176"/>
        </w:trPr>
        <w:tc>
          <w:tcPr>
            <w:tcW w:w="1000" w:type="dxa"/>
            <w:gridSpan w:val="2"/>
            <w:vAlign w:val="bottom"/>
          </w:tcPr>
          <w:p w14:paraId="1893455A" w14:textId="77777777" w:rsidR="00E87981" w:rsidRPr="002053BD" w:rsidRDefault="00E87981" w:rsidP="005D55A7">
            <w:pPr>
              <w:spacing w:line="176" w:lineRule="exact"/>
              <w:ind w:right="143"/>
              <w:jc w:val="right"/>
              <w:rPr>
                <w:rFonts w:ascii="Arial" w:hAnsi="Arial" w:cs="Arial"/>
              </w:rPr>
            </w:pPr>
            <w:r w:rsidRPr="002053BD">
              <w:rPr>
                <w:rFonts w:ascii="Arial" w:eastAsia="Arial" w:hAnsi="Arial" w:cs="Arial"/>
                <w:bCs/>
                <w:color w:val="0E0E0E"/>
                <w:sz w:val="16"/>
                <w:szCs w:val="16"/>
              </w:rPr>
              <w:t>41 - 43</w:t>
            </w:r>
          </w:p>
        </w:tc>
        <w:tc>
          <w:tcPr>
            <w:tcW w:w="2340" w:type="dxa"/>
            <w:vAlign w:val="bottom"/>
          </w:tcPr>
          <w:p w14:paraId="64D85C4C" w14:textId="77777777" w:rsidR="00E87981" w:rsidRPr="002053BD" w:rsidRDefault="00E87981" w:rsidP="005D55A7">
            <w:pPr>
              <w:rPr>
                <w:rFonts w:ascii="Arial" w:hAnsi="Arial" w:cs="Arial"/>
                <w:sz w:val="15"/>
                <w:szCs w:val="15"/>
              </w:rPr>
            </w:pPr>
          </w:p>
        </w:tc>
        <w:tc>
          <w:tcPr>
            <w:tcW w:w="920" w:type="dxa"/>
            <w:vAlign w:val="bottom"/>
          </w:tcPr>
          <w:p w14:paraId="5B59AED8" w14:textId="77777777" w:rsidR="00E87981" w:rsidRPr="002053BD" w:rsidRDefault="00E87981" w:rsidP="005D55A7">
            <w:pPr>
              <w:spacing w:line="176" w:lineRule="exact"/>
              <w:ind w:left="520"/>
              <w:rPr>
                <w:rFonts w:ascii="Arial" w:hAnsi="Arial" w:cs="Arial"/>
              </w:rPr>
            </w:pPr>
            <w:r w:rsidRPr="002053BD">
              <w:rPr>
                <w:rFonts w:ascii="Arial" w:eastAsia="Arial" w:hAnsi="Arial" w:cs="Arial"/>
                <w:bCs/>
                <w:color w:val="0E0E0E"/>
                <w:sz w:val="16"/>
                <w:szCs w:val="16"/>
              </w:rPr>
              <w:t>22</w:t>
            </w:r>
          </w:p>
        </w:tc>
        <w:tc>
          <w:tcPr>
            <w:tcW w:w="1020" w:type="dxa"/>
            <w:gridSpan w:val="2"/>
            <w:vAlign w:val="bottom"/>
          </w:tcPr>
          <w:p w14:paraId="1A956924" w14:textId="77777777" w:rsidR="00E87981" w:rsidRPr="002053BD" w:rsidRDefault="00E87981" w:rsidP="005D55A7">
            <w:pPr>
              <w:spacing w:line="176" w:lineRule="exact"/>
              <w:ind w:left="100"/>
              <w:rPr>
                <w:rFonts w:ascii="Arial" w:hAnsi="Arial" w:cs="Arial"/>
              </w:rPr>
            </w:pPr>
            <w:r w:rsidRPr="002053BD">
              <w:rPr>
                <w:rFonts w:ascii="Arial" w:eastAsia="Arial" w:hAnsi="Arial" w:cs="Arial"/>
                <w:bCs/>
                <w:color w:val="0E0E0E"/>
                <w:sz w:val="16"/>
                <w:szCs w:val="16"/>
              </w:rPr>
              <w:t>224 -228</w:t>
            </w:r>
          </w:p>
        </w:tc>
        <w:tc>
          <w:tcPr>
            <w:tcW w:w="2300" w:type="dxa"/>
            <w:vAlign w:val="bottom"/>
          </w:tcPr>
          <w:p w14:paraId="70EF474B" w14:textId="77777777" w:rsidR="00E87981" w:rsidRPr="002053BD" w:rsidRDefault="00E87981" w:rsidP="005D55A7">
            <w:pPr>
              <w:rPr>
                <w:rFonts w:ascii="Arial" w:hAnsi="Arial" w:cs="Arial"/>
                <w:sz w:val="15"/>
                <w:szCs w:val="15"/>
              </w:rPr>
            </w:pPr>
          </w:p>
        </w:tc>
        <w:tc>
          <w:tcPr>
            <w:tcW w:w="760" w:type="dxa"/>
            <w:vAlign w:val="bottom"/>
          </w:tcPr>
          <w:p w14:paraId="268EF173" w14:textId="77777777" w:rsidR="00E87981" w:rsidRPr="002053BD" w:rsidRDefault="00E87981" w:rsidP="005D55A7">
            <w:pPr>
              <w:spacing w:line="176" w:lineRule="exact"/>
              <w:jc w:val="right"/>
              <w:rPr>
                <w:rFonts w:ascii="Arial" w:hAnsi="Arial" w:cs="Arial"/>
              </w:rPr>
            </w:pPr>
            <w:r w:rsidRPr="002053BD">
              <w:rPr>
                <w:rFonts w:ascii="Arial" w:eastAsia="Arial" w:hAnsi="Arial" w:cs="Arial"/>
                <w:bCs/>
                <w:color w:val="0E0E0E"/>
                <w:sz w:val="16"/>
                <w:szCs w:val="16"/>
              </w:rPr>
              <w:t>70</w:t>
            </w:r>
          </w:p>
        </w:tc>
      </w:tr>
      <w:tr w:rsidR="00E87981" w:rsidRPr="002053BD" w14:paraId="3C9486E1" w14:textId="77777777" w:rsidTr="005D55A7">
        <w:trPr>
          <w:trHeight w:val="192"/>
        </w:trPr>
        <w:tc>
          <w:tcPr>
            <w:tcW w:w="620" w:type="dxa"/>
            <w:vAlign w:val="bottom"/>
          </w:tcPr>
          <w:p w14:paraId="03BB19BD" w14:textId="77777777" w:rsidR="00E87981" w:rsidRPr="002053BD" w:rsidRDefault="00E87981" w:rsidP="005D55A7">
            <w:pPr>
              <w:ind w:right="41"/>
              <w:jc w:val="right"/>
              <w:rPr>
                <w:rFonts w:ascii="Arial" w:hAnsi="Arial" w:cs="Arial"/>
              </w:rPr>
            </w:pPr>
            <w:r w:rsidRPr="002053BD">
              <w:rPr>
                <w:rFonts w:ascii="Arial" w:eastAsia="Arial" w:hAnsi="Arial" w:cs="Arial"/>
                <w:bCs/>
                <w:color w:val="0E0E0E"/>
                <w:sz w:val="16"/>
                <w:szCs w:val="16"/>
              </w:rPr>
              <w:t>44-</w:t>
            </w:r>
          </w:p>
        </w:tc>
        <w:tc>
          <w:tcPr>
            <w:tcW w:w="380" w:type="dxa"/>
            <w:vAlign w:val="bottom"/>
          </w:tcPr>
          <w:p w14:paraId="3BD70F9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w w:val="89"/>
                <w:sz w:val="16"/>
                <w:szCs w:val="16"/>
              </w:rPr>
              <w:t>47</w:t>
            </w:r>
          </w:p>
        </w:tc>
        <w:tc>
          <w:tcPr>
            <w:tcW w:w="2340" w:type="dxa"/>
            <w:vAlign w:val="bottom"/>
          </w:tcPr>
          <w:p w14:paraId="447E334E" w14:textId="77777777" w:rsidR="00E87981" w:rsidRPr="002053BD" w:rsidRDefault="00E87981" w:rsidP="005D55A7">
            <w:pPr>
              <w:rPr>
                <w:rFonts w:ascii="Arial" w:hAnsi="Arial" w:cs="Arial"/>
                <w:sz w:val="16"/>
                <w:szCs w:val="16"/>
              </w:rPr>
            </w:pPr>
          </w:p>
        </w:tc>
        <w:tc>
          <w:tcPr>
            <w:tcW w:w="920" w:type="dxa"/>
            <w:vAlign w:val="bottom"/>
          </w:tcPr>
          <w:p w14:paraId="3882FF31"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23</w:t>
            </w:r>
          </w:p>
        </w:tc>
        <w:tc>
          <w:tcPr>
            <w:tcW w:w="1020" w:type="dxa"/>
            <w:gridSpan w:val="2"/>
            <w:vAlign w:val="bottom"/>
          </w:tcPr>
          <w:p w14:paraId="1484DC10"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229 -232</w:t>
            </w:r>
          </w:p>
        </w:tc>
        <w:tc>
          <w:tcPr>
            <w:tcW w:w="2300" w:type="dxa"/>
            <w:vAlign w:val="bottom"/>
          </w:tcPr>
          <w:p w14:paraId="47FAFC72" w14:textId="77777777" w:rsidR="00E87981" w:rsidRPr="002053BD" w:rsidRDefault="00E87981" w:rsidP="005D55A7">
            <w:pPr>
              <w:rPr>
                <w:rFonts w:ascii="Arial" w:hAnsi="Arial" w:cs="Arial"/>
                <w:sz w:val="16"/>
                <w:szCs w:val="16"/>
              </w:rPr>
            </w:pPr>
          </w:p>
        </w:tc>
        <w:tc>
          <w:tcPr>
            <w:tcW w:w="760" w:type="dxa"/>
            <w:vAlign w:val="bottom"/>
          </w:tcPr>
          <w:p w14:paraId="02B388D2"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71</w:t>
            </w:r>
          </w:p>
        </w:tc>
      </w:tr>
      <w:tr w:rsidR="00E87981" w:rsidRPr="002053BD" w14:paraId="55D3D5FD" w14:textId="77777777" w:rsidTr="005D55A7">
        <w:trPr>
          <w:trHeight w:val="197"/>
        </w:trPr>
        <w:tc>
          <w:tcPr>
            <w:tcW w:w="1000" w:type="dxa"/>
            <w:gridSpan w:val="2"/>
            <w:vAlign w:val="bottom"/>
          </w:tcPr>
          <w:p w14:paraId="29072E20"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48- 51</w:t>
            </w:r>
          </w:p>
        </w:tc>
        <w:tc>
          <w:tcPr>
            <w:tcW w:w="2340" w:type="dxa"/>
            <w:vAlign w:val="bottom"/>
          </w:tcPr>
          <w:p w14:paraId="13813794" w14:textId="77777777" w:rsidR="00E87981" w:rsidRPr="002053BD" w:rsidRDefault="00E87981" w:rsidP="005D55A7">
            <w:pPr>
              <w:rPr>
                <w:rFonts w:ascii="Arial" w:hAnsi="Arial" w:cs="Arial"/>
                <w:sz w:val="17"/>
                <w:szCs w:val="17"/>
              </w:rPr>
            </w:pPr>
          </w:p>
        </w:tc>
        <w:tc>
          <w:tcPr>
            <w:tcW w:w="920" w:type="dxa"/>
            <w:vAlign w:val="bottom"/>
          </w:tcPr>
          <w:p w14:paraId="5F3DD3D9"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24</w:t>
            </w:r>
          </w:p>
        </w:tc>
        <w:tc>
          <w:tcPr>
            <w:tcW w:w="1020" w:type="dxa"/>
            <w:gridSpan w:val="2"/>
            <w:vAlign w:val="bottom"/>
          </w:tcPr>
          <w:p w14:paraId="61F516AE"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233• 237</w:t>
            </w:r>
          </w:p>
        </w:tc>
        <w:tc>
          <w:tcPr>
            <w:tcW w:w="2300" w:type="dxa"/>
            <w:vAlign w:val="bottom"/>
          </w:tcPr>
          <w:p w14:paraId="1273EBCD" w14:textId="77777777" w:rsidR="00E87981" w:rsidRPr="002053BD" w:rsidRDefault="00E87981" w:rsidP="005D55A7">
            <w:pPr>
              <w:rPr>
                <w:rFonts w:ascii="Arial" w:hAnsi="Arial" w:cs="Arial"/>
                <w:sz w:val="17"/>
                <w:szCs w:val="17"/>
              </w:rPr>
            </w:pPr>
          </w:p>
        </w:tc>
        <w:tc>
          <w:tcPr>
            <w:tcW w:w="760" w:type="dxa"/>
            <w:vAlign w:val="bottom"/>
          </w:tcPr>
          <w:p w14:paraId="0429E21B"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72</w:t>
            </w:r>
          </w:p>
        </w:tc>
      </w:tr>
      <w:tr w:rsidR="00E87981" w:rsidRPr="002053BD" w14:paraId="4A983E53" w14:textId="77777777" w:rsidTr="005D55A7">
        <w:trPr>
          <w:trHeight w:val="187"/>
        </w:trPr>
        <w:tc>
          <w:tcPr>
            <w:tcW w:w="1000" w:type="dxa"/>
            <w:gridSpan w:val="2"/>
            <w:vAlign w:val="bottom"/>
          </w:tcPr>
          <w:p w14:paraId="3AC51CE2" w14:textId="77777777" w:rsidR="00E87981" w:rsidRPr="002053BD" w:rsidRDefault="00E87981" w:rsidP="005D55A7">
            <w:pPr>
              <w:spacing w:line="180" w:lineRule="exact"/>
              <w:ind w:right="143"/>
              <w:jc w:val="right"/>
              <w:rPr>
                <w:rFonts w:ascii="Arial" w:hAnsi="Arial" w:cs="Arial"/>
              </w:rPr>
            </w:pPr>
            <w:r w:rsidRPr="002053BD">
              <w:rPr>
                <w:rFonts w:ascii="Arial" w:eastAsia="Arial" w:hAnsi="Arial" w:cs="Arial"/>
                <w:bCs/>
                <w:color w:val="0E0E0E"/>
                <w:sz w:val="16"/>
                <w:szCs w:val="16"/>
              </w:rPr>
              <w:t>52- 54</w:t>
            </w:r>
          </w:p>
        </w:tc>
        <w:tc>
          <w:tcPr>
            <w:tcW w:w="2340" w:type="dxa"/>
            <w:vAlign w:val="bottom"/>
          </w:tcPr>
          <w:p w14:paraId="36F1D900" w14:textId="77777777" w:rsidR="00E87981" w:rsidRPr="002053BD" w:rsidRDefault="00E87981" w:rsidP="005D55A7">
            <w:pPr>
              <w:rPr>
                <w:rFonts w:ascii="Arial" w:hAnsi="Arial" w:cs="Arial"/>
                <w:sz w:val="16"/>
                <w:szCs w:val="16"/>
              </w:rPr>
            </w:pPr>
          </w:p>
        </w:tc>
        <w:tc>
          <w:tcPr>
            <w:tcW w:w="920" w:type="dxa"/>
            <w:vAlign w:val="bottom"/>
          </w:tcPr>
          <w:p w14:paraId="771EB91A"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25</w:t>
            </w:r>
          </w:p>
        </w:tc>
        <w:tc>
          <w:tcPr>
            <w:tcW w:w="380" w:type="dxa"/>
            <w:vAlign w:val="bottom"/>
          </w:tcPr>
          <w:p w14:paraId="70B00E0F"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238</w:t>
            </w:r>
          </w:p>
        </w:tc>
        <w:tc>
          <w:tcPr>
            <w:tcW w:w="640" w:type="dxa"/>
            <w:vAlign w:val="bottom"/>
          </w:tcPr>
          <w:p w14:paraId="2D1839C8"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- 241</w:t>
            </w:r>
          </w:p>
        </w:tc>
        <w:tc>
          <w:tcPr>
            <w:tcW w:w="2300" w:type="dxa"/>
            <w:vAlign w:val="bottom"/>
          </w:tcPr>
          <w:p w14:paraId="156D6987" w14:textId="77777777" w:rsidR="00E87981" w:rsidRPr="002053BD" w:rsidRDefault="00E87981" w:rsidP="005D55A7">
            <w:pPr>
              <w:rPr>
                <w:rFonts w:ascii="Arial" w:hAnsi="Arial" w:cs="Arial"/>
                <w:sz w:val="16"/>
                <w:szCs w:val="16"/>
              </w:rPr>
            </w:pPr>
          </w:p>
        </w:tc>
        <w:tc>
          <w:tcPr>
            <w:tcW w:w="760" w:type="dxa"/>
            <w:vAlign w:val="bottom"/>
          </w:tcPr>
          <w:p w14:paraId="2176188B"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73</w:t>
            </w:r>
          </w:p>
        </w:tc>
      </w:tr>
      <w:tr w:rsidR="00E87981" w:rsidRPr="002053BD" w14:paraId="279C0736" w14:textId="77777777" w:rsidTr="005D55A7">
        <w:trPr>
          <w:trHeight w:val="194"/>
        </w:trPr>
        <w:tc>
          <w:tcPr>
            <w:tcW w:w="1000" w:type="dxa"/>
            <w:gridSpan w:val="2"/>
            <w:vAlign w:val="bottom"/>
          </w:tcPr>
          <w:p w14:paraId="4D9BC7F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 xml:space="preserve">55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58</w:t>
            </w:r>
          </w:p>
        </w:tc>
        <w:tc>
          <w:tcPr>
            <w:tcW w:w="2340" w:type="dxa"/>
            <w:vAlign w:val="bottom"/>
          </w:tcPr>
          <w:p w14:paraId="6C5382C8" w14:textId="77777777" w:rsidR="00E87981" w:rsidRPr="002053BD" w:rsidRDefault="00E87981" w:rsidP="005D55A7">
            <w:pPr>
              <w:rPr>
                <w:rFonts w:ascii="Arial" w:hAnsi="Arial" w:cs="Arial"/>
                <w:sz w:val="16"/>
                <w:szCs w:val="16"/>
              </w:rPr>
            </w:pPr>
          </w:p>
        </w:tc>
        <w:tc>
          <w:tcPr>
            <w:tcW w:w="920" w:type="dxa"/>
            <w:vAlign w:val="bottom"/>
          </w:tcPr>
          <w:p w14:paraId="5ACD1F00"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26</w:t>
            </w:r>
          </w:p>
        </w:tc>
        <w:tc>
          <w:tcPr>
            <w:tcW w:w="380" w:type="dxa"/>
            <w:vAlign w:val="bottom"/>
          </w:tcPr>
          <w:p w14:paraId="0A2B3605"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242</w:t>
            </w:r>
          </w:p>
        </w:tc>
        <w:tc>
          <w:tcPr>
            <w:tcW w:w="640" w:type="dxa"/>
            <w:vAlign w:val="bottom"/>
          </w:tcPr>
          <w:p w14:paraId="36C40A53"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246</w:t>
            </w:r>
          </w:p>
        </w:tc>
        <w:tc>
          <w:tcPr>
            <w:tcW w:w="2300" w:type="dxa"/>
            <w:vAlign w:val="bottom"/>
          </w:tcPr>
          <w:p w14:paraId="19CCE7F3"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 xml:space="preserve">(8 </w:t>
            </w:r>
            <w:proofErr w:type="gramStart"/>
            <w:r w:rsidRPr="002053BD">
              <w:rPr>
                <w:rFonts w:ascii="Arial" w:eastAsia="Arial" w:hAnsi="Arial" w:cs="Arial"/>
                <w:bCs/>
                <w:color w:val="0E0E0E"/>
                <w:sz w:val="14"/>
                <w:szCs w:val="14"/>
              </w:rPr>
              <w:t>months).................................</w:t>
            </w:r>
            <w:proofErr w:type="gramEnd"/>
          </w:p>
        </w:tc>
        <w:tc>
          <w:tcPr>
            <w:tcW w:w="760" w:type="dxa"/>
            <w:vAlign w:val="bottom"/>
          </w:tcPr>
          <w:p w14:paraId="64EB07ED"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74</w:t>
            </w:r>
          </w:p>
        </w:tc>
      </w:tr>
      <w:tr w:rsidR="00E87981" w:rsidRPr="002053BD" w14:paraId="61AD69AF" w14:textId="77777777" w:rsidTr="005D55A7">
        <w:trPr>
          <w:trHeight w:val="190"/>
        </w:trPr>
        <w:tc>
          <w:tcPr>
            <w:tcW w:w="1000" w:type="dxa"/>
            <w:gridSpan w:val="2"/>
            <w:vAlign w:val="bottom"/>
          </w:tcPr>
          <w:p w14:paraId="27CD5C9D" w14:textId="77777777" w:rsidR="00E87981" w:rsidRPr="002053BD" w:rsidRDefault="00E87981" w:rsidP="005D55A7">
            <w:pPr>
              <w:spacing w:line="178" w:lineRule="exact"/>
              <w:ind w:right="143"/>
              <w:jc w:val="right"/>
              <w:rPr>
                <w:rFonts w:ascii="Arial" w:hAnsi="Arial" w:cs="Arial"/>
              </w:rPr>
            </w:pPr>
            <w:r w:rsidRPr="002053BD">
              <w:rPr>
                <w:rFonts w:ascii="Arial" w:eastAsia="Arial" w:hAnsi="Arial" w:cs="Arial"/>
                <w:bCs/>
                <w:color w:val="0E0E0E"/>
                <w:sz w:val="16"/>
                <w:szCs w:val="16"/>
              </w:rPr>
              <w:t xml:space="preserve">59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62</w:t>
            </w:r>
          </w:p>
        </w:tc>
        <w:tc>
          <w:tcPr>
            <w:tcW w:w="2340" w:type="dxa"/>
            <w:vAlign w:val="bottom"/>
          </w:tcPr>
          <w:p w14:paraId="0C66BD25" w14:textId="77777777" w:rsidR="00E87981" w:rsidRPr="002053BD" w:rsidRDefault="00E87981" w:rsidP="005D55A7">
            <w:pPr>
              <w:ind w:left="90"/>
              <w:jc w:val="center"/>
              <w:rPr>
                <w:rFonts w:ascii="Arial" w:hAnsi="Arial" w:cs="Arial"/>
              </w:rPr>
            </w:pPr>
            <w:r w:rsidRPr="002053BD">
              <w:rPr>
                <w:rFonts w:ascii="Arial" w:eastAsia="Arial" w:hAnsi="Arial" w:cs="Arial"/>
                <w:bCs/>
                <w:color w:val="0E0E0E"/>
                <w:sz w:val="14"/>
                <w:szCs w:val="14"/>
              </w:rPr>
              <w:t xml:space="preserve">(2 </w:t>
            </w:r>
            <w:proofErr w:type="gramStart"/>
            <w:r w:rsidRPr="002053BD">
              <w:rPr>
                <w:rFonts w:ascii="Arial" w:eastAsia="Arial" w:hAnsi="Arial" w:cs="Arial"/>
                <w:bCs/>
                <w:color w:val="0E0E0E"/>
                <w:sz w:val="14"/>
                <w:szCs w:val="14"/>
              </w:rPr>
              <w:t>months)................................</w:t>
            </w:r>
            <w:proofErr w:type="gramEnd"/>
          </w:p>
        </w:tc>
        <w:tc>
          <w:tcPr>
            <w:tcW w:w="920" w:type="dxa"/>
            <w:vAlign w:val="bottom"/>
          </w:tcPr>
          <w:p w14:paraId="5C72DA34" w14:textId="77777777" w:rsidR="00E87981" w:rsidRPr="002053BD" w:rsidRDefault="00E87981" w:rsidP="005D55A7">
            <w:pPr>
              <w:spacing w:line="182" w:lineRule="exact"/>
              <w:ind w:right="161"/>
              <w:jc w:val="right"/>
              <w:rPr>
                <w:rFonts w:ascii="Arial" w:hAnsi="Arial" w:cs="Arial"/>
              </w:rPr>
            </w:pPr>
            <w:r w:rsidRPr="002053BD">
              <w:rPr>
                <w:rFonts w:ascii="Arial" w:eastAsia="Arial" w:hAnsi="Arial" w:cs="Arial"/>
                <w:bCs/>
                <w:color w:val="0E0E0E"/>
                <w:sz w:val="16"/>
                <w:szCs w:val="16"/>
              </w:rPr>
              <w:t>27</w:t>
            </w:r>
          </w:p>
        </w:tc>
        <w:tc>
          <w:tcPr>
            <w:tcW w:w="380" w:type="dxa"/>
            <w:vAlign w:val="bottom"/>
          </w:tcPr>
          <w:p w14:paraId="3D29EBB6"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247</w:t>
            </w:r>
          </w:p>
        </w:tc>
        <w:tc>
          <w:tcPr>
            <w:tcW w:w="640" w:type="dxa"/>
            <w:vAlign w:val="bottom"/>
          </w:tcPr>
          <w:p w14:paraId="0C447166"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250</w:t>
            </w:r>
          </w:p>
        </w:tc>
        <w:tc>
          <w:tcPr>
            <w:tcW w:w="2300" w:type="dxa"/>
            <w:vAlign w:val="bottom"/>
          </w:tcPr>
          <w:p w14:paraId="38BF0616" w14:textId="77777777" w:rsidR="00E87981" w:rsidRPr="002053BD" w:rsidRDefault="00E87981" w:rsidP="005D55A7">
            <w:pPr>
              <w:rPr>
                <w:rFonts w:ascii="Arial" w:hAnsi="Arial" w:cs="Arial"/>
                <w:sz w:val="16"/>
                <w:szCs w:val="16"/>
              </w:rPr>
            </w:pPr>
          </w:p>
        </w:tc>
        <w:tc>
          <w:tcPr>
            <w:tcW w:w="760" w:type="dxa"/>
            <w:vAlign w:val="bottom"/>
          </w:tcPr>
          <w:p w14:paraId="13593E08" w14:textId="77777777" w:rsidR="00E87981" w:rsidRPr="002053BD" w:rsidRDefault="00E87981" w:rsidP="005D55A7">
            <w:pPr>
              <w:spacing w:line="182" w:lineRule="exact"/>
              <w:jc w:val="right"/>
              <w:rPr>
                <w:rFonts w:ascii="Arial" w:hAnsi="Arial" w:cs="Arial"/>
              </w:rPr>
            </w:pPr>
            <w:r w:rsidRPr="002053BD">
              <w:rPr>
                <w:rFonts w:ascii="Arial" w:eastAsia="Arial" w:hAnsi="Arial" w:cs="Arial"/>
                <w:bCs/>
                <w:color w:val="0E0E0E"/>
                <w:sz w:val="16"/>
                <w:szCs w:val="16"/>
              </w:rPr>
              <w:t>75</w:t>
            </w:r>
          </w:p>
        </w:tc>
      </w:tr>
      <w:tr w:rsidR="00E87981" w:rsidRPr="002053BD" w14:paraId="4E904D56" w14:textId="77777777" w:rsidTr="005D55A7">
        <w:trPr>
          <w:trHeight w:val="192"/>
        </w:trPr>
        <w:tc>
          <w:tcPr>
            <w:tcW w:w="1000" w:type="dxa"/>
            <w:gridSpan w:val="2"/>
            <w:vAlign w:val="bottom"/>
          </w:tcPr>
          <w:p w14:paraId="54BC41EE"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63- 65</w:t>
            </w:r>
          </w:p>
        </w:tc>
        <w:tc>
          <w:tcPr>
            <w:tcW w:w="2340" w:type="dxa"/>
            <w:vAlign w:val="bottom"/>
          </w:tcPr>
          <w:p w14:paraId="553A1BC1" w14:textId="77777777" w:rsidR="00E87981" w:rsidRPr="002053BD" w:rsidRDefault="00E87981" w:rsidP="005D55A7">
            <w:pPr>
              <w:rPr>
                <w:rFonts w:ascii="Arial" w:hAnsi="Arial" w:cs="Arial"/>
                <w:sz w:val="16"/>
                <w:szCs w:val="16"/>
              </w:rPr>
            </w:pPr>
          </w:p>
        </w:tc>
        <w:tc>
          <w:tcPr>
            <w:tcW w:w="920" w:type="dxa"/>
            <w:vAlign w:val="bottom"/>
          </w:tcPr>
          <w:p w14:paraId="3147A237"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28</w:t>
            </w:r>
          </w:p>
        </w:tc>
        <w:tc>
          <w:tcPr>
            <w:tcW w:w="380" w:type="dxa"/>
            <w:vAlign w:val="bottom"/>
          </w:tcPr>
          <w:p w14:paraId="2426EF6C"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251</w:t>
            </w:r>
          </w:p>
        </w:tc>
        <w:tc>
          <w:tcPr>
            <w:tcW w:w="640" w:type="dxa"/>
            <w:vAlign w:val="bottom"/>
          </w:tcPr>
          <w:p w14:paraId="04BBDB1A"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- 255</w:t>
            </w:r>
          </w:p>
        </w:tc>
        <w:tc>
          <w:tcPr>
            <w:tcW w:w="2300" w:type="dxa"/>
            <w:vAlign w:val="bottom"/>
          </w:tcPr>
          <w:p w14:paraId="35D13842" w14:textId="77777777" w:rsidR="00E87981" w:rsidRPr="002053BD" w:rsidRDefault="00E87981" w:rsidP="005D55A7">
            <w:pPr>
              <w:rPr>
                <w:rFonts w:ascii="Arial" w:hAnsi="Arial" w:cs="Arial"/>
                <w:sz w:val="16"/>
                <w:szCs w:val="16"/>
              </w:rPr>
            </w:pPr>
          </w:p>
        </w:tc>
        <w:tc>
          <w:tcPr>
            <w:tcW w:w="760" w:type="dxa"/>
            <w:vAlign w:val="bottom"/>
          </w:tcPr>
          <w:p w14:paraId="3667FE37"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76</w:t>
            </w:r>
          </w:p>
        </w:tc>
      </w:tr>
      <w:tr w:rsidR="00E87981" w:rsidRPr="002053BD" w14:paraId="33C11403" w14:textId="77777777" w:rsidTr="005D55A7">
        <w:trPr>
          <w:trHeight w:val="189"/>
        </w:trPr>
        <w:tc>
          <w:tcPr>
            <w:tcW w:w="1000" w:type="dxa"/>
            <w:gridSpan w:val="2"/>
            <w:vAlign w:val="bottom"/>
          </w:tcPr>
          <w:p w14:paraId="10F3AF6A"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66 • 69</w:t>
            </w:r>
          </w:p>
        </w:tc>
        <w:tc>
          <w:tcPr>
            <w:tcW w:w="2340" w:type="dxa"/>
            <w:vAlign w:val="bottom"/>
          </w:tcPr>
          <w:p w14:paraId="6F9D40CF" w14:textId="77777777" w:rsidR="00E87981" w:rsidRPr="002053BD" w:rsidRDefault="00E87981" w:rsidP="005D55A7">
            <w:pPr>
              <w:rPr>
                <w:rFonts w:ascii="Arial" w:hAnsi="Arial" w:cs="Arial"/>
                <w:sz w:val="16"/>
                <w:szCs w:val="16"/>
              </w:rPr>
            </w:pPr>
          </w:p>
        </w:tc>
        <w:tc>
          <w:tcPr>
            <w:tcW w:w="920" w:type="dxa"/>
            <w:vAlign w:val="bottom"/>
          </w:tcPr>
          <w:p w14:paraId="7ECC3417" w14:textId="77777777" w:rsidR="00E87981" w:rsidRPr="002053BD" w:rsidRDefault="00E87981" w:rsidP="005D55A7">
            <w:pPr>
              <w:spacing w:line="180" w:lineRule="exact"/>
              <w:ind w:left="520"/>
              <w:rPr>
                <w:rFonts w:ascii="Arial" w:hAnsi="Arial" w:cs="Arial"/>
              </w:rPr>
            </w:pPr>
            <w:r w:rsidRPr="002053BD">
              <w:rPr>
                <w:rFonts w:ascii="Arial" w:eastAsia="Arial" w:hAnsi="Arial" w:cs="Arial"/>
                <w:bCs/>
                <w:color w:val="0E0E0E"/>
                <w:sz w:val="16"/>
                <w:szCs w:val="16"/>
              </w:rPr>
              <w:t>29</w:t>
            </w:r>
          </w:p>
        </w:tc>
        <w:tc>
          <w:tcPr>
            <w:tcW w:w="380" w:type="dxa"/>
            <w:vAlign w:val="bottom"/>
          </w:tcPr>
          <w:p w14:paraId="7AF74FF6"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256</w:t>
            </w:r>
          </w:p>
        </w:tc>
        <w:tc>
          <w:tcPr>
            <w:tcW w:w="640" w:type="dxa"/>
            <w:vAlign w:val="bottom"/>
          </w:tcPr>
          <w:p w14:paraId="7CC38913" w14:textId="77777777" w:rsidR="00E87981" w:rsidRPr="002053BD" w:rsidRDefault="00E87981" w:rsidP="005D55A7">
            <w:pPr>
              <w:ind w:left="20"/>
              <w:rPr>
                <w:rFonts w:ascii="Arial" w:hAnsi="Arial" w:cs="Arial"/>
              </w:rPr>
            </w:pPr>
            <w:r w:rsidRPr="002053BD">
              <w:rPr>
                <w:rFonts w:ascii="Arial" w:eastAsia="Arial" w:hAnsi="Arial" w:cs="Arial"/>
                <w:bCs/>
                <w:color w:val="2A2A2A"/>
                <w:sz w:val="16"/>
                <w:szCs w:val="16"/>
              </w:rPr>
              <w:t>• 2</w:t>
            </w:r>
            <w:r w:rsidRPr="002053BD">
              <w:rPr>
                <w:rFonts w:ascii="Arial" w:eastAsia="Arial" w:hAnsi="Arial" w:cs="Arial"/>
                <w:bCs/>
                <w:color w:val="0E0E0E"/>
                <w:sz w:val="16"/>
                <w:szCs w:val="16"/>
              </w:rPr>
              <w:t>60</w:t>
            </w:r>
          </w:p>
        </w:tc>
        <w:tc>
          <w:tcPr>
            <w:tcW w:w="2300" w:type="dxa"/>
            <w:vAlign w:val="bottom"/>
          </w:tcPr>
          <w:p w14:paraId="746E8FB7" w14:textId="77777777" w:rsidR="00E87981" w:rsidRPr="002053BD" w:rsidRDefault="00E87981" w:rsidP="005D55A7">
            <w:pPr>
              <w:rPr>
                <w:rFonts w:ascii="Arial" w:hAnsi="Arial" w:cs="Arial"/>
                <w:sz w:val="16"/>
                <w:szCs w:val="16"/>
              </w:rPr>
            </w:pPr>
          </w:p>
        </w:tc>
        <w:tc>
          <w:tcPr>
            <w:tcW w:w="760" w:type="dxa"/>
            <w:vAlign w:val="bottom"/>
          </w:tcPr>
          <w:p w14:paraId="508C5C63"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77</w:t>
            </w:r>
          </w:p>
        </w:tc>
      </w:tr>
      <w:tr w:rsidR="00E87981" w:rsidRPr="002053BD" w14:paraId="1557E442" w14:textId="77777777" w:rsidTr="005D55A7">
        <w:trPr>
          <w:trHeight w:val="180"/>
        </w:trPr>
        <w:tc>
          <w:tcPr>
            <w:tcW w:w="1000" w:type="dxa"/>
            <w:gridSpan w:val="2"/>
            <w:vAlign w:val="bottom"/>
          </w:tcPr>
          <w:p w14:paraId="11298CF6" w14:textId="77777777" w:rsidR="00E87981" w:rsidRPr="002053BD" w:rsidRDefault="00E87981" w:rsidP="005D55A7">
            <w:pPr>
              <w:spacing w:line="176" w:lineRule="exact"/>
              <w:ind w:right="123"/>
              <w:jc w:val="right"/>
              <w:rPr>
                <w:rFonts w:ascii="Arial" w:hAnsi="Arial" w:cs="Arial"/>
              </w:rPr>
            </w:pPr>
            <w:r w:rsidRPr="002053BD">
              <w:rPr>
                <w:rFonts w:ascii="Arial" w:eastAsia="Arial" w:hAnsi="Arial" w:cs="Arial"/>
                <w:bCs/>
                <w:color w:val="0E0E0E"/>
                <w:sz w:val="16"/>
                <w:szCs w:val="16"/>
              </w:rPr>
              <w:t>70</w:t>
            </w:r>
            <w:proofErr w:type="gramStart"/>
            <w:r w:rsidRPr="002053BD">
              <w:rPr>
                <w:rFonts w:ascii="Arial" w:eastAsia="Arial" w:hAnsi="Arial" w:cs="Arial"/>
                <w:bCs/>
                <w:color w:val="0E0E0E"/>
                <w:sz w:val="16"/>
                <w:szCs w:val="16"/>
              </w:rPr>
              <w:t>-  73</w:t>
            </w:r>
            <w:proofErr w:type="gramEnd"/>
          </w:p>
        </w:tc>
        <w:tc>
          <w:tcPr>
            <w:tcW w:w="2340" w:type="dxa"/>
            <w:vAlign w:val="bottom"/>
          </w:tcPr>
          <w:p w14:paraId="021172FE" w14:textId="77777777" w:rsidR="00E87981" w:rsidRPr="002053BD" w:rsidRDefault="00E87981" w:rsidP="005D55A7">
            <w:pPr>
              <w:rPr>
                <w:rFonts w:ascii="Arial" w:hAnsi="Arial" w:cs="Arial"/>
                <w:sz w:val="15"/>
                <w:szCs w:val="15"/>
              </w:rPr>
            </w:pPr>
          </w:p>
        </w:tc>
        <w:tc>
          <w:tcPr>
            <w:tcW w:w="920" w:type="dxa"/>
            <w:vAlign w:val="bottom"/>
          </w:tcPr>
          <w:p w14:paraId="72752188" w14:textId="77777777" w:rsidR="00E87981" w:rsidRPr="002053BD" w:rsidRDefault="00E87981" w:rsidP="005D55A7">
            <w:pPr>
              <w:spacing w:line="181" w:lineRule="exact"/>
              <w:ind w:left="520"/>
              <w:rPr>
                <w:rFonts w:ascii="Arial" w:hAnsi="Arial" w:cs="Arial"/>
              </w:rPr>
            </w:pPr>
            <w:r w:rsidRPr="002053BD">
              <w:rPr>
                <w:rFonts w:ascii="Arial" w:eastAsia="Arial" w:hAnsi="Arial" w:cs="Arial"/>
                <w:bCs/>
                <w:color w:val="0E0E0E"/>
                <w:sz w:val="16"/>
                <w:szCs w:val="16"/>
              </w:rPr>
              <w:t>30</w:t>
            </w:r>
          </w:p>
        </w:tc>
        <w:tc>
          <w:tcPr>
            <w:tcW w:w="380" w:type="dxa"/>
            <w:vAlign w:val="bottom"/>
          </w:tcPr>
          <w:p w14:paraId="12946582" w14:textId="77777777" w:rsidR="00E87981" w:rsidRPr="002053BD" w:rsidRDefault="00E87981" w:rsidP="005D55A7">
            <w:pPr>
              <w:spacing w:line="181" w:lineRule="exact"/>
              <w:ind w:left="100"/>
              <w:rPr>
                <w:rFonts w:ascii="Arial" w:hAnsi="Arial" w:cs="Arial"/>
              </w:rPr>
            </w:pPr>
            <w:r w:rsidRPr="002053BD">
              <w:rPr>
                <w:rFonts w:ascii="Arial" w:eastAsia="Arial" w:hAnsi="Arial" w:cs="Arial"/>
                <w:bCs/>
                <w:color w:val="0E0E0E"/>
                <w:w w:val="97"/>
                <w:sz w:val="16"/>
                <w:szCs w:val="16"/>
              </w:rPr>
              <w:t>261</w:t>
            </w:r>
          </w:p>
        </w:tc>
        <w:tc>
          <w:tcPr>
            <w:tcW w:w="640" w:type="dxa"/>
            <w:vAlign w:val="bottom"/>
          </w:tcPr>
          <w:p w14:paraId="6206E372" w14:textId="77777777" w:rsidR="00E87981" w:rsidRPr="002053BD" w:rsidRDefault="00E87981" w:rsidP="005D55A7">
            <w:pPr>
              <w:spacing w:line="181" w:lineRule="exact"/>
              <w:ind w:left="20"/>
              <w:rPr>
                <w:rFonts w:ascii="Arial" w:hAnsi="Arial" w:cs="Arial"/>
              </w:rPr>
            </w:pPr>
            <w:r w:rsidRPr="002053BD">
              <w:rPr>
                <w:rFonts w:ascii="Arial" w:eastAsia="Arial" w:hAnsi="Arial" w:cs="Arial"/>
                <w:bCs/>
                <w:color w:val="0E0E0E"/>
                <w:sz w:val="16"/>
                <w:szCs w:val="16"/>
              </w:rPr>
              <w:t>- 264</w:t>
            </w:r>
          </w:p>
        </w:tc>
        <w:tc>
          <w:tcPr>
            <w:tcW w:w="2300" w:type="dxa"/>
            <w:vAlign w:val="bottom"/>
          </w:tcPr>
          <w:p w14:paraId="3D508799" w14:textId="77777777" w:rsidR="00E87981" w:rsidRPr="002053BD" w:rsidRDefault="00E87981" w:rsidP="005D55A7">
            <w:pPr>
              <w:rPr>
                <w:rFonts w:ascii="Arial" w:hAnsi="Arial" w:cs="Arial"/>
                <w:sz w:val="15"/>
                <w:szCs w:val="15"/>
              </w:rPr>
            </w:pPr>
          </w:p>
        </w:tc>
        <w:tc>
          <w:tcPr>
            <w:tcW w:w="760" w:type="dxa"/>
            <w:vAlign w:val="bottom"/>
          </w:tcPr>
          <w:p w14:paraId="556EC3BC" w14:textId="77777777" w:rsidR="00E87981" w:rsidRPr="002053BD" w:rsidRDefault="00E87981" w:rsidP="005D55A7">
            <w:pPr>
              <w:spacing w:line="181" w:lineRule="exact"/>
              <w:jc w:val="right"/>
              <w:rPr>
                <w:rFonts w:ascii="Arial" w:hAnsi="Arial" w:cs="Arial"/>
              </w:rPr>
            </w:pPr>
            <w:r w:rsidRPr="002053BD">
              <w:rPr>
                <w:rFonts w:ascii="Arial" w:eastAsia="Arial" w:hAnsi="Arial" w:cs="Arial"/>
                <w:bCs/>
                <w:color w:val="0E0E0E"/>
                <w:sz w:val="16"/>
                <w:szCs w:val="16"/>
              </w:rPr>
              <w:t>78</w:t>
            </w:r>
          </w:p>
        </w:tc>
      </w:tr>
      <w:tr w:rsidR="00E87981" w:rsidRPr="002053BD" w14:paraId="3EB449F9" w14:textId="77777777" w:rsidTr="005D55A7">
        <w:trPr>
          <w:trHeight w:val="194"/>
        </w:trPr>
        <w:tc>
          <w:tcPr>
            <w:tcW w:w="1000" w:type="dxa"/>
            <w:gridSpan w:val="2"/>
            <w:vAlign w:val="bottom"/>
          </w:tcPr>
          <w:p w14:paraId="67DC6D1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 xml:space="preserve">74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76</w:t>
            </w:r>
          </w:p>
        </w:tc>
        <w:tc>
          <w:tcPr>
            <w:tcW w:w="2340" w:type="dxa"/>
            <w:vAlign w:val="bottom"/>
          </w:tcPr>
          <w:p w14:paraId="0E524FF8" w14:textId="77777777" w:rsidR="00E87981" w:rsidRPr="002053BD" w:rsidRDefault="00E87981" w:rsidP="005D55A7">
            <w:pPr>
              <w:rPr>
                <w:rFonts w:ascii="Arial" w:hAnsi="Arial" w:cs="Arial"/>
                <w:sz w:val="16"/>
                <w:szCs w:val="16"/>
              </w:rPr>
            </w:pPr>
          </w:p>
        </w:tc>
        <w:tc>
          <w:tcPr>
            <w:tcW w:w="920" w:type="dxa"/>
            <w:vAlign w:val="bottom"/>
          </w:tcPr>
          <w:p w14:paraId="06D2A88D"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31</w:t>
            </w:r>
          </w:p>
        </w:tc>
        <w:tc>
          <w:tcPr>
            <w:tcW w:w="1020" w:type="dxa"/>
            <w:gridSpan w:val="2"/>
            <w:vAlign w:val="bottom"/>
          </w:tcPr>
          <w:p w14:paraId="5A98D953"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265 - 269</w:t>
            </w:r>
          </w:p>
        </w:tc>
        <w:tc>
          <w:tcPr>
            <w:tcW w:w="2300" w:type="dxa"/>
            <w:vAlign w:val="bottom"/>
          </w:tcPr>
          <w:p w14:paraId="34D63685" w14:textId="77777777" w:rsidR="00E87981" w:rsidRPr="002053BD" w:rsidRDefault="00E87981" w:rsidP="005D55A7">
            <w:pPr>
              <w:rPr>
                <w:rFonts w:ascii="Arial" w:hAnsi="Arial" w:cs="Arial"/>
                <w:sz w:val="16"/>
                <w:szCs w:val="16"/>
              </w:rPr>
            </w:pPr>
          </w:p>
        </w:tc>
        <w:tc>
          <w:tcPr>
            <w:tcW w:w="760" w:type="dxa"/>
            <w:vAlign w:val="bottom"/>
          </w:tcPr>
          <w:p w14:paraId="18F65F57"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79</w:t>
            </w:r>
          </w:p>
        </w:tc>
      </w:tr>
      <w:tr w:rsidR="00E87981" w:rsidRPr="002053BD" w14:paraId="55AC5268" w14:textId="77777777" w:rsidTr="005D55A7">
        <w:trPr>
          <w:trHeight w:val="192"/>
        </w:trPr>
        <w:tc>
          <w:tcPr>
            <w:tcW w:w="1000" w:type="dxa"/>
            <w:gridSpan w:val="2"/>
            <w:vAlign w:val="bottom"/>
          </w:tcPr>
          <w:p w14:paraId="2586A63B"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77 - 80</w:t>
            </w:r>
          </w:p>
        </w:tc>
        <w:tc>
          <w:tcPr>
            <w:tcW w:w="2340" w:type="dxa"/>
            <w:vAlign w:val="bottom"/>
          </w:tcPr>
          <w:p w14:paraId="39A3F7EE" w14:textId="77777777" w:rsidR="00E87981" w:rsidRPr="002053BD" w:rsidRDefault="00E87981" w:rsidP="005D55A7">
            <w:pPr>
              <w:rPr>
                <w:rFonts w:ascii="Arial" w:hAnsi="Arial" w:cs="Arial"/>
                <w:sz w:val="16"/>
                <w:szCs w:val="16"/>
              </w:rPr>
            </w:pPr>
          </w:p>
        </w:tc>
        <w:tc>
          <w:tcPr>
            <w:tcW w:w="920" w:type="dxa"/>
            <w:vAlign w:val="bottom"/>
          </w:tcPr>
          <w:p w14:paraId="626B3EC6" w14:textId="77777777" w:rsidR="00E87981" w:rsidRPr="002053BD" w:rsidRDefault="00E87981" w:rsidP="005D55A7">
            <w:pPr>
              <w:ind w:right="161"/>
              <w:jc w:val="right"/>
              <w:rPr>
                <w:rFonts w:ascii="Arial" w:hAnsi="Arial" w:cs="Arial"/>
              </w:rPr>
            </w:pPr>
            <w:r w:rsidRPr="002053BD">
              <w:rPr>
                <w:rFonts w:ascii="Arial" w:eastAsia="Arial" w:hAnsi="Arial" w:cs="Arial"/>
                <w:bCs/>
                <w:color w:val="0E0E0E"/>
                <w:sz w:val="16"/>
                <w:szCs w:val="16"/>
              </w:rPr>
              <w:t>32</w:t>
            </w:r>
          </w:p>
        </w:tc>
        <w:tc>
          <w:tcPr>
            <w:tcW w:w="380" w:type="dxa"/>
            <w:vAlign w:val="bottom"/>
          </w:tcPr>
          <w:p w14:paraId="47541F8D"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270</w:t>
            </w:r>
          </w:p>
        </w:tc>
        <w:tc>
          <w:tcPr>
            <w:tcW w:w="640" w:type="dxa"/>
            <w:vAlign w:val="bottom"/>
          </w:tcPr>
          <w:p w14:paraId="014B341A"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- 273</w:t>
            </w:r>
          </w:p>
        </w:tc>
        <w:tc>
          <w:tcPr>
            <w:tcW w:w="2300" w:type="dxa"/>
            <w:vAlign w:val="bottom"/>
          </w:tcPr>
          <w:p w14:paraId="3D1A6EAF" w14:textId="77777777" w:rsidR="00E87981" w:rsidRPr="002053BD" w:rsidRDefault="00E87981" w:rsidP="005D55A7">
            <w:pPr>
              <w:jc w:val="right"/>
              <w:rPr>
                <w:rFonts w:ascii="Arial" w:hAnsi="Arial" w:cs="Arial"/>
              </w:rPr>
            </w:pPr>
            <w:r w:rsidRPr="002053BD">
              <w:rPr>
                <w:rFonts w:ascii="Arial" w:eastAsia="Arial" w:hAnsi="Arial" w:cs="Arial"/>
                <w:bCs/>
                <w:color w:val="0E0E0E"/>
                <w:sz w:val="15"/>
                <w:szCs w:val="15"/>
              </w:rPr>
              <w:t xml:space="preserve">(9 </w:t>
            </w:r>
            <w:proofErr w:type="gramStart"/>
            <w:r w:rsidRPr="002053BD">
              <w:rPr>
                <w:rFonts w:ascii="Arial" w:eastAsia="Arial" w:hAnsi="Arial" w:cs="Arial"/>
                <w:bCs/>
                <w:color w:val="0E0E0E"/>
                <w:sz w:val="13"/>
                <w:szCs w:val="13"/>
              </w:rPr>
              <w:t>months).................................</w:t>
            </w:r>
            <w:proofErr w:type="gramEnd"/>
          </w:p>
        </w:tc>
        <w:tc>
          <w:tcPr>
            <w:tcW w:w="760" w:type="dxa"/>
            <w:vAlign w:val="bottom"/>
          </w:tcPr>
          <w:p w14:paraId="3A1513FB"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80</w:t>
            </w:r>
          </w:p>
        </w:tc>
      </w:tr>
      <w:tr w:rsidR="00E87981" w:rsidRPr="002053BD" w14:paraId="689DD388" w14:textId="77777777" w:rsidTr="005D55A7">
        <w:trPr>
          <w:trHeight w:val="192"/>
        </w:trPr>
        <w:tc>
          <w:tcPr>
            <w:tcW w:w="1000" w:type="dxa"/>
            <w:gridSpan w:val="2"/>
            <w:vAlign w:val="bottom"/>
          </w:tcPr>
          <w:p w14:paraId="4EE251E5"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81 - 83</w:t>
            </w:r>
          </w:p>
        </w:tc>
        <w:tc>
          <w:tcPr>
            <w:tcW w:w="2340" w:type="dxa"/>
            <w:vAlign w:val="bottom"/>
          </w:tcPr>
          <w:p w14:paraId="5B6CB088" w14:textId="77777777" w:rsidR="00E87981" w:rsidRPr="002053BD" w:rsidRDefault="00E87981" w:rsidP="005D55A7">
            <w:pPr>
              <w:rPr>
                <w:rFonts w:ascii="Arial" w:hAnsi="Arial" w:cs="Arial"/>
                <w:sz w:val="16"/>
                <w:szCs w:val="16"/>
              </w:rPr>
            </w:pPr>
          </w:p>
        </w:tc>
        <w:tc>
          <w:tcPr>
            <w:tcW w:w="920" w:type="dxa"/>
            <w:vAlign w:val="bottom"/>
          </w:tcPr>
          <w:p w14:paraId="73BD3249"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33</w:t>
            </w:r>
          </w:p>
        </w:tc>
        <w:tc>
          <w:tcPr>
            <w:tcW w:w="380" w:type="dxa"/>
            <w:vAlign w:val="bottom"/>
          </w:tcPr>
          <w:p w14:paraId="3C3F1567"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274</w:t>
            </w:r>
          </w:p>
        </w:tc>
        <w:tc>
          <w:tcPr>
            <w:tcW w:w="640" w:type="dxa"/>
            <w:vAlign w:val="bottom"/>
          </w:tcPr>
          <w:p w14:paraId="5B24E60F"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278</w:t>
            </w:r>
          </w:p>
        </w:tc>
        <w:tc>
          <w:tcPr>
            <w:tcW w:w="2300" w:type="dxa"/>
            <w:vAlign w:val="bottom"/>
          </w:tcPr>
          <w:p w14:paraId="319ABEE4" w14:textId="77777777" w:rsidR="00E87981" w:rsidRPr="002053BD" w:rsidRDefault="00E87981" w:rsidP="005D55A7">
            <w:pPr>
              <w:rPr>
                <w:rFonts w:ascii="Arial" w:hAnsi="Arial" w:cs="Arial"/>
                <w:sz w:val="16"/>
                <w:szCs w:val="16"/>
              </w:rPr>
            </w:pPr>
          </w:p>
        </w:tc>
        <w:tc>
          <w:tcPr>
            <w:tcW w:w="760" w:type="dxa"/>
            <w:vAlign w:val="bottom"/>
          </w:tcPr>
          <w:p w14:paraId="189A0AD2"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81</w:t>
            </w:r>
          </w:p>
        </w:tc>
      </w:tr>
      <w:tr w:rsidR="00E87981" w:rsidRPr="002053BD" w14:paraId="702F4816" w14:textId="77777777" w:rsidTr="005D55A7">
        <w:trPr>
          <w:trHeight w:val="194"/>
        </w:trPr>
        <w:tc>
          <w:tcPr>
            <w:tcW w:w="1000" w:type="dxa"/>
            <w:gridSpan w:val="2"/>
            <w:vAlign w:val="bottom"/>
          </w:tcPr>
          <w:p w14:paraId="09C8FFEC"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84- 87</w:t>
            </w:r>
          </w:p>
        </w:tc>
        <w:tc>
          <w:tcPr>
            <w:tcW w:w="2340" w:type="dxa"/>
            <w:vAlign w:val="bottom"/>
          </w:tcPr>
          <w:p w14:paraId="7F0EA958" w14:textId="77777777" w:rsidR="00E87981" w:rsidRPr="002053BD" w:rsidRDefault="00E87981" w:rsidP="005D55A7">
            <w:pPr>
              <w:rPr>
                <w:rFonts w:ascii="Arial" w:hAnsi="Arial" w:cs="Arial"/>
                <w:sz w:val="16"/>
                <w:szCs w:val="16"/>
              </w:rPr>
            </w:pPr>
          </w:p>
        </w:tc>
        <w:tc>
          <w:tcPr>
            <w:tcW w:w="920" w:type="dxa"/>
            <w:vAlign w:val="bottom"/>
          </w:tcPr>
          <w:p w14:paraId="7083800A"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w:t>
            </w:r>
            <w:r w:rsidRPr="002053BD">
              <w:rPr>
                <w:rFonts w:ascii="Arial" w:eastAsia="Arial" w:hAnsi="Arial" w:cs="Arial"/>
                <w:bCs/>
                <w:color w:val="2A2A2A"/>
                <w:sz w:val="16"/>
                <w:szCs w:val="16"/>
              </w:rPr>
              <w:t>4</w:t>
            </w:r>
          </w:p>
        </w:tc>
        <w:tc>
          <w:tcPr>
            <w:tcW w:w="380" w:type="dxa"/>
            <w:vAlign w:val="bottom"/>
          </w:tcPr>
          <w:p w14:paraId="7FD3EF33"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279</w:t>
            </w:r>
          </w:p>
        </w:tc>
        <w:tc>
          <w:tcPr>
            <w:tcW w:w="640" w:type="dxa"/>
            <w:vAlign w:val="bottom"/>
          </w:tcPr>
          <w:p w14:paraId="008C6334" w14:textId="77777777" w:rsidR="00E87981" w:rsidRPr="002053BD" w:rsidRDefault="00E87981" w:rsidP="005D55A7">
            <w:pPr>
              <w:ind w:left="20"/>
              <w:rPr>
                <w:rFonts w:ascii="Arial" w:hAnsi="Arial" w:cs="Arial"/>
              </w:rPr>
            </w:pPr>
            <w:r w:rsidRPr="002053BD">
              <w:rPr>
                <w:rFonts w:ascii="Arial" w:eastAsia="Arial" w:hAnsi="Arial" w:cs="Arial"/>
                <w:bCs/>
                <w:color w:val="5B5B5B"/>
                <w:sz w:val="16"/>
                <w:szCs w:val="16"/>
              </w:rPr>
              <w:t xml:space="preserve">- </w:t>
            </w:r>
            <w:r w:rsidRPr="002053BD">
              <w:rPr>
                <w:rFonts w:ascii="Arial" w:eastAsia="Arial" w:hAnsi="Arial" w:cs="Arial"/>
                <w:bCs/>
                <w:color w:val="0E0E0E"/>
                <w:sz w:val="16"/>
                <w:szCs w:val="16"/>
              </w:rPr>
              <w:t>282</w:t>
            </w:r>
          </w:p>
        </w:tc>
        <w:tc>
          <w:tcPr>
            <w:tcW w:w="2300" w:type="dxa"/>
            <w:vAlign w:val="bottom"/>
          </w:tcPr>
          <w:p w14:paraId="24C6761E" w14:textId="77777777" w:rsidR="00E87981" w:rsidRPr="002053BD" w:rsidRDefault="00E87981" w:rsidP="005D55A7">
            <w:pPr>
              <w:rPr>
                <w:rFonts w:ascii="Arial" w:hAnsi="Arial" w:cs="Arial"/>
                <w:sz w:val="16"/>
                <w:szCs w:val="16"/>
              </w:rPr>
            </w:pPr>
          </w:p>
        </w:tc>
        <w:tc>
          <w:tcPr>
            <w:tcW w:w="760" w:type="dxa"/>
            <w:vAlign w:val="bottom"/>
          </w:tcPr>
          <w:p w14:paraId="6CAE2787"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82</w:t>
            </w:r>
          </w:p>
        </w:tc>
      </w:tr>
      <w:tr w:rsidR="00E87981" w:rsidRPr="002053BD" w14:paraId="07EF802A" w14:textId="77777777" w:rsidTr="005D55A7">
        <w:trPr>
          <w:trHeight w:val="194"/>
        </w:trPr>
        <w:tc>
          <w:tcPr>
            <w:tcW w:w="1000" w:type="dxa"/>
            <w:gridSpan w:val="2"/>
            <w:vAlign w:val="bottom"/>
          </w:tcPr>
          <w:p w14:paraId="60ED54B9"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4"/>
                <w:szCs w:val="14"/>
              </w:rPr>
              <w:t xml:space="preserve">88 - </w:t>
            </w:r>
            <w:r w:rsidRPr="002053BD">
              <w:rPr>
                <w:rFonts w:ascii="Arial" w:eastAsia="Arial" w:hAnsi="Arial" w:cs="Arial"/>
                <w:bCs/>
                <w:color w:val="0E0E0E"/>
                <w:sz w:val="16"/>
                <w:szCs w:val="16"/>
              </w:rPr>
              <w:t>91</w:t>
            </w:r>
          </w:p>
        </w:tc>
        <w:tc>
          <w:tcPr>
            <w:tcW w:w="2340" w:type="dxa"/>
            <w:vAlign w:val="bottom"/>
          </w:tcPr>
          <w:p w14:paraId="0BD82A3B" w14:textId="77777777" w:rsidR="00E87981" w:rsidRPr="002053BD" w:rsidRDefault="00E87981" w:rsidP="005D55A7">
            <w:pPr>
              <w:ind w:left="70"/>
              <w:jc w:val="center"/>
              <w:rPr>
                <w:rFonts w:ascii="Arial" w:hAnsi="Arial" w:cs="Arial"/>
              </w:rPr>
            </w:pPr>
            <w:r w:rsidRPr="002053BD">
              <w:rPr>
                <w:rFonts w:ascii="Arial" w:eastAsia="Arial" w:hAnsi="Arial" w:cs="Arial"/>
                <w:bCs/>
                <w:color w:val="0E0E0E"/>
                <w:sz w:val="14"/>
                <w:szCs w:val="14"/>
              </w:rPr>
              <w:t xml:space="preserve">(3 </w:t>
            </w:r>
            <w:proofErr w:type="gramStart"/>
            <w:r w:rsidRPr="002053BD">
              <w:rPr>
                <w:rFonts w:ascii="Arial" w:eastAsia="Arial" w:hAnsi="Arial" w:cs="Arial"/>
                <w:bCs/>
                <w:color w:val="0E0E0E"/>
                <w:sz w:val="14"/>
                <w:szCs w:val="14"/>
              </w:rPr>
              <w:t>months)................................</w:t>
            </w:r>
            <w:proofErr w:type="gramEnd"/>
          </w:p>
        </w:tc>
        <w:tc>
          <w:tcPr>
            <w:tcW w:w="920" w:type="dxa"/>
            <w:vAlign w:val="bottom"/>
          </w:tcPr>
          <w:p w14:paraId="7ED8D7EC"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35</w:t>
            </w:r>
          </w:p>
        </w:tc>
        <w:tc>
          <w:tcPr>
            <w:tcW w:w="380" w:type="dxa"/>
            <w:vAlign w:val="bottom"/>
          </w:tcPr>
          <w:p w14:paraId="5FE0654E"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283</w:t>
            </w:r>
          </w:p>
        </w:tc>
        <w:tc>
          <w:tcPr>
            <w:tcW w:w="640" w:type="dxa"/>
            <w:vAlign w:val="bottom"/>
          </w:tcPr>
          <w:p w14:paraId="3E9B42D1"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287</w:t>
            </w:r>
          </w:p>
        </w:tc>
        <w:tc>
          <w:tcPr>
            <w:tcW w:w="2300" w:type="dxa"/>
            <w:vAlign w:val="bottom"/>
          </w:tcPr>
          <w:p w14:paraId="655F31D4" w14:textId="77777777" w:rsidR="00E87981" w:rsidRPr="002053BD" w:rsidRDefault="00E87981" w:rsidP="005D55A7">
            <w:pPr>
              <w:rPr>
                <w:rFonts w:ascii="Arial" w:hAnsi="Arial" w:cs="Arial"/>
                <w:sz w:val="16"/>
                <w:szCs w:val="16"/>
              </w:rPr>
            </w:pPr>
          </w:p>
        </w:tc>
        <w:tc>
          <w:tcPr>
            <w:tcW w:w="760" w:type="dxa"/>
            <w:vAlign w:val="bottom"/>
          </w:tcPr>
          <w:p w14:paraId="10076D0F"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83</w:t>
            </w:r>
          </w:p>
        </w:tc>
      </w:tr>
      <w:tr w:rsidR="00E87981" w:rsidRPr="002053BD" w14:paraId="712DE537" w14:textId="77777777" w:rsidTr="005D55A7">
        <w:trPr>
          <w:trHeight w:val="180"/>
        </w:trPr>
        <w:tc>
          <w:tcPr>
            <w:tcW w:w="1000" w:type="dxa"/>
            <w:gridSpan w:val="2"/>
            <w:vAlign w:val="bottom"/>
          </w:tcPr>
          <w:p w14:paraId="0A148914" w14:textId="77777777" w:rsidR="00E87981" w:rsidRPr="002053BD" w:rsidRDefault="00E87981" w:rsidP="005D55A7">
            <w:pPr>
              <w:spacing w:line="176" w:lineRule="exact"/>
              <w:ind w:right="143"/>
              <w:jc w:val="right"/>
              <w:rPr>
                <w:rFonts w:ascii="Arial" w:hAnsi="Arial" w:cs="Arial"/>
              </w:rPr>
            </w:pPr>
            <w:r w:rsidRPr="002053BD">
              <w:rPr>
                <w:rFonts w:ascii="Arial" w:eastAsia="Arial" w:hAnsi="Arial" w:cs="Arial"/>
                <w:bCs/>
                <w:color w:val="0E0E0E"/>
                <w:sz w:val="16"/>
                <w:szCs w:val="16"/>
              </w:rPr>
              <w:t>9</w:t>
            </w:r>
            <w:r w:rsidRPr="002053BD">
              <w:rPr>
                <w:rFonts w:ascii="Arial" w:eastAsia="Arial" w:hAnsi="Arial" w:cs="Arial"/>
                <w:bCs/>
                <w:color w:val="2A2A2A"/>
                <w:sz w:val="16"/>
                <w:szCs w:val="16"/>
              </w:rPr>
              <w:t>2 -</w:t>
            </w:r>
            <w:r w:rsidRPr="002053BD">
              <w:rPr>
                <w:rFonts w:ascii="Arial" w:eastAsia="Arial" w:hAnsi="Arial" w:cs="Arial"/>
                <w:bCs/>
                <w:color w:val="0E0E0E"/>
                <w:sz w:val="16"/>
                <w:szCs w:val="16"/>
              </w:rPr>
              <w:t xml:space="preserve"> 94</w:t>
            </w:r>
          </w:p>
        </w:tc>
        <w:tc>
          <w:tcPr>
            <w:tcW w:w="2340" w:type="dxa"/>
            <w:vAlign w:val="bottom"/>
          </w:tcPr>
          <w:p w14:paraId="50DB721F" w14:textId="77777777" w:rsidR="00E87981" w:rsidRPr="002053BD" w:rsidRDefault="00E87981" w:rsidP="005D55A7">
            <w:pPr>
              <w:rPr>
                <w:rFonts w:ascii="Arial" w:hAnsi="Arial" w:cs="Arial"/>
                <w:sz w:val="15"/>
                <w:szCs w:val="15"/>
              </w:rPr>
            </w:pPr>
          </w:p>
        </w:tc>
        <w:tc>
          <w:tcPr>
            <w:tcW w:w="920" w:type="dxa"/>
            <w:vAlign w:val="bottom"/>
          </w:tcPr>
          <w:p w14:paraId="0DB5EF66" w14:textId="77777777" w:rsidR="00E87981" w:rsidRPr="002053BD" w:rsidRDefault="00E87981" w:rsidP="005D55A7">
            <w:pPr>
              <w:spacing w:line="181" w:lineRule="exact"/>
              <w:ind w:left="520"/>
              <w:rPr>
                <w:rFonts w:ascii="Arial" w:hAnsi="Arial" w:cs="Arial"/>
              </w:rPr>
            </w:pPr>
            <w:r w:rsidRPr="002053BD">
              <w:rPr>
                <w:rFonts w:ascii="Arial" w:eastAsia="Arial" w:hAnsi="Arial" w:cs="Arial"/>
                <w:bCs/>
                <w:color w:val="0E0E0E"/>
                <w:sz w:val="16"/>
                <w:szCs w:val="16"/>
              </w:rPr>
              <w:t>36</w:t>
            </w:r>
          </w:p>
        </w:tc>
        <w:tc>
          <w:tcPr>
            <w:tcW w:w="380" w:type="dxa"/>
            <w:vAlign w:val="bottom"/>
          </w:tcPr>
          <w:p w14:paraId="17ADD142" w14:textId="77777777" w:rsidR="00E87981" w:rsidRPr="002053BD" w:rsidRDefault="00E87981" w:rsidP="005D55A7">
            <w:pPr>
              <w:spacing w:line="181" w:lineRule="exact"/>
              <w:ind w:left="100"/>
              <w:rPr>
                <w:rFonts w:ascii="Arial" w:hAnsi="Arial" w:cs="Arial"/>
              </w:rPr>
            </w:pPr>
            <w:r w:rsidRPr="002053BD">
              <w:rPr>
                <w:rFonts w:ascii="Arial" w:eastAsia="Arial" w:hAnsi="Arial" w:cs="Arial"/>
                <w:bCs/>
                <w:color w:val="0E0E0E"/>
                <w:w w:val="97"/>
                <w:sz w:val="16"/>
                <w:szCs w:val="16"/>
              </w:rPr>
              <w:t>288</w:t>
            </w:r>
          </w:p>
        </w:tc>
        <w:tc>
          <w:tcPr>
            <w:tcW w:w="640" w:type="dxa"/>
            <w:vAlign w:val="bottom"/>
          </w:tcPr>
          <w:p w14:paraId="0241831C" w14:textId="77777777" w:rsidR="00E87981" w:rsidRPr="002053BD" w:rsidRDefault="00E87981" w:rsidP="005D55A7">
            <w:pPr>
              <w:spacing w:line="181" w:lineRule="exact"/>
              <w:ind w:left="20"/>
              <w:rPr>
                <w:rFonts w:ascii="Arial" w:hAnsi="Arial" w:cs="Arial"/>
              </w:rPr>
            </w:pPr>
            <w:r w:rsidRPr="002053BD">
              <w:rPr>
                <w:rFonts w:ascii="Arial" w:eastAsia="Arial" w:hAnsi="Arial" w:cs="Arial"/>
                <w:bCs/>
                <w:color w:val="494949"/>
                <w:sz w:val="16"/>
                <w:szCs w:val="16"/>
              </w:rPr>
              <w:t xml:space="preserve">- </w:t>
            </w:r>
            <w:r w:rsidRPr="002053BD">
              <w:rPr>
                <w:rFonts w:ascii="Arial" w:eastAsia="Arial" w:hAnsi="Arial" w:cs="Arial"/>
                <w:bCs/>
                <w:color w:val="0E0E0E"/>
                <w:sz w:val="16"/>
                <w:szCs w:val="16"/>
              </w:rPr>
              <w:t>291</w:t>
            </w:r>
          </w:p>
        </w:tc>
        <w:tc>
          <w:tcPr>
            <w:tcW w:w="2300" w:type="dxa"/>
            <w:vAlign w:val="bottom"/>
          </w:tcPr>
          <w:p w14:paraId="264F6A24" w14:textId="77777777" w:rsidR="00E87981" w:rsidRPr="002053BD" w:rsidRDefault="00E87981" w:rsidP="005D55A7">
            <w:pPr>
              <w:rPr>
                <w:rFonts w:ascii="Arial" w:hAnsi="Arial" w:cs="Arial"/>
                <w:sz w:val="15"/>
                <w:szCs w:val="15"/>
              </w:rPr>
            </w:pPr>
          </w:p>
        </w:tc>
        <w:tc>
          <w:tcPr>
            <w:tcW w:w="760" w:type="dxa"/>
            <w:vAlign w:val="bottom"/>
          </w:tcPr>
          <w:p w14:paraId="4FA7BDEC" w14:textId="77777777" w:rsidR="00E87981" w:rsidRPr="002053BD" w:rsidRDefault="00E87981" w:rsidP="005D55A7">
            <w:pPr>
              <w:spacing w:line="181" w:lineRule="exact"/>
              <w:jc w:val="right"/>
              <w:rPr>
                <w:rFonts w:ascii="Arial" w:hAnsi="Arial" w:cs="Arial"/>
              </w:rPr>
            </w:pPr>
            <w:r w:rsidRPr="002053BD">
              <w:rPr>
                <w:rFonts w:ascii="Arial" w:eastAsia="Arial" w:hAnsi="Arial" w:cs="Arial"/>
                <w:bCs/>
                <w:color w:val="0E0E0E"/>
                <w:sz w:val="16"/>
                <w:szCs w:val="16"/>
              </w:rPr>
              <w:t>84</w:t>
            </w:r>
          </w:p>
        </w:tc>
      </w:tr>
      <w:tr w:rsidR="00E87981" w:rsidRPr="002053BD" w14:paraId="4D4CD7B2" w14:textId="77777777" w:rsidTr="005D55A7">
        <w:trPr>
          <w:trHeight w:val="192"/>
        </w:trPr>
        <w:tc>
          <w:tcPr>
            <w:tcW w:w="1000" w:type="dxa"/>
            <w:gridSpan w:val="2"/>
            <w:vAlign w:val="bottom"/>
          </w:tcPr>
          <w:p w14:paraId="08BF710F"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 xml:space="preserve">95 </w:t>
            </w:r>
            <w:r w:rsidRPr="002053BD">
              <w:rPr>
                <w:rFonts w:ascii="Arial" w:eastAsia="Arial" w:hAnsi="Arial" w:cs="Arial"/>
                <w:bCs/>
                <w:color w:val="494949"/>
                <w:sz w:val="16"/>
                <w:szCs w:val="16"/>
              </w:rPr>
              <w:t>-</w:t>
            </w:r>
            <w:r w:rsidRPr="002053BD">
              <w:rPr>
                <w:rFonts w:ascii="Arial" w:eastAsia="Arial" w:hAnsi="Arial" w:cs="Arial"/>
                <w:bCs/>
                <w:color w:val="0E0E0E"/>
                <w:sz w:val="16"/>
                <w:szCs w:val="16"/>
              </w:rPr>
              <w:t xml:space="preserve"> 98</w:t>
            </w:r>
          </w:p>
        </w:tc>
        <w:tc>
          <w:tcPr>
            <w:tcW w:w="2340" w:type="dxa"/>
            <w:vAlign w:val="bottom"/>
          </w:tcPr>
          <w:p w14:paraId="33610C84" w14:textId="77777777" w:rsidR="00E87981" w:rsidRPr="002053BD" w:rsidRDefault="00E87981" w:rsidP="005D55A7">
            <w:pPr>
              <w:rPr>
                <w:rFonts w:ascii="Arial" w:hAnsi="Arial" w:cs="Arial"/>
                <w:sz w:val="16"/>
                <w:szCs w:val="16"/>
              </w:rPr>
            </w:pPr>
          </w:p>
        </w:tc>
        <w:tc>
          <w:tcPr>
            <w:tcW w:w="920" w:type="dxa"/>
            <w:vAlign w:val="bottom"/>
          </w:tcPr>
          <w:p w14:paraId="2D29E30B"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37</w:t>
            </w:r>
          </w:p>
        </w:tc>
        <w:tc>
          <w:tcPr>
            <w:tcW w:w="1020" w:type="dxa"/>
            <w:gridSpan w:val="2"/>
            <w:vAlign w:val="bottom"/>
          </w:tcPr>
          <w:p w14:paraId="3AF7F497"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 xml:space="preserve">292 </w:t>
            </w:r>
            <w:r w:rsidRPr="002053BD">
              <w:rPr>
                <w:rFonts w:ascii="Arial" w:eastAsia="Arial" w:hAnsi="Arial" w:cs="Arial"/>
                <w:bCs/>
                <w:color w:val="696969"/>
                <w:sz w:val="16"/>
                <w:szCs w:val="16"/>
              </w:rPr>
              <w:t>-</w:t>
            </w:r>
            <w:r w:rsidRPr="002053BD">
              <w:rPr>
                <w:rFonts w:ascii="Arial" w:eastAsia="Arial" w:hAnsi="Arial" w:cs="Arial"/>
                <w:bCs/>
                <w:color w:val="0E0E0E"/>
                <w:sz w:val="16"/>
                <w:szCs w:val="16"/>
              </w:rPr>
              <w:t xml:space="preserve"> 296</w:t>
            </w:r>
          </w:p>
        </w:tc>
        <w:tc>
          <w:tcPr>
            <w:tcW w:w="2300" w:type="dxa"/>
            <w:vAlign w:val="bottom"/>
          </w:tcPr>
          <w:p w14:paraId="556F054B" w14:textId="77777777" w:rsidR="00E87981" w:rsidRPr="002053BD" w:rsidRDefault="00E87981" w:rsidP="005D55A7">
            <w:pPr>
              <w:rPr>
                <w:rFonts w:ascii="Arial" w:hAnsi="Arial" w:cs="Arial"/>
                <w:sz w:val="16"/>
                <w:szCs w:val="16"/>
              </w:rPr>
            </w:pPr>
          </w:p>
        </w:tc>
        <w:tc>
          <w:tcPr>
            <w:tcW w:w="760" w:type="dxa"/>
            <w:vAlign w:val="bottom"/>
          </w:tcPr>
          <w:p w14:paraId="1F2AF02E"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w:t>
            </w:r>
            <w:r w:rsidRPr="002053BD">
              <w:rPr>
                <w:rFonts w:ascii="Arial" w:eastAsia="Arial" w:hAnsi="Arial" w:cs="Arial"/>
                <w:bCs/>
                <w:color w:val="2A2A2A"/>
                <w:sz w:val="16"/>
                <w:szCs w:val="16"/>
              </w:rPr>
              <w:t>5</w:t>
            </w:r>
          </w:p>
        </w:tc>
      </w:tr>
      <w:tr w:rsidR="00E87981" w:rsidRPr="002053BD" w14:paraId="700AFAC2" w14:textId="77777777" w:rsidTr="005D55A7">
        <w:trPr>
          <w:trHeight w:val="187"/>
        </w:trPr>
        <w:tc>
          <w:tcPr>
            <w:tcW w:w="1000" w:type="dxa"/>
            <w:gridSpan w:val="2"/>
            <w:vAlign w:val="bottom"/>
          </w:tcPr>
          <w:p w14:paraId="17FBB057" w14:textId="77777777" w:rsidR="00E87981" w:rsidRPr="002053BD" w:rsidRDefault="00E87981" w:rsidP="005D55A7">
            <w:pPr>
              <w:spacing w:line="182" w:lineRule="exact"/>
              <w:ind w:right="143"/>
              <w:jc w:val="right"/>
              <w:rPr>
                <w:rFonts w:ascii="Arial" w:hAnsi="Arial" w:cs="Arial"/>
              </w:rPr>
            </w:pPr>
            <w:r w:rsidRPr="002053BD">
              <w:rPr>
                <w:rFonts w:ascii="Arial" w:eastAsia="Arial" w:hAnsi="Arial" w:cs="Arial"/>
                <w:bCs/>
                <w:color w:val="0E0E0E"/>
                <w:sz w:val="16"/>
                <w:szCs w:val="16"/>
              </w:rPr>
              <w:t xml:space="preserve">99 </w:t>
            </w:r>
            <w:r w:rsidRPr="002053BD">
              <w:rPr>
                <w:rFonts w:ascii="Arial" w:eastAsia="Arial" w:hAnsi="Arial" w:cs="Arial"/>
                <w:bCs/>
                <w:color w:val="494949"/>
                <w:sz w:val="16"/>
                <w:szCs w:val="16"/>
              </w:rPr>
              <w:t>-</w:t>
            </w:r>
            <w:r w:rsidRPr="002053BD">
              <w:rPr>
                <w:rFonts w:ascii="Arial" w:eastAsia="Arial" w:hAnsi="Arial" w:cs="Arial"/>
                <w:bCs/>
                <w:color w:val="0E0E0E"/>
                <w:sz w:val="16"/>
                <w:szCs w:val="16"/>
              </w:rPr>
              <w:t xml:space="preserve"> 102</w:t>
            </w:r>
          </w:p>
        </w:tc>
        <w:tc>
          <w:tcPr>
            <w:tcW w:w="2340" w:type="dxa"/>
            <w:vAlign w:val="bottom"/>
          </w:tcPr>
          <w:p w14:paraId="2DA8C9EE" w14:textId="77777777" w:rsidR="00E87981" w:rsidRPr="002053BD" w:rsidRDefault="00E87981" w:rsidP="005D55A7">
            <w:pPr>
              <w:rPr>
                <w:rFonts w:ascii="Arial" w:hAnsi="Arial" w:cs="Arial"/>
                <w:sz w:val="16"/>
                <w:szCs w:val="16"/>
              </w:rPr>
            </w:pPr>
          </w:p>
        </w:tc>
        <w:tc>
          <w:tcPr>
            <w:tcW w:w="920" w:type="dxa"/>
            <w:vAlign w:val="bottom"/>
          </w:tcPr>
          <w:p w14:paraId="3F577E83"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38</w:t>
            </w:r>
          </w:p>
        </w:tc>
        <w:tc>
          <w:tcPr>
            <w:tcW w:w="380" w:type="dxa"/>
            <w:vAlign w:val="bottom"/>
          </w:tcPr>
          <w:p w14:paraId="1A9D3345"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297</w:t>
            </w:r>
          </w:p>
        </w:tc>
        <w:tc>
          <w:tcPr>
            <w:tcW w:w="640" w:type="dxa"/>
            <w:vAlign w:val="bottom"/>
          </w:tcPr>
          <w:p w14:paraId="1BC4A314" w14:textId="77777777" w:rsidR="00E87981" w:rsidRPr="002053BD" w:rsidRDefault="00E87981" w:rsidP="005D55A7">
            <w:pPr>
              <w:ind w:left="40"/>
              <w:rPr>
                <w:rFonts w:ascii="Arial" w:hAnsi="Arial" w:cs="Arial"/>
              </w:rPr>
            </w:pPr>
            <w:r w:rsidRPr="002053BD">
              <w:rPr>
                <w:rFonts w:ascii="Arial" w:eastAsia="Arial" w:hAnsi="Arial" w:cs="Arial"/>
                <w:bCs/>
                <w:color w:val="0E0E0E"/>
                <w:sz w:val="16"/>
                <w:szCs w:val="16"/>
              </w:rPr>
              <w:t>- 30</w:t>
            </w:r>
            <w:r w:rsidRPr="002053BD">
              <w:rPr>
                <w:rFonts w:ascii="Arial" w:eastAsia="Arial" w:hAnsi="Arial" w:cs="Arial"/>
                <w:bCs/>
                <w:color w:val="3A3A3A"/>
                <w:sz w:val="16"/>
                <w:szCs w:val="16"/>
              </w:rPr>
              <w:t>1</w:t>
            </w:r>
          </w:p>
        </w:tc>
        <w:tc>
          <w:tcPr>
            <w:tcW w:w="2300" w:type="dxa"/>
            <w:vAlign w:val="bottom"/>
          </w:tcPr>
          <w:p w14:paraId="61B0F4E7" w14:textId="77777777" w:rsidR="00E87981" w:rsidRPr="002053BD" w:rsidRDefault="00E87981" w:rsidP="005D55A7">
            <w:pPr>
              <w:rPr>
                <w:rFonts w:ascii="Arial" w:hAnsi="Arial" w:cs="Arial"/>
                <w:sz w:val="16"/>
                <w:szCs w:val="16"/>
              </w:rPr>
            </w:pPr>
          </w:p>
        </w:tc>
        <w:tc>
          <w:tcPr>
            <w:tcW w:w="760" w:type="dxa"/>
            <w:vAlign w:val="bottom"/>
          </w:tcPr>
          <w:p w14:paraId="5CB03C6D"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86</w:t>
            </w:r>
          </w:p>
        </w:tc>
      </w:tr>
      <w:tr w:rsidR="00E87981" w:rsidRPr="002053BD" w14:paraId="0B4054BF" w14:textId="77777777" w:rsidTr="005D55A7">
        <w:trPr>
          <w:trHeight w:val="197"/>
        </w:trPr>
        <w:tc>
          <w:tcPr>
            <w:tcW w:w="1000" w:type="dxa"/>
            <w:gridSpan w:val="2"/>
            <w:vAlign w:val="bottom"/>
          </w:tcPr>
          <w:p w14:paraId="7042EA85"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103- 105</w:t>
            </w:r>
          </w:p>
        </w:tc>
        <w:tc>
          <w:tcPr>
            <w:tcW w:w="2340" w:type="dxa"/>
            <w:vAlign w:val="bottom"/>
          </w:tcPr>
          <w:p w14:paraId="522BEEDF" w14:textId="77777777" w:rsidR="00E87981" w:rsidRPr="002053BD" w:rsidRDefault="00E87981" w:rsidP="005D55A7">
            <w:pPr>
              <w:rPr>
                <w:rFonts w:ascii="Arial" w:hAnsi="Arial" w:cs="Arial"/>
                <w:sz w:val="17"/>
                <w:szCs w:val="17"/>
              </w:rPr>
            </w:pPr>
          </w:p>
        </w:tc>
        <w:tc>
          <w:tcPr>
            <w:tcW w:w="920" w:type="dxa"/>
            <w:vAlign w:val="bottom"/>
          </w:tcPr>
          <w:p w14:paraId="7A77B2E8"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39</w:t>
            </w:r>
          </w:p>
        </w:tc>
        <w:tc>
          <w:tcPr>
            <w:tcW w:w="380" w:type="dxa"/>
            <w:vAlign w:val="bottom"/>
          </w:tcPr>
          <w:p w14:paraId="5D175C93"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302</w:t>
            </w:r>
          </w:p>
        </w:tc>
        <w:tc>
          <w:tcPr>
            <w:tcW w:w="640" w:type="dxa"/>
            <w:vAlign w:val="bottom"/>
          </w:tcPr>
          <w:p w14:paraId="64475BA0"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- 305</w:t>
            </w:r>
          </w:p>
        </w:tc>
        <w:tc>
          <w:tcPr>
            <w:tcW w:w="2300" w:type="dxa"/>
            <w:vAlign w:val="bottom"/>
          </w:tcPr>
          <w:p w14:paraId="2092FC5E"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 xml:space="preserve">(10 </w:t>
            </w:r>
            <w:proofErr w:type="gramStart"/>
            <w:r w:rsidRPr="002053BD">
              <w:rPr>
                <w:rFonts w:ascii="Arial" w:eastAsia="Arial" w:hAnsi="Arial" w:cs="Arial"/>
                <w:bCs/>
                <w:color w:val="0E0E0E"/>
                <w:sz w:val="13"/>
                <w:szCs w:val="13"/>
              </w:rPr>
              <w:t>months)</w:t>
            </w:r>
            <w:r w:rsidRPr="002053BD">
              <w:rPr>
                <w:rFonts w:ascii="Arial" w:eastAsia="Arial" w:hAnsi="Arial" w:cs="Arial"/>
                <w:bCs/>
                <w:color w:val="0E0E0E"/>
                <w:sz w:val="14"/>
                <w:szCs w:val="14"/>
              </w:rPr>
              <w:t>................................</w:t>
            </w:r>
            <w:proofErr w:type="gramEnd"/>
          </w:p>
        </w:tc>
        <w:tc>
          <w:tcPr>
            <w:tcW w:w="760" w:type="dxa"/>
            <w:vAlign w:val="bottom"/>
          </w:tcPr>
          <w:p w14:paraId="41E86390"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87</w:t>
            </w:r>
          </w:p>
        </w:tc>
      </w:tr>
      <w:tr w:rsidR="00E87981" w:rsidRPr="002053BD" w14:paraId="51401E44" w14:textId="77777777" w:rsidTr="005D55A7">
        <w:trPr>
          <w:trHeight w:val="192"/>
        </w:trPr>
        <w:tc>
          <w:tcPr>
            <w:tcW w:w="1000" w:type="dxa"/>
            <w:gridSpan w:val="2"/>
            <w:vAlign w:val="bottom"/>
          </w:tcPr>
          <w:p w14:paraId="3DFFD72A"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106- 109</w:t>
            </w:r>
          </w:p>
        </w:tc>
        <w:tc>
          <w:tcPr>
            <w:tcW w:w="2340" w:type="dxa"/>
            <w:vAlign w:val="bottom"/>
          </w:tcPr>
          <w:p w14:paraId="1AEE2D71" w14:textId="77777777" w:rsidR="00E87981" w:rsidRPr="002053BD" w:rsidRDefault="00E87981" w:rsidP="005D55A7">
            <w:pPr>
              <w:rPr>
                <w:rFonts w:ascii="Arial" w:hAnsi="Arial" w:cs="Arial"/>
                <w:sz w:val="16"/>
                <w:szCs w:val="16"/>
              </w:rPr>
            </w:pPr>
          </w:p>
        </w:tc>
        <w:tc>
          <w:tcPr>
            <w:tcW w:w="920" w:type="dxa"/>
            <w:vAlign w:val="bottom"/>
          </w:tcPr>
          <w:p w14:paraId="3E5210F5"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40</w:t>
            </w:r>
          </w:p>
        </w:tc>
        <w:tc>
          <w:tcPr>
            <w:tcW w:w="380" w:type="dxa"/>
            <w:vAlign w:val="bottom"/>
          </w:tcPr>
          <w:p w14:paraId="6D6156BA"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306</w:t>
            </w:r>
          </w:p>
        </w:tc>
        <w:tc>
          <w:tcPr>
            <w:tcW w:w="640" w:type="dxa"/>
            <w:vAlign w:val="bottom"/>
          </w:tcPr>
          <w:p w14:paraId="4A490199" w14:textId="77777777" w:rsidR="00E87981" w:rsidRPr="002053BD" w:rsidRDefault="00E87981" w:rsidP="005D55A7">
            <w:pPr>
              <w:ind w:left="20"/>
              <w:rPr>
                <w:rFonts w:ascii="Arial" w:hAnsi="Arial" w:cs="Arial"/>
              </w:rPr>
            </w:pPr>
            <w:r w:rsidRPr="002053BD">
              <w:rPr>
                <w:rFonts w:ascii="Arial" w:eastAsia="Arial" w:hAnsi="Arial" w:cs="Arial"/>
                <w:bCs/>
                <w:color w:val="2A2A2A"/>
                <w:sz w:val="16"/>
                <w:szCs w:val="16"/>
              </w:rPr>
              <w:t xml:space="preserve">- </w:t>
            </w:r>
            <w:r w:rsidRPr="002053BD">
              <w:rPr>
                <w:rFonts w:ascii="Arial" w:eastAsia="Arial" w:hAnsi="Arial" w:cs="Arial"/>
                <w:bCs/>
                <w:color w:val="0E0E0E"/>
                <w:sz w:val="16"/>
                <w:szCs w:val="16"/>
              </w:rPr>
              <w:t>310</w:t>
            </w:r>
          </w:p>
        </w:tc>
        <w:tc>
          <w:tcPr>
            <w:tcW w:w="2300" w:type="dxa"/>
            <w:vAlign w:val="bottom"/>
          </w:tcPr>
          <w:p w14:paraId="6DCF374D" w14:textId="77777777" w:rsidR="00E87981" w:rsidRPr="002053BD" w:rsidRDefault="00E87981" w:rsidP="005D55A7">
            <w:pPr>
              <w:rPr>
                <w:rFonts w:ascii="Arial" w:hAnsi="Arial" w:cs="Arial"/>
                <w:sz w:val="16"/>
                <w:szCs w:val="16"/>
              </w:rPr>
            </w:pPr>
          </w:p>
        </w:tc>
        <w:tc>
          <w:tcPr>
            <w:tcW w:w="760" w:type="dxa"/>
            <w:vAlign w:val="bottom"/>
          </w:tcPr>
          <w:p w14:paraId="41897451" w14:textId="77777777" w:rsidR="00E87981" w:rsidRPr="002053BD" w:rsidRDefault="00E87981" w:rsidP="005D55A7">
            <w:pPr>
              <w:jc w:val="right"/>
              <w:rPr>
                <w:rFonts w:ascii="Arial" w:hAnsi="Arial" w:cs="Arial"/>
              </w:rPr>
            </w:pPr>
            <w:r w:rsidRPr="002053BD">
              <w:rPr>
                <w:rFonts w:ascii="Arial" w:eastAsia="Arial" w:hAnsi="Arial" w:cs="Arial"/>
                <w:bCs/>
                <w:color w:val="0E0E0E"/>
                <w:sz w:val="14"/>
                <w:szCs w:val="14"/>
              </w:rPr>
              <w:t>88</w:t>
            </w:r>
          </w:p>
        </w:tc>
      </w:tr>
      <w:tr w:rsidR="00E87981" w:rsidRPr="002053BD" w14:paraId="1A03DF10" w14:textId="77777777" w:rsidTr="005D55A7">
        <w:trPr>
          <w:trHeight w:val="192"/>
        </w:trPr>
        <w:tc>
          <w:tcPr>
            <w:tcW w:w="1000" w:type="dxa"/>
            <w:gridSpan w:val="2"/>
            <w:vAlign w:val="bottom"/>
          </w:tcPr>
          <w:p w14:paraId="23D6048D" w14:textId="77777777" w:rsidR="00E87981" w:rsidRPr="002053BD" w:rsidRDefault="00E87981" w:rsidP="005D55A7">
            <w:pPr>
              <w:ind w:right="123"/>
              <w:jc w:val="right"/>
              <w:rPr>
                <w:rFonts w:ascii="Arial" w:hAnsi="Arial" w:cs="Arial"/>
              </w:rPr>
            </w:pPr>
            <w:r w:rsidRPr="002053BD">
              <w:rPr>
                <w:rFonts w:ascii="Arial" w:eastAsia="Arial" w:hAnsi="Arial" w:cs="Arial"/>
                <w:bCs/>
                <w:color w:val="0E0E0E"/>
                <w:sz w:val="16"/>
                <w:szCs w:val="16"/>
              </w:rPr>
              <w:t>110-113</w:t>
            </w:r>
          </w:p>
        </w:tc>
        <w:tc>
          <w:tcPr>
            <w:tcW w:w="2340" w:type="dxa"/>
            <w:vAlign w:val="bottom"/>
          </w:tcPr>
          <w:p w14:paraId="647953A3" w14:textId="77777777" w:rsidR="00E87981" w:rsidRPr="002053BD" w:rsidRDefault="00E87981" w:rsidP="005D55A7">
            <w:pPr>
              <w:rPr>
                <w:rFonts w:ascii="Arial" w:hAnsi="Arial" w:cs="Arial"/>
                <w:sz w:val="16"/>
                <w:szCs w:val="16"/>
              </w:rPr>
            </w:pPr>
          </w:p>
        </w:tc>
        <w:tc>
          <w:tcPr>
            <w:tcW w:w="920" w:type="dxa"/>
            <w:vAlign w:val="bottom"/>
          </w:tcPr>
          <w:p w14:paraId="1D8A79D2"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41</w:t>
            </w:r>
          </w:p>
        </w:tc>
        <w:tc>
          <w:tcPr>
            <w:tcW w:w="1020" w:type="dxa"/>
            <w:gridSpan w:val="2"/>
            <w:vAlign w:val="bottom"/>
          </w:tcPr>
          <w:p w14:paraId="64702C74"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311 -314</w:t>
            </w:r>
          </w:p>
        </w:tc>
        <w:tc>
          <w:tcPr>
            <w:tcW w:w="2300" w:type="dxa"/>
            <w:vAlign w:val="bottom"/>
          </w:tcPr>
          <w:p w14:paraId="3E663CB3" w14:textId="77777777" w:rsidR="00E87981" w:rsidRPr="002053BD" w:rsidRDefault="00E87981" w:rsidP="005D55A7">
            <w:pPr>
              <w:rPr>
                <w:rFonts w:ascii="Arial" w:hAnsi="Arial" w:cs="Arial"/>
                <w:sz w:val="16"/>
                <w:szCs w:val="16"/>
              </w:rPr>
            </w:pPr>
          </w:p>
        </w:tc>
        <w:tc>
          <w:tcPr>
            <w:tcW w:w="760" w:type="dxa"/>
            <w:vAlign w:val="bottom"/>
          </w:tcPr>
          <w:p w14:paraId="733381B5"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89</w:t>
            </w:r>
          </w:p>
        </w:tc>
      </w:tr>
      <w:tr w:rsidR="00E87981" w:rsidRPr="002053BD" w14:paraId="7165042F" w14:textId="77777777" w:rsidTr="005D55A7">
        <w:trPr>
          <w:trHeight w:val="192"/>
        </w:trPr>
        <w:tc>
          <w:tcPr>
            <w:tcW w:w="1000" w:type="dxa"/>
            <w:gridSpan w:val="2"/>
            <w:vAlign w:val="bottom"/>
          </w:tcPr>
          <w:p w14:paraId="21912847" w14:textId="77777777" w:rsidR="00E87981" w:rsidRPr="002053BD" w:rsidRDefault="00E87981" w:rsidP="005D55A7">
            <w:pPr>
              <w:ind w:right="103"/>
              <w:jc w:val="right"/>
              <w:rPr>
                <w:rFonts w:ascii="Arial" w:hAnsi="Arial" w:cs="Arial"/>
              </w:rPr>
            </w:pPr>
            <w:r w:rsidRPr="002053BD">
              <w:rPr>
                <w:rFonts w:ascii="Arial" w:eastAsia="Arial" w:hAnsi="Arial" w:cs="Arial"/>
                <w:bCs/>
                <w:color w:val="2A2A2A"/>
                <w:sz w:val="16"/>
                <w:szCs w:val="16"/>
              </w:rPr>
              <w:t>1</w:t>
            </w:r>
            <w:r w:rsidRPr="002053BD">
              <w:rPr>
                <w:rFonts w:ascii="Arial" w:eastAsia="Arial" w:hAnsi="Arial" w:cs="Arial"/>
                <w:bCs/>
                <w:color w:val="0E0E0E"/>
                <w:sz w:val="16"/>
                <w:szCs w:val="16"/>
              </w:rPr>
              <w:t>14</w:t>
            </w:r>
            <w:r w:rsidRPr="002053BD">
              <w:rPr>
                <w:rFonts w:ascii="Arial" w:eastAsia="Arial" w:hAnsi="Arial" w:cs="Arial"/>
                <w:bCs/>
                <w:color w:val="2A2A2A"/>
                <w:sz w:val="16"/>
                <w:szCs w:val="16"/>
              </w:rPr>
              <w:t xml:space="preserve"> - </w:t>
            </w:r>
            <w:r w:rsidRPr="002053BD">
              <w:rPr>
                <w:rFonts w:ascii="Arial" w:eastAsia="Arial" w:hAnsi="Arial" w:cs="Arial"/>
                <w:bCs/>
                <w:color w:val="0E0E0E"/>
                <w:sz w:val="16"/>
                <w:szCs w:val="16"/>
              </w:rPr>
              <w:t>116</w:t>
            </w:r>
          </w:p>
        </w:tc>
        <w:tc>
          <w:tcPr>
            <w:tcW w:w="2340" w:type="dxa"/>
            <w:vAlign w:val="bottom"/>
          </w:tcPr>
          <w:p w14:paraId="58C2FFDC" w14:textId="77777777" w:rsidR="00E87981" w:rsidRPr="002053BD" w:rsidRDefault="00E87981" w:rsidP="005D55A7">
            <w:pPr>
              <w:rPr>
                <w:rFonts w:ascii="Arial" w:hAnsi="Arial" w:cs="Arial"/>
                <w:sz w:val="16"/>
                <w:szCs w:val="16"/>
              </w:rPr>
            </w:pPr>
          </w:p>
        </w:tc>
        <w:tc>
          <w:tcPr>
            <w:tcW w:w="920" w:type="dxa"/>
            <w:vAlign w:val="bottom"/>
          </w:tcPr>
          <w:p w14:paraId="4BDE937B" w14:textId="77777777" w:rsidR="00E87981" w:rsidRPr="002053BD" w:rsidRDefault="00E87981" w:rsidP="005D55A7">
            <w:pPr>
              <w:ind w:left="520"/>
              <w:rPr>
                <w:rFonts w:ascii="Arial" w:hAnsi="Arial" w:cs="Arial"/>
              </w:rPr>
            </w:pPr>
            <w:r w:rsidRPr="002053BD">
              <w:rPr>
                <w:rFonts w:ascii="Arial" w:eastAsia="Arial" w:hAnsi="Arial" w:cs="Arial"/>
                <w:bCs/>
                <w:color w:val="0E0E0E"/>
                <w:sz w:val="16"/>
                <w:szCs w:val="16"/>
              </w:rPr>
              <w:t>42</w:t>
            </w:r>
          </w:p>
        </w:tc>
        <w:tc>
          <w:tcPr>
            <w:tcW w:w="1020" w:type="dxa"/>
            <w:gridSpan w:val="2"/>
            <w:vAlign w:val="bottom"/>
          </w:tcPr>
          <w:p w14:paraId="34CCB97D"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315- 3</w:t>
            </w:r>
            <w:r w:rsidRPr="002053BD">
              <w:rPr>
                <w:rFonts w:ascii="Arial" w:eastAsia="Arial" w:hAnsi="Arial" w:cs="Arial"/>
                <w:bCs/>
                <w:color w:val="2A2A2A"/>
                <w:sz w:val="16"/>
                <w:szCs w:val="16"/>
              </w:rPr>
              <w:t>1</w:t>
            </w:r>
            <w:r w:rsidRPr="002053BD">
              <w:rPr>
                <w:rFonts w:ascii="Arial" w:eastAsia="Arial" w:hAnsi="Arial" w:cs="Arial"/>
                <w:bCs/>
                <w:color w:val="0E0E0E"/>
                <w:sz w:val="16"/>
                <w:szCs w:val="16"/>
              </w:rPr>
              <w:t>9</w:t>
            </w:r>
          </w:p>
        </w:tc>
        <w:tc>
          <w:tcPr>
            <w:tcW w:w="2300" w:type="dxa"/>
            <w:vAlign w:val="bottom"/>
          </w:tcPr>
          <w:p w14:paraId="2CF4C827" w14:textId="77777777" w:rsidR="00E87981" w:rsidRPr="002053BD" w:rsidRDefault="00E87981" w:rsidP="005D55A7">
            <w:pPr>
              <w:rPr>
                <w:rFonts w:ascii="Arial" w:hAnsi="Arial" w:cs="Arial"/>
                <w:sz w:val="16"/>
                <w:szCs w:val="16"/>
              </w:rPr>
            </w:pPr>
          </w:p>
        </w:tc>
        <w:tc>
          <w:tcPr>
            <w:tcW w:w="760" w:type="dxa"/>
            <w:vAlign w:val="bottom"/>
          </w:tcPr>
          <w:p w14:paraId="45AF4E8B"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90</w:t>
            </w:r>
          </w:p>
        </w:tc>
      </w:tr>
      <w:tr w:rsidR="00E87981" w:rsidRPr="002053BD" w14:paraId="42A8F1A7" w14:textId="77777777" w:rsidTr="005D55A7">
        <w:trPr>
          <w:trHeight w:val="185"/>
        </w:trPr>
        <w:tc>
          <w:tcPr>
            <w:tcW w:w="1000" w:type="dxa"/>
            <w:gridSpan w:val="2"/>
            <w:vAlign w:val="bottom"/>
          </w:tcPr>
          <w:p w14:paraId="4B5E692C" w14:textId="77777777" w:rsidR="00E87981" w:rsidRPr="002053BD" w:rsidRDefault="00E87981" w:rsidP="005D55A7">
            <w:pPr>
              <w:ind w:right="103"/>
              <w:jc w:val="right"/>
              <w:rPr>
                <w:rFonts w:ascii="Arial" w:hAnsi="Arial" w:cs="Arial"/>
              </w:rPr>
            </w:pPr>
            <w:r w:rsidRPr="002053BD">
              <w:rPr>
                <w:rFonts w:ascii="Arial" w:eastAsia="Arial" w:hAnsi="Arial" w:cs="Arial"/>
                <w:bCs/>
                <w:color w:val="0E0E0E"/>
                <w:sz w:val="16"/>
                <w:szCs w:val="16"/>
              </w:rPr>
              <w:t>11</w:t>
            </w:r>
            <w:r w:rsidRPr="002053BD">
              <w:rPr>
                <w:rFonts w:ascii="Arial" w:eastAsia="Arial" w:hAnsi="Arial" w:cs="Arial"/>
                <w:bCs/>
                <w:color w:val="2A2A2A"/>
                <w:sz w:val="16"/>
                <w:szCs w:val="16"/>
              </w:rPr>
              <w:t>7 - 1</w:t>
            </w:r>
            <w:r w:rsidRPr="002053BD">
              <w:rPr>
                <w:rFonts w:ascii="Arial" w:eastAsia="Arial" w:hAnsi="Arial" w:cs="Arial"/>
                <w:bCs/>
                <w:color w:val="0E0E0E"/>
                <w:sz w:val="16"/>
                <w:szCs w:val="16"/>
              </w:rPr>
              <w:t>20</w:t>
            </w:r>
          </w:p>
        </w:tc>
        <w:tc>
          <w:tcPr>
            <w:tcW w:w="2340" w:type="dxa"/>
            <w:vAlign w:val="bottom"/>
          </w:tcPr>
          <w:p w14:paraId="7FF59E9D" w14:textId="77777777" w:rsidR="00E87981" w:rsidRPr="002053BD" w:rsidRDefault="00E87981" w:rsidP="005D55A7">
            <w:pPr>
              <w:rPr>
                <w:rFonts w:ascii="Arial" w:hAnsi="Arial" w:cs="Arial"/>
                <w:sz w:val="16"/>
                <w:szCs w:val="16"/>
              </w:rPr>
            </w:pPr>
          </w:p>
        </w:tc>
        <w:tc>
          <w:tcPr>
            <w:tcW w:w="920" w:type="dxa"/>
            <w:vAlign w:val="bottom"/>
          </w:tcPr>
          <w:p w14:paraId="0CD2E0E1"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43</w:t>
            </w:r>
          </w:p>
        </w:tc>
        <w:tc>
          <w:tcPr>
            <w:tcW w:w="380" w:type="dxa"/>
            <w:vAlign w:val="bottom"/>
          </w:tcPr>
          <w:p w14:paraId="1109C453"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320</w:t>
            </w:r>
          </w:p>
        </w:tc>
        <w:tc>
          <w:tcPr>
            <w:tcW w:w="640" w:type="dxa"/>
            <w:vAlign w:val="bottom"/>
          </w:tcPr>
          <w:p w14:paraId="3EBD5A8D"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- 3</w:t>
            </w:r>
            <w:r w:rsidRPr="002053BD">
              <w:rPr>
                <w:rFonts w:ascii="Arial" w:eastAsia="Arial" w:hAnsi="Arial" w:cs="Arial"/>
                <w:bCs/>
                <w:color w:val="2A2A2A"/>
                <w:sz w:val="16"/>
                <w:szCs w:val="16"/>
              </w:rPr>
              <w:t>2</w:t>
            </w:r>
            <w:r w:rsidRPr="002053BD">
              <w:rPr>
                <w:rFonts w:ascii="Arial" w:eastAsia="Arial" w:hAnsi="Arial" w:cs="Arial"/>
                <w:bCs/>
                <w:color w:val="0E0E0E"/>
                <w:sz w:val="16"/>
                <w:szCs w:val="16"/>
              </w:rPr>
              <w:t>3</w:t>
            </w:r>
          </w:p>
        </w:tc>
        <w:tc>
          <w:tcPr>
            <w:tcW w:w="2300" w:type="dxa"/>
            <w:vAlign w:val="bottom"/>
          </w:tcPr>
          <w:p w14:paraId="0147A81F" w14:textId="77777777" w:rsidR="00E87981" w:rsidRPr="002053BD" w:rsidRDefault="00E87981" w:rsidP="005D55A7">
            <w:pPr>
              <w:rPr>
                <w:rFonts w:ascii="Arial" w:hAnsi="Arial" w:cs="Arial"/>
                <w:sz w:val="16"/>
                <w:szCs w:val="16"/>
              </w:rPr>
            </w:pPr>
          </w:p>
        </w:tc>
        <w:tc>
          <w:tcPr>
            <w:tcW w:w="760" w:type="dxa"/>
            <w:vAlign w:val="bottom"/>
          </w:tcPr>
          <w:p w14:paraId="35095905"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91</w:t>
            </w:r>
          </w:p>
        </w:tc>
      </w:tr>
      <w:tr w:rsidR="00E87981" w:rsidRPr="002053BD" w14:paraId="6A1BFEC3" w14:textId="77777777" w:rsidTr="005D55A7">
        <w:trPr>
          <w:trHeight w:val="187"/>
        </w:trPr>
        <w:tc>
          <w:tcPr>
            <w:tcW w:w="1000" w:type="dxa"/>
            <w:gridSpan w:val="2"/>
            <w:vAlign w:val="bottom"/>
          </w:tcPr>
          <w:p w14:paraId="664B7B08" w14:textId="77777777" w:rsidR="00E87981" w:rsidRPr="002053BD" w:rsidRDefault="00E87981" w:rsidP="005D55A7">
            <w:pPr>
              <w:ind w:right="103"/>
              <w:jc w:val="right"/>
              <w:rPr>
                <w:rFonts w:ascii="Arial" w:hAnsi="Arial" w:cs="Arial"/>
              </w:rPr>
            </w:pPr>
            <w:r w:rsidRPr="002053BD">
              <w:rPr>
                <w:rFonts w:ascii="Arial" w:eastAsia="Arial" w:hAnsi="Arial" w:cs="Arial"/>
                <w:bCs/>
                <w:color w:val="0E0E0E"/>
                <w:sz w:val="16"/>
                <w:szCs w:val="16"/>
              </w:rPr>
              <w:t>1</w:t>
            </w:r>
            <w:r w:rsidRPr="002053BD">
              <w:rPr>
                <w:rFonts w:ascii="Arial" w:eastAsia="Arial" w:hAnsi="Arial" w:cs="Arial"/>
                <w:bCs/>
                <w:color w:val="2A2A2A"/>
                <w:sz w:val="16"/>
                <w:szCs w:val="16"/>
              </w:rPr>
              <w:t>2</w:t>
            </w:r>
            <w:r w:rsidRPr="002053BD">
              <w:rPr>
                <w:rFonts w:ascii="Arial" w:eastAsia="Arial" w:hAnsi="Arial" w:cs="Arial"/>
                <w:bCs/>
                <w:color w:val="0E0E0E"/>
                <w:sz w:val="16"/>
                <w:szCs w:val="16"/>
              </w:rPr>
              <w:t xml:space="preserve">1 </w:t>
            </w:r>
            <w:r w:rsidRPr="002053BD">
              <w:rPr>
                <w:rFonts w:ascii="Arial" w:eastAsia="Arial" w:hAnsi="Arial" w:cs="Arial"/>
                <w:bCs/>
                <w:color w:val="494949"/>
                <w:sz w:val="16"/>
                <w:szCs w:val="16"/>
              </w:rPr>
              <w:t>-</w:t>
            </w:r>
            <w:r w:rsidRPr="002053BD">
              <w:rPr>
                <w:rFonts w:ascii="Arial" w:eastAsia="Arial" w:hAnsi="Arial" w:cs="Arial"/>
                <w:bCs/>
                <w:color w:val="0E0E0E"/>
                <w:sz w:val="16"/>
                <w:szCs w:val="16"/>
              </w:rPr>
              <w:t xml:space="preserve"> </w:t>
            </w:r>
            <w:r w:rsidRPr="002053BD">
              <w:rPr>
                <w:rFonts w:ascii="Arial" w:eastAsia="Arial" w:hAnsi="Arial" w:cs="Arial"/>
                <w:bCs/>
                <w:color w:val="2A2A2A"/>
                <w:sz w:val="16"/>
                <w:szCs w:val="16"/>
              </w:rPr>
              <w:t>1</w:t>
            </w:r>
            <w:r w:rsidRPr="002053BD">
              <w:rPr>
                <w:rFonts w:ascii="Arial" w:eastAsia="Arial" w:hAnsi="Arial" w:cs="Arial"/>
                <w:bCs/>
                <w:color w:val="0E0E0E"/>
                <w:sz w:val="16"/>
                <w:szCs w:val="16"/>
              </w:rPr>
              <w:t>24</w:t>
            </w:r>
          </w:p>
        </w:tc>
        <w:tc>
          <w:tcPr>
            <w:tcW w:w="2340" w:type="dxa"/>
            <w:vAlign w:val="bottom"/>
          </w:tcPr>
          <w:p w14:paraId="78BBBE84" w14:textId="77777777" w:rsidR="00E87981" w:rsidRPr="002053BD" w:rsidRDefault="00E87981" w:rsidP="005D55A7">
            <w:pPr>
              <w:ind w:left="70"/>
              <w:jc w:val="center"/>
              <w:rPr>
                <w:rFonts w:ascii="Arial" w:hAnsi="Arial" w:cs="Arial"/>
              </w:rPr>
            </w:pPr>
            <w:r w:rsidRPr="002053BD">
              <w:rPr>
                <w:rFonts w:ascii="Arial" w:eastAsia="Arial" w:hAnsi="Arial" w:cs="Arial"/>
                <w:bCs/>
                <w:color w:val="0E0E0E"/>
                <w:sz w:val="14"/>
                <w:szCs w:val="14"/>
              </w:rPr>
              <w:t xml:space="preserve">(4 </w:t>
            </w:r>
            <w:proofErr w:type="gramStart"/>
            <w:r w:rsidRPr="002053BD">
              <w:rPr>
                <w:rFonts w:ascii="Arial" w:eastAsia="Arial" w:hAnsi="Arial" w:cs="Arial"/>
                <w:bCs/>
                <w:color w:val="0E0E0E"/>
                <w:sz w:val="14"/>
                <w:szCs w:val="14"/>
              </w:rPr>
              <w:t>months)................................</w:t>
            </w:r>
            <w:proofErr w:type="gramEnd"/>
          </w:p>
        </w:tc>
        <w:tc>
          <w:tcPr>
            <w:tcW w:w="920" w:type="dxa"/>
            <w:vAlign w:val="bottom"/>
          </w:tcPr>
          <w:p w14:paraId="5588BB46" w14:textId="77777777" w:rsidR="00E87981" w:rsidRPr="002053BD" w:rsidRDefault="00E87981" w:rsidP="005D55A7">
            <w:pPr>
              <w:ind w:left="500"/>
              <w:rPr>
                <w:rFonts w:ascii="Arial" w:hAnsi="Arial" w:cs="Arial"/>
              </w:rPr>
            </w:pPr>
            <w:r w:rsidRPr="002053BD">
              <w:rPr>
                <w:rFonts w:ascii="Arial" w:eastAsia="Arial" w:hAnsi="Arial" w:cs="Arial"/>
                <w:bCs/>
                <w:color w:val="2A2A2A"/>
                <w:sz w:val="16"/>
                <w:szCs w:val="16"/>
              </w:rPr>
              <w:t>4</w:t>
            </w:r>
            <w:r w:rsidRPr="002053BD">
              <w:rPr>
                <w:rFonts w:ascii="Arial" w:eastAsia="Arial" w:hAnsi="Arial" w:cs="Arial"/>
                <w:bCs/>
                <w:color w:val="0E0E0E"/>
                <w:sz w:val="16"/>
                <w:szCs w:val="16"/>
              </w:rPr>
              <w:t>4</w:t>
            </w:r>
          </w:p>
        </w:tc>
        <w:tc>
          <w:tcPr>
            <w:tcW w:w="380" w:type="dxa"/>
            <w:vAlign w:val="bottom"/>
          </w:tcPr>
          <w:p w14:paraId="798546DD"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324</w:t>
            </w:r>
          </w:p>
        </w:tc>
        <w:tc>
          <w:tcPr>
            <w:tcW w:w="640" w:type="dxa"/>
            <w:vAlign w:val="bottom"/>
          </w:tcPr>
          <w:p w14:paraId="08FC95B5"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- 328</w:t>
            </w:r>
          </w:p>
        </w:tc>
        <w:tc>
          <w:tcPr>
            <w:tcW w:w="2300" w:type="dxa"/>
            <w:vAlign w:val="bottom"/>
          </w:tcPr>
          <w:p w14:paraId="5D07F953" w14:textId="77777777" w:rsidR="00E87981" w:rsidRPr="002053BD" w:rsidRDefault="00E87981" w:rsidP="005D55A7">
            <w:pPr>
              <w:rPr>
                <w:rFonts w:ascii="Arial" w:hAnsi="Arial" w:cs="Arial"/>
                <w:sz w:val="16"/>
                <w:szCs w:val="16"/>
              </w:rPr>
            </w:pPr>
          </w:p>
        </w:tc>
        <w:tc>
          <w:tcPr>
            <w:tcW w:w="760" w:type="dxa"/>
            <w:vAlign w:val="bottom"/>
          </w:tcPr>
          <w:p w14:paraId="15F4C450"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92</w:t>
            </w:r>
          </w:p>
        </w:tc>
      </w:tr>
      <w:tr w:rsidR="00E87981" w:rsidRPr="002053BD" w14:paraId="2B68FC53" w14:textId="77777777" w:rsidTr="005D55A7">
        <w:trPr>
          <w:trHeight w:val="199"/>
        </w:trPr>
        <w:tc>
          <w:tcPr>
            <w:tcW w:w="1000" w:type="dxa"/>
            <w:gridSpan w:val="2"/>
            <w:vAlign w:val="bottom"/>
          </w:tcPr>
          <w:p w14:paraId="4F09668A" w14:textId="77777777" w:rsidR="00E87981" w:rsidRPr="002053BD" w:rsidRDefault="00E87981" w:rsidP="005D55A7">
            <w:pPr>
              <w:ind w:right="123"/>
              <w:jc w:val="right"/>
              <w:rPr>
                <w:rFonts w:ascii="Arial" w:hAnsi="Arial" w:cs="Arial"/>
              </w:rPr>
            </w:pPr>
            <w:r w:rsidRPr="002053BD">
              <w:rPr>
                <w:rFonts w:ascii="Arial" w:eastAsia="Arial" w:hAnsi="Arial" w:cs="Arial"/>
                <w:bCs/>
                <w:color w:val="3A3A3A"/>
                <w:sz w:val="16"/>
                <w:szCs w:val="16"/>
              </w:rPr>
              <w:t>1</w:t>
            </w:r>
            <w:r w:rsidRPr="002053BD">
              <w:rPr>
                <w:rFonts w:ascii="Arial" w:eastAsia="Arial" w:hAnsi="Arial" w:cs="Arial"/>
                <w:bCs/>
                <w:color w:val="0E0E0E"/>
                <w:sz w:val="16"/>
                <w:szCs w:val="16"/>
              </w:rPr>
              <w:t>25</w:t>
            </w:r>
            <w:r w:rsidRPr="002053BD">
              <w:rPr>
                <w:rFonts w:ascii="Arial" w:eastAsia="Arial" w:hAnsi="Arial" w:cs="Arial"/>
                <w:bCs/>
                <w:color w:val="2A2A2A"/>
                <w:sz w:val="16"/>
                <w:szCs w:val="16"/>
              </w:rPr>
              <w:t>-</w:t>
            </w:r>
            <w:r w:rsidRPr="002053BD">
              <w:rPr>
                <w:rFonts w:ascii="Arial" w:eastAsia="Arial" w:hAnsi="Arial" w:cs="Arial"/>
                <w:bCs/>
                <w:color w:val="3A3A3A"/>
                <w:sz w:val="16"/>
                <w:szCs w:val="16"/>
              </w:rPr>
              <w:t xml:space="preserve"> </w:t>
            </w:r>
            <w:r w:rsidRPr="002053BD">
              <w:rPr>
                <w:rFonts w:ascii="Arial" w:eastAsia="Arial" w:hAnsi="Arial" w:cs="Arial"/>
                <w:bCs/>
                <w:color w:val="0E0E0E"/>
                <w:sz w:val="16"/>
                <w:szCs w:val="16"/>
              </w:rPr>
              <w:t>1</w:t>
            </w:r>
            <w:r w:rsidRPr="002053BD">
              <w:rPr>
                <w:rFonts w:ascii="Arial" w:eastAsia="Arial" w:hAnsi="Arial" w:cs="Arial"/>
                <w:bCs/>
                <w:color w:val="2A2A2A"/>
                <w:sz w:val="16"/>
                <w:szCs w:val="16"/>
              </w:rPr>
              <w:t>2</w:t>
            </w:r>
            <w:r w:rsidRPr="002053BD">
              <w:rPr>
                <w:rFonts w:ascii="Arial" w:eastAsia="Arial" w:hAnsi="Arial" w:cs="Arial"/>
                <w:bCs/>
                <w:color w:val="0E0E0E"/>
                <w:sz w:val="16"/>
                <w:szCs w:val="16"/>
              </w:rPr>
              <w:t>7</w:t>
            </w:r>
          </w:p>
        </w:tc>
        <w:tc>
          <w:tcPr>
            <w:tcW w:w="2340" w:type="dxa"/>
            <w:vAlign w:val="bottom"/>
          </w:tcPr>
          <w:p w14:paraId="36AFA4F5" w14:textId="77777777" w:rsidR="00E87981" w:rsidRPr="002053BD" w:rsidRDefault="00E87981" w:rsidP="005D55A7">
            <w:pPr>
              <w:rPr>
                <w:rFonts w:ascii="Arial" w:hAnsi="Arial" w:cs="Arial"/>
                <w:sz w:val="17"/>
                <w:szCs w:val="17"/>
              </w:rPr>
            </w:pPr>
          </w:p>
        </w:tc>
        <w:tc>
          <w:tcPr>
            <w:tcW w:w="920" w:type="dxa"/>
            <w:vAlign w:val="bottom"/>
          </w:tcPr>
          <w:p w14:paraId="0B582944"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45</w:t>
            </w:r>
          </w:p>
        </w:tc>
        <w:tc>
          <w:tcPr>
            <w:tcW w:w="380" w:type="dxa"/>
            <w:vAlign w:val="bottom"/>
          </w:tcPr>
          <w:p w14:paraId="5033DC82"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329</w:t>
            </w:r>
          </w:p>
        </w:tc>
        <w:tc>
          <w:tcPr>
            <w:tcW w:w="640" w:type="dxa"/>
            <w:vAlign w:val="bottom"/>
          </w:tcPr>
          <w:p w14:paraId="709F5A04" w14:textId="77777777" w:rsidR="00E87981" w:rsidRPr="002053BD" w:rsidRDefault="00E87981" w:rsidP="005D55A7">
            <w:pPr>
              <w:ind w:left="20"/>
              <w:rPr>
                <w:rFonts w:ascii="Arial" w:hAnsi="Arial" w:cs="Arial"/>
              </w:rPr>
            </w:pPr>
            <w:r w:rsidRPr="002053BD">
              <w:rPr>
                <w:rFonts w:ascii="Arial" w:eastAsia="Arial" w:hAnsi="Arial" w:cs="Arial"/>
                <w:bCs/>
                <w:color w:val="939393"/>
                <w:sz w:val="16"/>
                <w:szCs w:val="16"/>
              </w:rPr>
              <w:t xml:space="preserve">- </w:t>
            </w:r>
            <w:r w:rsidRPr="002053BD">
              <w:rPr>
                <w:rFonts w:ascii="Arial" w:eastAsia="Arial" w:hAnsi="Arial" w:cs="Arial"/>
                <w:bCs/>
                <w:color w:val="0E0E0E"/>
                <w:sz w:val="16"/>
                <w:szCs w:val="16"/>
              </w:rPr>
              <w:t>332</w:t>
            </w:r>
          </w:p>
        </w:tc>
        <w:tc>
          <w:tcPr>
            <w:tcW w:w="2300" w:type="dxa"/>
            <w:vAlign w:val="bottom"/>
          </w:tcPr>
          <w:p w14:paraId="2C4D2FC9" w14:textId="77777777" w:rsidR="00E87981" w:rsidRPr="002053BD" w:rsidRDefault="00E87981" w:rsidP="005D55A7">
            <w:pPr>
              <w:rPr>
                <w:rFonts w:ascii="Arial" w:hAnsi="Arial" w:cs="Arial"/>
                <w:sz w:val="17"/>
                <w:szCs w:val="17"/>
              </w:rPr>
            </w:pPr>
          </w:p>
        </w:tc>
        <w:tc>
          <w:tcPr>
            <w:tcW w:w="760" w:type="dxa"/>
            <w:vAlign w:val="bottom"/>
          </w:tcPr>
          <w:p w14:paraId="282EEDE4"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93</w:t>
            </w:r>
          </w:p>
        </w:tc>
      </w:tr>
      <w:tr w:rsidR="00E87981" w:rsidRPr="002053BD" w14:paraId="17F7CAA8" w14:textId="77777777" w:rsidTr="005D55A7">
        <w:trPr>
          <w:trHeight w:val="196"/>
        </w:trPr>
        <w:tc>
          <w:tcPr>
            <w:tcW w:w="1000" w:type="dxa"/>
            <w:gridSpan w:val="2"/>
            <w:vAlign w:val="bottom"/>
          </w:tcPr>
          <w:p w14:paraId="75A4D457" w14:textId="77777777" w:rsidR="00E87981" w:rsidRPr="002053BD" w:rsidRDefault="00E87981" w:rsidP="005D55A7">
            <w:pPr>
              <w:ind w:right="103"/>
              <w:jc w:val="right"/>
              <w:rPr>
                <w:rFonts w:ascii="Arial" w:hAnsi="Arial" w:cs="Arial"/>
              </w:rPr>
            </w:pPr>
            <w:r w:rsidRPr="002053BD">
              <w:rPr>
                <w:rFonts w:ascii="Arial" w:eastAsia="Arial" w:hAnsi="Arial" w:cs="Arial"/>
                <w:bCs/>
                <w:color w:val="2A2A2A"/>
                <w:sz w:val="16"/>
                <w:szCs w:val="16"/>
              </w:rPr>
              <w:t>12</w:t>
            </w:r>
            <w:r w:rsidRPr="002053BD">
              <w:rPr>
                <w:rFonts w:ascii="Arial" w:eastAsia="Arial" w:hAnsi="Arial" w:cs="Arial"/>
                <w:bCs/>
                <w:color w:val="0E0E0E"/>
                <w:sz w:val="16"/>
                <w:szCs w:val="16"/>
              </w:rPr>
              <w:t>8</w:t>
            </w:r>
            <w:r w:rsidRPr="002053BD">
              <w:rPr>
                <w:rFonts w:ascii="Arial" w:eastAsia="Arial" w:hAnsi="Arial" w:cs="Arial"/>
                <w:bCs/>
                <w:color w:val="2A2A2A"/>
                <w:sz w:val="16"/>
                <w:szCs w:val="16"/>
              </w:rPr>
              <w:t xml:space="preserve"> </w:t>
            </w:r>
            <w:r w:rsidRPr="002053BD">
              <w:rPr>
                <w:rFonts w:ascii="Arial" w:eastAsia="Arial" w:hAnsi="Arial" w:cs="Arial"/>
                <w:bCs/>
                <w:color w:val="5B5B5B"/>
                <w:sz w:val="16"/>
                <w:szCs w:val="16"/>
              </w:rPr>
              <w:t>-</w:t>
            </w:r>
            <w:r w:rsidRPr="002053BD">
              <w:rPr>
                <w:rFonts w:ascii="Arial" w:eastAsia="Arial" w:hAnsi="Arial" w:cs="Arial"/>
                <w:bCs/>
                <w:color w:val="2A2A2A"/>
                <w:sz w:val="16"/>
                <w:szCs w:val="16"/>
              </w:rPr>
              <w:t xml:space="preserve"> </w:t>
            </w:r>
            <w:r w:rsidRPr="002053BD">
              <w:rPr>
                <w:rFonts w:ascii="Arial" w:eastAsia="Arial" w:hAnsi="Arial" w:cs="Arial"/>
                <w:bCs/>
                <w:color w:val="0E0E0E"/>
                <w:sz w:val="16"/>
                <w:szCs w:val="16"/>
              </w:rPr>
              <w:t>131</w:t>
            </w:r>
          </w:p>
        </w:tc>
        <w:tc>
          <w:tcPr>
            <w:tcW w:w="2340" w:type="dxa"/>
            <w:vAlign w:val="bottom"/>
          </w:tcPr>
          <w:p w14:paraId="4F7305CA" w14:textId="77777777" w:rsidR="00E87981" w:rsidRPr="002053BD" w:rsidRDefault="00E87981" w:rsidP="005D55A7">
            <w:pPr>
              <w:rPr>
                <w:rFonts w:ascii="Arial" w:hAnsi="Arial" w:cs="Arial"/>
                <w:sz w:val="17"/>
                <w:szCs w:val="17"/>
              </w:rPr>
            </w:pPr>
          </w:p>
        </w:tc>
        <w:tc>
          <w:tcPr>
            <w:tcW w:w="920" w:type="dxa"/>
            <w:vAlign w:val="bottom"/>
          </w:tcPr>
          <w:p w14:paraId="0AB1FDB6"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46</w:t>
            </w:r>
          </w:p>
        </w:tc>
        <w:tc>
          <w:tcPr>
            <w:tcW w:w="1020" w:type="dxa"/>
            <w:gridSpan w:val="2"/>
            <w:vAlign w:val="bottom"/>
          </w:tcPr>
          <w:p w14:paraId="695EF519"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 xml:space="preserve">333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3</w:t>
            </w:r>
            <w:r w:rsidRPr="002053BD">
              <w:rPr>
                <w:rFonts w:ascii="Arial" w:eastAsia="Arial" w:hAnsi="Arial" w:cs="Arial"/>
                <w:bCs/>
                <w:color w:val="2A2A2A"/>
                <w:sz w:val="16"/>
                <w:szCs w:val="16"/>
              </w:rPr>
              <w:t>3</w:t>
            </w:r>
            <w:r w:rsidRPr="002053BD">
              <w:rPr>
                <w:rFonts w:ascii="Arial" w:eastAsia="Arial" w:hAnsi="Arial" w:cs="Arial"/>
                <w:bCs/>
                <w:color w:val="0E0E0E"/>
                <w:sz w:val="16"/>
                <w:szCs w:val="16"/>
              </w:rPr>
              <w:t>7</w:t>
            </w:r>
          </w:p>
        </w:tc>
        <w:tc>
          <w:tcPr>
            <w:tcW w:w="2300" w:type="dxa"/>
            <w:vAlign w:val="bottom"/>
          </w:tcPr>
          <w:p w14:paraId="7AEDB2F2"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 xml:space="preserve">(11 </w:t>
            </w:r>
            <w:proofErr w:type="gramStart"/>
            <w:r w:rsidRPr="002053BD">
              <w:rPr>
                <w:rFonts w:ascii="Arial" w:eastAsia="Arial" w:hAnsi="Arial" w:cs="Arial"/>
                <w:bCs/>
                <w:color w:val="0E0E0E"/>
                <w:sz w:val="13"/>
                <w:szCs w:val="13"/>
              </w:rPr>
              <w:t>months)</w:t>
            </w:r>
            <w:r w:rsidRPr="002053BD">
              <w:rPr>
                <w:rFonts w:ascii="Arial" w:eastAsia="Arial" w:hAnsi="Arial" w:cs="Arial"/>
                <w:bCs/>
                <w:color w:val="0E0E0E"/>
                <w:sz w:val="14"/>
                <w:szCs w:val="14"/>
              </w:rPr>
              <w:t>................................</w:t>
            </w:r>
            <w:proofErr w:type="gramEnd"/>
          </w:p>
        </w:tc>
        <w:tc>
          <w:tcPr>
            <w:tcW w:w="760" w:type="dxa"/>
            <w:vAlign w:val="bottom"/>
          </w:tcPr>
          <w:p w14:paraId="0BF6D937" w14:textId="77777777" w:rsidR="00E87981" w:rsidRPr="002053BD" w:rsidRDefault="00E87981" w:rsidP="005D55A7">
            <w:pPr>
              <w:jc w:val="right"/>
              <w:rPr>
                <w:rFonts w:ascii="Arial" w:hAnsi="Arial" w:cs="Arial"/>
              </w:rPr>
            </w:pPr>
            <w:r w:rsidRPr="002053BD">
              <w:rPr>
                <w:rFonts w:ascii="Arial" w:eastAsia="Arial" w:hAnsi="Arial" w:cs="Arial"/>
                <w:bCs/>
                <w:color w:val="2A2A2A"/>
                <w:sz w:val="15"/>
                <w:szCs w:val="15"/>
              </w:rPr>
              <w:t>94</w:t>
            </w:r>
          </w:p>
        </w:tc>
      </w:tr>
      <w:tr w:rsidR="00E87981" w:rsidRPr="002053BD" w14:paraId="0E53708F" w14:textId="77777777" w:rsidTr="005D55A7">
        <w:trPr>
          <w:trHeight w:val="180"/>
        </w:trPr>
        <w:tc>
          <w:tcPr>
            <w:tcW w:w="1000" w:type="dxa"/>
            <w:gridSpan w:val="2"/>
            <w:vAlign w:val="bottom"/>
          </w:tcPr>
          <w:p w14:paraId="182640F0" w14:textId="77777777" w:rsidR="00E87981" w:rsidRPr="002053BD" w:rsidRDefault="00E87981" w:rsidP="005D55A7">
            <w:pPr>
              <w:spacing w:line="176" w:lineRule="exact"/>
              <w:ind w:right="103"/>
              <w:jc w:val="right"/>
              <w:rPr>
                <w:rFonts w:ascii="Arial" w:hAnsi="Arial" w:cs="Arial"/>
              </w:rPr>
            </w:pPr>
            <w:r w:rsidRPr="002053BD">
              <w:rPr>
                <w:rFonts w:ascii="Arial" w:eastAsia="Arial" w:hAnsi="Arial" w:cs="Arial"/>
                <w:bCs/>
                <w:color w:val="0E0E0E"/>
                <w:sz w:val="16"/>
                <w:szCs w:val="16"/>
              </w:rPr>
              <w:t>132- 135</w:t>
            </w:r>
          </w:p>
        </w:tc>
        <w:tc>
          <w:tcPr>
            <w:tcW w:w="2340" w:type="dxa"/>
            <w:vAlign w:val="bottom"/>
          </w:tcPr>
          <w:p w14:paraId="0E95E99E" w14:textId="77777777" w:rsidR="00E87981" w:rsidRPr="002053BD" w:rsidRDefault="00E87981" w:rsidP="005D55A7">
            <w:pPr>
              <w:rPr>
                <w:rFonts w:ascii="Arial" w:hAnsi="Arial" w:cs="Arial"/>
                <w:sz w:val="15"/>
                <w:szCs w:val="15"/>
              </w:rPr>
            </w:pPr>
          </w:p>
        </w:tc>
        <w:tc>
          <w:tcPr>
            <w:tcW w:w="920" w:type="dxa"/>
            <w:vAlign w:val="bottom"/>
          </w:tcPr>
          <w:p w14:paraId="28300F3E" w14:textId="77777777" w:rsidR="00E87981" w:rsidRPr="002053BD" w:rsidRDefault="00E87981" w:rsidP="005D55A7">
            <w:pPr>
              <w:spacing w:line="181" w:lineRule="exact"/>
              <w:ind w:left="500"/>
              <w:rPr>
                <w:rFonts w:ascii="Arial" w:hAnsi="Arial" w:cs="Arial"/>
              </w:rPr>
            </w:pPr>
            <w:r w:rsidRPr="002053BD">
              <w:rPr>
                <w:rFonts w:ascii="Arial" w:eastAsia="Arial" w:hAnsi="Arial" w:cs="Arial"/>
                <w:bCs/>
                <w:color w:val="0E0E0E"/>
                <w:sz w:val="16"/>
                <w:szCs w:val="16"/>
              </w:rPr>
              <w:t>47</w:t>
            </w:r>
          </w:p>
        </w:tc>
        <w:tc>
          <w:tcPr>
            <w:tcW w:w="380" w:type="dxa"/>
            <w:vAlign w:val="bottom"/>
          </w:tcPr>
          <w:p w14:paraId="56C583E1" w14:textId="77777777" w:rsidR="00E87981" w:rsidRPr="002053BD" w:rsidRDefault="00E87981" w:rsidP="005D55A7">
            <w:pPr>
              <w:spacing w:line="181" w:lineRule="exact"/>
              <w:ind w:left="100"/>
              <w:rPr>
                <w:rFonts w:ascii="Arial" w:hAnsi="Arial" w:cs="Arial"/>
              </w:rPr>
            </w:pPr>
            <w:r w:rsidRPr="002053BD">
              <w:rPr>
                <w:rFonts w:ascii="Arial" w:eastAsia="Arial" w:hAnsi="Arial" w:cs="Arial"/>
                <w:bCs/>
                <w:color w:val="0E0E0E"/>
                <w:w w:val="97"/>
                <w:sz w:val="16"/>
                <w:szCs w:val="16"/>
              </w:rPr>
              <w:t>338</w:t>
            </w:r>
          </w:p>
        </w:tc>
        <w:tc>
          <w:tcPr>
            <w:tcW w:w="640" w:type="dxa"/>
            <w:vAlign w:val="bottom"/>
          </w:tcPr>
          <w:p w14:paraId="72613E14" w14:textId="77777777" w:rsidR="00E87981" w:rsidRPr="002053BD" w:rsidRDefault="00E87981" w:rsidP="005D55A7">
            <w:pPr>
              <w:spacing w:line="181" w:lineRule="exact"/>
              <w:ind w:left="20"/>
              <w:rPr>
                <w:rFonts w:ascii="Arial" w:hAnsi="Arial" w:cs="Arial"/>
              </w:rPr>
            </w:pPr>
            <w:r w:rsidRPr="002053BD">
              <w:rPr>
                <w:rFonts w:ascii="Arial" w:eastAsia="Arial" w:hAnsi="Arial" w:cs="Arial"/>
                <w:bCs/>
                <w:color w:val="0E0E0E"/>
                <w:sz w:val="16"/>
                <w:szCs w:val="16"/>
              </w:rPr>
              <w:t>- 342</w:t>
            </w:r>
          </w:p>
        </w:tc>
        <w:tc>
          <w:tcPr>
            <w:tcW w:w="2300" w:type="dxa"/>
            <w:vAlign w:val="bottom"/>
          </w:tcPr>
          <w:p w14:paraId="17978253" w14:textId="77777777" w:rsidR="00E87981" w:rsidRPr="002053BD" w:rsidRDefault="00E87981" w:rsidP="005D55A7">
            <w:pPr>
              <w:rPr>
                <w:rFonts w:ascii="Arial" w:hAnsi="Arial" w:cs="Arial"/>
                <w:sz w:val="15"/>
                <w:szCs w:val="15"/>
              </w:rPr>
            </w:pPr>
          </w:p>
        </w:tc>
        <w:tc>
          <w:tcPr>
            <w:tcW w:w="760" w:type="dxa"/>
            <w:vAlign w:val="bottom"/>
          </w:tcPr>
          <w:p w14:paraId="2A6F63C6" w14:textId="77777777" w:rsidR="00E87981" w:rsidRPr="002053BD" w:rsidRDefault="00E87981" w:rsidP="005D55A7">
            <w:pPr>
              <w:spacing w:line="181" w:lineRule="exact"/>
              <w:jc w:val="right"/>
              <w:rPr>
                <w:rFonts w:ascii="Arial" w:hAnsi="Arial" w:cs="Arial"/>
              </w:rPr>
            </w:pPr>
            <w:r w:rsidRPr="002053BD">
              <w:rPr>
                <w:rFonts w:ascii="Arial" w:eastAsia="Arial" w:hAnsi="Arial" w:cs="Arial"/>
                <w:bCs/>
                <w:color w:val="0E0E0E"/>
                <w:sz w:val="16"/>
                <w:szCs w:val="16"/>
              </w:rPr>
              <w:t>95</w:t>
            </w:r>
          </w:p>
        </w:tc>
      </w:tr>
      <w:tr w:rsidR="00E87981" w:rsidRPr="002053BD" w14:paraId="20C9FAA5" w14:textId="77777777" w:rsidTr="005D55A7">
        <w:trPr>
          <w:trHeight w:val="213"/>
        </w:trPr>
        <w:tc>
          <w:tcPr>
            <w:tcW w:w="1000" w:type="dxa"/>
            <w:gridSpan w:val="2"/>
            <w:vAlign w:val="bottom"/>
          </w:tcPr>
          <w:p w14:paraId="3211D852" w14:textId="77777777" w:rsidR="00E87981" w:rsidRPr="002053BD" w:rsidRDefault="00E87981" w:rsidP="005D55A7">
            <w:pPr>
              <w:ind w:right="103"/>
              <w:jc w:val="right"/>
              <w:rPr>
                <w:rFonts w:ascii="Arial" w:hAnsi="Arial" w:cs="Arial"/>
              </w:rPr>
            </w:pPr>
            <w:r w:rsidRPr="002053BD">
              <w:rPr>
                <w:rFonts w:ascii="Arial" w:eastAsia="Arial" w:hAnsi="Arial" w:cs="Arial"/>
                <w:bCs/>
                <w:color w:val="0E0E0E"/>
                <w:sz w:val="16"/>
                <w:szCs w:val="16"/>
              </w:rPr>
              <w:t>136</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138</w:t>
            </w:r>
          </w:p>
        </w:tc>
        <w:tc>
          <w:tcPr>
            <w:tcW w:w="2340" w:type="dxa"/>
            <w:vAlign w:val="bottom"/>
          </w:tcPr>
          <w:p w14:paraId="71A4885E" w14:textId="77777777" w:rsidR="00E87981" w:rsidRPr="002053BD" w:rsidRDefault="00E87981" w:rsidP="005D55A7">
            <w:pPr>
              <w:rPr>
                <w:rFonts w:ascii="Arial" w:hAnsi="Arial" w:cs="Arial"/>
                <w:sz w:val="18"/>
                <w:szCs w:val="18"/>
              </w:rPr>
            </w:pPr>
          </w:p>
        </w:tc>
        <w:tc>
          <w:tcPr>
            <w:tcW w:w="920" w:type="dxa"/>
            <w:vAlign w:val="bottom"/>
          </w:tcPr>
          <w:p w14:paraId="50108265"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48</w:t>
            </w:r>
          </w:p>
        </w:tc>
        <w:tc>
          <w:tcPr>
            <w:tcW w:w="380" w:type="dxa"/>
            <w:vAlign w:val="bottom"/>
          </w:tcPr>
          <w:p w14:paraId="24674D76"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343</w:t>
            </w:r>
          </w:p>
        </w:tc>
        <w:tc>
          <w:tcPr>
            <w:tcW w:w="640" w:type="dxa"/>
            <w:vAlign w:val="bottom"/>
          </w:tcPr>
          <w:p w14:paraId="2A136982" w14:textId="77777777" w:rsidR="00E87981" w:rsidRPr="002053BD" w:rsidRDefault="00E87981" w:rsidP="005D55A7">
            <w:pPr>
              <w:ind w:left="20"/>
              <w:rPr>
                <w:rFonts w:ascii="Arial" w:hAnsi="Arial" w:cs="Arial"/>
              </w:rPr>
            </w:pPr>
            <w:r w:rsidRPr="002053BD">
              <w:rPr>
                <w:rFonts w:ascii="Arial" w:eastAsia="Arial" w:hAnsi="Arial" w:cs="Arial"/>
                <w:bCs/>
                <w:color w:val="0E0E0E"/>
                <w:sz w:val="16"/>
                <w:szCs w:val="16"/>
              </w:rPr>
              <w:t>- 346</w:t>
            </w:r>
          </w:p>
        </w:tc>
        <w:tc>
          <w:tcPr>
            <w:tcW w:w="2300" w:type="dxa"/>
            <w:vAlign w:val="bottom"/>
          </w:tcPr>
          <w:p w14:paraId="45C35833" w14:textId="77777777" w:rsidR="00E87981" w:rsidRPr="002053BD" w:rsidRDefault="00E87981" w:rsidP="005D55A7">
            <w:pPr>
              <w:rPr>
                <w:rFonts w:ascii="Arial" w:hAnsi="Arial" w:cs="Arial"/>
                <w:sz w:val="18"/>
                <w:szCs w:val="18"/>
              </w:rPr>
            </w:pPr>
          </w:p>
        </w:tc>
        <w:tc>
          <w:tcPr>
            <w:tcW w:w="760" w:type="dxa"/>
            <w:vAlign w:val="bottom"/>
          </w:tcPr>
          <w:p w14:paraId="721B6A4D" w14:textId="77777777" w:rsidR="00E87981" w:rsidRPr="002053BD" w:rsidRDefault="00E87981" w:rsidP="005D55A7">
            <w:pPr>
              <w:jc w:val="right"/>
              <w:rPr>
                <w:rFonts w:ascii="Arial" w:hAnsi="Arial" w:cs="Arial"/>
              </w:rPr>
            </w:pPr>
            <w:r w:rsidRPr="002053BD">
              <w:rPr>
                <w:rFonts w:ascii="Arial" w:eastAsia="Arial" w:hAnsi="Arial" w:cs="Arial"/>
                <w:bCs/>
                <w:color w:val="0E0E0E"/>
                <w:sz w:val="17"/>
                <w:szCs w:val="17"/>
              </w:rPr>
              <w:t>96</w:t>
            </w:r>
          </w:p>
        </w:tc>
      </w:tr>
      <w:tr w:rsidR="00E87981" w:rsidRPr="002053BD" w14:paraId="0E88A01F" w14:textId="77777777" w:rsidTr="005D55A7">
        <w:trPr>
          <w:trHeight w:val="176"/>
        </w:trPr>
        <w:tc>
          <w:tcPr>
            <w:tcW w:w="1000" w:type="dxa"/>
            <w:gridSpan w:val="2"/>
            <w:vAlign w:val="bottom"/>
          </w:tcPr>
          <w:p w14:paraId="7FA14A5A" w14:textId="77777777" w:rsidR="00E87981" w:rsidRPr="002053BD" w:rsidRDefault="00E87981" w:rsidP="005D55A7">
            <w:pPr>
              <w:spacing w:line="176" w:lineRule="exact"/>
              <w:ind w:right="143"/>
              <w:jc w:val="right"/>
              <w:rPr>
                <w:rFonts w:ascii="Arial" w:hAnsi="Arial" w:cs="Arial"/>
              </w:rPr>
            </w:pPr>
            <w:r w:rsidRPr="002053BD">
              <w:rPr>
                <w:rFonts w:ascii="Arial" w:eastAsia="Arial" w:hAnsi="Arial" w:cs="Arial"/>
                <w:bCs/>
                <w:color w:val="0E0E0E"/>
                <w:sz w:val="16"/>
                <w:szCs w:val="16"/>
              </w:rPr>
              <w:t>139- 142</w:t>
            </w:r>
          </w:p>
        </w:tc>
        <w:tc>
          <w:tcPr>
            <w:tcW w:w="2340" w:type="dxa"/>
            <w:vAlign w:val="bottom"/>
          </w:tcPr>
          <w:p w14:paraId="69AE6AA9" w14:textId="77777777" w:rsidR="00E87981" w:rsidRPr="002053BD" w:rsidRDefault="00E87981" w:rsidP="005D55A7">
            <w:pPr>
              <w:rPr>
                <w:rFonts w:ascii="Arial" w:hAnsi="Arial" w:cs="Arial"/>
                <w:sz w:val="15"/>
                <w:szCs w:val="15"/>
              </w:rPr>
            </w:pPr>
          </w:p>
        </w:tc>
        <w:tc>
          <w:tcPr>
            <w:tcW w:w="920" w:type="dxa"/>
            <w:vAlign w:val="bottom"/>
          </w:tcPr>
          <w:p w14:paraId="633EBAEC" w14:textId="77777777" w:rsidR="00E87981" w:rsidRPr="002053BD" w:rsidRDefault="00E87981" w:rsidP="005D55A7">
            <w:pPr>
              <w:spacing w:line="176" w:lineRule="exact"/>
              <w:ind w:left="500"/>
              <w:rPr>
                <w:rFonts w:ascii="Arial" w:hAnsi="Arial" w:cs="Arial"/>
              </w:rPr>
            </w:pPr>
            <w:r w:rsidRPr="002053BD">
              <w:rPr>
                <w:rFonts w:ascii="Arial" w:eastAsia="Arial" w:hAnsi="Arial" w:cs="Arial"/>
                <w:bCs/>
                <w:color w:val="0E0E0E"/>
                <w:sz w:val="16"/>
                <w:szCs w:val="16"/>
              </w:rPr>
              <w:t>49</w:t>
            </w:r>
          </w:p>
        </w:tc>
        <w:tc>
          <w:tcPr>
            <w:tcW w:w="1020" w:type="dxa"/>
            <w:gridSpan w:val="2"/>
            <w:vAlign w:val="bottom"/>
          </w:tcPr>
          <w:p w14:paraId="7895CE4A" w14:textId="77777777" w:rsidR="00E87981" w:rsidRPr="002053BD" w:rsidRDefault="00E87981" w:rsidP="005D55A7">
            <w:pPr>
              <w:spacing w:line="176" w:lineRule="exact"/>
              <w:ind w:left="100"/>
              <w:rPr>
                <w:rFonts w:ascii="Arial" w:hAnsi="Arial" w:cs="Arial"/>
              </w:rPr>
            </w:pPr>
            <w:r w:rsidRPr="002053BD">
              <w:rPr>
                <w:rFonts w:ascii="Arial" w:eastAsia="Arial" w:hAnsi="Arial" w:cs="Arial"/>
                <w:bCs/>
                <w:color w:val="2A2A2A"/>
                <w:sz w:val="16"/>
                <w:szCs w:val="16"/>
              </w:rPr>
              <w:t>3</w:t>
            </w:r>
            <w:r w:rsidRPr="002053BD">
              <w:rPr>
                <w:rFonts w:ascii="Arial" w:eastAsia="Arial" w:hAnsi="Arial" w:cs="Arial"/>
                <w:bCs/>
                <w:color w:val="0E0E0E"/>
                <w:sz w:val="16"/>
                <w:szCs w:val="16"/>
              </w:rPr>
              <w:t>47 · 351</w:t>
            </w:r>
          </w:p>
        </w:tc>
        <w:tc>
          <w:tcPr>
            <w:tcW w:w="2300" w:type="dxa"/>
            <w:vAlign w:val="bottom"/>
          </w:tcPr>
          <w:p w14:paraId="2617F5EE" w14:textId="77777777" w:rsidR="00E87981" w:rsidRPr="002053BD" w:rsidRDefault="00E87981" w:rsidP="005D55A7">
            <w:pPr>
              <w:rPr>
                <w:rFonts w:ascii="Arial" w:hAnsi="Arial" w:cs="Arial"/>
                <w:sz w:val="15"/>
                <w:szCs w:val="15"/>
              </w:rPr>
            </w:pPr>
          </w:p>
        </w:tc>
        <w:tc>
          <w:tcPr>
            <w:tcW w:w="760" w:type="dxa"/>
            <w:vAlign w:val="bottom"/>
          </w:tcPr>
          <w:p w14:paraId="0042677C" w14:textId="77777777" w:rsidR="00E87981" w:rsidRPr="002053BD" w:rsidRDefault="00E87981" w:rsidP="005D55A7">
            <w:pPr>
              <w:spacing w:line="176" w:lineRule="exact"/>
              <w:jc w:val="right"/>
              <w:rPr>
                <w:rFonts w:ascii="Arial" w:hAnsi="Arial" w:cs="Arial"/>
              </w:rPr>
            </w:pPr>
            <w:r w:rsidRPr="002053BD">
              <w:rPr>
                <w:rFonts w:ascii="Arial" w:eastAsia="Arial" w:hAnsi="Arial" w:cs="Arial"/>
                <w:bCs/>
                <w:color w:val="0E0E0E"/>
                <w:sz w:val="16"/>
                <w:szCs w:val="16"/>
              </w:rPr>
              <w:t>97</w:t>
            </w:r>
          </w:p>
        </w:tc>
      </w:tr>
      <w:tr w:rsidR="00E87981" w:rsidRPr="002053BD" w14:paraId="3EF2218B" w14:textId="77777777" w:rsidTr="005D55A7">
        <w:trPr>
          <w:trHeight w:val="194"/>
        </w:trPr>
        <w:tc>
          <w:tcPr>
            <w:tcW w:w="1000" w:type="dxa"/>
            <w:gridSpan w:val="2"/>
            <w:vAlign w:val="bottom"/>
          </w:tcPr>
          <w:p w14:paraId="2A736EDA"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 xml:space="preserve">143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146</w:t>
            </w:r>
          </w:p>
        </w:tc>
        <w:tc>
          <w:tcPr>
            <w:tcW w:w="2340" w:type="dxa"/>
            <w:vAlign w:val="bottom"/>
          </w:tcPr>
          <w:p w14:paraId="29705BC6" w14:textId="77777777" w:rsidR="00E87981" w:rsidRPr="002053BD" w:rsidRDefault="00E87981" w:rsidP="005D55A7">
            <w:pPr>
              <w:rPr>
                <w:rFonts w:ascii="Arial" w:hAnsi="Arial" w:cs="Arial"/>
                <w:sz w:val="16"/>
                <w:szCs w:val="16"/>
              </w:rPr>
            </w:pPr>
          </w:p>
        </w:tc>
        <w:tc>
          <w:tcPr>
            <w:tcW w:w="920" w:type="dxa"/>
            <w:vAlign w:val="bottom"/>
          </w:tcPr>
          <w:p w14:paraId="567D77EC" w14:textId="77777777" w:rsidR="00E87981" w:rsidRPr="002053BD" w:rsidRDefault="00E87981" w:rsidP="005D55A7">
            <w:pPr>
              <w:ind w:left="500"/>
              <w:rPr>
                <w:rFonts w:ascii="Arial" w:hAnsi="Arial" w:cs="Arial"/>
              </w:rPr>
            </w:pPr>
            <w:r w:rsidRPr="002053BD">
              <w:rPr>
                <w:rFonts w:ascii="Arial" w:eastAsia="Arial" w:hAnsi="Arial" w:cs="Arial"/>
                <w:bCs/>
                <w:color w:val="0E0E0E"/>
                <w:sz w:val="16"/>
                <w:szCs w:val="16"/>
              </w:rPr>
              <w:t>50</w:t>
            </w:r>
          </w:p>
        </w:tc>
        <w:tc>
          <w:tcPr>
            <w:tcW w:w="1020" w:type="dxa"/>
            <w:gridSpan w:val="2"/>
            <w:vAlign w:val="bottom"/>
          </w:tcPr>
          <w:p w14:paraId="266E6D08"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352- 355</w:t>
            </w:r>
          </w:p>
        </w:tc>
        <w:tc>
          <w:tcPr>
            <w:tcW w:w="2300" w:type="dxa"/>
            <w:vAlign w:val="bottom"/>
          </w:tcPr>
          <w:p w14:paraId="75598CA4" w14:textId="77777777" w:rsidR="00E87981" w:rsidRPr="002053BD" w:rsidRDefault="00E87981" w:rsidP="005D55A7">
            <w:pPr>
              <w:rPr>
                <w:rFonts w:ascii="Arial" w:hAnsi="Arial" w:cs="Arial"/>
                <w:sz w:val="16"/>
                <w:szCs w:val="16"/>
              </w:rPr>
            </w:pPr>
          </w:p>
        </w:tc>
        <w:tc>
          <w:tcPr>
            <w:tcW w:w="760" w:type="dxa"/>
            <w:vAlign w:val="bottom"/>
          </w:tcPr>
          <w:p w14:paraId="07756D63"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98</w:t>
            </w:r>
          </w:p>
        </w:tc>
      </w:tr>
      <w:tr w:rsidR="00E87981" w:rsidRPr="002053BD" w14:paraId="554FFFEA" w14:textId="77777777" w:rsidTr="005D55A7">
        <w:trPr>
          <w:trHeight w:val="190"/>
        </w:trPr>
        <w:tc>
          <w:tcPr>
            <w:tcW w:w="1000" w:type="dxa"/>
            <w:gridSpan w:val="2"/>
            <w:vAlign w:val="bottom"/>
          </w:tcPr>
          <w:p w14:paraId="69FD9C46" w14:textId="77777777" w:rsidR="00E87981" w:rsidRPr="002053BD" w:rsidRDefault="00E87981" w:rsidP="005D55A7">
            <w:pPr>
              <w:spacing w:line="180" w:lineRule="exact"/>
              <w:ind w:right="143"/>
              <w:jc w:val="right"/>
              <w:rPr>
                <w:rFonts w:ascii="Arial" w:hAnsi="Arial" w:cs="Arial"/>
              </w:rPr>
            </w:pPr>
            <w:r w:rsidRPr="002053BD">
              <w:rPr>
                <w:rFonts w:ascii="Arial" w:eastAsia="Arial" w:hAnsi="Arial" w:cs="Arial"/>
                <w:bCs/>
                <w:color w:val="0E0E0E"/>
                <w:sz w:val="16"/>
                <w:szCs w:val="16"/>
              </w:rPr>
              <w:t xml:space="preserve">147 </w:t>
            </w:r>
            <w:r w:rsidRPr="002053BD">
              <w:rPr>
                <w:rFonts w:ascii="Arial" w:eastAsia="Arial" w:hAnsi="Arial" w:cs="Arial"/>
                <w:bCs/>
                <w:color w:val="2A2A2A"/>
                <w:sz w:val="16"/>
                <w:szCs w:val="16"/>
              </w:rPr>
              <w:t>-</w:t>
            </w:r>
            <w:r w:rsidRPr="002053BD">
              <w:rPr>
                <w:rFonts w:ascii="Arial" w:eastAsia="Arial" w:hAnsi="Arial" w:cs="Arial"/>
                <w:bCs/>
                <w:color w:val="0E0E0E"/>
                <w:sz w:val="16"/>
                <w:szCs w:val="16"/>
              </w:rPr>
              <w:t xml:space="preserve"> 149</w:t>
            </w:r>
          </w:p>
        </w:tc>
        <w:tc>
          <w:tcPr>
            <w:tcW w:w="2340" w:type="dxa"/>
            <w:vAlign w:val="bottom"/>
          </w:tcPr>
          <w:p w14:paraId="41610DE9" w14:textId="77777777" w:rsidR="00E87981" w:rsidRPr="002053BD" w:rsidRDefault="00E87981" w:rsidP="005D55A7">
            <w:pPr>
              <w:rPr>
                <w:rFonts w:ascii="Arial" w:hAnsi="Arial" w:cs="Arial"/>
                <w:sz w:val="16"/>
                <w:szCs w:val="16"/>
              </w:rPr>
            </w:pPr>
          </w:p>
        </w:tc>
        <w:tc>
          <w:tcPr>
            <w:tcW w:w="920" w:type="dxa"/>
            <w:vAlign w:val="bottom"/>
          </w:tcPr>
          <w:p w14:paraId="435F6D60" w14:textId="77777777" w:rsidR="00E87981" w:rsidRPr="002053BD" w:rsidRDefault="00E87981" w:rsidP="005D55A7">
            <w:pPr>
              <w:spacing w:line="180" w:lineRule="exact"/>
              <w:ind w:left="520"/>
              <w:rPr>
                <w:rFonts w:ascii="Arial" w:hAnsi="Arial" w:cs="Arial"/>
              </w:rPr>
            </w:pPr>
            <w:r w:rsidRPr="002053BD">
              <w:rPr>
                <w:rFonts w:ascii="Arial" w:eastAsia="Arial" w:hAnsi="Arial" w:cs="Arial"/>
                <w:bCs/>
                <w:color w:val="0E0E0E"/>
                <w:sz w:val="16"/>
                <w:szCs w:val="16"/>
              </w:rPr>
              <w:t>51</w:t>
            </w:r>
          </w:p>
        </w:tc>
        <w:tc>
          <w:tcPr>
            <w:tcW w:w="380" w:type="dxa"/>
            <w:vAlign w:val="bottom"/>
          </w:tcPr>
          <w:p w14:paraId="3EF3CB86" w14:textId="77777777" w:rsidR="00E87981" w:rsidRPr="002053BD" w:rsidRDefault="00E87981" w:rsidP="005D55A7">
            <w:pPr>
              <w:ind w:left="100"/>
              <w:rPr>
                <w:rFonts w:ascii="Arial" w:hAnsi="Arial" w:cs="Arial"/>
              </w:rPr>
            </w:pPr>
            <w:r w:rsidRPr="002053BD">
              <w:rPr>
                <w:rFonts w:ascii="Arial" w:eastAsia="Arial" w:hAnsi="Arial" w:cs="Arial"/>
                <w:bCs/>
                <w:color w:val="0E0E0E"/>
                <w:w w:val="97"/>
                <w:sz w:val="16"/>
                <w:szCs w:val="16"/>
              </w:rPr>
              <w:t>356</w:t>
            </w:r>
          </w:p>
        </w:tc>
        <w:tc>
          <w:tcPr>
            <w:tcW w:w="640" w:type="dxa"/>
            <w:vAlign w:val="bottom"/>
          </w:tcPr>
          <w:p w14:paraId="29D3B0BE" w14:textId="77777777" w:rsidR="00E87981" w:rsidRPr="002053BD" w:rsidRDefault="00E87981" w:rsidP="005D55A7">
            <w:pPr>
              <w:ind w:left="20"/>
              <w:rPr>
                <w:rFonts w:ascii="Arial" w:hAnsi="Arial" w:cs="Arial"/>
              </w:rPr>
            </w:pPr>
            <w:r w:rsidRPr="002053BD">
              <w:rPr>
                <w:rFonts w:ascii="Arial" w:eastAsia="Arial" w:hAnsi="Arial" w:cs="Arial"/>
                <w:bCs/>
                <w:color w:val="3A3A3A"/>
                <w:sz w:val="16"/>
                <w:szCs w:val="16"/>
              </w:rPr>
              <w:t xml:space="preserve">• </w:t>
            </w:r>
            <w:r w:rsidRPr="002053BD">
              <w:rPr>
                <w:rFonts w:ascii="Arial" w:eastAsia="Arial" w:hAnsi="Arial" w:cs="Arial"/>
                <w:bCs/>
                <w:color w:val="0E0E0E"/>
                <w:sz w:val="16"/>
                <w:szCs w:val="16"/>
              </w:rPr>
              <w:t>360</w:t>
            </w:r>
          </w:p>
        </w:tc>
        <w:tc>
          <w:tcPr>
            <w:tcW w:w="2300" w:type="dxa"/>
            <w:vAlign w:val="bottom"/>
          </w:tcPr>
          <w:p w14:paraId="3930336E" w14:textId="77777777" w:rsidR="00E87981" w:rsidRPr="002053BD" w:rsidRDefault="00E87981" w:rsidP="005D55A7">
            <w:pPr>
              <w:rPr>
                <w:rFonts w:ascii="Arial" w:hAnsi="Arial" w:cs="Arial"/>
                <w:sz w:val="16"/>
                <w:szCs w:val="16"/>
              </w:rPr>
            </w:pPr>
          </w:p>
        </w:tc>
        <w:tc>
          <w:tcPr>
            <w:tcW w:w="760" w:type="dxa"/>
            <w:vAlign w:val="bottom"/>
          </w:tcPr>
          <w:p w14:paraId="0931C49A"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99</w:t>
            </w:r>
          </w:p>
        </w:tc>
      </w:tr>
      <w:tr w:rsidR="00E87981" w:rsidRPr="002053BD" w14:paraId="28638006" w14:textId="77777777" w:rsidTr="005D55A7">
        <w:trPr>
          <w:trHeight w:val="197"/>
        </w:trPr>
        <w:tc>
          <w:tcPr>
            <w:tcW w:w="1000" w:type="dxa"/>
            <w:gridSpan w:val="2"/>
            <w:vAlign w:val="bottom"/>
          </w:tcPr>
          <w:p w14:paraId="7919A825" w14:textId="77777777" w:rsidR="00E87981" w:rsidRPr="002053BD" w:rsidRDefault="00E87981" w:rsidP="005D55A7">
            <w:pPr>
              <w:ind w:right="143"/>
              <w:jc w:val="right"/>
              <w:rPr>
                <w:rFonts w:ascii="Arial" w:hAnsi="Arial" w:cs="Arial"/>
              </w:rPr>
            </w:pPr>
            <w:r w:rsidRPr="002053BD">
              <w:rPr>
                <w:rFonts w:ascii="Arial" w:eastAsia="Arial" w:hAnsi="Arial" w:cs="Arial"/>
                <w:bCs/>
                <w:color w:val="0E0E0E"/>
                <w:sz w:val="16"/>
                <w:szCs w:val="16"/>
              </w:rPr>
              <w:t xml:space="preserve">150 </w:t>
            </w:r>
            <w:r w:rsidRPr="002053BD">
              <w:rPr>
                <w:rFonts w:ascii="Arial" w:eastAsia="Arial" w:hAnsi="Arial" w:cs="Arial"/>
                <w:bCs/>
                <w:color w:val="5B5B5B"/>
                <w:sz w:val="16"/>
                <w:szCs w:val="16"/>
              </w:rPr>
              <w:t>-</w:t>
            </w:r>
            <w:r w:rsidRPr="002053BD">
              <w:rPr>
                <w:rFonts w:ascii="Arial" w:eastAsia="Arial" w:hAnsi="Arial" w:cs="Arial"/>
                <w:bCs/>
                <w:color w:val="0E0E0E"/>
                <w:sz w:val="16"/>
                <w:szCs w:val="16"/>
              </w:rPr>
              <w:t xml:space="preserve"> 153</w:t>
            </w:r>
          </w:p>
        </w:tc>
        <w:tc>
          <w:tcPr>
            <w:tcW w:w="2340" w:type="dxa"/>
            <w:vAlign w:val="bottom"/>
          </w:tcPr>
          <w:p w14:paraId="6854821C" w14:textId="77777777" w:rsidR="00E87981" w:rsidRPr="002053BD" w:rsidRDefault="00E87981" w:rsidP="005D55A7">
            <w:pPr>
              <w:ind w:left="70"/>
              <w:jc w:val="center"/>
              <w:rPr>
                <w:rFonts w:ascii="Arial" w:hAnsi="Arial" w:cs="Arial"/>
              </w:rPr>
            </w:pPr>
            <w:r w:rsidRPr="002053BD">
              <w:rPr>
                <w:rFonts w:ascii="Arial" w:eastAsia="Arial" w:hAnsi="Arial" w:cs="Arial"/>
                <w:bCs/>
                <w:color w:val="0E0E0E"/>
                <w:sz w:val="14"/>
                <w:szCs w:val="14"/>
              </w:rPr>
              <w:t xml:space="preserve">(5 </w:t>
            </w:r>
            <w:proofErr w:type="gramStart"/>
            <w:r w:rsidRPr="002053BD">
              <w:rPr>
                <w:rFonts w:ascii="Arial" w:eastAsia="Arial" w:hAnsi="Arial" w:cs="Arial"/>
                <w:bCs/>
                <w:color w:val="0E0E0E"/>
                <w:sz w:val="14"/>
                <w:szCs w:val="14"/>
              </w:rPr>
              <w:t>month</w:t>
            </w:r>
            <w:r w:rsidRPr="002053BD">
              <w:rPr>
                <w:rFonts w:ascii="Arial" w:eastAsia="Arial" w:hAnsi="Arial" w:cs="Arial"/>
                <w:bCs/>
                <w:color w:val="2A2A2A"/>
                <w:sz w:val="14"/>
                <w:szCs w:val="14"/>
              </w:rPr>
              <w:t>s</w:t>
            </w:r>
            <w:r w:rsidRPr="002053BD">
              <w:rPr>
                <w:rFonts w:ascii="Arial" w:eastAsia="Arial" w:hAnsi="Arial" w:cs="Arial"/>
                <w:bCs/>
                <w:color w:val="0E0E0E"/>
                <w:sz w:val="14"/>
                <w:szCs w:val="14"/>
              </w:rPr>
              <w:t>)................................</w:t>
            </w:r>
            <w:proofErr w:type="gramEnd"/>
          </w:p>
        </w:tc>
        <w:tc>
          <w:tcPr>
            <w:tcW w:w="920" w:type="dxa"/>
            <w:vAlign w:val="bottom"/>
          </w:tcPr>
          <w:p w14:paraId="0D1050F4" w14:textId="77777777" w:rsidR="00E87981" w:rsidRPr="002053BD" w:rsidRDefault="00E87981" w:rsidP="005D55A7">
            <w:pPr>
              <w:ind w:left="500"/>
              <w:rPr>
                <w:rFonts w:ascii="Arial" w:hAnsi="Arial" w:cs="Arial"/>
              </w:rPr>
            </w:pPr>
            <w:r w:rsidRPr="002053BD">
              <w:rPr>
                <w:rFonts w:ascii="Arial" w:eastAsia="Arial" w:hAnsi="Arial" w:cs="Arial"/>
                <w:bCs/>
                <w:color w:val="2A2A2A"/>
                <w:sz w:val="16"/>
                <w:szCs w:val="16"/>
              </w:rPr>
              <w:t>52</w:t>
            </w:r>
          </w:p>
        </w:tc>
        <w:tc>
          <w:tcPr>
            <w:tcW w:w="1020" w:type="dxa"/>
            <w:gridSpan w:val="2"/>
            <w:vAlign w:val="bottom"/>
          </w:tcPr>
          <w:p w14:paraId="45FE5FE1" w14:textId="77777777" w:rsidR="00E87981" w:rsidRPr="002053BD" w:rsidRDefault="00E87981" w:rsidP="005D55A7">
            <w:pPr>
              <w:ind w:left="100"/>
              <w:rPr>
                <w:rFonts w:ascii="Arial" w:hAnsi="Arial" w:cs="Arial"/>
              </w:rPr>
            </w:pPr>
            <w:r w:rsidRPr="002053BD">
              <w:rPr>
                <w:rFonts w:ascii="Arial" w:eastAsia="Arial" w:hAnsi="Arial" w:cs="Arial"/>
                <w:bCs/>
                <w:color w:val="0E0E0E"/>
                <w:sz w:val="16"/>
                <w:szCs w:val="16"/>
              </w:rPr>
              <w:t xml:space="preserve">361 </w:t>
            </w:r>
            <w:r w:rsidRPr="002053BD">
              <w:rPr>
                <w:rFonts w:ascii="Arial" w:eastAsia="Arial" w:hAnsi="Arial" w:cs="Arial"/>
                <w:bCs/>
                <w:color w:val="3A3A3A"/>
                <w:sz w:val="16"/>
                <w:szCs w:val="16"/>
              </w:rPr>
              <w:t>•</w:t>
            </w:r>
            <w:r w:rsidRPr="002053BD">
              <w:rPr>
                <w:rFonts w:ascii="Arial" w:eastAsia="Arial" w:hAnsi="Arial" w:cs="Arial"/>
                <w:bCs/>
                <w:color w:val="0E0E0E"/>
                <w:sz w:val="16"/>
                <w:szCs w:val="16"/>
              </w:rPr>
              <w:t xml:space="preserve"> 365</w:t>
            </w:r>
          </w:p>
        </w:tc>
        <w:tc>
          <w:tcPr>
            <w:tcW w:w="2300" w:type="dxa"/>
            <w:vAlign w:val="bottom"/>
          </w:tcPr>
          <w:p w14:paraId="4AB12044"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 xml:space="preserve">(12 </w:t>
            </w:r>
            <w:proofErr w:type="gramStart"/>
            <w:r w:rsidRPr="002053BD">
              <w:rPr>
                <w:rFonts w:ascii="Arial" w:eastAsia="Arial" w:hAnsi="Arial" w:cs="Arial"/>
                <w:bCs/>
                <w:color w:val="0E0E0E"/>
                <w:sz w:val="13"/>
                <w:szCs w:val="13"/>
              </w:rPr>
              <w:t>mont</w:t>
            </w:r>
            <w:r w:rsidRPr="002053BD">
              <w:rPr>
                <w:rFonts w:ascii="Arial" w:eastAsia="Arial" w:hAnsi="Arial" w:cs="Arial"/>
                <w:bCs/>
                <w:color w:val="2A2A2A"/>
                <w:sz w:val="13"/>
                <w:szCs w:val="13"/>
              </w:rPr>
              <w:t>h</w:t>
            </w:r>
            <w:r w:rsidRPr="002053BD">
              <w:rPr>
                <w:rFonts w:ascii="Arial" w:eastAsia="Arial" w:hAnsi="Arial" w:cs="Arial"/>
                <w:bCs/>
                <w:color w:val="0E0E0E"/>
                <w:sz w:val="13"/>
                <w:szCs w:val="13"/>
              </w:rPr>
              <w:t>s)</w:t>
            </w:r>
            <w:r w:rsidRPr="002053BD">
              <w:rPr>
                <w:rFonts w:ascii="Arial" w:eastAsia="Arial" w:hAnsi="Arial" w:cs="Arial"/>
                <w:bCs/>
                <w:color w:val="0E0E0E"/>
                <w:sz w:val="14"/>
                <w:szCs w:val="14"/>
              </w:rPr>
              <w:t>................................</w:t>
            </w:r>
            <w:proofErr w:type="gramEnd"/>
          </w:p>
        </w:tc>
        <w:tc>
          <w:tcPr>
            <w:tcW w:w="760" w:type="dxa"/>
            <w:vAlign w:val="bottom"/>
          </w:tcPr>
          <w:p w14:paraId="082FAF44" w14:textId="77777777" w:rsidR="00E87981" w:rsidRPr="002053BD" w:rsidRDefault="00E87981" w:rsidP="005D55A7">
            <w:pPr>
              <w:jc w:val="right"/>
              <w:rPr>
                <w:rFonts w:ascii="Arial" w:hAnsi="Arial" w:cs="Arial"/>
              </w:rPr>
            </w:pPr>
            <w:r w:rsidRPr="002053BD">
              <w:rPr>
                <w:rFonts w:ascii="Arial" w:eastAsia="Arial" w:hAnsi="Arial" w:cs="Arial"/>
                <w:bCs/>
                <w:color w:val="0E0E0E"/>
                <w:sz w:val="16"/>
                <w:szCs w:val="16"/>
              </w:rPr>
              <w:t>100</w:t>
            </w:r>
          </w:p>
        </w:tc>
      </w:tr>
    </w:tbl>
    <w:p w14:paraId="0C332220" w14:textId="77777777" w:rsidR="00E87981" w:rsidRPr="002053BD" w:rsidRDefault="00E87981" w:rsidP="00E87981">
      <w:pPr>
        <w:spacing w:line="241" w:lineRule="exact"/>
        <w:rPr>
          <w:rFonts w:ascii="Arial" w:hAnsi="Arial" w:cs="Arial"/>
        </w:rPr>
      </w:pPr>
    </w:p>
    <w:p w14:paraId="20B0E517" w14:textId="77777777" w:rsidR="00E87981" w:rsidRPr="002053BD" w:rsidRDefault="00E87981" w:rsidP="00E87981">
      <w:pPr>
        <w:numPr>
          <w:ilvl w:val="0"/>
          <w:numId w:val="24"/>
        </w:numPr>
        <w:tabs>
          <w:tab w:val="left" w:pos="640"/>
        </w:tabs>
        <w:ind w:left="640" w:hanging="539"/>
        <w:rPr>
          <w:rFonts w:ascii="Arial" w:eastAsia="Arial" w:hAnsi="Arial" w:cs="Arial"/>
          <w:bCs/>
          <w:color w:val="0E0E0E"/>
          <w:sz w:val="19"/>
          <w:szCs w:val="19"/>
        </w:rPr>
      </w:pPr>
      <w:r w:rsidRPr="002053BD">
        <w:rPr>
          <w:rFonts w:ascii="Arial" w:eastAsia="Arial" w:hAnsi="Arial" w:cs="Arial"/>
          <w:bCs/>
          <w:color w:val="0E0E0E"/>
          <w:sz w:val="19"/>
          <w:szCs w:val="19"/>
        </w:rPr>
        <w:t>For Insurances written fo</w:t>
      </w:r>
      <w:r w:rsidRPr="002053BD">
        <w:rPr>
          <w:rFonts w:ascii="Arial" w:eastAsia="Arial" w:hAnsi="Arial" w:cs="Arial"/>
          <w:bCs/>
          <w:color w:val="2A2A2A"/>
          <w:sz w:val="19"/>
          <w:szCs w:val="19"/>
        </w:rPr>
        <w:t>r</w:t>
      </w:r>
      <w:r w:rsidRPr="002053BD">
        <w:rPr>
          <w:rFonts w:ascii="Arial" w:eastAsia="Arial" w:hAnsi="Arial" w:cs="Arial"/>
          <w:bCs/>
          <w:color w:val="0E0E0E"/>
          <w:sz w:val="19"/>
          <w:szCs w:val="19"/>
        </w:rPr>
        <w:t xml:space="preserve"> more or l</w:t>
      </w:r>
      <w:r w:rsidRPr="002053BD">
        <w:rPr>
          <w:rFonts w:ascii="Arial" w:eastAsia="Arial" w:hAnsi="Arial" w:cs="Arial"/>
          <w:bCs/>
          <w:color w:val="3A3A3A"/>
          <w:sz w:val="19"/>
          <w:szCs w:val="19"/>
        </w:rPr>
        <w:t>es</w:t>
      </w:r>
      <w:r w:rsidRPr="002053BD">
        <w:rPr>
          <w:rFonts w:ascii="Arial" w:eastAsia="Arial" w:hAnsi="Arial" w:cs="Arial"/>
          <w:bCs/>
          <w:color w:val="0E0E0E"/>
          <w:sz w:val="19"/>
          <w:szCs w:val="19"/>
        </w:rPr>
        <w:t>s than one year</w:t>
      </w:r>
      <w:r w:rsidRPr="002053BD">
        <w:rPr>
          <w:rFonts w:ascii="Arial" w:eastAsia="Arial" w:hAnsi="Arial" w:cs="Arial"/>
          <w:bCs/>
          <w:color w:val="494949"/>
          <w:sz w:val="19"/>
          <w:szCs w:val="19"/>
        </w:rPr>
        <w:t>:</w:t>
      </w:r>
      <w:r w:rsidRPr="002053BD">
        <w:rPr>
          <w:rFonts w:ascii="Arial" w:eastAsia="Arial" w:hAnsi="Arial" w:cs="Arial"/>
          <w:bCs/>
          <w:color w:val="0E0E0E"/>
          <w:sz w:val="19"/>
          <w:szCs w:val="19"/>
        </w:rPr>
        <w:t xml:space="preserve"> </w:t>
      </w:r>
      <w:r w:rsidRPr="002053BD">
        <w:rPr>
          <w:rFonts w:ascii="Arial" w:eastAsia="Arial" w:hAnsi="Arial" w:cs="Arial"/>
          <w:bCs/>
          <w:color w:val="2A2A2A"/>
          <w:sz w:val="19"/>
          <w:szCs w:val="19"/>
        </w:rPr>
        <w:t>-</w:t>
      </w:r>
    </w:p>
    <w:p w14:paraId="3D51776D" w14:textId="77777777" w:rsidR="00E87981" w:rsidRPr="002053BD" w:rsidRDefault="00E87981" w:rsidP="00E87981">
      <w:pPr>
        <w:spacing w:line="268" w:lineRule="exact"/>
        <w:rPr>
          <w:rFonts w:ascii="Arial" w:eastAsia="Arial" w:hAnsi="Arial" w:cs="Arial"/>
          <w:bCs/>
          <w:color w:val="0E0E0E"/>
          <w:sz w:val="19"/>
          <w:szCs w:val="19"/>
        </w:rPr>
      </w:pPr>
    </w:p>
    <w:p w14:paraId="795F62CA" w14:textId="77777777" w:rsidR="00E87981" w:rsidRPr="002053BD" w:rsidRDefault="00E87981" w:rsidP="00E87981">
      <w:pPr>
        <w:numPr>
          <w:ilvl w:val="1"/>
          <w:numId w:val="24"/>
        </w:numPr>
        <w:tabs>
          <w:tab w:val="left" w:pos="1180"/>
        </w:tabs>
        <w:spacing w:line="255" w:lineRule="auto"/>
        <w:ind w:left="1180" w:right="300" w:hanging="544"/>
        <w:rPr>
          <w:rFonts w:ascii="Arial" w:eastAsia="Arial" w:hAnsi="Arial" w:cs="Arial"/>
          <w:bCs/>
          <w:color w:val="0E0E0E"/>
          <w:sz w:val="19"/>
          <w:szCs w:val="19"/>
        </w:rPr>
      </w:pPr>
      <w:r w:rsidRPr="002053BD">
        <w:rPr>
          <w:rFonts w:ascii="Arial" w:eastAsia="Arial" w:hAnsi="Arial" w:cs="Arial"/>
          <w:bCs/>
          <w:color w:val="0E0E0E"/>
          <w:sz w:val="19"/>
          <w:szCs w:val="19"/>
        </w:rPr>
        <w:t xml:space="preserve">If insurance has been </w:t>
      </w:r>
      <w:r w:rsidRPr="002053BD">
        <w:rPr>
          <w:rFonts w:ascii="Arial" w:eastAsia="Arial" w:hAnsi="Arial" w:cs="Arial"/>
          <w:bCs/>
          <w:color w:val="2A2A2A"/>
          <w:sz w:val="19"/>
          <w:szCs w:val="19"/>
        </w:rPr>
        <w:t>i</w:t>
      </w:r>
      <w:r w:rsidRPr="002053BD">
        <w:rPr>
          <w:rFonts w:ascii="Arial" w:eastAsia="Arial" w:hAnsi="Arial" w:cs="Arial"/>
          <w:bCs/>
          <w:color w:val="0E0E0E"/>
          <w:sz w:val="19"/>
          <w:szCs w:val="19"/>
        </w:rPr>
        <w:t>n force for 12 months or less</w:t>
      </w:r>
      <w:r w:rsidRPr="002053BD">
        <w:rPr>
          <w:rFonts w:ascii="Arial" w:eastAsia="Arial" w:hAnsi="Arial" w:cs="Arial"/>
          <w:bCs/>
          <w:color w:val="3A3A3A"/>
          <w:sz w:val="19"/>
          <w:szCs w:val="19"/>
        </w:rPr>
        <w:t>,</w:t>
      </w:r>
      <w:r w:rsidRPr="002053BD">
        <w:rPr>
          <w:rFonts w:ascii="Arial" w:eastAsia="Arial" w:hAnsi="Arial" w:cs="Arial"/>
          <w:bCs/>
          <w:color w:val="0E0E0E"/>
          <w:sz w:val="19"/>
          <w:szCs w:val="19"/>
        </w:rPr>
        <w:t xml:space="preserve"> apply the standard short rate table for annual insuranc</w:t>
      </w:r>
      <w:r w:rsidRPr="002053BD">
        <w:rPr>
          <w:rFonts w:ascii="Arial" w:eastAsia="Arial" w:hAnsi="Arial" w:cs="Arial"/>
          <w:bCs/>
          <w:color w:val="2A2A2A"/>
          <w:sz w:val="19"/>
          <w:szCs w:val="19"/>
        </w:rPr>
        <w:t>e</w:t>
      </w:r>
      <w:r w:rsidRPr="002053BD">
        <w:rPr>
          <w:rFonts w:ascii="Arial" w:eastAsia="Arial" w:hAnsi="Arial" w:cs="Arial"/>
          <w:bCs/>
          <w:color w:val="0E0E0E"/>
          <w:sz w:val="19"/>
          <w:szCs w:val="19"/>
        </w:rPr>
        <w:t>s to the f</w:t>
      </w:r>
      <w:r w:rsidRPr="002053BD">
        <w:rPr>
          <w:rFonts w:ascii="Arial" w:eastAsia="Arial" w:hAnsi="Arial" w:cs="Arial"/>
          <w:bCs/>
          <w:color w:val="2A2A2A"/>
          <w:sz w:val="19"/>
          <w:szCs w:val="19"/>
        </w:rPr>
        <w:t>u</w:t>
      </w:r>
      <w:r w:rsidRPr="002053BD">
        <w:rPr>
          <w:rFonts w:ascii="Arial" w:eastAsia="Arial" w:hAnsi="Arial" w:cs="Arial"/>
          <w:bCs/>
          <w:color w:val="0E0E0E"/>
          <w:sz w:val="19"/>
          <w:szCs w:val="19"/>
        </w:rPr>
        <w:t>ll annual prem</w:t>
      </w:r>
      <w:r w:rsidRPr="002053BD">
        <w:rPr>
          <w:rFonts w:ascii="Arial" w:eastAsia="Arial" w:hAnsi="Arial" w:cs="Arial"/>
          <w:bCs/>
          <w:color w:val="2A2A2A"/>
          <w:sz w:val="19"/>
          <w:szCs w:val="19"/>
        </w:rPr>
        <w:t>i</w:t>
      </w:r>
      <w:r w:rsidRPr="002053BD">
        <w:rPr>
          <w:rFonts w:ascii="Arial" w:eastAsia="Arial" w:hAnsi="Arial" w:cs="Arial"/>
          <w:bCs/>
          <w:color w:val="0E0E0E"/>
          <w:sz w:val="19"/>
          <w:szCs w:val="19"/>
        </w:rPr>
        <w:t>um determined as for an insurance written for a te</w:t>
      </w:r>
      <w:r w:rsidRPr="002053BD">
        <w:rPr>
          <w:rFonts w:ascii="Arial" w:eastAsia="Arial" w:hAnsi="Arial" w:cs="Arial"/>
          <w:bCs/>
          <w:color w:val="2A2A2A"/>
          <w:sz w:val="19"/>
          <w:szCs w:val="19"/>
        </w:rPr>
        <w:t>rm</w:t>
      </w:r>
      <w:r w:rsidRPr="002053BD">
        <w:rPr>
          <w:rFonts w:ascii="Arial" w:eastAsia="Arial" w:hAnsi="Arial" w:cs="Arial"/>
          <w:bCs/>
          <w:color w:val="0E0E0E"/>
          <w:sz w:val="19"/>
          <w:szCs w:val="19"/>
        </w:rPr>
        <w:t xml:space="preserve"> of one year</w:t>
      </w:r>
      <w:r w:rsidRPr="002053BD">
        <w:rPr>
          <w:rFonts w:ascii="Arial" w:eastAsia="Arial" w:hAnsi="Arial" w:cs="Arial"/>
          <w:bCs/>
          <w:color w:val="2A2A2A"/>
          <w:sz w:val="19"/>
          <w:szCs w:val="19"/>
        </w:rPr>
        <w:t>.</w:t>
      </w:r>
    </w:p>
    <w:p w14:paraId="5B5DE98D" w14:textId="77777777" w:rsidR="00E87981" w:rsidRPr="002053BD" w:rsidRDefault="00E87981" w:rsidP="00E87981">
      <w:pPr>
        <w:spacing w:line="246" w:lineRule="exact"/>
        <w:rPr>
          <w:rFonts w:ascii="Arial" w:eastAsia="Arial" w:hAnsi="Arial" w:cs="Arial"/>
          <w:bCs/>
          <w:color w:val="0E0E0E"/>
          <w:sz w:val="19"/>
          <w:szCs w:val="19"/>
        </w:rPr>
      </w:pPr>
    </w:p>
    <w:p w14:paraId="3CD59DF7" w14:textId="77777777" w:rsidR="00E87981" w:rsidRPr="002053BD" w:rsidRDefault="00E87981" w:rsidP="00E87981">
      <w:pPr>
        <w:numPr>
          <w:ilvl w:val="1"/>
          <w:numId w:val="24"/>
        </w:numPr>
        <w:tabs>
          <w:tab w:val="left" w:pos="1160"/>
        </w:tabs>
        <w:ind w:left="1160" w:hanging="524"/>
        <w:rPr>
          <w:rFonts w:ascii="Arial" w:eastAsia="Arial" w:hAnsi="Arial" w:cs="Arial"/>
          <w:bCs/>
          <w:color w:val="0E0E0E"/>
          <w:sz w:val="19"/>
          <w:szCs w:val="19"/>
        </w:rPr>
      </w:pPr>
      <w:r w:rsidRPr="002053BD">
        <w:rPr>
          <w:rFonts w:ascii="Arial" w:eastAsia="Arial" w:hAnsi="Arial" w:cs="Arial"/>
          <w:bCs/>
          <w:color w:val="0E0E0E"/>
          <w:sz w:val="19"/>
          <w:szCs w:val="19"/>
        </w:rPr>
        <w:t xml:space="preserve">If </w:t>
      </w:r>
      <w:r w:rsidRPr="002053BD">
        <w:rPr>
          <w:rFonts w:ascii="Arial" w:eastAsia="Arial" w:hAnsi="Arial" w:cs="Arial"/>
          <w:bCs/>
          <w:color w:val="3A3A3A"/>
          <w:sz w:val="19"/>
          <w:szCs w:val="19"/>
        </w:rPr>
        <w:t>i</w:t>
      </w:r>
      <w:r w:rsidRPr="002053BD">
        <w:rPr>
          <w:rFonts w:ascii="Arial" w:eastAsia="Arial" w:hAnsi="Arial" w:cs="Arial"/>
          <w:bCs/>
          <w:color w:val="0E0E0E"/>
          <w:sz w:val="19"/>
          <w:szCs w:val="19"/>
        </w:rPr>
        <w:t>nsur</w:t>
      </w:r>
      <w:r w:rsidRPr="002053BD">
        <w:rPr>
          <w:rFonts w:ascii="Arial" w:eastAsia="Arial" w:hAnsi="Arial" w:cs="Arial"/>
          <w:bCs/>
          <w:color w:val="2A2A2A"/>
          <w:sz w:val="19"/>
          <w:szCs w:val="19"/>
        </w:rPr>
        <w:t>a</w:t>
      </w:r>
      <w:r w:rsidRPr="002053BD">
        <w:rPr>
          <w:rFonts w:ascii="Arial" w:eastAsia="Arial" w:hAnsi="Arial" w:cs="Arial"/>
          <w:bCs/>
          <w:color w:val="0E0E0E"/>
          <w:sz w:val="19"/>
          <w:szCs w:val="19"/>
        </w:rPr>
        <w:t>nce has be</w:t>
      </w:r>
      <w:r w:rsidRPr="002053BD">
        <w:rPr>
          <w:rFonts w:ascii="Arial" w:eastAsia="Arial" w:hAnsi="Arial" w:cs="Arial"/>
          <w:bCs/>
          <w:color w:val="2A2A2A"/>
          <w:sz w:val="19"/>
          <w:szCs w:val="19"/>
        </w:rPr>
        <w:t>e</w:t>
      </w:r>
      <w:r w:rsidRPr="002053BD">
        <w:rPr>
          <w:rFonts w:ascii="Arial" w:eastAsia="Arial" w:hAnsi="Arial" w:cs="Arial"/>
          <w:bCs/>
          <w:color w:val="0E0E0E"/>
          <w:sz w:val="19"/>
          <w:szCs w:val="19"/>
        </w:rPr>
        <w:t>n in force fo</w:t>
      </w:r>
      <w:r w:rsidRPr="002053BD">
        <w:rPr>
          <w:rFonts w:ascii="Arial" w:eastAsia="Arial" w:hAnsi="Arial" w:cs="Arial"/>
          <w:bCs/>
          <w:color w:val="3A3A3A"/>
          <w:sz w:val="19"/>
          <w:szCs w:val="19"/>
        </w:rPr>
        <w:t>r</w:t>
      </w:r>
      <w:r w:rsidRPr="002053BD">
        <w:rPr>
          <w:rFonts w:ascii="Arial" w:eastAsia="Arial" w:hAnsi="Arial" w:cs="Arial"/>
          <w:bCs/>
          <w:color w:val="0E0E0E"/>
          <w:sz w:val="19"/>
          <w:szCs w:val="19"/>
        </w:rPr>
        <w:t xml:space="preserve"> more than 12 mon</w:t>
      </w:r>
      <w:r w:rsidRPr="002053BD">
        <w:rPr>
          <w:rFonts w:ascii="Arial" w:eastAsia="Arial" w:hAnsi="Arial" w:cs="Arial"/>
          <w:bCs/>
          <w:color w:val="3A3A3A"/>
          <w:sz w:val="19"/>
          <w:szCs w:val="19"/>
        </w:rPr>
        <w:t>t</w:t>
      </w:r>
      <w:r w:rsidRPr="002053BD">
        <w:rPr>
          <w:rFonts w:ascii="Arial" w:eastAsia="Arial" w:hAnsi="Arial" w:cs="Arial"/>
          <w:bCs/>
          <w:color w:val="0E0E0E"/>
          <w:sz w:val="19"/>
          <w:szCs w:val="19"/>
        </w:rPr>
        <w:t>hs:</w:t>
      </w:r>
    </w:p>
    <w:p w14:paraId="6A19DB1A" w14:textId="77777777" w:rsidR="00E87981" w:rsidRPr="002053BD" w:rsidRDefault="00E87981" w:rsidP="00E87981">
      <w:pPr>
        <w:spacing w:line="259" w:lineRule="exact"/>
        <w:rPr>
          <w:rFonts w:ascii="Arial" w:eastAsia="Arial" w:hAnsi="Arial" w:cs="Arial"/>
          <w:bCs/>
          <w:color w:val="0E0E0E"/>
          <w:sz w:val="19"/>
          <w:szCs w:val="19"/>
        </w:rPr>
      </w:pPr>
    </w:p>
    <w:p w14:paraId="7CF7747F" w14:textId="77777777" w:rsidR="00E87981" w:rsidRPr="00AD4CC2" w:rsidRDefault="00E87981" w:rsidP="00E87981">
      <w:pPr>
        <w:pStyle w:val="ListParagraph"/>
        <w:numPr>
          <w:ilvl w:val="0"/>
          <w:numId w:val="26"/>
        </w:numPr>
        <w:rPr>
          <w:rFonts w:ascii="Arial" w:eastAsia="Arial" w:hAnsi="Arial" w:cs="Arial"/>
          <w:bCs/>
          <w:color w:val="0E0E0E"/>
          <w:sz w:val="19"/>
          <w:szCs w:val="19"/>
        </w:rPr>
      </w:pPr>
      <w:r w:rsidRPr="00AD4CC2">
        <w:rPr>
          <w:rFonts w:ascii="Arial" w:eastAsia="Arial" w:hAnsi="Arial" w:cs="Arial"/>
          <w:bCs/>
          <w:color w:val="0E0E0E"/>
          <w:sz w:val="17"/>
          <w:szCs w:val="17"/>
        </w:rPr>
        <w:t>Determ</w:t>
      </w:r>
      <w:r w:rsidRPr="00AD4CC2">
        <w:rPr>
          <w:rFonts w:ascii="Arial" w:eastAsia="Arial" w:hAnsi="Arial" w:cs="Arial"/>
          <w:bCs/>
          <w:color w:val="2A2A2A"/>
          <w:sz w:val="17"/>
          <w:szCs w:val="17"/>
        </w:rPr>
        <w:t>i</w:t>
      </w:r>
      <w:r w:rsidRPr="00AD4CC2">
        <w:rPr>
          <w:rFonts w:ascii="Arial" w:eastAsia="Arial" w:hAnsi="Arial" w:cs="Arial"/>
          <w:bCs/>
          <w:color w:val="0E0E0E"/>
          <w:sz w:val="17"/>
          <w:szCs w:val="17"/>
        </w:rPr>
        <w:t>ne full annual premium as for an insurance wr</w:t>
      </w:r>
      <w:r w:rsidRPr="00AD4CC2">
        <w:rPr>
          <w:rFonts w:ascii="Arial" w:eastAsia="Arial" w:hAnsi="Arial" w:cs="Arial"/>
          <w:bCs/>
          <w:color w:val="494949"/>
          <w:sz w:val="17"/>
          <w:szCs w:val="17"/>
        </w:rPr>
        <w:t>i</w:t>
      </w:r>
      <w:r w:rsidRPr="00AD4CC2">
        <w:rPr>
          <w:rFonts w:ascii="Arial" w:eastAsia="Arial" w:hAnsi="Arial" w:cs="Arial"/>
          <w:bCs/>
          <w:color w:val="0E0E0E"/>
          <w:sz w:val="17"/>
          <w:szCs w:val="17"/>
        </w:rPr>
        <w:t>tten for a term of one year.</w:t>
      </w:r>
    </w:p>
    <w:p w14:paraId="3C3D163C" w14:textId="77777777" w:rsidR="00E87981" w:rsidRPr="002053BD" w:rsidRDefault="00E87981" w:rsidP="00E87981">
      <w:pPr>
        <w:spacing w:line="200" w:lineRule="exact"/>
        <w:rPr>
          <w:rFonts w:ascii="Arial" w:hAnsi="Arial" w:cs="Arial"/>
        </w:rPr>
      </w:pPr>
    </w:p>
    <w:p w14:paraId="0E8ADD6F" w14:textId="77777777" w:rsidR="00E87981" w:rsidRPr="002053BD" w:rsidRDefault="00E87981" w:rsidP="00E87981">
      <w:pPr>
        <w:spacing w:line="200" w:lineRule="exact"/>
        <w:rPr>
          <w:rFonts w:ascii="Arial" w:hAnsi="Arial" w:cs="Arial"/>
        </w:rPr>
      </w:pPr>
    </w:p>
    <w:p w14:paraId="005D9271" w14:textId="77777777" w:rsidR="00E87981" w:rsidRPr="002053BD" w:rsidRDefault="00E87981" w:rsidP="00E87981">
      <w:pPr>
        <w:spacing w:line="311" w:lineRule="exact"/>
        <w:rPr>
          <w:rFonts w:ascii="Arial" w:hAnsi="Arial" w:cs="Arial"/>
        </w:rPr>
      </w:pPr>
    </w:p>
    <w:p w14:paraId="20C7A57C" w14:textId="77777777" w:rsidR="00E87981" w:rsidRPr="002053BD" w:rsidRDefault="00E87981" w:rsidP="00E87981">
      <w:pPr>
        <w:rPr>
          <w:rFonts w:ascii="Arial" w:hAnsi="Arial" w:cs="Arial"/>
        </w:rPr>
        <w:sectPr w:rsidR="00E87981" w:rsidRPr="002053BD">
          <w:pgSz w:w="12240" w:h="15840"/>
          <w:pgMar w:top="1017" w:right="1440" w:bottom="332" w:left="1440" w:header="0" w:footer="0" w:gutter="0"/>
          <w:cols w:space="720" w:equalWidth="0">
            <w:col w:w="9360"/>
          </w:cols>
        </w:sectPr>
      </w:pPr>
    </w:p>
    <w:p w14:paraId="262454E0" w14:textId="77777777" w:rsidR="00E87981" w:rsidRPr="002053BD" w:rsidRDefault="00E87981" w:rsidP="00E87981">
      <w:pPr>
        <w:numPr>
          <w:ilvl w:val="0"/>
          <w:numId w:val="25"/>
        </w:numPr>
        <w:tabs>
          <w:tab w:val="left" w:pos="1590"/>
        </w:tabs>
        <w:spacing w:line="257" w:lineRule="auto"/>
        <w:ind w:left="1600" w:right="540" w:hanging="532"/>
        <w:jc w:val="both"/>
        <w:rPr>
          <w:rFonts w:ascii="Arial" w:eastAsia="Arial" w:hAnsi="Arial" w:cs="Arial"/>
          <w:bCs/>
          <w:color w:val="050505"/>
          <w:sz w:val="19"/>
          <w:szCs w:val="19"/>
        </w:rPr>
      </w:pPr>
      <w:r w:rsidRPr="002053BD">
        <w:rPr>
          <w:rFonts w:ascii="Arial" w:eastAsia="Arial" w:hAnsi="Arial" w:cs="Arial"/>
          <w:bCs/>
          <w:color w:val="050505"/>
          <w:sz w:val="19"/>
          <w:szCs w:val="19"/>
        </w:rPr>
        <w:lastRenderedPageBreak/>
        <w:t>Deduct such premium from the full insurance premium, and on the remainder calculate the pro rata Earned Premium on the basis of the ratio of the length of time beyond one year the insurance has been in force to the length of time beyond one year for which the insurance was originally written.</w:t>
      </w:r>
    </w:p>
    <w:p w14:paraId="5AD8DA88" w14:textId="77777777" w:rsidR="00E87981" w:rsidRPr="002053BD" w:rsidRDefault="00E87981" w:rsidP="00E87981">
      <w:pPr>
        <w:spacing w:line="252" w:lineRule="exact"/>
        <w:rPr>
          <w:rFonts w:ascii="Arial" w:eastAsia="Arial" w:hAnsi="Arial" w:cs="Arial"/>
          <w:bCs/>
          <w:color w:val="050505"/>
          <w:sz w:val="19"/>
          <w:szCs w:val="19"/>
        </w:rPr>
      </w:pPr>
    </w:p>
    <w:p w14:paraId="4C448659" w14:textId="77777777" w:rsidR="00E87981" w:rsidRPr="002053BD" w:rsidRDefault="00E87981" w:rsidP="00E87981">
      <w:pPr>
        <w:numPr>
          <w:ilvl w:val="0"/>
          <w:numId w:val="25"/>
        </w:numPr>
        <w:tabs>
          <w:tab w:val="left" w:pos="1593"/>
        </w:tabs>
        <w:spacing w:line="253" w:lineRule="auto"/>
        <w:ind w:left="1600" w:right="560" w:hanging="532"/>
        <w:rPr>
          <w:rFonts w:ascii="Arial" w:eastAsia="Arial" w:hAnsi="Arial" w:cs="Arial"/>
          <w:bCs/>
          <w:color w:val="050505"/>
          <w:sz w:val="19"/>
          <w:szCs w:val="19"/>
        </w:rPr>
      </w:pPr>
      <w:r w:rsidRPr="002053BD">
        <w:rPr>
          <w:rFonts w:ascii="Arial" w:eastAsia="Arial" w:hAnsi="Arial" w:cs="Arial"/>
          <w:bCs/>
          <w:color w:val="050505"/>
          <w:sz w:val="19"/>
          <w:szCs w:val="19"/>
        </w:rPr>
        <w:t>Add premium produced in accordance with items (a) and (b) to obtain Earned Premium during full period insurance has been in force.</w:t>
      </w:r>
    </w:p>
    <w:p w14:paraId="7BE2D03B" w14:textId="77777777" w:rsidR="00E87981" w:rsidRPr="002053BD" w:rsidRDefault="00E87981" w:rsidP="00E87981">
      <w:pPr>
        <w:spacing w:line="200" w:lineRule="exact"/>
        <w:rPr>
          <w:rFonts w:ascii="Arial" w:hAnsi="Arial" w:cs="Arial"/>
        </w:rPr>
      </w:pPr>
    </w:p>
    <w:p w14:paraId="475B67B6" w14:textId="77777777" w:rsidR="00E87981" w:rsidRPr="002053BD" w:rsidRDefault="00E87981" w:rsidP="00E87981">
      <w:pPr>
        <w:spacing w:line="200" w:lineRule="exact"/>
        <w:rPr>
          <w:rFonts w:ascii="Arial" w:hAnsi="Arial" w:cs="Arial"/>
        </w:rPr>
      </w:pPr>
    </w:p>
    <w:p w14:paraId="18A689C3" w14:textId="77777777" w:rsidR="00E87981" w:rsidRPr="002053BD" w:rsidRDefault="00E87981" w:rsidP="00E87981">
      <w:pPr>
        <w:spacing w:line="200" w:lineRule="exact"/>
        <w:rPr>
          <w:rFonts w:ascii="Arial" w:hAnsi="Arial" w:cs="Arial"/>
        </w:rPr>
      </w:pPr>
    </w:p>
    <w:p w14:paraId="47FFACBF" w14:textId="77777777" w:rsidR="00E87981" w:rsidRPr="002053BD" w:rsidRDefault="00E87981" w:rsidP="00E87981">
      <w:pPr>
        <w:spacing w:line="200" w:lineRule="exact"/>
        <w:rPr>
          <w:rFonts w:ascii="Arial" w:hAnsi="Arial" w:cs="Arial"/>
        </w:rPr>
      </w:pPr>
    </w:p>
    <w:p w14:paraId="3692E9FD" w14:textId="77777777" w:rsidR="00E87981" w:rsidRPr="002053BD" w:rsidRDefault="00E87981" w:rsidP="00E87981">
      <w:pPr>
        <w:spacing w:line="200" w:lineRule="exact"/>
        <w:rPr>
          <w:rFonts w:ascii="Arial" w:hAnsi="Arial" w:cs="Arial"/>
        </w:rPr>
      </w:pPr>
    </w:p>
    <w:p w14:paraId="3D275724" w14:textId="77777777" w:rsidR="00E87981" w:rsidRPr="002053BD" w:rsidRDefault="00E87981" w:rsidP="00E87981">
      <w:pPr>
        <w:spacing w:line="200" w:lineRule="exact"/>
        <w:rPr>
          <w:rFonts w:ascii="Arial" w:hAnsi="Arial" w:cs="Arial"/>
        </w:rPr>
      </w:pPr>
    </w:p>
    <w:p w14:paraId="2946DDD1" w14:textId="77777777" w:rsidR="00E87981" w:rsidRPr="002053BD" w:rsidRDefault="00E87981" w:rsidP="00E87981">
      <w:pPr>
        <w:spacing w:line="200" w:lineRule="exact"/>
        <w:rPr>
          <w:rFonts w:ascii="Arial" w:hAnsi="Arial" w:cs="Arial"/>
        </w:rPr>
      </w:pPr>
    </w:p>
    <w:p w14:paraId="1EB85752" w14:textId="77777777" w:rsidR="00E87981" w:rsidRPr="002053BD" w:rsidRDefault="00E87981" w:rsidP="00E87981">
      <w:pPr>
        <w:spacing w:line="200" w:lineRule="exact"/>
        <w:rPr>
          <w:rFonts w:ascii="Arial" w:hAnsi="Arial" w:cs="Arial"/>
        </w:rPr>
      </w:pPr>
    </w:p>
    <w:p w14:paraId="20FAA7B4" w14:textId="77777777" w:rsidR="00E87981" w:rsidRPr="002053BD" w:rsidRDefault="00E87981" w:rsidP="00E87981">
      <w:pPr>
        <w:spacing w:line="200" w:lineRule="exact"/>
        <w:rPr>
          <w:rFonts w:ascii="Arial" w:hAnsi="Arial" w:cs="Arial"/>
        </w:rPr>
      </w:pPr>
    </w:p>
    <w:p w14:paraId="4B005FBC" w14:textId="77777777" w:rsidR="00E87981" w:rsidRPr="002053BD" w:rsidRDefault="00E87981" w:rsidP="00E87981">
      <w:pPr>
        <w:spacing w:line="200" w:lineRule="exact"/>
        <w:rPr>
          <w:rFonts w:ascii="Arial" w:hAnsi="Arial" w:cs="Arial"/>
        </w:rPr>
      </w:pPr>
    </w:p>
    <w:p w14:paraId="686583BD" w14:textId="77777777" w:rsidR="00E87981" w:rsidRPr="002053BD" w:rsidRDefault="00E87981" w:rsidP="00E87981">
      <w:pPr>
        <w:spacing w:line="200" w:lineRule="exact"/>
        <w:rPr>
          <w:rFonts w:ascii="Arial" w:hAnsi="Arial" w:cs="Arial"/>
        </w:rPr>
      </w:pPr>
    </w:p>
    <w:p w14:paraId="197BDEB3" w14:textId="77777777" w:rsidR="00E87981" w:rsidRPr="002053BD" w:rsidRDefault="00E87981" w:rsidP="00E87981">
      <w:pPr>
        <w:spacing w:line="200" w:lineRule="exact"/>
        <w:rPr>
          <w:rFonts w:ascii="Arial" w:hAnsi="Arial" w:cs="Arial"/>
        </w:rPr>
      </w:pPr>
    </w:p>
    <w:p w14:paraId="401B483A" w14:textId="77777777" w:rsidR="00E87981" w:rsidRPr="002053BD" w:rsidRDefault="00E87981" w:rsidP="00E87981">
      <w:pPr>
        <w:spacing w:line="200" w:lineRule="exact"/>
        <w:rPr>
          <w:rFonts w:ascii="Arial" w:hAnsi="Arial" w:cs="Arial"/>
        </w:rPr>
      </w:pPr>
    </w:p>
    <w:p w14:paraId="71AEB2AF" w14:textId="77777777" w:rsidR="00E87981" w:rsidRPr="002053BD" w:rsidRDefault="00E87981" w:rsidP="00E87981">
      <w:pPr>
        <w:spacing w:line="200" w:lineRule="exact"/>
        <w:rPr>
          <w:rFonts w:ascii="Arial" w:hAnsi="Arial" w:cs="Arial"/>
        </w:rPr>
      </w:pPr>
    </w:p>
    <w:p w14:paraId="5609C6B4" w14:textId="77777777" w:rsidR="00E87981" w:rsidRPr="002053BD" w:rsidRDefault="00E87981" w:rsidP="00E87981">
      <w:pPr>
        <w:spacing w:line="200" w:lineRule="exact"/>
        <w:rPr>
          <w:rFonts w:ascii="Arial" w:hAnsi="Arial" w:cs="Arial"/>
        </w:rPr>
      </w:pPr>
    </w:p>
    <w:p w14:paraId="5018CD38" w14:textId="77777777" w:rsidR="00E87981" w:rsidRPr="002053BD" w:rsidRDefault="00E87981" w:rsidP="00E87981">
      <w:pPr>
        <w:spacing w:line="200" w:lineRule="exact"/>
        <w:rPr>
          <w:rFonts w:ascii="Arial" w:hAnsi="Arial" w:cs="Arial"/>
        </w:rPr>
      </w:pPr>
    </w:p>
    <w:p w14:paraId="6285B169" w14:textId="77777777" w:rsidR="00E87981" w:rsidRPr="002053BD" w:rsidRDefault="00E87981" w:rsidP="00E87981">
      <w:pPr>
        <w:spacing w:line="200" w:lineRule="exact"/>
        <w:rPr>
          <w:rFonts w:ascii="Arial" w:hAnsi="Arial" w:cs="Arial"/>
        </w:rPr>
      </w:pPr>
    </w:p>
    <w:p w14:paraId="3DF401B4" w14:textId="77777777" w:rsidR="00E87981" w:rsidRPr="002053BD" w:rsidRDefault="00E87981" w:rsidP="00E87981">
      <w:pPr>
        <w:spacing w:line="200" w:lineRule="exact"/>
        <w:rPr>
          <w:rFonts w:ascii="Arial" w:hAnsi="Arial" w:cs="Arial"/>
        </w:rPr>
      </w:pPr>
    </w:p>
    <w:p w14:paraId="54F23A32" w14:textId="77777777" w:rsidR="00E87981" w:rsidRPr="002053BD" w:rsidRDefault="00E87981" w:rsidP="00E87981">
      <w:pPr>
        <w:spacing w:line="200" w:lineRule="exact"/>
        <w:rPr>
          <w:rFonts w:ascii="Arial" w:hAnsi="Arial" w:cs="Arial"/>
        </w:rPr>
      </w:pPr>
    </w:p>
    <w:p w14:paraId="6BAF67E7" w14:textId="77777777" w:rsidR="00E87981" w:rsidRPr="002053BD" w:rsidRDefault="00E87981" w:rsidP="00E87981">
      <w:pPr>
        <w:spacing w:line="200" w:lineRule="exact"/>
        <w:rPr>
          <w:rFonts w:ascii="Arial" w:hAnsi="Arial" w:cs="Arial"/>
        </w:rPr>
      </w:pPr>
    </w:p>
    <w:p w14:paraId="4331FDA8" w14:textId="77777777" w:rsidR="00E87981" w:rsidRPr="002053BD" w:rsidRDefault="00E87981" w:rsidP="00E87981">
      <w:pPr>
        <w:spacing w:line="200" w:lineRule="exact"/>
        <w:rPr>
          <w:rFonts w:ascii="Arial" w:hAnsi="Arial" w:cs="Arial"/>
        </w:rPr>
      </w:pPr>
    </w:p>
    <w:p w14:paraId="6FDCEFDE" w14:textId="77777777" w:rsidR="00E87981" w:rsidRPr="002053BD" w:rsidRDefault="00E87981" w:rsidP="00E87981">
      <w:pPr>
        <w:spacing w:line="200" w:lineRule="exact"/>
        <w:rPr>
          <w:rFonts w:ascii="Arial" w:hAnsi="Arial" w:cs="Arial"/>
        </w:rPr>
      </w:pPr>
    </w:p>
    <w:p w14:paraId="09EB0FB0" w14:textId="77777777" w:rsidR="00E87981" w:rsidRPr="002053BD" w:rsidRDefault="00E87981" w:rsidP="00E87981">
      <w:pPr>
        <w:spacing w:line="200" w:lineRule="exact"/>
        <w:rPr>
          <w:rFonts w:ascii="Arial" w:hAnsi="Arial" w:cs="Arial"/>
        </w:rPr>
      </w:pPr>
    </w:p>
    <w:p w14:paraId="19C5861E" w14:textId="77777777" w:rsidR="00E87981" w:rsidRPr="002053BD" w:rsidRDefault="00E87981" w:rsidP="00E87981">
      <w:pPr>
        <w:spacing w:line="200" w:lineRule="exact"/>
        <w:rPr>
          <w:rFonts w:ascii="Arial" w:hAnsi="Arial" w:cs="Arial"/>
        </w:rPr>
      </w:pPr>
    </w:p>
    <w:p w14:paraId="49B6E2B2" w14:textId="77777777" w:rsidR="00E87981" w:rsidRPr="002053BD" w:rsidRDefault="00E87981" w:rsidP="00E87981">
      <w:pPr>
        <w:spacing w:line="200" w:lineRule="exact"/>
        <w:rPr>
          <w:rFonts w:ascii="Arial" w:hAnsi="Arial" w:cs="Arial"/>
        </w:rPr>
      </w:pPr>
    </w:p>
    <w:p w14:paraId="0823B08B" w14:textId="77777777" w:rsidR="00E87981" w:rsidRPr="002053BD" w:rsidRDefault="00E87981" w:rsidP="00E87981">
      <w:pPr>
        <w:spacing w:line="200" w:lineRule="exact"/>
        <w:rPr>
          <w:rFonts w:ascii="Arial" w:hAnsi="Arial" w:cs="Arial"/>
        </w:rPr>
      </w:pPr>
    </w:p>
    <w:p w14:paraId="5C386ADC" w14:textId="77777777" w:rsidR="00E87981" w:rsidRPr="002053BD" w:rsidRDefault="00E87981" w:rsidP="00E87981">
      <w:pPr>
        <w:spacing w:line="200" w:lineRule="exact"/>
        <w:rPr>
          <w:rFonts w:ascii="Arial" w:hAnsi="Arial" w:cs="Arial"/>
        </w:rPr>
      </w:pPr>
    </w:p>
    <w:p w14:paraId="7B6853C2" w14:textId="77777777" w:rsidR="00E87981" w:rsidRPr="002053BD" w:rsidRDefault="00E87981" w:rsidP="00E87981">
      <w:pPr>
        <w:spacing w:line="200" w:lineRule="exact"/>
        <w:rPr>
          <w:rFonts w:ascii="Arial" w:hAnsi="Arial" w:cs="Arial"/>
        </w:rPr>
      </w:pPr>
    </w:p>
    <w:p w14:paraId="6C623182" w14:textId="77777777" w:rsidR="00E87981" w:rsidRPr="002053BD" w:rsidRDefault="00E87981" w:rsidP="00E87981">
      <w:pPr>
        <w:spacing w:line="200" w:lineRule="exact"/>
        <w:rPr>
          <w:rFonts w:ascii="Arial" w:hAnsi="Arial" w:cs="Arial"/>
        </w:rPr>
      </w:pPr>
    </w:p>
    <w:p w14:paraId="0E124822" w14:textId="77777777" w:rsidR="00E87981" w:rsidRPr="002053BD" w:rsidRDefault="00E87981" w:rsidP="00E87981">
      <w:pPr>
        <w:spacing w:line="200" w:lineRule="exact"/>
        <w:rPr>
          <w:rFonts w:ascii="Arial" w:hAnsi="Arial" w:cs="Arial"/>
        </w:rPr>
      </w:pPr>
    </w:p>
    <w:p w14:paraId="6E65F639" w14:textId="77777777" w:rsidR="00E87981" w:rsidRPr="002053BD" w:rsidRDefault="00E87981" w:rsidP="00E87981">
      <w:pPr>
        <w:spacing w:line="200" w:lineRule="exact"/>
        <w:rPr>
          <w:rFonts w:ascii="Arial" w:hAnsi="Arial" w:cs="Arial"/>
        </w:rPr>
      </w:pPr>
    </w:p>
    <w:p w14:paraId="58A3D98C" w14:textId="77777777" w:rsidR="00E87981" w:rsidRPr="002053BD" w:rsidRDefault="00E87981" w:rsidP="00E87981">
      <w:pPr>
        <w:spacing w:line="200" w:lineRule="exact"/>
        <w:rPr>
          <w:rFonts w:ascii="Arial" w:hAnsi="Arial" w:cs="Arial"/>
        </w:rPr>
      </w:pPr>
    </w:p>
    <w:p w14:paraId="20DDBEFB" w14:textId="77777777" w:rsidR="00E87981" w:rsidRPr="002053BD" w:rsidRDefault="00E87981" w:rsidP="00E87981">
      <w:pPr>
        <w:spacing w:line="200" w:lineRule="exact"/>
        <w:rPr>
          <w:rFonts w:ascii="Arial" w:hAnsi="Arial" w:cs="Arial"/>
        </w:rPr>
      </w:pPr>
    </w:p>
    <w:p w14:paraId="75F464F8" w14:textId="77777777" w:rsidR="00E87981" w:rsidRPr="002053BD" w:rsidRDefault="00E87981" w:rsidP="00E87981">
      <w:pPr>
        <w:spacing w:line="200" w:lineRule="exact"/>
        <w:rPr>
          <w:rFonts w:ascii="Arial" w:hAnsi="Arial" w:cs="Arial"/>
        </w:rPr>
      </w:pPr>
    </w:p>
    <w:p w14:paraId="3BD26A5E" w14:textId="77777777" w:rsidR="00E87981" w:rsidRPr="002053BD" w:rsidRDefault="00E87981" w:rsidP="00E87981">
      <w:pPr>
        <w:spacing w:line="200" w:lineRule="exact"/>
        <w:rPr>
          <w:rFonts w:ascii="Arial" w:hAnsi="Arial" w:cs="Arial"/>
        </w:rPr>
      </w:pPr>
    </w:p>
    <w:p w14:paraId="12475DC3" w14:textId="77777777" w:rsidR="00E87981" w:rsidRPr="002053BD" w:rsidRDefault="00E87981" w:rsidP="00E87981">
      <w:pPr>
        <w:spacing w:line="200" w:lineRule="exact"/>
        <w:rPr>
          <w:rFonts w:ascii="Arial" w:hAnsi="Arial" w:cs="Arial"/>
        </w:rPr>
      </w:pPr>
    </w:p>
    <w:p w14:paraId="56E4AB80" w14:textId="77777777" w:rsidR="00E87981" w:rsidRPr="002053BD" w:rsidRDefault="00E87981" w:rsidP="00E87981">
      <w:pPr>
        <w:spacing w:line="200" w:lineRule="exact"/>
        <w:rPr>
          <w:rFonts w:ascii="Arial" w:hAnsi="Arial" w:cs="Arial"/>
        </w:rPr>
      </w:pPr>
    </w:p>
    <w:p w14:paraId="1D94270B" w14:textId="77777777" w:rsidR="00E87981" w:rsidRPr="002053BD" w:rsidRDefault="00E87981" w:rsidP="00E87981">
      <w:pPr>
        <w:spacing w:line="200" w:lineRule="exact"/>
        <w:rPr>
          <w:rFonts w:ascii="Arial" w:hAnsi="Arial" w:cs="Arial"/>
        </w:rPr>
      </w:pPr>
    </w:p>
    <w:p w14:paraId="57AA86CB" w14:textId="77777777" w:rsidR="00E87981" w:rsidRPr="002053BD" w:rsidRDefault="00E87981" w:rsidP="00E87981">
      <w:pPr>
        <w:spacing w:line="200" w:lineRule="exact"/>
        <w:rPr>
          <w:rFonts w:ascii="Arial" w:hAnsi="Arial" w:cs="Arial"/>
        </w:rPr>
      </w:pPr>
    </w:p>
    <w:p w14:paraId="4402039F" w14:textId="77777777" w:rsidR="00E87981" w:rsidRPr="002053BD" w:rsidRDefault="00E87981" w:rsidP="00E87981">
      <w:pPr>
        <w:spacing w:line="200" w:lineRule="exact"/>
        <w:rPr>
          <w:rFonts w:ascii="Arial" w:hAnsi="Arial" w:cs="Arial"/>
        </w:rPr>
      </w:pPr>
    </w:p>
    <w:p w14:paraId="1C51B77E" w14:textId="77777777" w:rsidR="00E87981" w:rsidRPr="002053BD" w:rsidRDefault="00E87981" w:rsidP="00E87981">
      <w:pPr>
        <w:spacing w:line="200" w:lineRule="exact"/>
        <w:rPr>
          <w:rFonts w:ascii="Arial" w:hAnsi="Arial" w:cs="Arial"/>
        </w:rPr>
      </w:pPr>
    </w:p>
    <w:p w14:paraId="05F91041" w14:textId="77777777" w:rsidR="00E87981" w:rsidRPr="002053BD" w:rsidRDefault="00E87981" w:rsidP="00E87981">
      <w:pPr>
        <w:spacing w:line="200" w:lineRule="exact"/>
        <w:rPr>
          <w:rFonts w:ascii="Arial" w:hAnsi="Arial" w:cs="Arial"/>
        </w:rPr>
      </w:pPr>
    </w:p>
    <w:p w14:paraId="3EF138EC" w14:textId="77777777" w:rsidR="00E87981" w:rsidRPr="002053BD" w:rsidRDefault="00E87981" w:rsidP="00E87981">
      <w:pPr>
        <w:spacing w:line="200" w:lineRule="exact"/>
        <w:rPr>
          <w:rFonts w:ascii="Arial" w:hAnsi="Arial" w:cs="Arial"/>
        </w:rPr>
      </w:pPr>
    </w:p>
    <w:p w14:paraId="47218F20" w14:textId="77777777" w:rsidR="00E87981" w:rsidRPr="002053BD" w:rsidRDefault="00E87981" w:rsidP="00E87981">
      <w:pPr>
        <w:spacing w:line="200" w:lineRule="exact"/>
        <w:rPr>
          <w:rFonts w:ascii="Arial" w:hAnsi="Arial" w:cs="Arial"/>
        </w:rPr>
      </w:pPr>
    </w:p>
    <w:p w14:paraId="6D7C8CD9" w14:textId="77777777" w:rsidR="00E87981" w:rsidRPr="002053BD" w:rsidRDefault="00E87981" w:rsidP="00E87981">
      <w:pPr>
        <w:spacing w:line="200" w:lineRule="exact"/>
        <w:rPr>
          <w:rFonts w:ascii="Arial" w:hAnsi="Arial" w:cs="Arial"/>
        </w:rPr>
      </w:pPr>
    </w:p>
    <w:p w14:paraId="5E3452F2" w14:textId="77777777" w:rsidR="00E87981" w:rsidRPr="002053BD" w:rsidRDefault="00E87981" w:rsidP="00E87981">
      <w:pPr>
        <w:spacing w:line="200" w:lineRule="exact"/>
        <w:rPr>
          <w:rFonts w:ascii="Arial" w:hAnsi="Arial" w:cs="Arial"/>
        </w:rPr>
      </w:pPr>
    </w:p>
    <w:p w14:paraId="185F0055" w14:textId="77777777" w:rsidR="00E87981" w:rsidRPr="002053BD" w:rsidRDefault="00E87981" w:rsidP="00E87981">
      <w:pPr>
        <w:spacing w:line="200" w:lineRule="exact"/>
        <w:rPr>
          <w:rFonts w:ascii="Arial" w:hAnsi="Arial" w:cs="Arial"/>
        </w:rPr>
      </w:pPr>
    </w:p>
    <w:p w14:paraId="0F9C7E5F" w14:textId="77777777" w:rsidR="00E87981" w:rsidRPr="002053BD" w:rsidRDefault="00E87981" w:rsidP="00E87981">
      <w:pPr>
        <w:spacing w:line="200" w:lineRule="exact"/>
        <w:rPr>
          <w:rFonts w:ascii="Arial" w:hAnsi="Arial" w:cs="Arial"/>
        </w:rPr>
      </w:pPr>
    </w:p>
    <w:p w14:paraId="01A8AC8D" w14:textId="77777777" w:rsidR="00E87981" w:rsidRPr="002053BD" w:rsidRDefault="00E87981" w:rsidP="00E87981">
      <w:pPr>
        <w:spacing w:line="200" w:lineRule="exact"/>
        <w:rPr>
          <w:rFonts w:ascii="Arial" w:hAnsi="Arial" w:cs="Arial"/>
        </w:rPr>
      </w:pPr>
    </w:p>
    <w:p w14:paraId="3EF04CE1" w14:textId="77777777" w:rsidR="00E87981" w:rsidRPr="002053BD" w:rsidRDefault="00E87981" w:rsidP="00E87981">
      <w:pPr>
        <w:spacing w:line="200" w:lineRule="exact"/>
        <w:rPr>
          <w:rFonts w:ascii="Arial" w:hAnsi="Arial" w:cs="Arial"/>
        </w:rPr>
      </w:pPr>
    </w:p>
    <w:p w14:paraId="23C21B4C" w14:textId="77777777" w:rsidR="00E87981" w:rsidRPr="002053BD" w:rsidRDefault="00E87981" w:rsidP="00E87981">
      <w:pPr>
        <w:spacing w:line="200" w:lineRule="exact"/>
        <w:rPr>
          <w:rFonts w:ascii="Arial" w:hAnsi="Arial" w:cs="Arial"/>
        </w:rPr>
      </w:pPr>
    </w:p>
    <w:p w14:paraId="689E0374" w14:textId="77777777" w:rsidR="00E87981" w:rsidRPr="002053BD" w:rsidRDefault="00E87981" w:rsidP="00E87981">
      <w:pPr>
        <w:spacing w:line="200" w:lineRule="exact"/>
        <w:rPr>
          <w:rFonts w:ascii="Arial" w:hAnsi="Arial" w:cs="Arial"/>
        </w:rPr>
      </w:pPr>
    </w:p>
    <w:p w14:paraId="10F778F9" w14:textId="77777777" w:rsidR="00E87981" w:rsidRPr="002053BD" w:rsidRDefault="00E87981" w:rsidP="00E87981">
      <w:pPr>
        <w:spacing w:line="200" w:lineRule="exact"/>
        <w:rPr>
          <w:rFonts w:ascii="Arial" w:hAnsi="Arial" w:cs="Arial"/>
        </w:rPr>
      </w:pPr>
    </w:p>
    <w:p w14:paraId="00E8974B" w14:textId="77777777" w:rsidR="00E87981" w:rsidRPr="002053BD" w:rsidRDefault="00E87981" w:rsidP="00E87981">
      <w:pPr>
        <w:spacing w:line="200" w:lineRule="exact"/>
        <w:rPr>
          <w:rFonts w:ascii="Arial" w:hAnsi="Arial" w:cs="Arial"/>
        </w:rPr>
      </w:pPr>
    </w:p>
    <w:p w14:paraId="7600B983" w14:textId="77777777" w:rsidR="00E87981" w:rsidRPr="002053BD" w:rsidRDefault="00E87981" w:rsidP="00E87981">
      <w:pPr>
        <w:spacing w:line="200" w:lineRule="exact"/>
        <w:rPr>
          <w:rFonts w:ascii="Arial" w:hAnsi="Arial" w:cs="Arial"/>
        </w:rPr>
      </w:pPr>
    </w:p>
    <w:p w14:paraId="14D9C94F" w14:textId="77777777" w:rsidR="00E87981" w:rsidRPr="002053BD" w:rsidRDefault="00E87981" w:rsidP="00E87981">
      <w:pPr>
        <w:spacing w:line="200" w:lineRule="exact"/>
        <w:rPr>
          <w:rFonts w:ascii="Arial" w:hAnsi="Arial" w:cs="Arial"/>
        </w:rPr>
      </w:pPr>
    </w:p>
    <w:p w14:paraId="020C9E51" w14:textId="77777777" w:rsidR="00E87981" w:rsidRPr="002053BD" w:rsidRDefault="00E87981" w:rsidP="00E87981">
      <w:pPr>
        <w:spacing w:line="200" w:lineRule="exact"/>
        <w:rPr>
          <w:rFonts w:ascii="Arial" w:hAnsi="Arial" w:cs="Arial"/>
        </w:rPr>
      </w:pPr>
    </w:p>
    <w:p w14:paraId="392228E5" w14:textId="77777777" w:rsidR="00E87981" w:rsidRPr="002053BD" w:rsidRDefault="00E87981" w:rsidP="00E87981">
      <w:pPr>
        <w:spacing w:line="200" w:lineRule="exact"/>
        <w:rPr>
          <w:rFonts w:ascii="Arial" w:hAnsi="Arial" w:cs="Arial"/>
        </w:rPr>
      </w:pPr>
    </w:p>
    <w:p w14:paraId="6E87BE1F" w14:textId="77777777" w:rsidR="00E87981" w:rsidRPr="002053BD" w:rsidRDefault="00E87981" w:rsidP="00E87981">
      <w:pPr>
        <w:spacing w:line="200" w:lineRule="exact"/>
        <w:rPr>
          <w:rFonts w:ascii="Arial" w:hAnsi="Arial" w:cs="Arial"/>
        </w:rPr>
      </w:pPr>
    </w:p>
    <w:p w14:paraId="68958F70" w14:textId="77777777" w:rsidR="00E87981" w:rsidRPr="002053BD" w:rsidRDefault="00E87981" w:rsidP="00E87981">
      <w:pPr>
        <w:spacing w:line="385" w:lineRule="exact"/>
        <w:rPr>
          <w:rFonts w:ascii="Arial" w:hAnsi="Arial" w:cs="Arial"/>
        </w:rPr>
      </w:pPr>
    </w:p>
    <w:p w14:paraId="4CACB658" w14:textId="77777777" w:rsidR="00E87981" w:rsidRDefault="00E87981" w:rsidP="00E87981">
      <w:pPr>
        <w:jc w:val="center"/>
      </w:pPr>
    </w:p>
    <w:p w14:paraId="18DC3513" w14:textId="77777777" w:rsidR="00132E29" w:rsidRPr="00931358" w:rsidRDefault="00132E29" w:rsidP="00931358"/>
    <w:sectPr w:rsidR="00132E29" w:rsidRPr="00931358">
      <w:pgSz w:w="12240" w:h="15840"/>
      <w:pgMar w:top="62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D7263"/>
    <w:multiLevelType w:val="hybridMultilevel"/>
    <w:tmpl w:val="3650F3C8"/>
    <w:lvl w:ilvl="0" w:tplc="FF76182E">
      <w:start w:val="3"/>
      <w:numFmt w:val="lowerLetter"/>
      <w:lvlText w:val="(%1)"/>
      <w:lvlJc w:val="left"/>
    </w:lvl>
    <w:lvl w:ilvl="1" w:tplc="140A4650">
      <w:numFmt w:val="decimal"/>
      <w:lvlText w:val=""/>
      <w:lvlJc w:val="left"/>
    </w:lvl>
    <w:lvl w:ilvl="2" w:tplc="F21CD584">
      <w:numFmt w:val="decimal"/>
      <w:lvlText w:val=""/>
      <w:lvlJc w:val="left"/>
    </w:lvl>
    <w:lvl w:ilvl="3" w:tplc="A20641EC">
      <w:numFmt w:val="decimal"/>
      <w:lvlText w:val=""/>
      <w:lvlJc w:val="left"/>
    </w:lvl>
    <w:lvl w:ilvl="4" w:tplc="64F465D4">
      <w:numFmt w:val="decimal"/>
      <w:lvlText w:val=""/>
      <w:lvlJc w:val="left"/>
    </w:lvl>
    <w:lvl w:ilvl="5" w:tplc="D6FE7616">
      <w:numFmt w:val="decimal"/>
      <w:lvlText w:val=""/>
      <w:lvlJc w:val="left"/>
    </w:lvl>
    <w:lvl w:ilvl="6" w:tplc="C33ED5E8">
      <w:numFmt w:val="decimal"/>
      <w:lvlText w:val=""/>
      <w:lvlJc w:val="left"/>
    </w:lvl>
    <w:lvl w:ilvl="7" w:tplc="B4CA3E7A">
      <w:numFmt w:val="decimal"/>
      <w:lvlText w:val=""/>
      <w:lvlJc w:val="left"/>
    </w:lvl>
    <w:lvl w:ilvl="8" w:tplc="4C362C86">
      <w:numFmt w:val="decimal"/>
      <w:lvlText w:val=""/>
      <w:lvlJc w:val="left"/>
    </w:lvl>
  </w:abstractNum>
  <w:abstractNum w:abstractNumId="1" w15:restartNumberingAfterBreak="0">
    <w:nsid w:val="109CF92E"/>
    <w:multiLevelType w:val="hybridMultilevel"/>
    <w:tmpl w:val="E780D3A4"/>
    <w:lvl w:ilvl="0" w:tplc="EA8CA234">
      <w:start w:val="1"/>
      <w:numFmt w:val="lowerLetter"/>
      <w:lvlText w:val="(%1)"/>
      <w:lvlJc w:val="left"/>
    </w:lvl>
    <w:lvl w:ilvl="1" w:tplc="1916DBB2">
      <w:numFmt w:val="decimal"/>
      <w:lvlText w:val=""/>
      <w:lvlJc w:val="left"/>
    </w:lvl>
    <w:lvl w:ilvl="2" w:tplc="B3A65A14">
      <w:numFmt w:val="decimal"/>
      <w:lvlText w:val=""/>
      <w:lvlJc w:val="left"/>
    </w:lvl>
    <w:lvl w:ilvl="3" w:tplc="1B84FBDA">
      <w:numFmt w:val="decimal"/>
      <w:lvlText w:val=""/>
      <w:lvlJc w:val="left"/>
    </w:lvl>
    <w:lvl w:ilvl="4" w:tplc="7CF2F5C4">
      <w:numFmt w:val="decimal"/>
      <w:lvlText w:val=""/>
      <w:lvlJc w:val="left"/>
    </w:lvl>
    <w:lvl w:ilvl="5" w:tplc="FA9E1308">
      <w:numFmt w:val="decimal"/>
      <w:lvlText w:val=""/>
      <w:lvlJc w:val="left"/>
    </w:lvl>
    <w:lvl w:ilvl="6" w:tplc="918E9F7E">
      <w:numFmt w:val="decimal"/>
      <w:lvlText w:val=""/>
      <w:lvlJc w:val="left"/>
    </w:lvl>
    <w:lvl w:ilvl="7" w:tplc="4516DF3C">
      <w:numFmt w:val="decimal"/>
      <w:lvlText w:val=""/>
      <w:lvlJc w:val="left"/>
    </w:lvl>
    <w:lvl w:ilvl="8" w:tplc="964EA122">
      <w:numFmt w:val="decimal"/>
      <w:lvlText w:val=""/>
      <w:lvlJc w:val="left"/>
    </w:lvl>
  </w:abstractNum>
  <w:abstractNum w:abstractNumId="2" w15:restartNumberingAfterBreak="0">
    <w:nsid w:val="140E0F76"/>
    <w:multiLevelType w:val="hybridMultilevel"/>
    <w:tmpl w:val="8C0AC4FC"/>
    <w:lvl w:ilvl="0" w:tplc="7B76F0A4">
      <w:start w:val="1"/>
      <w:numFmt w:val="decimal"/>
      <w:lvlText w:val="%1."/>
      <w:lvlJc w:val="left"/>
    </w:lvl>
    <w:lvl w:ilvl="1" w:tplc="758E33FC">
      <w:start w:val="1"/>
      <w:numFmt w:val="lowerLetter"/>
      <w:lvlText w:val="(%2)"/>
      <w:lvlJc w:val="left"/>
    </w:lvl>
    <w:lvl w:ilvl="2" w:tplc="BCAC83D8">
      <w:numFmt w:val="decimal"/>
      <w:lvlText w:val=""/>
      <w:lvlJc w:val="left"/>
    </w:lvl>
    <w:lvl w:ilvl="3" w:tplc="91D03FA2">
      <w:numFmt w:val="decimal"/>
      <w:lvlText w:val=""/>
      <w:lvlJc w:val="left"/>
    </w:lvl>
    <w:lvl w:ilvl="4" w:tplc="AF641500">
      <w:numFmt w:val="decimal"/>
      <w:lvlText w:val=""/>
      <w:lvlJc w:val="left"/>
    </w:lvl>
    <w:lvl w:ilvl="5" w:tplc="EC620AF0">
      <w:numFmt w:val="decimal"/>
      <w:lvlText w:val=""/>
      <w:lvlJc w:val="left"/>
    </w:lvl>
    <w:lvl w:ilvl="6" w:tplc="098A479A">
      <w:numFmt w:val="decimal"/>
      <w:lvlText w:val=""/>
      <w:lvlJc w:val="left"/>
    </w:lvl>
    <w:lvl w:ilvl="7" w:tplc="479227C2">
      <w:numFmt w:val="decimal"/>
      <w:lvlText w:val=""/>
      <w:lvlJc w:val="left"/>
    </w:lvl>
    <w:lvl w:ilvl="8" w:tplc="9C9E004C">
      <w:numFmt w:val="decimal"/>
      <w:lvlText w:val=""/>
      <w:lvlJc w:val="left"/>
    </w:lvl>
  </w:abstractNum>
  <w:abstractNum w:abstractNumId="3" w15:restartNumberingAfterBreak="0">
    <w:nsid w:val="1BEFD79F"/>
    <w:multiLevelType w:val="hybridMultilevel"/>
    <w:tmpl w:val="891423F0"/>
    <w:lvl w:ilvl="0" w:tplc="FEF6CBE6">
      <w:start w:val="5"/>
      <w:numFmt w:val="decimal"/>
      <w:lvlText w:val="%1."/>
      <w:lvlJc w:val="left"/>
    </w:lvl>
    <w:lvl w:ilvl="1" w:tplc="E898B262">
      <w:start w:val="1"/>
      <w:numFmt w:val="decimal"/>
      <w:lvlText w:val="%2"/>
      <w:lvlJc w:val="left"/>
    </w:lvl>
    <w:lvl w:ilvl="2" w:tplc="C6EA7668">
      <w:start w:val="1"/>
      <w:numFmt w:val="bullet"/>
      <w:lvlText w:val="*"/>
      <w:lvlJc w:val="left"/>
    </w:lvl>
    <w:lvl w:ilvl="3" w:tplc="F948C852">
      <w:numFmt w:val="decimal"/>
      <w:lvlText w:val=""/>
      <w:lvlJc w:val="left"/>
    </w:lvl>
    <w:lvl w:ilvl="4" w:tplc="AA9A46C0">
      <w:numFmt w:val="decimal"/>
      <w:lvlText w:val=""/>
      <w:lvlJc w:val="left"/>
    </w:lvl>
    <w:lvl w:ilvl="5" w:tplc="9CD63DA6">
      <w:numFmt w:val="decimal"/>
      <w:lvlText w:val=""/>
      <w:lvlJc w:val="left"/>
    </w:lvl>
    <w:lvl w:ilvl="6" w:tplc="812860B8">
      <w:numFmt w:val="decimal"/>
      <w:lvlText w:val=""/>
      <w:lvlJc w:val="left"/>
    </w:lvl>
    <w:lvl w:ilvl="7" w:tplc="1110D40A">
      <w:numFmt w:val="decimal"/>
      <w:lvlText w:val=""/>
      <w:lvlJc w:val="left"/>
    </w:lvl>
    <w:lvl w:ilvl="8" w:tplc="1B6425C4">
      <w:numFmt w:val="decimal"/>
      <w:lvlText w:val=""/>
      <w:lvlJc w:val="left"/>
    </w:lvl>
  </w:abstractNum>
  <w:abstractNum w:abstractNumId="4" w15:restartNumberingAfterBreak="0">
    <w:nsid w:val="2443A858"/>
    <w:multiLevelType w:val="hybridMultilevel"/>
    <w:tmpl w:val="F4E0F4C4"/>
    <w:lvl w:ilvl="0" w:tplc="BFC8120C">
      <w:start w:val="16"/>
      <w:numFmt w:val="decimal"/>
      <w:lvlText w:val="%1."/>
      <w:lvlJc w:val="left"/>
    </w:lvl>
    <w:lvl w:ilvl="1" w:tplc="BFD83BAE">
      <w:numFmt w:val="decimal"/>
      <w:lvlText w:val=""/>
      <w:lvlJc w:val="left"/>
    </w:lvl>
    <w:lvl w:ilvl="2" w:tplc="F85219FA">
      <w:numFmt w:val="decimal"/>
      <w:lvlText w:val=""/>
      <w:lvlJc w:val="left"/>
    </w:lvl>
    <w:lvl w:ilvl="3" w:tplc="0D3E7C6C">
      <w:numFmt w:val="decimal"/>
      <w:lvlText w:val=""/>
      <w:lvlJc w:val="left"/>
    </w:lvl>
    <w:lvl w:ilvl="4" w:tplc="ADE26928">
      <w:numFmt w:val="decimal"/>
      <w:lvlText w:val=""/>
      <w:lvlJc w:val="left"/>
    </w:lvl>
    <w:lvl w:ilvl="5" w:tplc="AED6EB80">
      <w:numFmt w:val="decimal"/>
      <w:lvlText w:val=""/>
      <w:lvlJc w:val="left"/>
    </w:lvl>
    <w:lvl w:ilvl="6" w:tplc="0BCC1744">
      <w:numFmt w:val="decimal"/>
      <w:lvlText w:val=""/>
      <w:lvlJc w:val="left"/>
    </w:lvl>
    <w:lvl w:ilvl="7" w:tplc="CC820E62">
      <w:numFmt w:val="decimal"/>
      <w:lvlText w:val=""/>
      <w:lvlJc w:val="left"/>
    </w:lvl>
    <w:lvl w:ilvl="8" w:tplc="41920E86">
      <w:numFmt w:val="decimal"/>
      <w:lvlText w:val=""/>
      <w:lvlJc w:val="left"/>
    </w:lvl>
  </w:abstractNum>
  <w:abstractNum w:abstractNumId="5" w15:restartNumberingAfterBreak="0">
    <w:nsid w:val="257130A3"/>
    <w:multiLevelType w:val="hybridMultilevel"/>
    <w:tmpl w:val="E2684828"/>
    <w:lvl w:ilvl="0" w:tplc="87ECD5FC">
      <w:start w:val="1"/>
      <w:numFmt w:val="decimal"/>
      <w:lvlText w:val="%1."/>
      <w:lvlJc w:val="left"/>
    </w:lvl>
    <w:lvl w:ilvl="1" w:tplc="B180FD04">
      <w:start w:val="2"/>
      <w:numFmt w:val="decimal"/>
      <w:lvlText w:val="%2."/>
      <w:lvlJc w:val="left"/>
    </w:lvl>
    <w:lvl w:ilvl="2" w:tplc="1A80E052">
      <w:start w:val="1"/>
      <w:numFmt w:val="decimal"/>
      <w:lvlText w:val="%3."/>
      <w:lvlJc w:val="left"/>
    </w:lvl>
    <w:lvl w:ilvl="3" w:tplc="29FE42FA">
      <w:start w:val="1"/>
      <w:numFmt w:val="lowerLetter"/>
      <w:lvlText w:val="(%4)"/>
      <w:lvlJc w:val="left"/>
    </w:lvl>
    <w:lvl w:ilvl="4" w:tplc="FE84B042">
      <w:start w:val="1"/>
      <w:numFmt w:val="lowerRoman"/>
      <w:lvlText w:val="(%5)"/>
      <w:lvlJc w:val="left"/>
    </w:lvl>
    <w:lvl w:ilvl="5" w:tplc="5284FDA2">
      <w:numFmt w:val="decimal"/>
      <w:lvlText w:val=""/>
      <w:lvlJc w:val="left"/>
    </w:lvl>
    <w:lvl w:ilvl="6" w:tplc="C43A8D90">
      <w:numFmt w:val="decimal"/>
      <w:lvlText w:val=""/>
      <w:lvlJc w:val="left"/>
    </w:lvl>
    <w:lvl w:ilvl="7" w:tplc="72FC901C">
      <w:numFmt w:val="decimal"/>
      <w:lvlText w:val=""/>
      <w:lvlJc w:val="left"/>
    </w:lvl>
    <w:lvl w:ilvl="8" w:tplc="F586D95C">
      <w:numFmt w:val="decimal"/>
      <w:lvlText w:val=""/>
      <w:lvlJc w:val="left"/>
    </w:lvl>
  </w:abstractNum>
  <w:abstractNum w:abstractNumId="6" w15:restartNumberingAfterBreak="0">
    <w:nsid w:val="25E45D32"/>
    <w:multiLevelType w:val="hybridMultilevel"/>
    <w:tmpl w:val="A2D8A358"/>
    <w:lvl w:ilvl="0" w:tplc="F35252D6">
      <w:start w:val="8"/>
      <w:numFmt w:val="decimal"/>
      <w:lvlText w:val="%1."/>
      <w:lvlJc w:val="left"/>
    </w:lvl>
    <w:lvl w:ilvl="1" w:tplc="2CCE2450">
      <w:numFmt w:val="decimal"/>
      <w:lvlText w:val=""/>
      <w:lvlJc w:val="left"/>
    </w:lvl>
    <w:lvl w:ilvl="2" w:tplc="5BA8B026">
      <w:numFmt w:val="decimal"/>
      <w:lvlText w:val=""/>
      <w:lvlJc w:val="left"/>
    </w:lvl>
    <w:lvl w:ilvl="3" w:tplc="329600BC">
      <w:numFmt w:val="decimal"/>
      <w:lvlText w:val=""/>
      <w:lvlJc w:val="left"/>
    </w:lvl>
    <w:lvl w:ilvl="4" w:tplc="6C28A708">
      <w:numFmt w:val="decimal"/>
      <w:lvlText w:val=""/>
      <w:lvlJc w:val="left"/>
    </w:lvl>
    <w:lvl w:ilvl="5" w:tplc="7D2EAFC0">
      <w:numFmt w:val="decimal"/>
      <w:lvlText w:val=""/>
      <w:lvlJc w:val="left"/>
    </w:lvl>
    <w:lvl w:ilvl="6" w:tplc="CA56E6E4">
      <w:numFmt w:val="decimal"/>
      <w:lvlText w:val=""/>
      <w:lvlJc w:val="left"/>
    </w:lvl>
    <w:lvl w:ilvl="7" w:tplc="72823FE0">
      <w:numFmt w:val="decimal"/>
      <w:lvlText w:val=""/>
      <w:lvlJc w:val="left"/>
    </w:lvl>
    <w:lvl w:ilvl="8" w:tplc="D6CE18B6">
      <w:numFmt w:val="decimal"/>
      <w:lvlText w:val=""/>
      <w:lvlJc w:val="left"/>
    </w:lvl>
  </w:abstractNum>
  <w:abstractNum w:abstractNumId="7" w15:restartNumberingAfterBreak="0">
    <w:nsid w:val="2D1D5AE9"/>
    <w:multiLevelType w:val="hybridMultilevel"/>
    <w:tmpl w:val="6AA479CC"/>
    <w:lvl w:ilvl="0" w:tplc="1CAA2212">
      <w:start w:val="1"/>
      <w:numFmt w:val="upperLetter"/>
      <w:lvlText w:val="%1."/>
      <w:lvlJc w:val="left"/>
    </w:lvl>
    <w:lvl w:ilvl="1" w:tplc="64FA530C">
      <w:numFmt w:val="decimal"/>
      <w:lvlText w:val=""/>
      <w:lvlJc w:val="left"/>
    </w:lvl>
    <w:lvl w:ilvl="2" w:tplc="47749EB8">
      <w:numFmt w:val="decimal"/>
      <w:lvlText w:val=""/>
      <w:lvlJc w:val="left"/>
    </w:lvl>
    <w:lvl w:ilvl="3" w:tplc="92F89904">
      <w:numFmt w:val="decimal"/>
      <w:lvlText w:val=""/>
      <w:lvlJc w:val="left"/>
    </w:lvl>
    <w:lvl w:ilvl="4" w:tplc="D8E42DC4">
      <w:numFmt w:val="decimal"/>
      <w:lvlText w:val=""/>
      <w:lvlJc w:val="left"/>
    </w:lvl>
    <w:lvl w:ilvl="5" w:tplc="17349DF6">
      <w:numFmt w:val="decimal"/>
      <w:lvlText w:val=""/>
      <w:lvlJc w:val="left"/>
    </w:lvl>
    <w:lvl w:ilvl="6" w:tplc="59546016">
      <w:numFmt w:val="decimal"/>
      <w:lvlText w:val=""/>
      <w:lvlJc w:val="left"/>
    </w:lvl>
    <w:lvl w:ilvl="7" w:tplc="981A9D86">
      <w:numFmt w:val="decimal"/>
      <w:lvlText w:val=""/>
      <w:lvlJc w:val="left"/>
    </w:lvl>
    <w:lvl w:ilvl="8" w:tplc="984AD178">
      <w:numFmt w:val="decimal"/>
      <w:lvlText w:val=""/>
      <w:lvlJc w:val="left"/>
    </w:lvl>
  </w:abstractNum>
  <w:abstractNum w:abstractNumId="8" w15:restartNumberingAfterBreak="0">
    <w:nsid w:val="333AB105"/>
    <w:multiLevelType w:val="hybridMultilevel"/>
    <w:tmpl w:val="6AC807EC"/>
    <w:lvl w:ilvl="0" w:tplc="367EDE38">
      <w:start w:val="13"/>
      <w:numFmt w:val="decimal"/>
      <w:lvlText w:val="%1."/>
      <w:lvlJc w:val="left"/>
    </w:lvl>
    <w:lvl w:ilvl="1" w:tplc="84D44814">
      <w:numFmt w:val="decimal"/>
      <w:lvlText w:val=""/>
      <w:lvlJc w:val="left"/>
    </w:lvl>
    <w:lvl w:ilvl="2" w:tplc="BB542272">
      <w:numFmt w:val="decimal"/>
      <w:lvlText w:val=""/>
      <w:lvlJc w:val="left"/>
    </w:lvl>
    <w:lvl w:ilvl="3" w:tplc="FC1EBCD6">
      <w:numFmt w:val="decimal"/>
      <w:lvlText w:val=""/>
      <w:lvlJc w:val="left"/>
    </w:lvl>
    <w:lvl w:ilvl="4" w:tplc="F71A66A6">
      <w:numFmt w:val="decimal"/>
      <w:lvlText w:val=""/>
      <w:lvlJc w:val="left"/>
    </w:lvl>
    <w:lvl w:ilvl="5" w:tplc="8C062BEE">
      <w:numFmt w:val="decimal"/>
      <w:lvlText w:val=""/>
      <w:lvlJc w:val="left"/>
    </w:lvl>
    <w:lvl w:ilvl="6" w:tplc="D20818DA">
      <w:numFmt w:val="decimal"/>
      <w:lvlText w:val=""/>
      <w:lvlJc w:val="left"/>
    </w:lvl>
    <w:lvl w:ilvl="7" w:tplc="E3561664">
      <w:numFmt w:val="decimal"/>
      <w:lvlText w:val=""/>
      <w:lvlJc w:val="left"/>
    </w:lvl>
    <w:lvl w:ilvl="8" w:tplc="4A7E4878">
      <w:numFmt w:val="decimal"/>
      <w:lvlText w:val=""/>
      <w:lvlJc w:val="left"/>
    </w:lvl>
  </w:abstractNum>
  <w:abstractNum w:abstractNumId="9" w15:restartNumberingAfterBreak="0">
    <w:nsid w:val="3352255A"/>
    <w:multiLevelType w:val="hybridMultilevel"/>
    <w:tmpl w:val="CD42FF14"/>
    <w:lvl w:ilvl="0" w:tplc="2A2AD9F6">
      <w:start w:val="1"/>
      <w:numFmt w:val="decimal"/>
      <w:lvlText w:val="%1."/>
      <w:lvlJc w:val="left"/>
    </w:lvl>
    <w:lvl w:ilvl="1" w:tplc="69A2D406">
      <w:start w:val="3"/>
      <w:numFmt w:val="decimal"/>
      <w:lvlText w:val="%2."/>
      <w:lvlJc w:val="left"/>
    </w:lvl>
    <w:lvl w:ilvl="2" w:tplc="91E219AE">
      <w:numFmt w:val="decimal"/>
      <w:lvlText w:val=""/>
      <w:lvlJc w:val="left"/>
    </w:lvl>
    <w:lvl w:ilvl="3" w:tplc="88780E1C">
      <w:numFmt w:val="decimal"/>
      <w:lvlText w:val=""/>
      <w:lvlJc w:val="left"/>
    </w:lvl>
    <w:lvl w:ilvl="4" w:tplc="C32E6562">
      <w:numFmt w:val="decimal"/>
      <w:lvlText w:val=""/>
      <w:lvlJc w:val="left"/>
    </w:lvl>
    <w:lvl w:ilvl="5" w:tplc="D89EE050">
      <w:numFmt w:val="decimal"/>
      <w:lvlText w:val=""/>
      <w:lvlJc w:val="left"/>
    </w:lvl>
    <w:lvl w:ilvl="6" w:tplc="F52C413C">
      <w:numFmt w:val="decimal"/>
      <w:lvlText w:val=""/>
      <w:lvlJc w:val="left"/>
    </w:lvl>
    <w:lvl w:ilvl="7" w:tplc="188E5ACA">
      <w:numFmt w:val="decimal"/>
      <w:lvlText w:val=""/>
      <w:lvlJc w:val="left"/>
    </w:lvl>
    <w:lvl w:ilvl="8" w:tplc="4FF03D30">
      <w:numFmt w:val="decimal"/>
      <w:lvlText w:val=""/>
      <w:lvlJc w:val="left"/>
    </w:lvl>
  </w:abstractNum>
  <w:abstractNum w:abstractNumId="10" w15:restartNumberingAfterBreak="0">
    <w:nsid w:val="340B3898"/>
    <w:multiLevelType w:val="multilevel"/>
    <w:tmpl w:val="A9B8909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3F2DBA31"/>
    <w:multiLevelType w:val="hybridMultilevel"/>
    <w:tmpl w:val="3490F33C"/>
    <w:lvl w:ilvl="0" w:tplc="E70C44B4">
      <w:start w:val="10"/>
      <w:numFmt w:val="decimal"/>
      <w:lvlText w:val="%1."/>
      <w:lvlJc w:val="left"/>
    </w:lvl>
    <w:lvl w:ilvl="1" w:tplc="0F627A28">
      <w:start w:val="1"/>
      <w:numFmt w:val="bullet"/>
      <w:lvlText w:val="*"/>
      <w:lvlJc w:val="left"/>
    </w:lvl>
    <w:lvl w:ilvl="2" w:tplc="BDC22DDC">
      <w:numFmt w:val="decimal"/>
      <w:lvlText w:val=""/>
      <w:lvlJc w:val="left"/>
    </w:lvl>
    <w:lvl w:ilvl="3" w:tplc="CAD26B20">
      <w:numFmt w:val="decimal"/>
      <w:lvlText w:val=""/>
      <w:lvlJc w:val="left"/>
    </w:lvl>
    <w:lvl w:ilvl="4" w:tplc="4AECCD3C">
      <w:numFmt w:val="decimal"/>
      <w:lvlText w:val=""/>
      <w:lvlJc w:val="left"/>
    </w:lvl>
    <w:lvl w:ilvl="5" w:tplc="F530E744">
      <w:numFmt w:val="decimal"/>
      <w:lvlText w:val=""/>
      <w:lvlJc w:val="left"/>
    </w:lvl>
    <w:lvl w:ilvl="6" w:tplc="CEA4175E">
      <w:numFmt w:val="decimal"/>
      <w:lvlText w:val=""/>
      <w:lvlJc w:val="left"/>
    </w:lvl>
    <w:lvl w:ilvl="7" w:tplc="B9C6861A">
      <w:numFmt w:val="decimal"/>
      <w:lvlText w:val=""/>
      <w:lvlJc w:val="left"/>
    </w:lvl>
    <w:lvl w:ilvl="8" w:tplc="0EECE942">
      <w:numFmt w:val="decimal"/>
      <w:lvlText w:val=""/>
      <w:lvlJc w:val="left"/>
    </w:lvl>
  </w:abstractNum>
  <w:abstractNum w:abstractNumId="12" w15:restartNumberingAfterBreak="0">
    <w:nsid w:val="41A7C4C9"/>
    <w:multiLevelType w:val="hybridMultilevel"/>
    <w:tmpl w:val="47D085A6"/>
    <w:lvl w:ilvl="0" w:tplc="ABB4B730">
      <w:start w:val="1"/>
      <w:numFmt w:val="decimal"/>
      <w:lvlText w:val="%1"/>
      <w:lvlJc w:val="left"/>
    </w:lvl>
    <w:lvl w:ilvl="1" w:tplc="376EE7BC">
      <w:start w:val="1"/>
      <w:numFmt w:val="decimal"/>
      <w:lvlText w:val="%2"/>
      <w:lvlJc w:val="left"/>
    </w:lvl>
    <w:lvl w:ilvl="2" w:tplc="DD742FAE">
      <w:start w:val="1"/>
      <w:numFmt w:val="lowerLetter"/>
      <w:lvlText w:val="%3"/>
      <w:lvlJc w:val="left"/>
    </w:lvl>
    <w:lvl w:ilvl="3" w:tplc="6D44387A">
      <w:start w:val="1"/>
      <w:numFmt w:val="lowerLetter"/>
      <w:lvlText w:val="(%4)"/>
      <w:lvlJc w:val="left"/>
    </w:lvl>
    <w:lvl w:ilvl="4" w:tplc="1DA0CDA2">
      <w:numFmt w:val="decimal"/>
      <w:lvlText w:val=""/>
      <w:lvlJc w:val="left"/>
    </w:lvl>
    <w:lvl w:ilvl="5" w:tplc="50AAF186">
      <w:numFmt w:val="decimal"/>
      <w:lvlText w:val=""/>
      <w:lvlJc w:val="left"/>
    </w:lvl>
    <w:lvl w:ilvl="6" w:tplc="4816FB58">
      <w:numFmt w:val="decimal"/>
      <w:lvlText w:val=""/>
      <w:lvlJc w:val="left"/>
    </w:lvl>
    <w:lvl w:ilvl="7" w:tplc="2332A9BC">
      <w:numFmt w:val="decimal"/>
      <w:lvlText w:val=""/>
      <w:lvlJc w:val="left"/>
    </w:lvl>
    <w:lvl w:ilvl="8" w:tplc="29448D38">
      <w:numFmt w:val="decimal"/>
      <w:lvlText w:val=""/>
      <w:lvlJc w:val="left"/>
    </w:lvl>
  </w:abstractNum>
  <w:abstractNum w:abstractNumId="13" w15:restartNumberingAfterBreak="0">
    <w:nsid w:val="431BD7B7"/>
    <w:multiLevelType w:val="hybridMultilevel"/>
    <w:tmpl w:val="667E6396"/>
    <w:lvl w:ilvl="0" w:tplc="E7E4A47C">
      <w:start w:val="1"/>
      <w:numFmt w:val="lowerLetter"/>
      <w:lvlText w:val="%1)"/>
      <w:lvlJc w:val="left"/>
    </w:lvl>
    <w:lvl w:ilvl="1" w:tplc="CCCA002A">
      <w:numFmt w:val="decimal"/>
      <w:lvlText w:val=""/>
      <w:lvlJc w:val="left"/>
    </w:lvl>
    <w:lvl w:ilvl="2" w:tplc="8C14554A">
      <w:numFmt w:val="decimal"/>
      <w:lvlText w:val=""/>
      <w:lvlJc w:val="left"/>
    </w:lvl>
    <w:lvl w:ilvl="3" w:tplc="8F5A1C84">
      <w:numFmt w:val="decimal"/>
      <w:lvlText w:val=""/>
      <w:lvlJc w:val="left"/>
    </w:lvl>
    <w:lvl w:ilvl="4" w:tplc="32B01208">
      <w:numFmt w:val="decimal"/>
      <w:lvlText w:val=""/>
      <w:lvlJc w:val="left"/>
    </w:lvl>
    <w:lvl w:ilvl="5" w:tplc="1CB4A698">
      <w:numFmt w:val="decimal"/>
      <w:lvlText w:val=""/>
      <w:lvlJc w:val="left"/>
    </w:lvl>
    <w:lvl w:ilvl="6" w:tplc="9AD2FCF0">
      <w:numFmt w:val="decimal"/>
      <w:lvlText w:val=""/>
      <w:lvlJc w:val="left"/>
    </w:lvl>
    <w:lvl w:ilvl="7" w:tplc="1D383E3E">
      <w:numFmt w:val="decimal"/>
      <w:lvlText w:val=""/>
      <w:lvlJc w:val="left"/>
    </w:lvl>
    <w:lvl w:ilvl="8" w:tplc="57801CB8">
      <w:numFmt w:val="decimal"/>
      <w:lvlText w:val=""/>
      <w:lvlJc w:val="left"/>
    </w:lvl>
  </w:abstractNum>
  <w:abstractNum w:abstractNumId="14" w15:restartNumberingAfterBreak="0">
    <w:nsid w:val="436C6125"/>
    <w:multiLevelType w:val="hybridMultilevel"/>
    <w:tmpl w:val="EB3E3BD8"/>
    <w:lvl w:ilvl="0" w:tplc="183032C4">
      <w:start w:val="8"/>
      <w:numFmt w:val="decimal"/>
      <w:lvlText w:val="%1."/>
      <w:lvlJc w:val="left"/>
    </w:lvl>
    <w:lvl w:ilvl="1" w:tplc="E7DA5E26">
      <w:numFmt w:val="decimal"/>
      <w:lvlText w:val=""/>
      <w:lvlJc w:val="left"/>
    </w:lvl>
    <w:lvl w:ilvl="2" w:tplc="2DD49A36">
      <w:numFmt w:val="decimal"/>
      <w:lvlText w:val=""/>
      <w:lvlJc w:val="left"/>
    </w:lvl>
    <w:lvl w:ilvl="3" w:tplc="95929266">
      <w:numFmt w:val="decimal"/>
      <w:lvlText w:val=""/>
      <w:lvlJc w:val="left"/>
    </w:lvl>
    <w:lvl w:ilvl="4" w:tplc="CBE24B18">
      <w:numFmt w:val="decimal"/>
      <w:lvlText w:val=""/>
      <w:lvlJc w:val="left"/>
    </w:lvl>
    <w:lvl w:ilvl="5" w:tplc="6918452C">
      <w:numFmt w:val="decimal"/>
      <w:lvlText w:val=""/>
      <w:lvlJc w:val="left"/>
    </w:lvl>
    <w:lvl w:ilvl="6" w:tplc="170CA58C">
      <w:numFmt w:val="decimal"/>
      <w:lvlText w:val=""/>
      <w:lvlJc w:val="left"/>
    </w:lvl>
    <w:lvl w:ilvl="7" w:tplc="7D00E686">
      <w:numFmt w:val="decimal"/>
      <w:lvlText w:val=""/>
      <w:lvlJc w:val="left"/>
    </w:lvl>
    <w:lvl w:ilvl="8" w:tplc="375AC5AC">
      <w:numFmt w:val="decimal"/>
      <w:lvlText w:val=""/>
      <w:lvlJc w:val="left"/>
    </w:lvl>
  </w:abstractNum>
  <w:abstractNum w:abstractNumId="15" w15:restartNumberingAfterBreak="0">
    <w:nsid w:val="4E6AFB66"/>
    <w:multiLevelType w:val="hybridMultilevel"/>
    <w:tmpl w:val="8026A63A"/>
    <w:lvl w:ilvl="0" w:tplc="8B4E981C">
      <w:start w:val="6"/>
      <w:numFmt w:val="decimal"/>
      <w:lvlText w:val="%1."/>
      <w:lvlJc w:val="left"/>
    </w:lvl>
    <w:lvl w:ilvl="1" w:tplc="00228060">
      <w:start w:val="6"/>
      <w:numFmt w:val="decimal"/>
      <w:lvlText w:val="%2."/>
      <w:lvlJc w:val="left"/>
    </w:lvl>
    <w:lvl w:ilvl="2" w:tplc="715EBA3E">
      <w:start w:val="1"/>
      <w:numFmt w:val="lowerLetter"/>
      <w:lvlText w:val="%3"/>
      <w:lvlJc w:val="left"/>
    </w:lvl>
    <w:lvl w:ilvl="3" w:tplc="5B5E8130">
      <w:start w:val="1"/>
      <w:numFmt w:val="lowerLetter"/>
      <w:lvlText w:val="(%4)"/>
      <w:lvlJc w:val="left"/>
    </w:lvl>
    <w:lvl w:ilvl="4" w:tplc="AF5274E4">
      <w:numFmt w:val="decimal"/>
      <w:lvlText w:val=""/>
      <w:lvlJc w:val="left"/>
    </w:lvl>
    <w:lvl w:ilvl="5" w:tplc="B5340664">
      <w:numFmt w:val="decimal"/>
      <w:lvlText w:val=""/>
      <w:lvlJc w:val="left"/>
    </w:lvl>
    <w:lvl w:ilvl="6" w:tplc="AEFEB668">
      <w:numFmt w:val="decimal"/>
      <w:lvlText w:val=""/>
      <w:lvlJc w:val="left"/>
    </w:lvl>
    <w:lvl w:ilvl="7" w:tplc="4F6AF014">
      <w:numFmt w:val="decimal"/>
      <w:lvlText w:val=""/>
      <w:lvlJc w:val="left"/>
    </w:lvl>
    <w:lvl w:ilvl="8" w:tplc="EC2CEAAE">
      <w:numFmt w:val="decimal"/>
      <w:lvlText w:val=""/>
      <w:lvlJc w:val="left"/>
    </w:lvl>
  </w:abstractNum>
  <w:abstractNum w:abstractNumId="16" w15:restartNumberingAfterBreak="0">
    <w:nsid w:val="519B500D"/>
    <w:multiLevelType w:val="hybridMultilevel"/>
    <w:tmpl w:val="77067D58"/>
    <w:lvl w:ilvl="0" w:tplc="F7028DA0">
      <w:start w:val="9"/>
      <w:numFmt w:val="decimal"/>
      <w:lvlText w:val="%1."/>
      <w:lvlJc w:val="left"/>
    </w:lvl>
    <w:lvl w:ilvl="1" w:tplc="B836A3F2">
      <w:start w:val="1"/>
      <w:numFmt w:val="lowerLetter"/>
      <w:lvlText w:val="%2)"/>
      <w:lvlJc w:val="left"/>
    </w:lvl>
    <w:lvl w:ilvl="2" w:tplc="FAB481E6">
      <w:numFmt w:val="decimal"/>
      <w:lvlText w:val=""/>
      <w:lvlJc w:val="left"/>
    </w:lvl>
    <w:lvl w:ilvl="3" w:tplc="CEA885C6">
      <w:numFmt w:val="decimal"/>
      <w:lvlText w:val=""/>
      <w:lvlJc w:val="left"/>
    </w:lvl>
    <w:lvl w:ilvl="4" w:tplc="98B6226A">
      <w:numFmt w:val="decimal"/>
      <w:lvlText w:val=""/>
      <w:lvlJc w:val="left"/>
    </w:lvl>
    <w:lvl w:ilvl="5" w:tplc="9D2C3FE8">
      <w:numFmt w:val="decimal"/>
      <w:lvlText w:val=""/>
      <w:lvlJc w:val="left"/>
    </w:lvl>
    <w:lvl w:ilvl="6" w:tplc="2C949B7A">
      <w:numFmt w:val="decimal"/>
      <w:lvlText w:val=""/>
      <w:lvlJc w:val="left"/>
    </w:lvl>
    <w:lvl w:ilvl="7" w:tplc="48BA8064">
      <w:numFmt w:val="decimal"/>
      <w:lvlText w:val=""/>
      <w:lvlJc w:val="left"/>
    </w:lvl>
    <w:lvl w:ilvl="8" w:tplc="10A02FB4">
      <w:numFmt w:val="decimal"/>
      <w:lvlText w:val=""/>
      <w:lvlJc w:val="left"/>
    </w:lvl>
  </w:abstractNum>
  <w:abstractNum w:abstractNumId="17" w15:restartNumberingAfterBreak="0">
    <w:nsid w:val="60AA25A6"/>
    <w:multiLevelType w:val="hybridMultilevel"/>
    <w:tmpl w:val="B3461E42"/>
    <w:lvl w:ilvl="0" w:tplc="D0EEDA06">
      <w:start w:val="1"/>
      <w:numFmt w:val="lowerLetter"/>
      <w:lvlText w:val="%1."/>
      <w:lvlJc w:val="left"/>
      <w:pPr>
        <w:ind w:left="1540" w:hanging="360"/>
      </w:pPr>
      <w:rPr>
        <w:rFonts w:hint="default"/>
      </w:rPr>
    </w:lvl>
    <w:lvl w:ilvl="1" w:tplc="34090019" w:tentative="1">
      <w:start w:val="1"/>
      <w:numFmt w:val="lowerLetter"/>
      <w:lvlText w:val="%2."/>
      <w:lvlJc w:val="left"/>
      <w:pPr>
        <w:ind w:left="2260" w:hanging="360"/>
      </w:pPr>
    </w:lvl>
    <w:lvl w:ilvl="2" w:tplc="3409001B" w:tentative="1">
      <w:start w:val="1"/>
      <w:numFmt w:val="lowerRoman"/>
      <w:lvlText w:val="%3."/>
      <w:lvlJc w:val="right"/>
      <w:pPr>
        <w:ind w:left="2980" w:hanging="180"/>
      </w:pPr>
    </w:lvl>
    <w:lvl w:ilvl="3" w:tplc="3409000F" w:tentative="1">
      <w:start w:val="1"/>
      <w:numFmt w:val="decimal"/>
      <w:lvlText w:val="%4."/>
      <w:lvlJc w:val="left"/>
      <w:pPr>
        <w:ind w:left="3700" w:hanging="360"/>
      </w:pPr>
    </w:lvl>
    <w:lvl w:ilvl="4" w:tplc="34090019" w:tentative="1">
      <w:start w:val="1"/>
      <w:numFmt w:val="lowerLetter"/>
      <w:lvlText w:val="%5."/>
      <w:lvlJc w:val="left"/>
      <w:pPr>
        <w:ind w:left="4420" w:hanging="360"/>
      </w:pPr>
    </w:lvl>
    <w:lvl w:ilvl="5" w:tplc="3409001B" w:tentative="1">
      <w:start w:val="1"/>
      <w:numFmt w:val="lowerRoman"/>
      <w:lvlText w:val="%6."/>
      <w:lvlJc w:val="right"/>
      <w:pPr>
        <w:ind w:left="5140" w:hanging="180"/>
      </w:pPr>
    </w:lvl>
    <w:lvl w:ilvl="6" w:tplc="3409000F" w:tentative="1">
      <w:start w:val="1"/>
      <w:numFmt w:val="decimal"/>
      <w:lvlText w:val="%7."/>
      <w:lvlJc w:val="left"/>
      <w:pPr>
        <w:ind w:left="5860" w:hanging="360"/>
      </w:pPr>
    </w:lvl>
    <w:lvl w:ilvl="7" w:tplc="34090019" w:tentative="1">
      <w:start w:val="1"/>
      <w:numFmt w:val="lowerLetter"/>
      <w:lvlText w:val="%8."/>
      <w:lvlJc w:val="left"/>
      <w:pPr>
        <w:ind w:left="6580" w:hanging="360"/>
      </w:pPr>
    </w:lvl>
    <w:lvl w:ilvl="8" w:tplc="3409001B" w:tentative="1">
      <w:start w:val="1"/>
      <w:numFmt w:val="lowerRoman"/>
      <w:lvlText w:val="%9."/>
      <w:lvlJc w:val="right"/>
      <w:pPr>
        <w:ind w:left="7300" w:hanging="180"/>
      </w:pPr>
    </w:lvl>
  </w:abstractNum>
  <w:abstractNum w:abstractNumId="18" w15:restartNumberingAfterBreak="0">
    <w:nsid w:val="628C895D"/>
    <w:multiLevelType w:val="hybridMultilevel"/>
    <w:tmpl w:val="D2D6D7E8"/>
    <w:lvl w:ilvl="0" w:tplc="5D70EF5C">
      <w:start w:val="10"/>
      <w:numFmt w:val="decimal"/>
      <w:lvlText w:val="%1."/>
      <w:lvlJc w:val="left"/>
    </w:lvl>
    <w:lvl w:ilvl="1" w:tplc="583A00D6">
      <w:start w:val="11"/>
      <w:numFmt w:val="decimal"/>
      <w:lvlText w:val="%2."/>
      <w:lvlJc w:val="left"/>
    </w:lvl>
    <w:lvl w:ilvl="2" w:tplc="8500F448">
      <w:numFmt w:val="decimal"/>
      <w:lvlText w:val=""/>
      <w:lvlJc w:val="left"/>
    </w:lvl>
    <w:lvl w:ilvl="3" w:tplc="FF9458DC">
      <w:numFmt w:val="decimal"/>
      <w:lvlText w:val=""/>
      <w:lvlJc w:val="left"/>
    </w:lvl>
    <w:lvl w:ilvl="4" w:tplc="4198E10C">
      <w:numFmt w:val="decimal"/>
      <w:lvlText w:val=""/>
      <w:lvlJc w:val="left"/>
    </w:lvl>
    <w:lvl w:ilvl="5" w:tplc="4482903A">
      <w:numFmt w:val="decimal"/>
      <w:lvlText w:val=""/>
      <w:lvlJc w:val="left"/>
    </w:lvl>
    <w:lvl w:ilvl="6" w:tplc="A63E0254">
      <w:numFmt w:val="decimal"/>
      <w:lvlText w:val=""/>
      <w:lvlJc w:val="left"/>
    </w:lvl>
    <w:lvl w:ilvl="7" w:tplc="B496965E">
      <w:numFmt w:val="decimal"/>
      <w:lvlText w:val=""/>
      <w:lvlJc w:val="left"/>
    </w:lvl>
    <w:lvl w:ilvl="8" w:tplc="2EE8CDEC">
      <w:numFmt w:val="decimal"/>
      <w:lvlText w:val=""/>
      <w:lvlJc w:val="left"/>
    </w:lvl>
  </w:abstractNum>
  <w:abstractNum w:abstractNumId="19" w15:restartNumberingAfterBreak="0">
    <w:nsid w:val="62BBD95A"/>
    <w:multiLevelType w:val="hybridMultilevel"/>
    <w:tmpl w:val="47920B6A"/>
    <w:lvl w:ilvl="0" w:tplc="253CE7DE">
      <w:start w:val="6"/>
      <w:numFmt w:val="decimal"/>
      <w:lvlText w:val="%1."/>
      <w:lvlJc w:val="left"/>
    </w:lvl>
    <w:lvl w:ilvl="1" w:tplc="E02464DE">
      <w:numFmt w:val="decimal"/>
      <w:lvlText w:val=""/>
      <w:lvlJc w:val="left"/>
    </w:lvl>
    <w:lvl w:ilvl="2" w:tplc="2854948C">
      <w:numFmt w:val="decimal"/>
      <w:lvlText w:val=""/>
      <w:lvlJc w:val="left"/>
    </w:lvl>
    <w:lvl w:ilvl="3" w:tplc="3AF41976">
      <w:numFmt w:val="decimal"/>
      <w:lvlText w:val=""/>
      <w:lvlJc w:val="left"/>
    </w:lvl>
    <w:lvl w:ilvl="4" w:tplc="30D00060">
      <w:numFmt w:val="decimal"/>
      <w:lvlText w:val=""/>
      <w:lvlJc w:val="left"/>
    </w:lvl>
    <w:lvl w:ilvl="5" w:tplc="C5141498">
      <w:numFmt w:val="decimal"/>
      <w:lvlText w:val=""/>
      <w:lvlJc w:val="left"/>
    </w:lvl>
    <w:lvl w:ilvl="6" w:tplc="8342E472">
      <w:numFmt w:val="decimal"/>
      <w:lvlText w:val=""/>
      <w:lvlJc w:val="left"/>
    </w:lvl>
    <w:lvl w:ilvl="7" w:tplc="7096ACEA">
      <w:numFmt w:val="decimal"/>
      <w:lvlText w:val=""/>
      <w:lvlJc w:val="left"/>
    </w:lvl>
    <w:lvl w:ilvl="8" w:tplc="0F466BAA">
      <w:numFmt w:val="decimal"/>
      <w:lvlText w:val=""/>
      <w:lvlJc w:val="left"/>
    </w:lvl>
  </w:abstractNum>
  <w:abstractNum w:abstractNumId="20" w15:restartNumberingAfterBreak="0">
    <w:nsid w:val="6763845E"/>
    <w:multiLevelType w:val="hybridMultilevel"/>
    <w:tmpl w:val="76180ED4"/>
    <w:lvl w:ilvl="0" w:tplc="59E07B96">
      <w:start w:val="2"/>
      <w:numFmt w:val="upperLetter"/>
      <w:lvlText w:val="%1."/>
      <w:lvlJc w:val="left"/>
    </w:lvl>
    <w:lvl w:ilvl="1" w:tplc="C1B48716">
      <w:start w:val="1"/>
      <w:numFmt w:val="decimal"/>
      <w:lvlText w:val="%2."/>
      <w:lvlJc w:val="left"/>
    </w:lvl>
    <w:lvl w:ilvl="2" w:tplc="D9761E16">
      <w:numFmt w:val="decimal"/>
      <w:lvlText w:val=""/>
      <w:lvlJc w:val="left"/>
    </w:lvl>
    <w:lvl w:ilvl="3" w:tplc="7BC47762">
      <w:numFmt w:val="decimal"/>
      <w:lvlText w:val=""/>
      <w:lvlJc w:val="left"/>
    </w:lvl>
    <w:lvl w:ilvl="4" w:tplc="8CAE8550">
      <w:numFmt w:val="decimal"/>
      <w:lvlText w:val=""/>
      <w:lvlJc w:val="left"/>
    </w:lvl>
    <w:lvl w:ilvl="5" w:tplc="E1E6F87A">
      <w:numFmt w:val="decimal"/>
      <w:lvlText w:val=""/>
      <w:lvlJc w:val="left"/>
    </w:lvl>
    <w:lvl w:ilvl="6" w:tplc="042EA402">
      <w:numFmt w:val="decimal"/>
      <w:lvlText w:val=""/>
      <w:lvlJc w:val="left"/>
    </w:lvl>
    <w:lvl w:ilvl="7" w:tplc="93BAB0AC">
      <w:numFmt w:val="decimal"/>
      <w:lvlText w:val=""/>
      <w:lvlJc w:val="left"/>
    </w:lvl>
    <w:lvl w:ilvl="8" w:tplc="46664C7C">
      <w:numFmt w:val="decimal"/>
      <w:lvlText w:val=""/>
      <w:lvlJc w:val="left"/>
    </w:lvl>
  </w:abstractNum>
  <w:abstractNum w:abstractNumId="21" w15:restartNumberingAfterBreak="0">
    <w:nsid w:val="6B68079A"/>
    <w:multiLevelType w:val="hybridMultilevel"/>
    <w:tmpl w:val="0AE8DE14"/>
    <w:lvl w:ilvl="0" w:tplc="351012A6">
      <w:start w:val="1"/>
      <w:numFmt w:val="decimal"/>
      <w:lvlText w:val="%1"/>
      <w:lvlJc w:val="left"/>
    </w:lvl>
    <w:lvl w:ilvl="1" w:tplc="E3B64F80">
      <w:start w:val="1"/>
      <w:numFmt w:val="decimal"/>
      <w:lvlText w:val="%2"/>
      <w:lvlJc w:val="left"/>
    </w:lvl>
    <w:lvl w:ilvl="2" w:tplc="7498862A">
      <w:start w:val="2"/>
      <w:numFmt w:val="lowerLetter"/>
      <w:lvlText w:val="(%3)"/>
      <w:lvlJc w:val="left"/>
    </w:lvl>
    <w:lvl w:ilvl="3" w:tplc="5B3ED110">
      <w:start w:val="1"/>
      <w:numFmt w:val="lowerLetter"/>
      <w:lvlText w:val="%4"/>
      <w:lvlJc w:val="left"/>
    </w:lvl>
    <w:lvl w:ilvl="4" w:tplc="0D40C592">
      <w:numFmt w:val="decimal"/>
      <w:lvlText w:val=""/>
      <w:lvlJc w:val="left"/>
    </w:lvl>
    <w:lvl w:ilvl="5" w:tplc="E5F8F834">
      <w:numFmt w:val="decimal"/>
      <w:lvlText w:val=""/>
      <w:lvlJc w:val="left"/>
    </w:lvl>
    <w:lvl w:ilvl="6" w:tplc="A0AC648A">
      <w:numFmt w:val="decimal"/>
      <w:lvlText w:val=""/>
      <w:lvlJc w:val="left"/>
    </w:lvl>
    <w:lvl w:ilvl="7" w:tplc="8F369FCA">
      <w:numFmt w:val="decimal"/>
      <w:lvlText w:val=""/>
      <w:lvlJc w:val="left"/>
    </w:lvl>
    <w:lvl w:ilvl="8" w:tplc="B8B69F1C">
      <w:numFmt w:val="decimal"/>
      <w:lvlText w:val=""/>
      <w:lvlJc w:val="left"/>
    </w:lvl>
  </w:abstractNum>
  <w:abstractNum w:abstractNumId="22" w15:restartNumberingAfterBreak="0">
    <w:nsid w:val="721DA317"/>
    <w:multiLevelType w:val="hybridMultilevel"/>
    <w:tmpl w:val="7A4291DA"/>
    <w:lvl w:ilvl="0" w:tplc="DFF686BA">
      <w:start w:val="15"/>
      <w:numFmt w:val="decimal"/>
      <w:lvlText w:val="%1."/>
      <w:lvlJc w:val="left"/>
    </w:lvl>
    <w:lvl w:ilvl="1" w:tplc="2438C0D8">
      <w:numFmt w:val="decimal"/>
      <w:lvlText w:val=""/>
      <w:lvlJc w:val="left"/>
    </w:lvl>
    <w:lvl w:ilvl="2" w:tplc="95AEE188">
      <w:numFmt w:val="decimal"/>
      <w:lvlText w:val=""/>
      <w:lvlJc w:val="left"/>
    </w:lvl>
    <w:lvl w:ilvl="3" w:tplc="D9AC5BF4">
      <w:numFmt w:val="decimal"/>
      <w:lvlText w:val=""/>
      <w:lvlJc w:val="left"/>
    </w:lvl>
    <w:lvl w:ilvl="4" w:tplc="1B94548C">
      <w:numFmt w:val="decimal"/>
      <w:lvlText w:val=""/>
      <w:lvlJc w:val="left"/>
    </w:lvl>
    <w:lvl w:ilvl="5" w:tplc="0FB85CF6">
      <w:numFmt w:val="decimal"/>
      <w:lvlText w:val=""/>
      <w:lvlJc w:val="left"/>
    </w:lvl>
    <w:lvl w:ilvl="6" w:tplc="B7A85E10">
      <w:numFmt w:val="decimal"/>
      <w:lvlText w:val=""/>
      <w:lvlJc w:val="left"/>
    </w:lvl>
    <w:lvl w:ilvl="7" w:tplc="052CA30A">
      <w:numFmt w:val="decimal"/>
      <w:lvlText w:val=""/>
      <w:lvlJc w:val="left"/>
    </w:lvl>
    <w:lvl w:ilvl="8" w:tplc="20EA30C8">
      <w:numFmt w:val="decimal"/>
      <w:lvlText w:val=""/>
      <w:lvlJc w:val="left"/>
    </w:lvl>
  </w:abstractNum>
  <w:abstractNum w:abstractNumId="23" w15:restartNumberingAfterBreak="0">
    <w:nsid w:val="75A2A8D4"/>
    <w:multiLevelType w:val="hybridMultilevel"/>
    <w:tmpl w:val="87D8E52E"/>
    <w:lvl w:ilvl="0" w:tplc="BF6283C0">
      <w:start w:val="2"/>
      <w:numFmt w:val="lowerLetter"/>
      <w:lvlText w:val="%1."/>
      <w:lvlJc w:val="left"/>
    </w:lvl>
    <w:lvl w:ilvl="1" w:tplc="EA00B14A">
      <w:numFmt w:val="decimal"/>
      <w:lvlText w:val=""/>
      <w:lvlJc w:val="left"/>
    </w:lvl>
    <w:lvl w:ilvl="2" w:tplc="E94C86CA">
      <w:numFmt w:val="decimal"/>
      <w:lvlText w:val=""/>
      <w:lvlJc w:val="left"/>
    </w:lvl>
    <w:lvl w:ilvl="3" w:tplc="715C4CD2">
      <w:numFmt w:val="decimal"/>
      <w:lvlText w:val=""/>
      <w:lvlJc w:val="left"/>
    </w:lvl>
    <w:lvl w:ilvl="4" w:tplc="97D44D5C">
      <w:numFmt w:val="decimal"/>
      <w:lvlText w:val=""/>
      <w:lvlJc w:val="left"/>
    </w:lvl>
    <w:lvl w:ilvl="5" w:tplc="27B01262">
      <w:numFmt w:val="decimal"/>
      <w:lvlText w:val=""/>
      <w:lvlJc w:val="left"/>
    </w:lvl>
    <w:lvl w:ilvl="6" w:tplc="922AD05A">
      <w:numFmt w:val="decimal"/>
      <w:lvlText w:val=""/>
      <w:lvlJc w:val="left"/>
    </w:lvl>
    <w:lvl w:ilvl="7" w:tplc="8B5478FE">
      <w:numFmt w:val="decimal"/>
      <w:lvlText w:val=""/>
      <w:lvlJc w:val="left"/>
    </w:lvl>
    <w:lvl w:ilvl="8" w:tplc="4DBA670E">
      <w:numFmt w:val="decimal"/>
      <w:lvlText w:val=""/>
      <w:lvlJc w:val="left"/>
    </w:lvl>
  </w:abstractNum>
  <w:abstractNum w:abstractNumId="24" w15:restartNumberingAfterBreak="0">
    <w:nsid w:val="7C83E458"/>
    <w:multiLevelType w:val="hybridMultilevel"/>
    <w:tmpl w:val="1CE03670"/>
    <w:lvl w:ilvl="0" w:tplc="BDF4B1C8">
      <w:start w:val="11"/>
      <w:numFmt w:val="decimal"/>
      <w:lvlText w:val="%1."/>
      <w:lvlJc w:val="left"/>
    </w:lvl>
    <w:lvl w:ilvl="1" w:tplc="E7509948">
      <w:numFmt w:val="decimal"/>
      <w:lvlText w:val=""/>
      <w:lvlJc w:val="left"/>
    </w:lvl>
    <w:lvl w:ilvl="2" w:tplc="DD6CFD50">
      <w:numFmt w:val="decimal"/>
      <w:lvlText w:val=""/>
      <w:lvlJc w:val="left"/>
    </w:lvl>
    <w:lvl w:ilvl="3" w:tplc="813A2DE8">
      <w:numFmt w:val="decimal"/>
      <w:lvlText w:val=""/>
      <w:lvlJc w:val="left"/>
    </w:lvl>
    <w:lvl w:ilvl="4" w:tplc="8D9E7730">
      <w:numFmt w:val="decimal"/>
      <w:lvlText w:val=""/>
      <w:lvlJc w:val="left"/>
    </w:lvl>
    <w:lvl w:ilvl="5" w:tplc="F91EA1CA">
      <w:numFmt w:val="decimal"/>
      <w:lvlText w:val=""/>
      <w:lvlJc w:val="left"/>
    </w:lvl>
    <w:lvl w:ilvl="6" w:tplc="5D36496E">
      <w:numFmt w:val="decimal"/>
      <w:lvlText w:val=""/>
      <w:lvlJc w:val="left"/>
    </w:lvl>
    <w:lvl w:ilvl="7" w:tplc="6DDE65C8">
      <w:numFmt w:val="decimal"/>
      <w:lvlText w:val=""/>
      <w:lvlJc w:val="left"/>
    </w:lvl>
    <w:lvl w:ilvl="8" w:tplc="38C6630A">
      <w:numFmt w:val="decimal"/>
      <w:lvlText w:val=""/>
      <w:lvlJc w:val="left"/>
    </w:lvl>
  </w:abstractNum>
  <w:abstractNum w:abstractNumId="25" w15:restartNumberingAfterBreak="0">
    <w:nsid w:val="7FDCC233"/>
    <w:multiLevelType w:val="hybridMultilevel"/>
    <w:tmpl w:val="853A95EC"/>
    <w:lvl w:ilvl="0" w:tplc="149AA25A">
      <w:start w:val="1"/>
      <w:numFmt w:val="decimal"/>
      <w:lvlText w:val="%1"/>
      <w:lvlJc w:val="left"/>
    </w:lvl>
    <w:lvl w:ilvl="1" w:tplc="EF063F2A">
      <w:start w:val="4"/>
      <w:numFmt w:val="decimal"/>
      <w:lvlText w:val="%2."/>
      <w:lvlJc w:val="left"/>
    </w:lvl>
    <w:lvl w:ilvl="2" w:tplc="B1348DD8">
      <w:start w:val="1"/>
      <w:numFmt w:val="bullet"/>
      <w:lvlText w:val="*"/>
      <w:lvlJc w:val="left"/>
    </w:lvl>
    <w:lvl w:ilvl="3" w:tplc="1D163C24">
      <w:numFmt w:val="decimal"/>
      <w:lvlText w:val=""/>
      <w:lvlJc w:val="left"/>
    </w:lvl>
    <w:lvl w:ilvl="4" w:tplc="A6C8F078">
      <w:numFmt w:val="decimal"/>
      <w:lvlText w:val=""/>
      <w:lvlJc w:val="left"/>
    </w:lvl>
    <w:lvl w:ilvl="5" w:tplc="F5E61CEA">
      <w:numFmt w:val="decimal"/>
      <w:lvlText w:val=""/>
      <w:lvlJc w:val="left"/>
    </w:lvl>
    <w:lvl w:ilvl="6" w:tplc="BFF24964">
      <w:numFmt w:val="decimal"/>
      <w:lvlText w:val=""/>
      <w:lvlJc w:val="left"/>
    </w:lvl>
    <w:lvl w:ilvl="7" w:tplc="04FC92F0">
      <w:numFmt w:val="decimal"/>
      <w:lvlText w:val=""/>
      <w:lvlJc w:val="left"/>
    </w:lvl>
    <w:lvl w:ilvl="8" w:tplc="AF9C7E94">
      <w:numFmt w:val="decimal"/>
      <w:lvlText w:val=""/>
      <w:lvlJc w:val="left"/>
    </w:lvl>
  </w:abstractNum>
  <w:num w:numId="1">
    <w:abstractNumId w:val="10"/>
  </w:num>
  <w:num w:numId="2">
    <w:abstractNumId w:val="2"/>
  </w:num>
  <w:num w:numId="3">
    <w:abstractNumId w:val="9"/>
  </w:num>
  <w:num w:numId="4">
    <w:abstractNumId w:val="1"/>
  </w:num>
  <w:num w:numId="5">
    <w:abstractNumId w:val="0"/>
  </w:num>
  <w:num w:numId="6">
    <w:abstractNumId w:val="25"/>
  </w:num>
  <w:num w:numId="7">
    <w:abstractNumId w:val="3"/>
  </w:num>
  <w:num w:numId="8">
    <w:abstractNumId w:val="12"/>
  </w:num>
  <w:num w:numId="9">
    <w:abstractNumId w:val="21"/>
  </w:num>
  <w:num w:numId="10">
    <w:abstractNumId w:val="15"/>
  </w:num>
  <w:num w:numId="11">
    <w:abstractNumId w:val="6"/>
  </w:num>
  <w:num w:numId="12">
    <w:abstractNumId w:val="16"/>
  </w:num>
  <w:num w:numId="13">
    <w:abstractNumId w:val="13"/>
  </w:num>
  <w:num w:numId="14">
    <w:abstractNumId w:val="11"/>
  </w:num>
  <w:num w:numId="15">
    <w:abstractNumId w:val="24"/>
  </w:num>
  <w:num w:numId="16">
    <w:abstractNumId w:val="5"/>
  </w:num>
  <w:num w:numId="17">
    <w:abstractNumId w:val="19"/>
  </w:num>
  <w:num w:numId="18">
    <w:abstractNumId w:val="14"/>
  </w:num>
  <w:num w:numId="19">
    <w:abstractNumId w:val="18"/>
  </w:num>
  <w:num w:numId="20">
    <w:abstractNumId w:val="8"/>
  </w:num>
  <w:num w:numId="21">
    <w:abstractNumId w:val="22"/>
  </w:num>
  <w:num w:numId="22">
    <w:abstractNumId w:val="4"/>
  </w:num>
  <w:num w:numId="23">
    <w:abstractNumId w:val="7"/>
  </w:num>
  <w:num w:numId="24">
    <w:abstractNumId w:val="20"/>
  </w:num>
  <w:num w:numId="25">
    <w:abstractNumId w:val="2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00"/>
    <w:rsid w:val="00005961"/>
    <w:rsid w:val="00023360"/>
    <w:rsid w:val="0003622D"/>
    <w:rsid w:val="000E0834"/>
    <w:rsid w:val="000F2965"/>
    <w:rsid w:val="0012699B"/>
    <w:rsid w:val="00132E0F"/>
    <w:rsid w:val="00132E29"/>
    <w:rsid w:val="001525C8"/>
    <w:rsid w:val="0019099E"/>
    <w:rsid w:val="00234AE2"/>
    <w:rsid w:val="002C3488"/>
    <w:rsid w:val="00305440"/>
    <w:rsid w:val="003A6921"/>
    <w:rsid w:val="003D6A2D"/>
    <w:rsid w:val="003F5EC8"/>
    <w:rsid w:val="00410496"/>
    <w:rsid w:val="00440FE9"/>
    <w:rsid w:val="00481F04"/>
    <w:rsid w:val="004A0F96"/>
    <w:rsid w:val="004D1AA2"/>
    <w:rsid w:val="0050667D"/>
    <w:rsid w:val="005333EB"/>
    <w:rsid w:val="005A1D1C"/>
    <w:rsid w:val="00603696"/>
    <w:rsid w:val="00646477"/>
    <w:rsid w:val="006E1E2D"/>
    <w:rsid w:val="007815AB"/>
    <w:rsid w:val="0079617A"/>
    <w:rsid w:val="007C7C9C"/>
    <w:rsid w:val="007F356F"/>
    <w:rsid w:val="00845E32"/>
    <w:rsid w:val="008F653D"/>
    <w:rsid w:val="00931358"/>
    <w:rsid w:val="00935ACD"/>
    <w:rsid w:val="009379D0"/>
    <w:rsid w:val="009744C2"/>
    <w:rsid w:val="00985127"/>
    <w:rsid w:val="009A7271"/>
    <w:rsid w:val="009C5514"/>
    <w:rsid w:val="009C699E"/>
    <w:rsid w:val="009E7514"/>
    <w:rsid w:val="009F3BF6"/>
    <w:rsid w:val="00A3698E"/>
    <w:rsid w:val="00A630C3"/>
    <w:rsid w:val="00A80471"/>
    <w:rsid w:val="00A95D35"/>
    <w:rsid w:val="00AD5BC9"/>
    <w:rsid w:val="00B03DAC"/>
    <w:rsid w:val="00B26DB0"/>
    <w:rsid w:val="00B4065B"/>
    <w:rsid w:val="00BB272D"/>
    <w:rsid w:val="00C06BEE"/>
    <w:rsid w:val="00C527EC"/>
    <w:rsid w:val="00C901A6"/>
    <w:rsid w:val="00CF47BA"/>
    <w:rsid w:val="00D30BD6"/>
    <w:rsid w:val="00D80C73"/>
    <w:rsid w:val="00D95F26"/>
    <w:rsid w:val="00DA7C36"/>
    <w:rsid w:val="00DD6529"/>
    <w:rsid w:val="00DF717A"/>
    <w:rsid w:val="00E02F08"/>
    <w:rsid w:val="00E40000"/>
    <w:rsid w:val="00E47E03"/>
    <w:rsid w:val="00E513EB"/>
    <w:rsid w:val="00E528FE"/>
    <w:rsid w:val="00E87981"/>
    <w:rsid w:val="00E90189"/>
    <w:rsid w:val="00EA2055"/>
    <w:rsid w:val="00F15018"/>
    <w:rsid w:val="00F3757F"/>
    <w:rsid w:val="00F84083"/>
    <w:rsid w:val="00FD284A"/>
    <w:rsid w:val="00FE4334"/>
    <w:rsid w:val="00FF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A0001"/>
  <w15:docId w15:val="{E596949B-3CFE-4CF4-8448-447BC202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semiHidden/>
    <w:unhideWhenUsed/>
    <w:rsid w:val="00234AE2"/>
    <w:rPr>
      <w:color w:val="0563C1"/>
      <w:u w:val="single"/>
    </w:rPr>
  </w:style>
  <w:style w:type="paragraph" w:styleId="ListParagraph">
    <w:name w:val="List Paragraph"/>
    <w:basedOn w:val="Normal"/>
    <w:uiPriority w:val="34"/>
    <w:qFormat/>
    <w:rsid w:val="00E87981"/>
    <w:pPr>
      <w:ind w:left="720"/>
      <w:contextualSpacing/>
    </w:pPr>
    <w:rPr>
      <w:rFonts w:eastAsiaTheme="minorEastAsia"/>
      <w:sz w:val="22"/>
      <w:szCs w:val="22"/>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narisk.com/partnerEtools.php" TargetMode="External"/><Relationship Id="rId4" Type="http://schemas.openxmlformats.org/officeDocument/2006/relationships/customXml" Target="../customXml/item4.xml"/><Relationship Id="rId9" Type="http://schemas.openxmlformats.org/officeDocument/2006/relationships/hyperlink" Target="mailto:reportaclaim@naris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1CD5EC-2010-4908-8701-3AACDA49321C}">
  <ds:schemaRefs>
    <ds:schemaRef ds:uri="http://schemas.openxmlformats.org/officeDocument/2006/bibliography"/>
  </ds:schemaRefs>
</ds:datastoreItem>
</file>

<file path=customXml/itemProps2.xml><?xml version="1.0" encoding="utf-8"?>
<ds:datastoreItem xmlns:ds="http://schemas.openxmlformats.org/officeDocument/2006/customXml" ds:itemID="{68D81E8C-D95E-475A-8DE4-B405D44B02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560B55-C12A-46F5-9351-A30BCC461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8B6C64-2354-444B-87FE-E8E1BD8B1D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4909</Words>
  <Characters>27982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Vincent DiPolito</dc:creator>
  <cp:lastModifiedBy>Hayden Bernardo</cp:lastModifiedBy>
  <cp:revision>21</cp:revision>
  <dcterms:created xsi:type="dcterms:W3CDTF">2020-11-05T15:13:00Z</dcterms:created>
  <dcterms:modified xsi:type="dcterms:W3CDTF">2021-08-08T14:52:00Z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