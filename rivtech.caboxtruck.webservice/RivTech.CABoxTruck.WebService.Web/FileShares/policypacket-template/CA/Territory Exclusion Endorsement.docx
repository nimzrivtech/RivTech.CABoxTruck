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CA4CE" w14:textId="77777777" w:rsidR="00665937" w:rsidRPr="001864B1" w:rsidRDefault="00665937" w:rsidP="00665937">
      <w:pPr>
        <w:rPr>
          <w:rFonts w:eastAsia="Arial"/>
          <w:b/>
          <w:color w:val="363435"/>
          <w:spacing w:val="-7"/>
        </w:rPr>
      </w:pPr>
      <w:bookmarkStart w:id="0" w:name="_Hlk75872121"/>
      <w:r w:rsidRPr="001864B1">
        <w:rPr>
          <w:rFonts w:eastAsia="Arial"/>
          <w:b/>
          <w:color w:val="363435"/>
          <w:spacing w:val="-7"/>
        </w:rPr>
        <w:t>Insured Name</w:t>
      </w:r>
      <w:r w:rsidRPr="001864B1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1864B1">
        <w:rPr>
          <w:rFonts w:eastAsia="Arial"/>
          <w:b/>
          <w:color w:val="363435"/>
          <w:spacing w:val="-7"/>
        </w:rPr>
        <w:t xml:space="preserve"> </w:t>
      </w:r>
    </w:p>
    <w:p w14:paraId="51BB43FC" w14:textId="77777777" w:rsidR="00665937" w:rsidRPr="001864B1" w:rsidRDefault="00665937" w:rsidP="00665937">
      <w:pPr>
        <w:rPr>
          <w:rFonts w:eastAsia="Arial"/>
          <w:b/>
          <w:color w:val="363435"/>
          <w:spacing w:val="-7"/>
        </w:rPr>
      </w:pPr>
      <w:r w:rsidRPr="001864B1">
        <w:rPr>
          <w:rFonts w:eastAsia="Arial"/>
          <w:b/>
          <w:color w:val="363435"/>
          <w:spacing w:val="-7"/>
        </w:rPr>
        <w:t>Effective Date</w:t>
      </w:r>
      <w:r w:rsidRPr="001864B1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182BE986" w14:textId="77777777" w:rsidR="00665937" w:rsidRPr="001864B1" w:rsidRDefault="00665937" w:rsidP="00665937">
      <w:pPr>
        <w:rPr>
          <w:rFonts w:eastAsia="Arial"/>
          <w:b/>
          <w:color w:val="363435"/>
          <w:spacing w:val="-7"/>
        </w:rPr>
      </w:pPr>
      <w:r w:rsidRPr="001864B1">
        <w:rPr>
          <w:rFonts w:eastAsia="Arial"/>
          <w:b/>
          <w:color w:val="363435"/>
          <w:spacing w:val="-7"/>
        </w:rPr>
        <w:t>Policy Period</w:t>
      </w:r>
      <w:r w:rsidRPr="001864B1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67AA7E63" w14:textId="77777777" w:rsidR="00665937" w:rsidRPr="001864B1" w:rsidRDefault="00665937" w:rsidP="00665937">
      <w:pPr>
        <w:rPr>
          <w:rFonts w:eastAsia="Arial"/>
          <w:b/>
          <w:color w:val="363435"/>
          <w:spacing w:val="-7"/>
        </w:rPr>
      </w:pPr>
      <w:r w:rsidRPr="001864B1">
        <w:rPr>
          <w:rFonts w:eastAsia="Arial"/>
          <w:b/>
          <w:color w:val="363435"/>
          <w:spacing w:val="-7"/>
        </w:rPr>
        <w:t>Policy Number</w:t>
      </w:r>
      <w:r w:rsidRPr="001864B1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1864B1">
        <w:rPr>
          <w:rFonts w:eastAsia="Arial"/>
          <w:b/>
          <w:color w:val="363435"/>
          <w:spacing w:val="-7"/>
        </w:rPr>
        <w:t xml:space="preserve">  </w:t>
      </w:r>
    </w:p>
    <w:bookmarkEnd w:id="0"/>
    <w:p w14:paraId="546870B9" w14:textId="77777777" w:rsidR="00D770D3" w:rsidRPr="001864B1" w:rsidRDefault="00D770D3">
      <w:pPr>
        <w:spacing w:line="200" w:lineRule="exact"/>
      </w:pPr>
    </w:p>
    <w:p w14:paraId="45B9460B" w14:textId="77777777" w:rsidR="00D770D3" w:rsidRPr="001864B1" w:rsidRDefault="00D770D3">
      <w:pPr>
        <w:spacing w:before="15" w:line="220" w:lineRule="exact"/>
      </w:pPr>
    </w:p>
    <w:p w14:paraId="57BE98EC" w14:textId="17BE3460" w:rsidR="00D770D3" w:rsidRDefault="0093565B" w:rsidP="001864B1">
      <w:pPr>
        <w:spacing w:before="29"/>
        <w:ind w:right="4"/>
        <w:jc w:val="center"/>
        <w:rPr>
          <w:rFonts w:eastAsia="Arial"/>
          <w:sz w:val="22"/>
          <w:szCs w:val="22"/>
        </w:rPr>
      </w:pPr>
      <w:r w:rsidRPr="001864B1">
        <w:rPr>
          <w:rFonts w:eastAsia="Arial"/>
          <w:b/>
          <w:sz w:val="22"/>
          <w:szCs w:val="22"/>
        </w:rPr>
        <w:t>THIS ENDORSEMENT CHAN</w:t>
      </w:r>
      <w:r w:rsidRPr="001864B1">
        <w:rPr>
          <w:rFonts w:eastAsia="Arial"/>
          <w:b/>
          <w:spacing w:val="2"/>
          <w:sz w:val="22"/>
          <w:szCs w:val="22"/>
        </w:rPr>
        <w:t>G</w:t>
      </w:r>
      <w:r w:rsidRPr="001864B1">
        <w:rPr>
          <w:rFonts w:eastAsia="Arial"/>
          <w:b/>
          <w:sz w:val="22"/>
          <w:szCs w:val="22"/>
        </w:rPr>
        <w:t xml:space="preserve">ES THE </w:t>
      </w:r>
      <w:r w:rsidRPr="001864B1">
        <w:rPr>
          <w:rFonts w:eastAsia="Arial"/>
          <w:b/>
          <w:spacing w:val="1"/>
          <w:sz w:val="22"/>
          <w:szCs w:val="22"/>
        </w:rPr>
        <w:t>PO</w:t>
      </w:r>
      <w:r w:rsidRPr="001864B1">
        <w:rPr>
          <w:rFonts w:eastAsia="Arial"/>
          <w:b/>
          <w:sz w:val="22"/>
          <w:szCs w:val="22"/>
        </w:rPr>
        <w:t xml:space="preserve">LICY. </w:t>
      </w:r>
      <w:r w:rsidRPr="001864B1">
        <w:rPr>
          <w:rFonts w:eastAsia="Arial"/>
          <w:b/>
          <w:spacing w:val="1"/>
          <w:sz w:val="22"/>
          <w:szCs w:val="22"/>
        </w:rPr>
        <w:t xml:space="preserve"> </w:t>
      </w:r>
      <w:r w:rsidRPr="001864B1">
        <w:rPr>
          <w:rFonts w:eastAsia="Arial"/>
          <w:b/>
          <w:sz w:val="22"/>
          <w:szCs w:val="22"/>
        </w:rPr>
        <w:t>PLEA</w:t>
      </w:r>
      <w:r w:rsidRPr="001864B1">
        <w:rPr>
          <w:rFonts w:eastAsia="Arial"/>
          <w:b/>
          <w:spacing w:val="1"/>
          <w:sz w:val="22"/>
          <w:szCs w:val="22"/>
        </w:rPr>
        <w:t>S</w:t>
      </w:r>
      <w:r w:rsidRPr="001864B1">
        <w:rPr>
          <w:rFonts w:eastAsia="Arial"/>
          <w:b/>
          <w:sz w:val="22"/>
          <w:szCs w:val="22"/>
        </w:rPr>
        <w:t>E R</w:t>
      </w:r>
      <w:r w:rsidRPr="001864B1">
        <w:rPr>
          <w:rFonts w:eastAsia="Arial"/>
          <w:b/>
          <w:spacing w:val="1"/>
          <w:sz w:val="22"/>
          <w:szCs w:val="22"/>
        </w:rPr>
        <w:t>E</w:t>
      </w:r>
      <w:r w:rsidRPr="001864B1">
        <w:rPr>
          <w:rFonts w:eastAsia="Arial"/>
          <w:b/>
          <w:sz w:val="22"/>
          <w:szCs w:val="22"/>
        </w:rPr>
        <w:t>AD IT CAREFUL</w:t>
      </w:r>
      <w:r w:rsidRPr="001864B1">
        <w:rPr>
          <w:rFonts w:eastAsia="Arial"/>
          <w:b/>
          <w:spacing w:val="1"/>
          <w:sz w:val="22"/>
          <w:szCs w:val="22"/>
        </w:rPr>
        <w:t>L</w:t>
      </w:r>
      <w:r w:rsidRPr="001864B1">
        <w:rPr>
          <w:rFonts w:eastAsia="Arial"/>
          <w:b/>
          <w:sz w:val="22"/>
          <w:szCs w:val="22"/>
        </w:rPr>
        <w:t>Y.</w:t>
      </w:r>
    </w:p>
    <w:p w14:paraId="594B99B3" w14:textId="77777777" w:rsidR="001864B1" w:rsidRPr="001864B1" w:rsidRDefault="001864B1" w:rsidP="001864B1">
      <w:pPr>
        <w:spacing w:before="29"/>
        <w:ind w:right="4"/>
        <w:jc w:val="center"/>
        <w:rPr>
          <w:rFonts w:eastAsia="Arial"/>
          <w:sz w:val="22"/>
          <w:szCs w:val="22"/>
        </w:rPr>
      </w:pPr>
    </w:p>
    <w:p w14:paraId="27326621" w14:textId="3D17DD65" w:rsidR="00D770D3" w:rsidRDefault="0093565B" w:rsidP="001864B1">
      <w:pPr>
        <w:spacing w:line="400" w:lineRule="exact"/>
        <w:ind w:right="4"/>
        <w:jc w:val="center"/>
        <w:rPr>
          <w:rFonts w:eastAsia="Arial"/>
          <w:sz w:val="32"/>
          <w:szCs w:val="32"/>
        </w:rPr>
      </w:pPr>
      <w:r w:rsidRPr="001864B1">
        <w:rPr>
          <w:rFonts w:eastAsia="Arial"/>
          <w:b/>
          <w:position w:val="-1"/>
          <w:sz w:val="32"/>
          <w:szCs w:val="32"/>
        </w:rPr>
        <w:t>TERRITORY</w:t>
      </w:r>
      <w:r w:rsidRPr="001864B1">
        <w:rPr>
          <w:rFonts w:eastAsia="Arial"/>
          <w:b/>
          <w:spacing w:val="-2"/>
          <w:position w:val="-1"/>
          <w:sz w:val="32"/>
          <w:szCs w:val="32"/>
        </w:rPr>
        <w:t xml:space="preserve"> </w:t>
      </w:r>
      <w:r w:rsidRPr="001864B1">
        <w:rPr>
          <w:rFonts w:eastAsia="Arial"/>
          <w:b/>
          <w:position w:val="-1"/>
          <w:sz w:val="32"/>
          <w:szCs w:val="32"/>
        </w:rPr>
        <w:t>EXCLUSION</w:t>
      </w:r>
    </w:p>
    <w:p w14:paraId="14E9C076" w14:textId="77777777" w:rsidR="001864B1" w:rsidRPr="001864B1" w:rsidRDefault="001864B1" w:rsidP="001864B1">
      <w:pPr>
        <w:spacing w:line="400" w:lineRule="exact"/>
        <w:ind w:right="4"/>
        <w:jc w:val="center"/>
        <w:rPr>
          <w:rFonts w:eastAsia="Arial"/>
          <w:sz w:val="32"/>
          <w:szCs w:val="32"/>
        </w:rPr>
      </w:pPr>
    </w:p>
    <w:p w14:paraId="5384B543" w14:textId="77777777" w:rsidR="00D770D3" w:rsidRPr="001864B1" w:rsidRDefault="0093565B" w:rsidP="001864B1">
      <w:pPr>
        <w:spacing w:before="34" w:line="220" w:lineRule="exact"/>
        <w:rPr>
          <w:rFonts w:eastAsia="Arial"/>
        </w:rPr>
      </w:pPr>
      <w:r w:rsidRPr="001864B1">
        <w:rPr>
          <w:rFonts w:eastAsia="Arial"/>
          <w:position w:val="-1"/>
        </w:rPr>
        <w:t>This e</w:t>
      </w:r>
      <w:r w:rsidRPr="001864B1">
        <w:rPr>
          <w:rFonts w:eastAsia="Arial"/>
          <w:spacing w:val="-1"/>
          <w:position w:val="-1"/>
        </w:rPr>
        <w:t>n</w:t>
      </w:r>
      <w:r w:rsidRPr="001864B1">
        <w:rPr>
          <w:rFonts w:eastAsia="Arial"/>
          <w:position w:val="-1"/>
        </w:rPr>
        <w:t>d</w:t>
      </w:r>
      <w:r w:rsidRPr="001864B1">
        <w:rPr>
          <w:rFonts w:eastAsia="Arial"/>
          <w:spacing w:val="-1"/>
          <w:position w:val="-1"/>
        </w:rPr>
        <w:t>o</w:t>
      </w:r>
      <w:r w:rsidRPr="001864B1">
        <w:rPr>
          <w:rFonts w:eastAsia="Arial"/>
          <w:position w:val="-1"/>
        </w:rPr>
        <w:t>rs</w:t>
      </w:r>
      <w:r w:rsidRPr="001864B1">
        <w:rPr>
          <w:rFonts w:eastAsia="Arial"/>
          <w:spacing w:val="-1"/>
          <w:position w:val="-1"/>
        </w:rPr>
        <w:t>e</w:t>
      </w:r>
      <w:r w:rsidRPr="001864B1">
        <w:rPr>
          <w:rFonts w:eastAsia="Arial"/>
          <w:position w:val="-1"/>
        </w:rPr>
        <w:t>ment modifi</w:t>
      </w:r>
      <w:r w:rsidRPr="001864B1">
        <w:rPr>
          <w:rFonts w:eastAsia="Arial"/>
          <w:spacing w:val="-1"/>
          <w:position w:val="-1"/>
        </w:rPr>
        <w:t>e</w:t>
      </w:r>
      <w:r w:rsidRPr="001864B1">
        <w:rPr>
          <w:rFonts w:eastAsia="Arial"/>
          <w:position w:val="-1"/>
        </w:rPr>
        <w:t>s insur</w:t>
      </w:r>
      <w:r w:rsidRPr="001864B1">
        <w:rPr>
          <w:rFonts w:eastAsia="Arial"/>
          <w:spacing w:val="-1"/>
          <w:position w:val="-1"/>
        </w:rPr>
        <w:t>a</w:t>
      </w:r>
      <w:r w:rsidRPr="001864B1">
        <w:rPr>
          <w:rFonts w:eastAsia="Arial"/>
          <w:position w:val="-1"/>
        </w:rPr>
        <w:t xml:space="preserve">nce </w:t>
      </w:r>
      <w:r w:rsidRPr="001864B1">
        <w:rPr>
          <w:rFonts w:eastAsia="Arial"/>
          <w:spacing w:val="-1"/>
          <w:position w:val="-1"/>
        </w:rPr>
        <w:t>p</w:t>
      </w:r>
      <w:r w:rsidRPr="001864B1">
        <w:rPr>
          <w:rFonts w:eastAsia="Arial"/>
          <w:position w:val="-1"/>
        </w:rPr>
        <w:t xml:space="preserve">rovided </w:t>
      </w:r>
      <w:r w:rsidRPr="001864B1">
        <w:rPr>
          <w:rFonts w:eastAsia="Arial"/>
          <w:spacing w:val="-1"/>
          <w:position w:val="-1"/>
        </w:rPr>
        <w:t>u</w:t>
      </w:r>
      <w:r w:rsidRPr="001864B1">
        <w:rPr>
          <w:rFonts w:eastAsia="Arial"/>
          <w:position w:val="-1"/>
        </w:rPr>
        <w:t>nd</w:t>
      </w:r>
      <w:r w:rsidRPr="001864B1">
        <w:rPr>
          <w:rFonts w:eastAsia="Arial"/>
          <w:spacing w:val="-1"/>
          <w:position w:val="-1"/>
        </w:rPr>
        <w:t>e</w:t>
      </w:r>
      <w:r w:rsidRPr="001864B1">
        <w:rPr>
          <w:rFonts w:eastAsia="Arial"/>
          <w:position w:val="-1"/>
        </w:rPr>
        <w:t>r the following:</w:t>
      </w:r>
    </w:p>
    <w:p w14:paraId="252AAACD" w14:textId="77777777" w:rsidR="00D770D3" w:rsidRPr="001864B1" w:rsidRDefault="00D770D3">
      <w:pPr>
        <w:spacing w:before="19" w:line="240" w:lineRule="exact"/>
        <w:rPr>
          <w:sz w:val="24"/>
          <w:szCs w:val="24"/>
        </w:rPr>
      </w:pPr>
    </w:p>
    <w:p w14:paraId="70E73DAE" w14:textId="77777777" w:rsidR="00D770D3" w:rsidRPr="001864B1" w:rsidRDefault="0093565B" w:rsidP="001864B1">
      <w:pPr>
        <w:spacing w:before="34" w:line="220" w:lineRule="exact"/>
        <w:ind w:left="567"/>
        <w:rPr>
          <w:rFonts w:eastAsia="Arial"/>
        </w:rPr>
      </w:pPr>
      <w:r w:rsidRPr="001864B1">
        <w:rPr>
          <w:rFonts w:eastAsia="Arial"/>
          <w:position w:val="-1"/>
        </w:rPr>
        <w:t>BUSINESS AUTO</w:t>
      </w:r>
      <w:r w:rsidRPr="001864B1">
        <w:rPr>
          <w:rFonts w:eastAsia="Arial"/>
          <w:spacing w:val="-1"/>
          <w:position w:val="-1"/>
        </w:rPr>
        <w:t xml:space="preserve"> </w:t>
      </w:r>
      <w:r w:rsidRPr="001864B1">
        <w:rPr>
          <w:rFonts w:eastAsia="Arial"/>
          <w:position w:val="-1"/>
        </w:rPr>
        <w:t>COVERAGE FORM</w:t>
      </w:r>
    </w:p>
    <w:p w14:paraId="1E79C401" w14:textId="77777777" w:rsidR="00D770D3" w:rsidRPr="001864B1" w:rsidRDefault="00D770D3">
      <w:pPr>
        <w:spacing w:before="20" w:line="280" w:lineRule="exact"/>
        <w:rPr>
          <w:sz w:val="28"/>
          <w:szCs w:val="28"/>
        </w:rPr>
      </w:pPr>
    </w:p>
    <w:p w14:paraId="40612272" w14:textId="77777777" w:rsidR="00D770D3" w:rsidRPr="001864B1" w:rsidRDefault="0093565B" w:rsidP="001864B1">
      <w:pPr>
        <w:spacing w:before="46" w:line="220" w:lineRule="exact"/>
        <w:ind w:right="4"/>
        <w:jc w:val="both"/>
        <w:rPr>
          <w:rFonts w:eastAsia="Arial"/>
        </w:rPr>
      </w:pPr>
      <w:r w:rsidRPr="001864B1">
        <w:rPr>
          <w:rFonts w:eastAsia="Arial"/>
        </w:rPr>
        <w:t>With</w:t>
      </w:r>
      <w:r w:rsidRPr="001864B1">
        <w:rPr>
          <w:rFonts w:eastAsia="Arial"/>
          <w:spacing w:val="45"/>
        </w:rPr>
        <w:t xml:space="preserve"> </w:t>
      </w:r>
      <w:r w:rsidRPr="001864B1">
        <w:rPr>
          <w:rFonts w:eastAsia="Arial"/>
        </w:rPr>
        <w:t>resp</w:t>
      </w:r>
      <w:r w:rsidRPr="001864B1">
        <w:rPr>
          <w:rFonts w:eastAsia="Arial"/>
          <w:spacing w:val="-1"/>
        </w:rPr>
        <w:t>e</w:t>
      </w:r>
      <w:r w:rsidRPr="001864B1">
        <w:rPr>
          <w:rFonts w:eastAsia="Arial"/>
          <w:spacing w:val="1"/>
        </w:rPr>
        <w:t>c</w:t>
      </w:r>
      <w:r w:rsidRPr="001864B1">
        <w:rPr>
          <w:rFonts w:eastAsia="Arial"/>
        </w:rPr>
        <w:t>t</w:t>
      </w:r>
      <w:r w:rsidRPr="001864B1">
        <w:rPr>
          <w:rFonts w:eastAsia="Arial"/>
          <w:spacing w:val="45"/>
        </w:rPr>
        <w:t xml:space="preserve"> </w:t>
      </w:r>
      <w:r w:rsidRPr="001864B1">
        <w:rPr>
          <w:rFonts w:eastAsia="Arial"/>
        </w:rPr>
        <w:t>to</w:t>
      </w:r>
      <w:r w:rsidRPr="001864B1">
        <w:rPr>
          <w:rFonts w:eastAsia="Arial"/>
          <w:spacing w:val="45"/>
        </w:rPr>
        <w:t xml:space="preserve"> </w:t>
      </w:r>
      <w:r w:rsidRPr="001864B1">
        <w:rPr>
          <w:rFonts w:eastAsia="Arial"/>
        </w:rPr>
        <w:t>cov</w:t>
      </w:r>
      <w:r w:rsidRPr="001864B1">
        <w:rPr>
          <w:rFonts w:eastAsia="Arial"/>
          <w:spacing w:val="-1"/>
        </w:rPr>
        <w:t>e</w:t>
      </w:r>
      <w:r w:rsidRPr="001864B1">
        <w:rPr>
          <w:rFonts w:eastAsia="Arial"/>
        </w:rPr>
        <w:t>ra</w:t>
      </w:r>
      <w:r w:rsidRPr="001864B1">
        <w:rPr>
          <w:rFonts w:eastAsia="Arial"/>
          <w:spacing w:val="-1"/>
        </w:rPr>
        <w:t>g</w:t>
      </w:r>
      <w:r w:rsidRPr="001864B1">
        <w:rPr>
          <w:rFonts w:eastAsia="Arial"/>
        </w:rPr>
        <w:t>e</w:t>
      </w:r>
      <w:r w:rsidRPr="001864B1">
        <w:rPr>
          <w:rFonts w:eastAsia="Arial"/>
          <w:spacing w:val="44"/>
        </w:rPr>
        <w:t xml:space="preserve"> </w:t>
      </w:r>
      <w:r w:rsidRPr="001864B1">
        <w:rPr>
          <w:rFonts w:eastAsia="Arial"/>
        </w:rPr>
        <w:t>provi</w:t>
      </w:r>
      <w:r w:rsidRPr="001864B1">
        <w:rPr>
          <w:rFonts w:eastAsia="Arial"/>
          <w:spacing w:val="-1"/>
        </w:rPr>
        <w:t>d</w:t>
      </w:r>
      <w:r w:rsidRPr="001864B1">
        <w:rPr>
          <w:rFonts w:eastAsia="Arial"/>
        </w:rPr>
        <w:t>ed</w:t>
      </w:r>
      <w:r w:rsidRPr="001864B1">
        <w:rPr>
          <w:rFonts w:eastAsia="Arial"/>
          <w:spacing w:val="45"/>
        </w:rPr>
        <w:t xml:space="preserve"> </w:t>
      </w:r>
      <w:r w:rsidRPr="001864B1">
        <w:rPr>
          <w:rFonts w:eastAsia="Arial"/>
        </w:rPr>
        <w:t>by</w:t>
      </w:r>
      <w:r w:rsidRPr="001864B1">
        <w:rPr>
          <w:rFonts w:eastAsia="Arial"/>
          <w:spacing w:val="43"/>
        </w:rPr>
        <w:t xml:space="preserve"> </w:t>
      </w:r>
      <w:r w:rsidRPr="001864B1">
        <w:rPr>
          <w:rFonts w:eastAsia="Arial"/>
        </w:rPr>
        <w:t>this</w:t>
      </w:r>
      <w:r w:rsidRPr="001864B1">
        <w:rPr>
          <w:rFonts w:eastAsia="Arial"/>
          <w:spacing w:val="45"/>
        </w:rPr>
        <w:t xml:space="preserve"> </w:t>
      </w:r>
      <w:r w:rsidRPr="001864B1">
        <w:rPr>
          <w:rFonts w:eastAsia="Arial"/>
          <w:spacing w:val="-1"/>
        </w:rPr>
        <w:t>e</w:t>
      </w:r>
      <w:r w:rsidRPr="001864B1">
        <w:rPr>
          <w:rFonts w:eastAsia="Arial"/>
        </w:rPr>
        <w:t>nd</w:t>
      </w:r>
      <w:r w:rsidRPr="001864B1">
        <w:rPr>
          <w:rFonts w:eastAsia="Arial"/>
          <w:spacing w:val="-1"/>
        </w:rPr>
        <w:t>o</w:t>
      </w:r>
      <w:r w:rsidRPr="001864B1">
        <w:rPr>
          <w:rFonts w:eastAsia="Arial"/>
        </w:rPr>
        <w:t>rseme</w:t>
      </w:r>
      <w:r w:rsidRPr="001864B1">
        <w:rPr>
          <w:rFonts w:eastAsia="Arial"/>
          <w:spacing w:val="1"/>
        </w:rPr>
        <w:t>n</w:t>
      </w:r>
      <w:r w:rsidRPr="001864B1">
        <w:rPr>
          <w:rFonts w:eastAsia="Arial"/>
        </w:rPr>
        <w:t>t,</w:t>
      </w:r>
      <w:r w:rsidRPr="001864B1">
        <w:rPr>
          <w:rFonts w:eastAsia="Arial"/>
          <w:spacing w:val="45"/>
        </w:rPr>
        <w:t xml:space="preserve"> </w:t>
      </w:r>
      <w:r w:rsidRPr="001864B1">
        <w:rPr>
          <w:rFonts w:eastAsia="Arial"/>
        </w:rPr>
        <w:t>the</w:t>
      </w:r>
      <w:r w:rsidRPr="001864B1">
        <w:rPr>
          <w:rFonts w:eastAsia="Arial"/>
          <w:spacing w:val="44"/>
        </w:rPr>
        <w:t xml:space="preserve"> </w:t>
      </w:r>
      <w:r w:rsidRPr="001864B1">
        <w:rPr>
          <w:rFonts w:eastAsia="Arial"/>
          <w:spacing w:val="-1"/>
        </w:rPr>
        <w:t>p</w:t>
      </w:r>
      <w:r w:rsidRPr="001864B1">
        <w:rPr>
          <w:rFonts w:eastAsia="Arial"/>
        </w:rPr>
        <w:t>rovisi</w:t>
      </w:r>
      <w:r w:rsidRPr="001864B1">
        <w:rPr>
          <w:rFonts w:eastAsia="Arial"/>
          <w:spacing w:val="-1"/>
        </w:rPr>
        <w:t>o</w:t>
      </w:r>
      <w:r w:rsidRPr="001864B1">
        <w:rPr>
          <w:rFonts w:eastAsia="Arial"/>
        </w:rPr>
        <w:t>ns</w:t>
      </w:r>
      <w:r w:rsidRPr="001864B1">
        <w:rPr>
          <w:rFonts w:eastAsia="Arial"/>
          <w:spacing w:val="45"/>
        </w:rPr>
        <w:t xml:space="preserve"> </w:t>
      </w:r>
      <w:r w:rsidRPr="001864B1">
        <w:rPr>
          <w:rFonts w:eastAsia="Arial"/>
        </w:rPr>
        <w:t>of</w:t>
      </w:r>
      <w:r w:rsidRPr="001864B1">
        <w:rPr>
          <w:rFonts w:eastAsia="Arial"/>
          <w:spacing w:val="45"/>
        </w:rPr>
        <w:t xml:space="preserve"> </w:t>
      </w:r>
      <w:r w:rsidRPr="001864B1">
        <w:rPr>
          <w:rFonts w:eastAsia="Arial"/>
        </w:rPr>
        <w:t>the</w:t>
      </w:r>
      <w:r w:rsidRPr="001864B1">
        <w:rPr>
          <w:rFonts w:eastAsia="Arial"/>
          <w:spacing w:val="45"/>
        </w:rPr>
        <w:t xml:space="preserve"> </w:t>
      </w:r>
      <w:r w:rsidRPr="001864B1">
        <w:rPr>
          <w:rFonts w:eastAsia="Arial"/>
        </w:rPr>
        <w:t>Coverage</w:t>
      </w:r>
      <w:r w:rsidRPr="001864B1">
        <w:rPr>
          <w:rFonts w:eastAsia="Arial"/>
          <w:spacing w:val="44"/>
        </w:rPr>
        <w:t xml:space="preserve"> </w:t>
      </w:r>
      <w:r w:rsidRPr="001864B1">
        <w:rPr>
          <w:rFonts w:eastAsia="Arial"/>
        </w:rPr>
        <w:t>Form</w:t>
      </w:r>
      <w:r w:rsidRPr="001864B1">
        <w:rPr>
          <w:rFonts w:eastAsia="Arial"/>
          <w:spacing w:val="44"/>
        </w:rPr>
        <w:t xml:space="preserve"> </w:t>
      </w:r>
      <w:r w:rsidRPr="001864B1">
        <w:rPr>
          <w:rFonts w:eastAsia="Arial"/>
        </w:rPr>
        <w:t>apply</w:t>
      </w:r>
      <w:r w:rsidRPr="001864B1">
        <w:rPr>
          <w:rFonts w:eastAsia="Arial"/>
          <w:spacing w:val="43"/>
        </w:rPr>
        <w:t xml:space="preserve"> </w:t>
      </w:r>
      <w:r w:rsidRPr="001864B1">
        <w:rPr>
          <w:rFonts w:eastAsia="Arial"/>
        </w:rPr>
        <w:t>unl</w:t>
      </w:r>
      <w:r w:rsidRPr="001864B1">
        <w:rPr>
          <w:rFonts w:eastAsia="Arial"/>
          <w:spacing w:val="-1"/>
        </w:rPr>
        <w:t>e</w:t>
      </w:r>
      <w:r w:rsidRPr="001864B1">
        <w:rPr>
          <w:rFonts w:eastAsia="Arial"/>
        </w:rPr>
        <w:t>ss modified by the en</w:t>
      </w:r>
      <w:r w:rsidRPr="001864B1">
        <w:rPr>
          <w:rFonts w:eastAsia="Arial"/>
          <w:spacing w:val="-1"/>
        </w:rPr>
        <w:t>d</w:t>
      </w:r>
      <w:r w:rsidRPr="001864B1">
        <w:rPr>
          <w:rFonts w:eastAsia="Arial"/>
        </w:rPr>
        <w:t>orse</w:t>
      </w:r>
      <w:r w:rsidRPr="001864B1">
        <w:rPr>
          <w:rFonts w:eastAsia="Arial"/>
          <w:spacing w:val="-1"/>
        </w:rPr>
        <w:t>m</w:t>
      </w:r>
      <w:r w:rsidRPr="001864B1">
        <w:rPr>
          <w:rFonts w:eastAsia="Arial"/>
        </w:rPr>
        <w:t>ent.</w:t>
      </w:r>
    </w:p>
    <w:p w14:paraId="69733F36" w14:textId="77777777" w:rsidR="00D770D3" w:rsidRPr="001864B1" w:rsidRDefault="00D770D3">
      <w:pPr>
        <w:spacing w:before="8" w:line="120" w:lineRule="exact"/>
        <w:rPr>
          <w:sz w:val="12"/>
          <w:szCs w:val="12"/>
        </w:rPr>
      </w:pPr>
    </w:p>
    <w:p w14:paraId="054CE59E" w14:textId="01716F64" w:rsidR="00D770D3" w:rsidRPr="001864B1" w:rsidRDefault="00000000">
      <w:pPr>
        <w:spacing w:line="200" w:lineRule="exact"/>
      </w:pPr>
      <w:r>
        <w:pict w14:anchorId="57952513">
          <v:group id="_x0000_s1030" style="position:absolute;margin-left:69.1pt;margin-top:8.1pt;width:470.85pt;height:46.35pt;z-index:-251658240;mso-position-horizontal-relative:page" coordorigin="1062,-513" coordsize="10104,927">
            <v:shape id="_x0000_s1037" style="position:absolute;left:1070;top:-497;width:1724;height:0" coordorigin="1070,-497" coordsize="1724,0" path="m1070,-497r1725,e" filled="f" strokeweight=".82pt">
              <v:path arrowok="t"/>
            </v:shape>
            <v:shape id="_x0000_s1036" style="position:absolute;left:2795;top:-497;width:8356;height:0" coordorigin="2795,-497" coordsize="8356,0" path="m2795,-497r8355,e" filled="f" strokeweight=".82pt">
              <v:path arrowok="t"/>
            </v:shape>
            <v:shape id="_x0000_s1035" style="position:absolute;left:1078;top:-504;width:0;height:910" coordorigin="1078,-504" coordsize="0,910" path="m1078,-504r,910e" filled="f" strokeweight=".82pt">
              <v:path arrowok="t"/>
            </v:shape>
            <v:shape id="_x0000_s1034" style="position:absolute;left:1070;top:399;width:3010;height:0" coordorigin="1070,399" coordsize="3010,0" path="m1070,399r3010,e" filled="f" strokeweight=".82pt">
              <v:path arrowok="t"/>
            </v:shape>
            <v:shape id="_x0000_s1033" style="position:absolute;left:4066;top:399;width:14;height:0" coordorigin="4066,399" coordsize="14,0" path="m4066,399r14,e" filled="f" strokeweight=".82pt">
              <v:path arrowok="t"/>
            </v:shape>
            <v:shape id="_x0000_s1032" style="position:absolute;left:4080;top:399;width:7070;height:0" coordorigin="4080,399" coordsize="7070,0" path="m4080,399r7070,e" filled="f" strokeweight=".82pt">
              <v:path arrowok="t"/>
            </v:shape>
            <v:shape id="_x0000_s1031" style="position:absolute;left:11158;top:-504;width:0;height:911" coordorigin="11158,-504" coordsize="0,911" path="m11158,-504r,910e" filled="f" strokeweight=".82pt">
              <v:path arrowok="t"/>
            </v:shape>
            <w10:wrap anchorx="page"/>
          </v:group>
        </w:pict>
      </w:r>
    </w:p>
    <w:p w14:paraId="7211A08F" w14:textId="5415F329" w:rsidR="00D770D3" w:rsidRPr="001864B1" w:rsidRDefault="0093565B" w:rsidP="004A7EAD">
      <w:pPr>
        <w:spacing w:before="34"/>
        <w:rPr>
          <w:rFonts w:eastAsia="Arial"/>
          <w:bCs/>
        </w:rPr>
      </w:pPr>
      <w:r w:rsidRPr="001864B1">
        <w:rPr>
          <w:rFonts w:eastAsia="Arial"/>
          <w:b/>
        </w:rPr>
        <w:t>Named Ins</w:t>
      </w:r>
      <w:r w:rsidRPr="001864B1">
        <w:rPr>
          <w:rFonts w:eastAsia="Arial"/>
          <w:b/>
          <w:spacing w:val="-1"/>
        </w:rPr>
        <w:t>ur</w:t>
      </w:r>
      <w:r w:rsidRPr="001864B1">
        <w:rPr>
          <w:rFonts w:eastAsia="Arial"/>
          <w:b/>
        </w:rPr>
        <w:t>ed:</w:t>
      </w:r>
      <w:r w:rsidR="00054C87" w:rsidRPr="001864B1">
        <w:rPr>
          <w:rFonts w:eastAsia="Arial"/>
          <w:bCs/>
        </w:rPr>
        <w:t xml:space="preserve"> </w:t>
      </w:r>
      <w:bookmarkStart w:id="5" w:name="InsuredName2"/>
      <w:bookmarkEnd w:id="5"/>
    </w:p>
    <w:p w14:paraId="294976B3" w14:textId="77777777" w:rsidR="00D770D3" w:rsidRPr="001864B1" w:rsidRDefault="00D770D3">
      <w:pPr>
        <w:spacing w:before="11" w:line="200" w:lineRule="exact"/>
      </w:pPr>
    </w:p>
    <w:p w14:paraId="025B8879" w14:textId="558243D7" w:rsidR="00D770D3" w:rsidRPr="001864B1" w:rsidRDefault="0093565B" w:rsidP="004A7EAD">
      <w:pPr>
        <w:spacing w:line="220" w:lineRule="exact"/>
        <w:rPr>
          <w:rFonts w:eastAsia="Arial"/>
          <w:bCs/>
        </w:rPr>
      </w:pPr>
      <w:r w:rsidRPr="001864B1">
        <w:rPr>
          <w:rFonts w:eastAsia="Arial"/>
          <w:b/>
          <w:position w:val="-1"/>
        </w:rPr>
        <w:t>Endorsem</w:t>
      </w:r>
      <w:r w:rsidRPr="001864B1">
        <w:rPr>
          <w:rFonts w:eastAsia="Arial"/>
          <w:b/>
          <w:spacing w:val="-1"/>
          <w:position w:val="-1"/>
        </w:rPr>
        <w:t>en</w:t>
      </w:r>
      <w:r w:rsidRPr="001864B1">
        <w:rPr>
          <w:rFonts w:eastAsia="Arial"/>
          <w:b/>
          <w:position w:val="-1"/>
        </w:rPr>
        <w:t>t Eff</w:t>
      </w:r>
      <w:r w:rsidRPr="001864B1">
        <w:rPr>
          <w:rFonts w:eastAsia="Arial"/>
          <w:b/>
          <w:spacing w:val="-1"/>
          <w:position w:val="-1"/>
        </w:rPr>
        <w:t>e</w:t>
      </w:r>
      <w:r w:rsidRPr="001864B1">
        <w:rPr>
          <w:rFonts w:eastAsia="Arial"/>
          <w:b/>
          <w:position w:val="-1"/>
        </w:rPr>
        <w:t>cti</w:t>
      </w:r>
      <w:r w:rsidRPr="001864B1">
        <w:rPr>
          <w:rFonts w:eastAsia="Arial"/>
          <w:b/>
          <w:spacing w:val="-2"/>
          <w:position w:val="-1"/>
        </w:rPr>
        <w:t>v</w:t>
      </w:r>
      <w:r w:rsidRPr="001864B1">
        <w:rPr>
          <w:rFonts w:eastAsia="Arial"/>
          <w:b/>
          <w:position w:val="-1"/>
        </w:rPr>
        <w:t>e Dat</w:t>
      </w:r>
      <w:r w:rsidRPr="001864B1">
        <w:rPr>
          <w:rFonts w:eastAsia="Arial"/>
          <w:b/>
          <w:spacing w:val="-1"/>
          <w:position w:val="-1"/>
        </w:rPr>
        <w:t>e</w:t>
      </w:r>
      <w:r w:rsidRPr="001864B1">
        <w:rPr>
          <w:rFonts w:eastAsia="Arial"/>
          <w:b/>
          <w:position w:val="-1"/>
        </w:rPr>
        <w:t>:</w:t>
      </w:r>
      <w:r w:rsidR="00054C87" w:rsidRPr="001864B1">
        <w:rPr>
          <w:rFonts w:eastAsia="Arial"/>
          <w:bCs/>
          <w:position w:val="-1"/>
        </w:rPr>
        <w:t xml:space="preserve"> </w:t>
      </w:r>
      <w:bookmarkStart w:id="6" w:name="EndorsementEffectiveDate"/>
      <w:bookmarkEnd w:id="6"/>
    </w:p>
    <w:p w14:paraId="720E8C62" w14:textId="77777777" w:rsidR="002322EE" w:rsidRDefault="002322EE">
      <w:pPr>
        <w:spacing w:line="200" w:lineRule="exact"/>
        <w:rPr>
          <w:sz w:val="19"/>
          <w:szCs w:val="19"/>
        </w:rPr>
      </w:pPr>
    </w:p>
    <w:p w14:paraId="6BBCB5F9" w14:textId="77777777" w:rsidR="00A3599D" w:rsidRPr="00FF499B" w:rsidRDefault="00A3599D">
      <w:pPr>
        <w:spacing w:line="200" w:lineRule="exact"/>
      </w:pPr>
    </w:p>
    <w:p w14:paraId="3EFDC19F" w14:textId="3A73D6C5" w:rsidR="00653CDA" w:rsidRPr="001864B1" w:rsidRDefault="0093565B" w:rsidP="00127398">
      <w:pPr>
        <w:spacing w:before="34"/>
        <w:jc w:val="both"/>
        <w:rPr>
          <w:rFonts w:eastAsia="Arial"/>
        </w:rPr>
      </w:pPr>
      <w:r w:rsidRPr="001864B1">
        <w:rPr>
          <w:rFonts w:eastAsia="Arial"/>
        </w:rPr>
        <w:t>WE WILL NOT BE LIABLE</w:t>
      </w:r>
      <w:r w:rsidRPr="001864B1">
        <w:rPr>
          <w:rFonts w:eastAsia="Arial"/>
          <w:spacing w:val="-1"/>
        </w:rPr>
        <w:t xml:space="preserve"> </w:t>
      </w:r>
      <w:r w:rsidRPr="001864B1">
        <w:rPr>
          <w:rFonts w:eastAsia="Arial"/>
        </w:rPr>
        <w:t>FOR ANY ACCIDENTS</w:t>
      </w:r>
      <w:r w:rsidRPr="001864B1">
        <w:rPr>
          <w:rFonts w:eastAsia="Arial"/>
          <w:spacing w:val="-1"/>
        </w:rPr>
        <w:t xml:space="preserve"> </w:t>
      </w:r>
      <w:r w:rsidRPr="001864B1">
        <w:rPr>
          <w:rFonts w:eastAsia="Arial"/>
        </w:rPr>
        <w:t>OR LOSSES</w:t>
      </w:r>
      <w:r w:rsidRPr="001864B1">
        <w:rPr>
          <w:rFonts w:eastAsia="Arial"/>
          <w:spacing w:val="-1"/>
        </w:rPr>
        <w:t xml:space="preserve"> </w:t>
      </w:r>
      <w:r w:rsidRPr="001864B1">
        <w:rPr>
          <w:rFonts w:eastAsia="Arial"/>
        </w:rPr>
        <w:t>WHILE ANY COVERED</w:t>
      </w:r>
      <w:r w:rsidRPr="001864B1">
        <w:rPr>
          <w:rFonts w:eastAsia="Arial"/>
          <w:spacing w:val="-1"/>
        </w:rPr>
        <w:t xml:space="preserve"> </w:t>
      </w:r>
      <w:r w:rsidRPr="001864B1">
        <w:rPr>
          <w:rFonts w:eastAsia="Arial"/>
        </w:rPr>
        <w:t>AUTO IS BE</w:t>
      </w:r>
      <w:r w:rsidRPr="001864B1">
        <w:rPr>
          <w:rFonts w:eastAsia="Arial"/>
          <w:spacing w:val="-1"/>
        </w:rPr>
        <w:t>I</w:t>
      </w:r>
      <w:r w:rsidRPr="001864B1">
        <w:rPr>
          <w:rFonts w:eastAsia="Arial"/>
        </w:rPr>
        <w:t>NG</w:t>
      </w:r>
      <w:r w:rsidR="00127398">
        <w:rPr>
          <w:rFonts w:eastAsia="Arial"/>
        </w:rPr>
        <w:t xml:space="preserve"> </w:t>
      </w:r>
      <w:r w:rsidRPr="001864B1">
        <w:rPr>
          <w:rFonts w:eastAsia="Arial"/>
        </w:rPr>
        <w:t>DRIVEN IN ANY STATES</w:t>
      </w:r>
      <w:r w:rsidRPr="001864B1">
        <w:rPr>
          <w:rFonts w:eastAsia="Arial"/>
          <w:spacing w:val="-1"/>
        </w:rPr>
        <w:t xml:space="preserve"> </w:t>
      </w:r>
      <w:r w:rsidRPr="001864B1">
        <w:rPr>
          <w:rFonts w:eastAsia="Arial"/>
        </w:rPr>
        <w:t>OTHER THA</w:t>
      </w:r>
      <w:r w:rsidR="00665937" w:rsidRPr="001864B1">
        <w:rPr>
          <w:rFonts w:eastAsia="Arial"/>
        </w:rPr>
        <w:t xml:space="preserve">N: 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02"/>
      </w:tblGrid>
      <w:tr w:rsidR="00653CDA" w:rsidRPr="001864B1" w14:paraId="47130036" w14:textId="77777777" w:rsidTr="00C26492">
        <w:tc>
          <w:tcPr>
            <w:tcW w:w="9502" w:type="dxa"/>
          </w:tcPr>
          <w:p w14:paraId="512D0483" w14:textId="4DC68AFB" w:rsidR="00653CDA" w:rsidRPr="001864B1" w:rsidRDefault="00653CDA" w:rsidP="00960719">
            <w:pPr>
              <w:spacing w:line="200" w:lineRule="exact"/>
              <w:ind w:left="35"/>
              <w:rPr>
                <w:rFonts w:eastAsia="Arial"/>
              </w:rPr>
            </w:pPr>
            <w:bookmarkStart w:id="7" w:name="Table_States_Item"/>
            <w:bookmarkEnd w:id="7"/>
          </w:p>
        </w:tc>
      </w:tr>
    </w:tbl>
    <w:p w14:paraId="4CC59E1C" w14:textId="63339ACD" w:rsidR="00665937" w:rsidRPr="001864B1" w:rsidRDefault="00665937" w:rsidP="00127398">
      <w:pPr>
        <w:spacing w:line="200" w:lineRule="exact"/>
        <w:rPr>
          <w:rFonts w:eastAsia="Arial"/>
        </w:rPr>
      </w:pPr>
    </w:p>
    <w:p w14:paraId="1BEA8996" w14:textId="0E516245" w:rsidR="00665937" w:rsidRPr="001864B1" w:rsidRDefault="00665937" w:rsidP="00127398">
      <w:pPr>
        <w:spacing w:line="200" w:lineRule="exact"/>
        <w:rPr>
          <w:rFonts w:eastAsia="Arial"/>
        </w:rPr>
      </w:pPr>
    </w:p>
    <w:p w14:paraId="7AF46E9D" w14:textId="56B8E5B6" w:rsidR="00665937" w:rsidRPr="001864B1" w:rsidRDefault="00665937" w:rsidP="00127398">
      <w:pPr>
        <w:spacing w:line="200" w:lineRule="exact"/>
        <w:rPr>
          <w:rFonts w:eastAsia="Arial"/>
        </w:rPr>
      </w:pPr>
    </w:p>
    <w:p w14:paraId="0E50E4ED" w14:textId="13AA916E" w:rsidR="00A3599D" w:rsidRPr="001864B1" w:rsidRDefault="00A3599D" w:rsidP="00127398">
      <w:pPr>
        <w:spacing w:line="200" w:lineRule="exact"/>
        <w:rPr>
          <w:rFonts w:eastAsia="Arial"/>
        </w:rPr>
      </w:pPr>
    </w:p>
    <w:p w14:paraId="1EF7CD01" w14:textId="3BF07AFA" w:rsidR="00665937" w:rsidRPr="001864B1" w:rsidRDefault="00665937" w:rsidP="00127398">
      <w:pPr>
        <w:spacing w:line="200" w:lineRule="exact"/>
        <w:rPr>
          <w:rFonts w:eastAsia="Arial"/>
        </w:rPr>
      </w:pPr>
    </w:p>
    <w:p w14:paraId="7352A0A6" w14:textId="2A989DF5" w:rsidR="00665937" w:rsidRPr="001864B1" w:rsidRDefault="00665937" w:rsidP="00461CA7">
      <w:pPr>
        <w:spacing w:line="200" w:lineRule="exact"/>
        <w:rPr>
          <w:rFonts w:eastAsia="Arial"/>
        </w:rPr>
      </w:pPr>
      <w:r w:rsidRPr="001864B1">
        <w:rPr>
          <w:noProof/>
        </w:rPr>
        <w:drawing>
          <wp:anchor distT="0" distB="0" distL="114300" distR="114300" simplePos="0" relativeHeight="251659264" behindDoc="0" locked="0" layoutInCell="1" allowOverlap="1" wp14:anchorId="556270FC" wp14:editId="682BA34A">
            <wp:simplePos x="0" y="0"/>
            <wp:positionH relativeFrom="margin">
              <wp:posOffset>4277624</wp:posOffset>
            </wp:positionH>
            <wp:positionV relativeFrom="paragraph">
              <wp:posOffset>90170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DB9FC7" w14:textId="02CA6BDD" w:rsidR="00665937" w:rsidRPr="001864B1" w:rsidRDefault="00665937" w:rsidP="00665937">
      <w:pPr>
        <w:spacing w:line="200" w:lineRule="exact"/>
        <w:rPr>
          <w:rFonts w:eastAsia="Arial"/>
        </w:rPr>
      </w:pPr>
    </w:p>
    <w:p w14:paraId="79C9FB33" w14:textId="639C6B3A" w:rsidR="00665937" w:rsidRPr="001864B1" w:rsidRDefault="00665937" w:rsidP="00AB2742">
      <w:pPr>
        <w:spacing w:line="200" w:lineRule="exact"/>
        <w:rPr>
          <w:rFonts w:eastAsia="Arial"/>
        </w:rPr>
      </w:pPr>
    </w:p>
    <w:p w14:paraId="03F9C94A" w14:textId="0DFA1523" w:rsidR="00665937" w:rsidRPr="001864B1" w:rsidRDefault="00665937" w:rsidP="00AB2742">
      <w:pPr>
        <w:spacing w:line="200" w:lineRule="exact"/>
        <w:rPr>
          <w:rFonts w:eastAsia="Arial"/>
        </w:rPr>
      </w:pPr>
    </w:p>
    <w:p w14:paraId="196EBB50" w14:textId="4B8CEFE0" w:rsidR="00665937" w:rsidRPr="001864B1" w:rsidRDefault="00665937" w:rsidP="00665937"/>
    <w:p w14:paraId="4814B651" w14:textId="533FA76F" w:rsidR="00665937" w:rsidRPr="001864B1" w:rsidRDefault="00665937" w:rsidP="00665937">
      <w:r w:rsidRPr="001864B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9AD489" wp14:editId="60F26779">
                <wp:simplePos x="0" y="0"/>
                <wp:positionH relativeFrom="column">
                  <wp:posOffset>4245239</wp:posOffset>
                </wp:positionH>
                <wp:positionV relativeFrom="paragraph">
                  <wp:posOffset>114300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1518FB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25pt,9pt" to="467.2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" strokecolor="black [3213]" strokeweight="1.5pt"/>
            </w:pict>
          </mc:Fallback>
        </mc:AlternateContent>
      </w:r>
    </w:p>
    <w:p w14:paraId="2DEFD89E" w14:textId="5C3CD015" w:rsidR="00FB1449" w:rsidRPr="004779B0" w:rsidRDefault="00665937" w:rsidP="004779B0">
      <w:pPr>
        <w:pStyle w:val="BTNoDS"/>
        <w:tabs>
          <w:tab w:val="right" w:pos="2880"/>
        </w:tabs>
        <w:jc w:val="right"/>
      </w:pPr>
      <w:r w:rsidRPr="001864B1">
        <w:t>Jeffrey A. Silver</w:t>
      </w:r>
      <w:r w:rsidRPr="001864B1">
        <w:br/>
        <w:t>(Authorized Representative)</w:t>
      </w:r>
      <w:r w:rsidRPr="001864B1">
        <w:br/>
        <w:t>Date:</w:t>
      </w:r>
      <w:bookmarkStart w:id="8" w:name="IssuanceDate"/>
      <w:bookmarkEnd w:id="8"/>
      <w:r w:rsidRPr="001864B1">
        <w:t xml:space="preserve"> </w:t>
      </w:r>
    </w:p>
    <w:sectPr w:rsidR="00FB1449" w:rsidRPr="004779B0" w:rsidSect="001864B1">
      <w:head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7F8F1" w14:textId="77777777" w:rsidR="00C64545" w:rsidRDefault="00C64545" w:rsidP="0071549C">
      <w:r>
        <w:separator/>
      </w:r>
    </w:p>
  </w:endnote>
  <w:endnote w:type="continuationSeparator" w:id="0">
    <w:p w14:paraId="45CF6851" w14:textId="77777777" w:rsidR="00C64545" w:rsidRDefault="00C64545" w:rsidP="00715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22B12" w14:textId="77777777" w:rsidR="00C64545" w:rsidRDefault="00C64545" w:rsidP="0071549C">
      <w:r>
        <w:separator/>
      </w:r>
    </w:p>
  </w:footnote>
  <w:footnote w:type="continuationSeparator" w:id="0">
    <w:p w14:paraId="714EFAE3" w14:textId="77777777" w:rsidR="00C64545" w:rsidRDefault="00C64545" w:rsidP="00715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0E8E3" w14:textId="5CD02E35" w:rsidR="0071549C" w:rsidRPr="00DF42F0" w:rsidRDefault="0071549C" w:rsidP="0071549C">
    <w:pPr>
      <w:pStyle w:val="Header"/>
      <w:jc w:val="right"/>
      <w:rPr>
        <w:rFonts w:ascii="Arial" w:hAnsi="Arial" w:cs="Arial"/>
      </w:rPr>
    </w:pPr>
    <w:r>
      <w:ptab w:relativeTo="margin" w:alignment="right" w:leader="none"/>
    </w:r>
    <w:bookmarkStart w:id="9" w:name="_Hlk75871998"/>
    <w:r w:rsidR="00665937" w:rsidRPr="00665937">
      <w:rPr>
        <w:b/>
        <w:bCs/>
      </w:rPr>
      <w:t xml:space="preserve"> </w:t>
    </w:r>
    <w:r w:rsidR="00665937" w:rsidRPr="001864B1">
      <w:rPr>
        <w:b/>
        <w:bCs/>
      </w:rPr>
      <w:t>Texas Insurance Company Auto Policy</w:t>
    </w:r>
    <w:bookmarkEnd w:id="9"/>
    <w:r w:rsidR="00665937" w:rsidRPr="001864B1">
      <w:rPr>
        <w:b/>
      </w:rPr>
      <w:br/>
      <w:t>FORM RPCA025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C67FE"/>
    <w:multiLevelType w:val="multilevel"/>
    <w:tmpl w:val="87E6F98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1682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0D3"/>
    <w:rsid w:val="00053853"/>
    <w:rsid w:val="00054C87"/>
    <w:rsid w:val="001214EA"/>
    <w:rsid w:val="00127398"/>
    <w:rsid w:val="001864B1"/>
    <w:rsid w:val="001C7B97"/>
    <w:rsid w:val="002322EE"/>
    <w:rsid w:val="00276FD8"/>
    <w:rsid w:val="00461CA7"/>
    <w:rsid w:val="004779B0"/>
    <w:rsid w:val="004A7EAD"/>
    <w:rsid w:val="004F1884"/>
    <w:rsid w:val="00517D70"/>
    <w:rsid w:val="0053761D"/>
    <w:rsid w:val="005D118A"/>
    <w:rsid w:val="005E3CD2"/>
    <w:rsid w:val="00653CDA"/>
    <w:rsid w:val="00665937"/>
    <w:rsid w:val="0071549C"/>
    <w:rsid w:val="00834851"/>
    <w:rsid w:val="008832CE"/>
    <w:rsid w:val="008F4227"/>
    <w:rsid w:val="0093565B"/>
    <w:rsid w:val="00960719"/>
    <w:rsid w:val="00A236EF"/>
    <w:rsid w:val="00A3599D"/>
    <w:rsid w:val="00A85710"/>
    <w:rsid w:val="00AB2742"/>
    <w:rsid w:val="00AC36FB"/>
    <w:rsid w:val="00BB5EBF"/>
    <w:rsid w:val="00BB7C0C"/>
    <w:rsid w:val="00BD78DE"/>
    <w:rsid w:val="00C26492"/>
    <w:rsid w:val="00C30D8E"/>
    <w:rsid w:val="00C64545"/>
    <w:rsid w:val="00CC6590"/>
    <w:rsid w:val="00D17F1C"/>
    <w:rsid w:val="00D770D3"/>
    <w:rsid w:val="00DA2AC3"/>
    <w:rsid w:val="00DB0B2B"/>
    <w:rsid w:val="00DE16BD"/>
    <w:rsid w:val="00DF1969"/>
    <w:rsid w:val="00DF42F0"/>
    <w:rsid w:val="00F710E7"/>
    <w:rsid w:val="00F9713F"/>
    <w:rsid w:val="00FB1449"/>
    <w:rsid w:val="00FF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72BFECB"/>
  <w15:docId w15:val="{9260DC3B-9E59-4FD2-9A53-A8509098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154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549C"/>
  </w:style>
  <w:style w:type="paragraph" w:styleId="Footer">
    <w:name w:val="footer"/>
    <w:basedOn w:val="Normal"/>
    <w:link w:val="FooterChar"/>
    <w:uiPriority w:val="99"/>
    <w:unhideWhenUsed/>
    <w:rsid w:val="007154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549C"/>
  </w:style>
  <w:style w:type="paragraph" w:customStyle="1" w:styleId="BTNoDS">
    <w:name w:val="BT No DS"/>
    <w:basedOn w:val="Normal"/>
    <w:rsid w:val="00665937"/>
    <w:pPr>
      <w:spacing w:after="240"/>
    </w:pPr>
    <w:rPr>
      <w:rFonts w:eastAsia="PMingLiU"/>
      <w:szCs w:val="22"/>
    </w:rPr>
  </w:style>
  <w:style w:type="table" w:styleId="TableGrid">
    <w:name w:val="Table Grid"/>
    <w:basedOn w:val="TableNormal"/>
    <w:uiPriority w:val="59"/>
    <w:rsid w:val="00653C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6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DD826B-5575-4061-80C9-EBE4781959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588DCE-1E39-4228-891E-CF26CDAE3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7790FF-491D-48CC-A66A-7991DF88AC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Edsel John M. Toledo</cp:lastModifiedBy>
  <cp:revision>35</cp:revision>
  <dcterms:created xsi:type="dcterms:W3CDTF">2021-06-09T20:10:00Z</dcterms:created>
  <dcterms:modified xsi:type="dcterms:W3CDTF">2024-01-15T05:18:00Z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