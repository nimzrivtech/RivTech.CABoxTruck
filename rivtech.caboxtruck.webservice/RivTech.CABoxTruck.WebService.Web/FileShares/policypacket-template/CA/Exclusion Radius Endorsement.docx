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06566" w14:textId="21B7623E" w:rsidR="00552D23" w:rsidRPr="00AB450E" w:rsidRDefault="00552D23" w:rsidP="00552D23">
      <w:pPr>
        <w:rPr>
          <w:rFonts w:eastAsia="Arial"/>
          <w:b/>
          <w:color w:val="363435"/>
          <w:spacing w:val="-7"/>
        </w:rPr>
      </w:pPr>
      <w:r w:rsidRPr="00AB450E">
        <w:rPr>
          <w:rFonts w:eastAsia="Arial"/>
          <w:b/>
          <w:color w:val="363435"/>
          <w:spacing w:val="-7"/>
        </w:rPr>
        <w:t>Insured Name</w:t>
      </w:r>
      <w:r w:rsidR="004D098E" w:rsidRPr="00AB450E">
        <w:rPr>
          <w:rFonts w:eastAsia="Arial"/>
          <w:b/>
          <w:color w:val="363435"/>
          <w:spacing w:val="-7"/>
        </w:rPr>
        <w:tab/>
      </w:r>
      <w:r w:rsidRPr="00AB450E">
        <w:rPr>
          <w:rFonts w:eastAsia="Arial"/>
          <w:b/>
          <w:color w:val="363435"/>
          <w:spacing w:val="-7"/>
        </w:rPr>
        <w:t>:</w:t>
      </w:r>
      <w:r w:rsidR="004D098E" w:rsidRPr="00AB450E">
        <w:rPr>
          <w:rFonts w:eastAsia="Arial"/>
          <w:b/>
          <w:color w:val="363435"/>
          <w:spacing w:val="-7"/>
        </w:rPr>
        <w:t xml:space="preserve"> </w:t>
      </w:r>
      <w:bookmarkStart w:id="0" w:name="InsuredName"/>
      <w:bookmarkEnd w:id="0"/>
      <w:r w:rsidRPr="00AB450E">
        <w:rPr>
          <w:rFonts w:eastAsia="Arial"/>
          <w:b/>
          <w:color w:val="363435"/>
          <w:spacing w:val="-7"/>
        </w:rPr>
        <w:t xml:space="preserve"> </w:t>
      </w:r>
    </w:p>
    <w:p w14:paraId="4D2EBCF7" w14:textId="31531B51" w:rsidR="00552D23" w:rsidRPr="00AB450E" w:rsidRDefault="00552D23" w:rsidP="00552D23">
      <w:pPr>
        <w:rPr>
          <w:rFonts w:eastAsia="Arial"/>
          <w:b/>
          <w:color w:val="363435"/>
          <w:spacing w:val="-7"/>
        </w:rPr>
      </w:pPr>
      <w:r w:rsidRPr="00AB450E">
        <w:rPr>
          <w:rFonts w:eastAsia="Arial"/>
          <w:b/>
          <w:color w:val="363435"/>
          <w:spacing w:val="-7"/>
        </w:rPr>
        <w:t>Effective Date</w:t>
      </w:r>
      <w:r w:rsidR="004D098E" w:rsidRPr="00AB450E">
        <w:rPr>
          <w:rFonts w:eastAsia="Arial"/>
          <w:b/>
          <w:color w:val="363435"/>
          <w:spacing w:val="-7"/>
        </w:rPr>
        <w:tab/>
      </w:r>
      <w:r w:rsidRPr="00AB450E">
        <w:rPr>
          <w:rFonts w:eastAsia="Arial"/>
          <w:b/>
          <w:color w:val="363435"/>
          <w:spacing w:val="-7"/>
        </w:rPr>
        <w:t>:</w:t>
      </w:r>
      <w:r w:rsidR="004D098E" w:rsidRPr="00AB450E">
        <w:rPr>
          <w:rFonts w:eastAsia="Arial"/>
          <w:b/>
          <w:color w:val="363435"/>
          <w:spacing w:val="-7"/>
        </w:rPr>
        <w:t xml:space="preserve"> </w:t>
      </w:r>
      <w:bookmarkStart w:id="1" w:name="EffectiveDate"/>
      <w:bookmarkEnd w:id="1"/>
    </w:p>
    <w:p w14:paraId="15143171" w14:textId="6346FA1B" w:rsidR="00552D23" w:rsidRPr="00AB450E" w:rsidRDefault="00552D23" w:rsidP="00552D23">
      <w:pPr>
        <w:rPr>
          <w:rFonts w:eastAsia="Arial"/>
          <w:b/>
          <w:color w:val="363435"/>
          <w:spacing w:val="-7"/>
        </w:rPr>
      </w:pPr>
      <w:r w:rsidRPr="00AB450E">
        <w:rPr>
          <w:rFonts w:eastAsia="Arial"/>
          <w:b/>
          <w:color w:val="363435"/>
          <w:spacing w:val="-7"/>
        </w:rPr>
        <w:t>Policy Period</w:t>
      </w:r>
      <w:r w:rsidR="004D098E" w:rsidRPr="00AB450E">
        <w:rPr>
          <w:rFonts w:eastAsia="Arial"/>
          <w:b/>
          <w:color w:val="363435"/>
          <w:spacing w:val="-7"/>
        </w:rPr>
        <w:tab/>
      </w:r>
      <w:r w:rsidRPr="00AB450E">
        <w:rPr>
          <w:rFonts w:eastAsia="Arial"/>
          <w:b/>
          <w:color w:val="363435"/>
          <w:spacing w:val="-7"/>
        </w:rPr>
        <w:t>:</w:t>
      </w:r>
      <w:r w:rsidR="004D098E" w:rsidRPr="00AB450E">
        <w:rPr>
          <w:rFonts w:eastAsia="Arial"/>
          <w:b/>
          <w:color w:val="363435"/>
          <w:spacing w:val="-7"/>
        </w:rPr>
        <w:t xml:space="preserve"> </w:t>
      </w:r>
      <w:bookmarkStart w:id="2" w:name="PolicyPeriod"/>
      <w:bookmarkEnd w:id="2"/>
    </w:p>
    <w:p w14:paraId="42B96A22" w14:textId="541FAF9E" w:rsidR="00552D23" w:rsidRPr="00AB450E" w:rsidRDefault="00552D23" w:rsidP="00552D23">
      <w:pPr>
        <w:rPr>
          <w:rFonts w:eastAsia="Arial"/>
          <w:b/>
          <w:color w:val="363435"/>
          <w:spacing w:val="-7"/>
        </w:rPr>
      </w:pPr>
      <w:r w:rsidRPr="00AB450E">
        <w:rPr>
          <w:rFonts w:eastAsia="Arial"/>
          <w:b/>
          <w:color w:val="363435"/>
          <w:spacing w:val="-7"/>
        </w:rPr>
        <w:t>Policy Number</w:t>
      </w:r>
      <w:r w:rsidR="004D098E" w:rsidRPr="00AB450E">
        <w:rPr>
          <w:rFonts w:eastAsia="Arial"/>
          <w:b/>
          <w:color w:val="363435"/>
          <w:spacing w:val="-7"/>
        </w:rPr>
        <w:tab/>
      </w:r>
      <w:r w:rsidRPr="00AB450E">
        <w:rPr>
          <w:rFonts w:eastAsia="Arial"/>
          <w:b/>
          <w:color w:val="363435"/>
          <w:spacing w:val="-7"/>
        </w:rPr>
        <w:t>:</w:t>
      </w:r>
      <w:r w:rsidR="004D098E" w:rsidRPr="00AB450E">
        <w:rPr>
          <w:rFonts w:eastAsia="Arial"/>
          <w:b/>
          <w:color w:val="363435"/>
          <w:spacing w:val="-7"/>
        </w:rPr>
        <w:t xml:space="preserve"> </w:t>
      </w:r>
      <w:bookmarkStart w:id="3" w:name="PolicyNumber"/>
      <w:bookmarkEnd w:id="3"/>
      <w:r w:rsidRPr="00AB450E">
        <w:rPr>
          <w:rFonts w:eastAsia="Arial"/>
          <w:b/>
          <w:color w:val="363435"/>
          <w:spacing w:val="-7"/>
        </w:rPr>
        <w:t xml:space="preserve">  </w:t>
      </w:r>
    </w:p>
    <w:p w14:paraId="75AF00BD" w14:textId="77777777" w:rsidR="00552D23" w:rsidRDefault="00552D23" w:rsidP="00552D23">
      <w:pPr>
        <w:rPr>
          <w:rFonts w:eastAsia="Arial"/>
          <w:b/>
          <w:color w:val="363435"/>
          <w:spacing w:val="-7"/>
        </w:rPr>
      </w:pPr>
    </w:p>
    <w:p w14:paraId="08800685" w14:textId="77777777" w:rsidR="002553C7" w:rsidRPr="00AB450E" w:rsidRDefault="002553C7" w:rsidP="00552D23">
      <w:pPr>
        <w:rPr>
          <w:rFonts w:eastAsia="Arial"/>
          <w:b/>
          <w:color w:val="363435"/>
          <w:spacing w:val="-7"/>
        </w:rPr>
      </w:pPr>
    </w:p>
    <w:p w14:paraId="3A8DBE2F" w14:textId="3596B012" w:rsidR="00855C6C" w:rsidRPr="002553C7" w:rsidRDefault="00E420BC" w:rsidP="00164097">
      <w:pPr>
        <w:ind w:right="4"/>
        <w:jc w:val="center"/>
        <w:rPr>
          <w:rFonts w:eastAsia="Arial"/>
          <w:sz w:val="22"/>
          <w:szCs w:val="22"/>
        </w:rPr>
      </w:pPr>
      <w:r w:rsidRPr="002553C7">
        <w:rPr>
          <w:rFonts w:eastAsia="Arial"/>
          <w:b/>
          <w:color w:val="212121"/>
          <w:spacing w:val="5"/>
          <w:sz w:val="22"/>
          <w:szCs w:val="22"/>
        </w:rPr>
        <w:t>THI</w:t>
      </w:r>
      <w:r w:rsidRPr="002553C7">
        <w:rPr>
          <w:rFonts w:eastAsia="Arial"/>
          <w:b/>
          <w:color w:val="212121"/>
          <w:sz w:val="22"/>
          <w:szCs w:val="22"/>
        </w:rPr>
        <w:t>S</w:t>
      </w:r>
      <w:r w:rsidRPr="002553C7">
        <w:rPr>
          <w:rFonts w:eastAsia="Arial"/>
          <w:b/>
          <w:color w:val="212121"/>
          <w:spacing w:val="-8"/>
          <w:sz w:val="22"/>
          <w:szCs w:val="22"/>
        </w:rPr>
        <w:t xml:space="preserve"> </w:t>
      </w:r>
      <w:r w:rsidRPr="002553C7">
        <w:rPr>
          <w:rFonts w:eastAsia="Arial"/>
          <w:b/>
          <w:color w:val="212121"/>
          <w:spacing w:val="6"/>
          <w:w w:val="91"/>
          <w:sz w:val="22"/>
          <w:szCs w:val="22"/>
        </w:rPr>
        <w:t>ENDORSEMEN</w:t>
      </w:r>
      <w:r w:rsidRPr="002553C7">
        <w:rPr>
          <w:rFonts w:eastAsia="Arial"/>
          <w:b/>
          <w:color w:val="212121"/>
          <w:w w:val="91"/>
          <w:sz w:val="22"/>
          <w:szCs w:val="22"/>
        </w:rPr>
        <w:t>T</w:t>
      </w:r>
      <w:r w:rsidRPr="002553C7">
        <w:rPr>
          <w:rFonts w:eastAsia="Arial"/>
          <w:b/>
          <w:color w:val="212121"/>
          <w:spacing w:val="42"/>
          <w:w w:val="91"/>
          <w:sz w:val="22"/>
          <w:szCs w:val="22"/>
        </w:rPr>
        <w:t xml:space="preserve"> </w:t>
      </w:r>
      <w:r w:rsidRPr="002553C7">
        <w:rPr>
          <w:rFonts w:eastAsia="Arial"/>
          <w:b/>
          <w:color w:val="212121"/>
          <w:spacing w:val="6"/>
          <w:w w:val="91"/>
          <w:sz w:val="22"/>
          <w:szCs w:val="22"/>
        </w:rPr>
        <w:t>CHANGE</w:t>
      </w:r>
      <w:r w:rsidRPr="002553C7">
        <w:rPr>
          <w:rFonts w:eastAsia="Arial"/>
          <w:b/>
          <w:color w:val="212121"/>
          <w:w w:val="91"/>
          <w:sz w:val="22"/>
          <w:szCs w:val="22"/>
        </w:rPr>
        <w:t>S</w:t>
      </w:r>
      <w:r w:rsidRPr="002553C7">
        <w:rPr>
          <w:rFonts w:eastAsia="Arial"/>
          <w:b/>
          <w:color w:val="212121"/>
          <w:spacing w:val="16"/>
          <w:w w:val="91"/>
          <w:sz w:val="22"/>
          <w:szCs w:val="22"/>
        </w:rPr>
        <w:t xml:space="preserve"> </w:t>
      </w:r>
      <w:r w:rsidRPr="002553C7">
        <w:rPr>
          <w:rFonts w:eastAsia="Arial"/>
          <w:b/>
          <w:color w:val="212121"/>
          <w:spacing w:val="7"/>
          <w:sz w:val="22"/>
          <w:szCs w:val="22"/>
        </w:rPr>
        <w:t>TH</w:t>
      </w:r>
      <w:r w:rsidRPr="002553C7">
        <w:rPr>
          <w:rFonts w:eastAsia="Arial"/>
          <w:b/>
          <w:color w:val="212121"/>
          <w:sz w:val="22"/>
          <w:szCs w:val="22"/>
        </w:rPr>
        <w:t>E</w:t>
      </w:r>
      <w:r w:rsidRPr="002553C7">
        <w:rPr>
          <w:rFonts w:eastAsia="Arial"/>
          <w:b/>
          <w:color w:val="212121"/>
          <w:spacing w:val="-20"/>
          <w:sz w:val="22"/>
          <w:szCs w:val="22"/>
        </w:rPr>
        <w:t xml:space="preserve"> </w:t>
      </w:r>
      <w:r w:rsidRPr="002553C7">
        <w:rPr>
          <w:rFonts w:eastAsia="Arial"/>
          <w:b/>
          <w:color w:val="212121"/>
          <w:spacing w:val="1"/>
          <w:w w:val="96"/>
          <w:sz w:val="22"/>
          <w:szCs w:val="22"/>
        </w:rPr>
        <w:t>POLIC</w:t>
      </w:r>
      <w:r w:rsidRPr="002553C7">
        <w:rPr>
          <w:rFonts w:eastAsia="Arial"/>
          <w:b/>
          <w:color w:val="212121"/>
          <w:w w:val="96"/>
          <w:sz w:val="22"/>
          <w:szCs w:val="22"/>
        </w:rPr>
        <w:t>Y</w:t>
      </w:r>
      <w:r w:rsidR="00205E7F" w:rsidRPr="002553C7">
        <w:rPr>
          <w:rFonts w:eastAsia="Arial"/>
          <w:b/>
          <w:color w:val="212121"/>
          <w:spacing w:val="-8"/>
          <w:w w:val="96"/>
          <w:sz w:val="22"/>
          <w:szCs w:val="22"/>
        </w:rPr>
        <w:t>.</w:t>
      </w:r>
      <w:r w:rsidR="002553C7">
        <w:rPr>
          <w:rFonts w:eastAsia="Arial"/>
          <w:b/>
          <w:color w:val="212121"/>
          <w:spacing w:val="-8"/>
          <w:w w:val="96"/>
          <w:sz w:val="22"/>
          <w:szCs w:val="22"/>
        </w:rPr>
        <w:t xml:space="preserve">  </w:t>
      </w:r>
      <w:r w:rsidRPr="002553C7">
        <w:rPr>
          <w:rFonts w:eastAsia="Arial"/>
          <w:b/>
          <w:color w:val="212121"/>
          <w:spacing w:val="4"/>
          <w:w w:val="93"/>
          <w:sz w:val="22"/>
          <w:szCs w:val="22"/>
        </w:rPr>
        <w:t>PLEAS</w:t>
      </w:r>
      <w:r w:rsidRPr="002553C7">
        <w:rPr>
          <w:rFonts w:eastAsia="Arial"/>
          <w:b/>
          <w:color w:val="212121"/>
          <w:w w:val="93"/>
          <w:sz w:val="22"/>
          <w:szCs w:val="22"/>
        </w:rPr>
        <w:t>E</w:t>
      </w:r>
      <w:r w:rsidRPr="002553C7">
        <w:rPr>
          <w:rFonts w:eastAsia="Arial"/>
          <w:b/>
          <w:color w:val="212121"/>
          <w:spacing w:val="22"/>
          <w:w w:val="93"/>
          <w:sz w:val="22"/>
          <w:szCs w:val="22"/>
        </w:rPr>
        <w:t xml:space="preserve"> </w:t>
      </w:r>
      <w:r w:rsidRPr="002553C7">
        <w:rPr>
          <w:rFonts w:eastAsia="Arial"/>
          <w:b/>
          <w:color w:val="212121"/>
          <w:spacing w:val="-1"/>
          <w:sz w:val="22"/>
          <w:szCs w:val="22"/>
        </w:rPr>
        <w:t>REA</w:t>
      </w:r>
      <w:r w:rsidRPr="002553C7">
        <w:rPr>
          <w:rFonts w:eastAsia="Arial"/>
          <w:b/>
          <w:color w:val="212121"/>
          <w:sz w:val="22"/>
          <w:szCs w:val="22"/>
        </w:rPr>
        <w:t>D</w:t>
      </w:r>
      <w:r w:rsidRPr="002553C7">
        <w:rPr>
          <w:rFonts w:eastAsia="Arial"/>
          <w:b/>
          <w:color w:val="212121"/>
          <w:spacing w:val="-16"/>
          <w:sz w:val="22"/>
          <w:szCs w:val="22"/>
        </w:rPr>
        <w:t xml:space="preserve"> </w:t>
      </w:r>
      <w:r w:rsidRPr="002553C7">
        <w:rPr>
          <w:rFonts w:eastAsia="Arial"/>
          <w:b/>
          <w:color w:val="212121"/>
          <w:sz w:val="22"/>
          <w:szCs w:val="22"/>
        </w:rPr>
        <w:t xml:space="preserve">IT </w:t>
      </w:r>
      <w:r w:rsidRPr="002553C7">
        <w:rPr>
          <w:rFonts w:eastAsia="Arial"/>
          <w:b/>
          <w:color w:val="212121"/>
          <w:spacing w:val="4"/>
          <w:w w:val="94"/>
          <w:sz w:val="22"/>
          <w:szCs w:val="22"/>
        </w:rPr>
        <w:t>CAREFULLY.</w:t>
      </w:r>
    </w:p>
    <w:p w14:paraId="436DA03A" w14:textId="77777777" w:rsidR="00855C6C" w:rsidRPr="002553C7" w:rsidRDefault="00855C6C">
      <w:pPr>
        <w:spacing w:before="18" w:line="280" w:lineRule="exact"/>
      </w:pPr>
    </w:p>
    <w:p w14:paraId="5FA8A5F6" w14:textId="77777777" w:rsidR="00855C6C" w:rsidRPr="00AA43EF" w:rsidRDefault="00E420BC" w:rsidP="00DB5F89">
      <w:pPr>
        <w:spacing w:line="253" w:lineRule="auto"/>
        <w:ind w:right="4"/>
        <w:jc w:val="center"/>
        <w:rPr>
          <w:rFonts w:eastAsia="Arial"/>
          <w:color w:val="212121"/>
          <w:sz w:val="32"/>
          <w:szCs w:val="32"/>
        </w:rPr>
      </w:pPr>
      <w:r w:rsidRPr="00AA43EF">
        <w:rPr>
          <w:rFonts w:eastAsia="Arial"/>
          <w:b/>
          <w:color w:val="212121"/>
          <w:w w:val="96"/>
          <w:sz w:val="32"/>
          <w:szCs w:val="32"/>
        </w:rPr>
        <w:t>E</w:t>
      </w:r>
      <w:r w:rsidRPr="00AA43EF">
        <w:rPr>
          <w:rFonts w:eastAsia="Arial"/>
          <w:b/>
          <w:color w:val="212121"/>
          <w:spacing w:val="15"/>
          <w:w w:val="96"/>
          <w:sz w:val="32"/>
          <w:szCs w:val="32"/>
        </w:rPr>
        <w:t>XCLUSIO</w:t>
      </w:r>
      <w:r w:rsidRPr="00AA43EF">
        <w:rPr>
          <w:rFonts w:eastAsia="Arial"/>
          <w:b/>
          <w:color w:val="212121"/>
          <w:w w:val="96"/>
          <w:sz w:val="32"/>
          <w:szCs w:val="32"/>
        </w:rPr>
        <w:t>N</w:t>
      </w:r>
      <w:r w:rsidRPr="00AA43EF">
        <w:rPr>
          <w:rFonts w:eastAsia="Arial"/>
          <w:b/>
          <w:color w:val="212121"/>
          <w:spacing w:val="30"/>
          <w:w w:val="96"/>
          <w:sz w:val="32"/>
          <w:szCs w:val="32"/>
        </w:rPr>
        <w:t xml:space="preserve"> </w:t>
      </w:r>
      <w:r w:rsidRPr="00AA43EF">
        <w:rPr>
          <w:rFonts w:eastAsia="Arial"/>
          <w:b/>
          <w:color w:val="212121"/>
          <w:w w:val="192"/>
          <w:sz w:val="32"/>
          <w:szCs w:val="32"/>
        </w:rPr>
        <w:t>-</w:t>
      </w:r>
      <w:r w:rsidRPr="00AA43EF">
        <w:rPr>
          <w:rFonts w:eastAsia="Arial"/>
          <w:b/>
          <w:color w:val="212121"/>
          <w:spacing w:val="-88"/>
          <w:w w:val="192"/>
          <w:sz w:val="32"/>
          <w:szCs w:val="32"/>
        </w:rPr>
        <w:t xml:space="preserve"> </w:t>
      </w:r>
      <w:r w:rsidRPr="00AA43EF">
        <w:rPr>
          <w:rFonts w:eastAsia="Arial"/>
          <w:b/>
          <w:color w:val="212121"/>
          <w:spacing w:val="15"/>
          <w:w w:val="96"/>
          <w:sz w:val="32"/>
          <w:szCs w:val="32"/>
        </w:rPr>
        <w:t>VEHICLE</w:t>
      </w:r>
      <w:r w:rsidRPr="00AA43EF">
        <w:rPr>
          <w:rFonts w:eastAsia="Arial"/>
          <w:b/>
          <w:color w:val="212121"/>
          <w:w w:val="96"/>
          <w:sz w:val="32"/>
          <w:szCs w:val="32"/>
        </w:rPr>
        <w:t>S</w:t>
      </w:r>
      <w:r w:rsidRPr="00AA43EF">
        <w:rPr>
          <w:rFonts w:eastAsia="Arial"/>
          <w:b/>
          <w:color w:val="212121"/>
          <w:spacing w:val="27"/>
          <w:w w:val="96"/>
          <w:sz w:val="32"/>
          <w:szCs w:val="32"/>
        </w:rPr>
        <w:t xml:space="preserve"> </w:t>
      </w:r>
      <w:r w:rsidRPr="00AA43EF">
        <w:rPr>
          <w:rFonts w:eastAsia="Arial"/>
          <w:b/>
          <w:color w:val="212121"/>
          <w:spacing w:val="11"/>
          <w:sz w:val="32"/>
          <w:szCs w:val="32"/>
        </w:rPr>
        <w:t>TRAVELIN</w:t>
      </w:r>
      <w:r w:rsidRPr="00AA43EF">
        <w:rPr>
          <w:rFonts w:eastAsia="Arial"/>
          <w:b/>
          <w:color w:val="212121"/>
          <w:sz w:val="32"/>
          <w:szCs w:val="32"/>
        </w:rPr>
        <w:t>G</w:t>
      </w:r>
      <w:r w:rsidRPr="00AA43EF">
        <w:rPr>
          <w:rFonts w:eastAsia="Arial"/>
          <w:b/>
          <w:color w:val="212121"/>
          <w:spacing w:val="26"/>
          <w:sz w:val="32"/>
          <w:szCs w:val="32"/>
        </w:rPr>
        <w:t xml:space="preserve"> </w:t>
      </w:r>
      <w:r w:rsidRPr="00AA43EF">
        <w:rPr>
          <w:rFonts w:eastAsia="Arial"/>
          <w:b/>
          <w:color w:val="212121"/>
          <w:spacing w:val="12"/>
          <w:w w:val="98"/>
          <w:sz w:val="32"/>
          <w:szCs w:val="32"/>
        </w:rPr>
        <w:t xml:space="preserve">BEYOND </w:t>
      </w:r>
      <w:r w:rsidRPr="00AA43EF">
        <w:rPr>
          <w:rFonts w:eastAsia="Arial"/>
          <w:b/>
          <w:color w:val="212121"/>
          <w:spacing w:val="15"/>
          <w:w w:val="96"/>
          <w:sz w:val="32"/>
          <w:szCs w:val="32"/>
        </w:rPr>
        <w:t>DESIGNATE</w:t>
      </w:r>
      <w:r w:rsidRPr="00AA43EF">
        <w:rPr>
          <w:rFonts w:eastAsia="Arial"/>
          <w:b/>
          <w:color w:val="212121"/>
          <w:w w:val="96"/>
          <w:sz w:val="32"/>
          <w:szCs w:val="32"/>
        </w:rPr>
        <w:t>D</w:t>
      </w:r>
      <w:r w:rsidRPr="00AA43EF">
        <w:rPr>
          <w:rFonts w:eastAsia="Arial"/>
          <w:b/>
          <w:color w:val="212121"/>
          <w:spacing w:val="54"/>
          <w:w w:val="96"/>
          <w:sz w:val="32"/>
          <w:szCs w:val="32"/>
        </w:rPr>
        <w:t xml:space="preserve"> </w:t>
      </w:r>
      <w:r w:rsidRPr="00AA43EF">
        <w:rPr>
          <w:rFonts w:eastAsia="Arial"/>
          <w:b/>
          <w:color w:val="212121"/>
          <w:spacing w:val="21"/>
          <w:sz w:val="32"/>
          <w:szCs w:val="32"/>
        </w:rPr>
        <w:t>RADIU</w:t>
      </w:r>
      <w:r w:rsidRPr="00AA43EF">
        <w:rPr>
          <w:rFonts w:eastAsia="Arial"/>
          <w:b/>
          <w:color w:val="212121"/>
          <w:sz w:val="32"/>
          <w:szCs w:val="32"/>
        </w:rPr>
        <w:t>S</w:t>
      </w:r>
      <w:r w:rsidRPr="00AA43EF">
        <w:rPr>
          <w:rFonts w:eastAsia="Arial"/>
          <w:b/>
          <w:color w:val="212121"/>
          <w:spacing w:val="-27"/>
          <w:sz w:val="32"/>
          <w:szCs w:val="32"/>
        </w:rPr>
        <w:t xml:space="preserve"> </w:t>
      </w:r>
      <w:r w:rsidRPr="00AA43EF">
        <w:rPr>
          <w:rFonts w:eastAsia="Arial"/>
          <w:b/>
          <w:color w:val="212121"/>
          <w:spacing w:val="18"/>
          <w:sz w:val="32"/>
          <w:szCs w:val="32"/>
        </w:rPr>
        <w:t>O</w:t>
      </w:r>
      <w:r w:rsidRPr="00AA43EF">
        <w:rPr>
          <w:rFonts w:eastAsia="Arial"/>
          <w:b/>
          <w:color w:val="212121"/>
          <w:sz w:val="32"/>
          <w:szCs w:val="32"/>
        </w:rPr>
        <w:t>F</w:t>
      </w:r>
      <w:r w:rsidRPr="00AA43EF">
        <w:rPr>
          <w:rFonts w:eastAsia="Arial"/>
          <w:b/>
          <w:color w:val="212121"/>
          <w:spacing w:val="8"/>
          <w:sz w:val="32"/>
          <w:szCs w:val="32"/>
        </w:rPr>
        <w:t xml:space="preserve"> </w:t>
      </w:r>
      <w:r w:rsidRPr="00AA43EF">
        <w:rPr>
          <w:rFonts w:eastAsia="Arial"/>
          <w:b/>
          <w:color w:val="212121"/>
          <w:spacing w:val="16"/>
          <w:w w:val="97"/>
          <w:sz w:val="32"/>
          <w:szCs w:val="32"/>
        </w:rPr>
        <w:t>OPERATION</w:t>
      </w:r>
    </w:p>
    <w:p w14:paraId="63F3C6DA" w14:textId="77777777" w:rsidR="00855C6C" w:rsidRPr="00AB450E" w:rsidRDefault="00855C6C">
      <w:pPr>
        <w:spacing w:line="200" w:lineRule="exact"/>
      </w:pPr>
    </w:p>
    <w:p w14:paraId="1A207609" w14:textId="77777777" w:rsidR="00855C6C" w:rsidRPr="00AB450E" w:rsidRDefault="00855C6C">
      <w:pPr>
        <w:spacing w:line="200" w:lineRule="exact"/>
      </w:pPr>
    </w:p>
    <w:p w14:paraId="42721A7C" w14:textId="77777777" w:rsidR="00FC6AB9" w:rsidRPr="00AB450E" w:rsidRDefault="00FC6AB9" w:rsidP="00FC6AB9">
      <w:pPr>
        <w:rPr>
          <w:sz w:val="24"/>
          <w:szCs w:val="24"/>
        </w:rPr>
      </w:pPr>
    </w:p>
    <w:p w14:paraId="09F40F92" w14:textId="330E30C7" w:rsidR="00855C6C" w:rsidRPr="00AB450E" w:rsidRDefault="00E420BC" w:rsidP="000D37C4">
      <w:pPr>
        <w:jc w:val="both"/>
        <w:rPr>
          <w:rFonts w:eastAsia="Arial"/>
        </w:rPr>
      </w:pPr>
      <w:r w:rsidRPr="00AB450E">
        <w:rPr>
          <w:rFonts w:eastAsia="Arial"/>
          <w:color w:val="212121"/>
          <w:spacing w:val="5"/>
          <w:w w:val="92"/>
        </w:rPr>
        <w:t>Thi</w:t>
      </w:r>
      <w:r w:rsidRPr="00AB450E">
        <w:rPr>
          <w:rFonts w:eastAsia="Arial"/>
          <w:color w:val="212121"/>
          <w:w w:val="92"/>
        </w:rPr>
        <w:t>s</w:t>
      </w:r>
      <w:r w:rsidRPr="00AB450E">
        <w:rPr>
          <w:rFonts w:eastAsia="Arial"/>
          <w:color w:val="212121"/>
          <w:spacing w:val="11"/>
          <w:w w:val="92"/>
        </w:rPr>
        <w:t xml:space="preserve"> </w:t>
      </w:r>
      <w:r w:rsidRPr="00AB450E">
        <w:rPr>
          <w:rFonts w:eastAsia="Arial"/>
          <w:color w:val="212121"/>
          <w:spacing w:val="5"/>
          <w:w w:val="92"/>
        </w:rPr>
        <w:t>endorsemen</w:t>
      </w:r>
      <w:r w:rsidRPr="00AB450E">
        <w:rPr>
          <w:rFonts w:eastAsia="Arial"/>
          <w:color w:val="212121"/>
          <w:w w:val="92"/>
        </w:rPr>
        <w:t>t</w:t>
      </w:r>
      <w:r w:rsidRPr="00AB450E">
        <w:rPr>
          <w:rFonts w:eastAsia="Arial"/>
          <w:color w:val="212121"/>
          <w:spacing w:val="28"/>
          <w:w w:val="92"/>
        </w:rPr>
        <w:t xml:space="preserve"> </w:t>
      </w:r>
      <w:r w:rsidRPr="00AB450E">
        <w:rPr>
          <w:rFonts w:eastAsia="Arial"/>
          <w:color w:val="212121"/>
          <w:spacing w:val="4"/>
          <w:w w:val="92"/>
        </w:rPr>
        <w:t>modifie</w:t>
      </w:r>
      <w:r w:rsidRPr="00AB450E">
        <w:rPr>
          <w:rFonts w:eastAsia="Arial"/>
          <w:color w:val="212121"/>
          <w:w w:val="92"/>
        </w:rPr>
        <w:t>s</w:t>
      </w:r>
      <w:r w:rsidRPr="00AB450E">
        <w:rPr>
          <w:rFonts w:eastAsia="Arial"/>
          <w:color w:val="212121"/>
          <w:spacing w:val="25"/>
          <w:w w:val="92"/>
        </w:rPr>
        <w:t xml:space="preserve"> </w:t>
      </w:r>
      <w:r w:rsidRPr="00AB450E">
        <w:rPr>
          <w:rFonts w:eastAsia="Arial"/>
          <w:color w:val="212121"/>
          <w:spacing w:val="6"/>
          <w:w w:val="92"/>
        </w:rPr>
        <w:t>insuranc</w:t>
      </w:r>
      <w:r w:rsidRPr="00AB450E">
        <w:rPr>
          <w:rFonts w:eastAsia="Arial"/>
          <w:color w:val="212121"/>
          <w:w w:val="92"/>
        </w:rPr>
        <w:t>e</w:t>
      </w:r>
      <w:r w:rsidRPr="00AB450E">
        <w:rPr>
          <w:rFonts w:eastAsia="Arial"/>
          <w:color w:val="212121"/>
          <w:spacing w:val="12"/>
          <w:w w:val="92"/>
        </w:rPr>
        <w:t xml:space="preserve"> </w:t>
      </w:r>
      <w:r w:rsidRPr="00AB450E">
        <w:rPr>
          <w:rFonts w:eastAsia="Arial"/>
          <w:color w:val="212121"/>
        </w:rPr>
        <w:t xml:space="preserve">provided </w:t>
      </w:r>
      <w:r w:rsidRPr="00AB450E">
        <w:rPr>
          <w:rFonts w:eastAsia="Arial"/>
          <w:color w:val="212121"/>
          <w:spacing w:val="5"/>
          <w:w w:val="94"/>
        </w:rPr>
        <w:t>unde</w:t>
      </w:r>
      <w:r w:rsidRPr="00AB450E">
        <w:rPr>
          <w:rFonts w:eastAsia="Arial"/>
          <w:color w:val="212121"/>
          <w:w w:val="94"/>
        </w:rPr>
        <w:t>r</w:t>
      </w:r>
      <w:r w:rsidRPr="00AB450E">
        <w:rPr>
          <w:rFonts w:eastAsia="Arial"/>
          <w:color w:val="212121"/>
          <w:spacing w:val="-2"/>
          <w:w w:val="94"/>
        </w:rPr>
        <w:t xml:space="preserve"> </w:t>
      </w:r>
      <w:r w:rsidRPr="00AB450E">
        <w:rPr>
          <w:rFonts w:eastAsia="Arial"/>
          <w:color w:val="212121"/>
        </w:rPr>
        <w:t>the</w:t>
      </w:r>
      <w:r w:rsidRPr="00AB450E">
        <w:rPr>
          <w:rFonts w:eastAsia="Arial"/>
          <w:color w:val="212121"/>
          <w:spacing w:val="-16"/>
        </w:rPr>
        <w:t xml:space="preserve"> </w:t>
      </w:r>
      <w:r w:rsidRPr="00AB450E">
        <w:rPr>
          <w:rFonts w:eastAsia="Arial"/>
          <w:color w:val="212121"/>
          <w:spacing w:val="3"/>
        </w:rPr>
        <w:t>following:</w:t>
      </w:r>
    </w:p>
    <w:p w14:paraId="73060AE2" w14:textId="77777777" w:rsidR="00855C6C" w:rsidRPr="00AB450E" w:rsidRDefault="00855C6C" w:rsidP="000D37C4">
      <w:pPr>
        <w:spacing w:before="3" w:line="200" w:lineRule="exact"/>
        <w:jc w:val="both"/>
      </w:pPr>
    </w:p>
    <w:p w14:paraId="194F64B7" w14:textId="77777777" w:rsidR="000D37C4" w:rsidRDefault="00E420BC" w:rsidP="000D37C4">
      <w:pPr>
        <w:spacing w:line="249" w:lineRule="auto"/>
        <w:ind w:left="567" w:right="4"/>
        <w:jc w:val="both"/>
        <w:rPr>
          <w:rFonts w:eastAsia="Arial"/>
          <w:color w:val="212121"/>
          <w:spacing w:val="-8"/>
        </w:rPr>
      </w:pPr>
      <w:r w:rsidRPr="00AB450E">
        <w:rPr>
          <w:rFonts w:eastAsia="Arial"/>
          <w:color w:val="212121"/>
          <w:spacing w:val="11"/>
          <w:w w:val="94"/>
        </w:rPr>
        <w:t>BUSINES</w:t>
      </w:r>
      <w:r w:rsidRPr="00AB450E">
        <w:rPr>
          <w:rFonts w:eastAsia="Arial"/>
          <w:color w:val="212121"/>
          <w:w w:val="94"/>
        </w:rPr>
        <w:t>S</w:t>
      </w:r>
      <w:r w:rsidRPr="00AB450E">
        <w:rPr>
          <w:rFonts w:eastAsia="Arial"/>
          <w:color w:val="212121"/>
          <w:spacing w:val="46"/>
          <w:w w:val="94"/>
        </w:rPr>
        <w:t xml:space="preserve"> </w:t>
      </w:r>
      <w:r w:rsidRPr="00AB450E">
        <w:rPr>
          <w:rFonts w:eastAsia="Arial"/>
          <w:color w:val="212121"/>
          <w:spacing w:val="2"/>
          <w:w w:val="94"/>
        </w:rPr>
        <w:t>AUT</w:t>
      </w:r>
      <w:r w:rsidRPr="00AB450E">
        <w:rPr>
          <w:rFonts w:eastAsia="Arial"/>
          <w:color w:val="212121"/>
          <w:w w:val="94"/>
        </w:rPr>
        <w:t>O</w:t>
      </w:r>
      <w:r w:rsidRPr="00AB450E">
        <w:rPr>
          <w:rFonts w:eastAsia="Arial"/>
          <w:color w:val="212121"/>
          <w:spacing w:val="-3"/>
          <w:w w:val="94"/>
        </w:rPr>
        <w:t xml:space="preserve"> </w:t>
      </w:r>
      <w:r w:rsidRPr="00AB450E">
        <w:rPr>
          <w:rFonts w:eastAsia="Arial"/>
          <w:color w:val="212121"/>
          <w:spacing w:val="5"/>
          <w:w w:val="103"/>
        </w:rPr>
        <w:t>COVERAG</w:t>
      </w:r>
      <w:r w:rsidRPr="00AB450E">
        <w:rPr>
          <w:rFonts w:eastAsia="Arial"/>
          <w:color w:val="212121"/>
          <w:w w:val="103"/>
        </w:rPr>
        <w:t>E</w:t>
      </w:r>
      <w:r w:rsidRPr="00AB450E">
        <w:rPr>
          <w:rFonts w:eastAsia="Arial"/>
          <w:color w:val="212121"/>
          <w:spacing w:val="22"/>
        </w:rPr>
        <w:t xml:space="preserve"> </w:t>
      </w:r>
      <w:r w:rsidRPr="00AB450E">
        <w:rPr>
          <w:rFonts w:eastAsia="Arial"/>
          <w:color w:val="212121"/>
          <w:spacing w:val="6"/>
        </w:rPr>
        <w:t>FORM</w:t>
      </w:r>
      <w:r w:rsidRPr="00AB450E">
        <w:rPr>
          <w:rFonts w:eastAsia="Arial"/>
          <w:color w:val="212121"/>
          <w:spacing w:val="-8"/>
        </w:rPr>
        <w:t xml:space="preserve"> </w:t>
      </w:r>
    </w:p>
    <w:p w14:paraId="49DC7ECE" w14:textId="04085DFE" w:rsidR="00855C6C" w:rsidRPr="00AB450E" w:rsidRDefault="00E420BC" w:rsidP="000D37C4">
      <w:pPr>
        <w:spacing w:line="249" w:lineRule="auto"/>
        <w:ind w:left="567" w:right="4"/>
        <w:jc w:val="both"/>
        <w:rPr>
          <w:rFonts w:eastAsia="Arial"/>
        </w:rPr>
      </w:pPr>
      <w:r w:rsidRPr="00AB450E">
        <w:rPr>
          <w:rFonts w:eastAsia="Arial"/>
          <w:color w:val="212121"/>
          <w:spacing w:val="5"/>
        </w:rPr>
        <w:t>MOTO</w:t>
      </w:r>
      <w:r w:rsidRPr="00AB450E">
        <w:rPr>
          <w:rFonts w:eastAsia="Arial"/>
          <w:color w:val="212121"/>
        </w:rPr>
        <w:t>R</w:t>
      </w:r>
      <w:r w:rsidRPr="00AB450E">
        <w:rPr>
          <w:rFonts w:eastAsia="Arial"/>
          <w:color w:val="212121"/>
          <w:spacing w:val="34"/>
        </w:rPr>
        <w:t xml:space="preserve"> </w:t>
      </w:r>
      <w:r w:rsidRPr="00AB450E">
        <w:rPr>
          <w:rFonts w:eastAsia="Arial"/>
          <w:color w:val="212121"/>
          <w:spacing w:val="10"/>
        </w:rPr>
        <w:t>CARRIE</w:t>
      </w:r>
      <w:r w:rsidRPr="00AB450E">
        <w:rPr>
          <w:rFonts w:eastAsia="Arial"/>
          <w:color w:val="212121"/>
        </w:rPr>
        <w:t>R</w:t>
      </w:r>
      <w:r w:rsidRPr="00AB450E">
        <w:rPr>
          <w:rFonts w:eastAsia="Arial"/>
          <w:color w:val="212121"/>
          <w:spacing w:val="15"/>
        </w:rPr>
        <w:t xml:space="preserve"> </w:t>
      </w:r>
      <w:r w:rsidRPr="00AB450E">
        <w:rPr>
          <w:rFonts w:eastAsia="Arial"/>
          <w:color w:val="212121"/>
          <w:spacing w:val="6"/>
        </w:rPr>
        <w:t>COVERAG</w:t>
      </w:r>
      <w:r w:rsidRPr="00AB450E">
        <w:rPr>
          <w:rFonts w:eastAsia="Arial"/>
          <w:color w:val="212121"/>
        </w:rPr>
        <w:t>E</w:t>
      </w:r>
      <w:r w:rsidR="000D37C4">
        <w:rPr>
          <w:rFonts w:eastAsia="Arial"/>
          <w:color w:val="212121"/>
          <w:spacing w:val="44"/>
        </w:rPr>
        <w:t xml:space="preserve"> </w:t>
      </w:r>
      <w:r w:rsidR="000D37C4">
        <w:rPr>
          <w:rFonts w:eastAsia="Arial"/>
          <w:color w:val="212121"/>
          <w:spacing w:val="6"/>
        </w:rPr>
        <w:t>FO</w:t>
      </w:r>
      <w:r w:rsidRPr="00AB450E">
        <w:rPr>
          <w:rFonts w:eastAsia="Arial"/>
          <w:color w:val="212121"/>
          <w:spacing w:val="6"/>
        </w:rPr>
        <w:t>RM</w:t>
      </w:r>
    </w:p>
    <w:p w14:paraId="2AF984AC" w14:textId="77777777" w:rsidR="00855C6C" w:rsidRPr="00AB450E" w:rsidRDefault="00855C6C" w:rsidP="000D37C4">
      <w:pPr>
        <w:spacing w:line="200" w:lineRule="exact"/>
        <w:jc w:val="both"/>
      </w:pPr>
    </w:p>
    <w:p w14:paraId="41637A2C" w14:textId="77777777" w:rsidR="00855C6C" w:rsidRPr="00AB450E" w:rsidRDefault="00855C6C" w:rsidP="000D37C4">
      <w:pPr>
        <w:spacing w:before="3" w:line="220" w:lineRule="exact"/>
        <w:jc w:val="both"/>
        <w:rPr>
          <w:sz w:val="22"/>
          <w:szCs w:val="22"/>
        </w:rPr>
      </w:pPr>
    </w:p>
    <w:p w14:paraId="2052D2F6" w14:textId="027B877D" w:rsidR="00855C6C" w:rsidRPr="00AB450E" w:rsidRDefault="00E420BC" w:rsidP="000D37C4">
      <w:pPr>
        <w:ind w:right="4"/>
        <w:jc w:val="both"/>
        <w:rPr>
          <w:rFonts w:eastAsia="Arial"/>
        </w:rPr>
      </w:pPr>
      <w:r w:rsidRPr="00AB450E">
        <w:rPr>
          <w:rFonts w:eastAsia="Arial"/>
          <w:color w:val="212121"/>
          <w:spacing w:val="2"/>
        </w:rPr>
        <w:t>Th</w:t>
      </w:r>
      <w:r w:rsidRPr="00AB450E">
        <w:rPr>
          <w:rFonts w:eastAsia="Arial"/>
          <w:color w:val="212121"/>
        </w:rPr>
        <w:t>e</w:t>
      </w:r>
      <w:r w:rsidRPr="00AB450E">
        <w:rPr>
          <w:rFonts w:eastAsia="Arial"/>
          <w:color w:val="212121"/>
          <w:spacing w:val="36"/>
        </w:rPr>
        <w:t xml:space="preserve"> </w:t>
      </w:r>
      <w:r w:rsidRPr="00AB450E">
        <w:rPr>
          <w:rFonts w:eastAsia="Arial"/>
          <w:color w:val="212121"/>
          <w:spacing w:val="-2"/>
        </w:rPr>
        <w:t>coverag</w:t>
      </w:r>
      <w:r w:rsidRPr="00AB450E">
        <w:rPr>
          <w:rFonts w:eastAsia="Arial"/>
          <w:color w:val="212121"/>
        </w:rPr>
        <w:t>e</w:t>
      </w:r>
      <w:r w:rsidRPr="00AB450E">
        <w:rPr>
          <w:rFonts w:eastAsia="Arial"/>
          <w:color w:val="212121"/>
          <w:spacing w:val="-3"/>
        </w:rPr>
        <w:t xml:space="preserve"> </w:t>
      </w:r>
      <w:r w:rsidRPr="00AB450E">
        <w:rPr>
          <w:rFonts w:eastAsia="Arial"/>
          <w:color w:val="212121"/>
          <w:spacing w:val="-9"/>
        </w:rPr>
        <w:t>territor</w:t>
      </w:r>
      <w:r w:rsidRPr="00AB450E">
        <w:rPr>
          <w:rFonts w:eastAsia="Arial"/>
          <w:color w:val="212121"/>
        </w:rPr>
        <w:t>y</w:t>
      </w:r>
      <w:r w:rsidRPr="00AB450E">
        <w:rPr>
          <w:rFonts w:eastAsia="Arial"/>
          <w:color w:val="212121"/>
          <w:spacing w:val="33"/>
        </w:rPr>
        <w:t xml:space="preserve"> </w:t>
      </w:r>
      <w:r w:rsidRPr="00AB450E">
        <w:rPr>
          <w:rFonts w:eastAsia="Arial"/>
          <w:color w:val="212121"/>
          <w:spacing w:val="-6"/>
          <w:w w:val="114"/>
        </w:rPr>
        <w:t>definitio</w:t>
      </w:r>
      <w:r w:rsidRPr="00AB450E">
        <w:rPr>
          <w:rFonts w:eastAsia="Arial"/>
          <w:color w:val="212121"/>
          <w:w w:val="114"/>
        </w:rPr>
        <w:t>n</w:t>
      </w:r>
      <w:r w:rsidRPr="00AB450E">
        <w:rPr>
          <w:rFonts w:eastAsia="Arial"/>
          <w:color w:val="212121"/>
          <w:spacing w:val="14"/>
          <w:w w:val="114"/>
        </w:rPr>
        <w:t xml:space="preserve"> </w:t>
      </w:r>
      <w:r w:rsidRPr="00AB450E">
        <w:rPr>
          <w:rFonts w:eastAsia="Arial"/>
          <w:color w:val="212121"/>
          <w:spacing w:val="-7"/>
        </w:rPr>
        <w:t>i</w:t>
      </w:r>
      <w:r w:rsidRPr="00AB450E">
        <w:rPr>
          <w:rFonts w:eastAsia="Arial"/>
          <w:color w:val="212121"/>
        </w:rPr>
        <w:t>s</w:t>
      </w:r>
      <w:r w:rsidRPr="00AB450E">
        <w:rPr>
          <w:rFonts w:eastAsia="Arial"/>
          <w:color w:val="212121"/>
          <w:spacing w:val="1"/>
        </w:rPr>
        <w:t xml:space="preserve"> </w:t>
      </w:r>
      <w:r w:rsidRPr="00AB450E">
        <w:rPr>
          <w:rFonts w:eastAsia="Arial"/>
          <w:color w:val="212121"/>
          <w:spacing w:val="5"/>
          <w:w w:val="93"/>
        </w:rPr>
        <w:t>amende</w:t>
      </w:r>
      <w:r w:rsidRPr="00AB450E">
        <w:rPr>
          <w:rFonts w:eastAsia="Arial"/>
          <w:color w:val="212121"/>
          <w:w w:val="93"/>
        </w:rPr>
        <w:t>d</w:t>
      </w:r>
      <w:r w:rsidRPr="00AB450E">
        <w:rPr>
          <w:rFonts w:eastAsia="Arial"/>
          <w:color w:val="212121"/>
          <w:spacing w:val="15"/>
          <w:w w:val="93"/>
        </w:rPr>
        <w:t xml:space="preserve"> </w:t>
      </w:r>
      <w:r w:rsidRPr="00AB450E">
        <w:rPr>
          <w:rFonts w:eastAsia="Arial"/>
          <w:color w:val="212121"/>
          <w:spacing w:val="-4"/>
        </w:rPr>
        <w:t>a</w:t>
      </w:r>
      <w:r w:rsidRPr="00AB450E">
        <w:rPr>
          <w:rFonts w:eastAsia="Arial"/>
          <w:color w:val="212121"/>
        </w:rPr>
        <w:t>s</w:t>
      </w:r>
      <w:r w:rsidRPr="00AB450E">
        <w:rPr>
          <w:rFonts w:eastAsia="Arial"/>
          <w:color w:val="212121"/>
          <w:spacing w:val="1"/>
        </w:rPr>
        <w:t xml:space="preserve"> </w:t>
      </w:r>
      <w:r w:rsidRPr="00AB450E">
        <w:rPr>
          <w:rFonts w:eastAsia="Arial"/>
          <w:color w:val="212121"/>
          <w:spacing w:val="-3"/>
        </w:rPr>
        <w:t>follows:</w:t>
      </w:r>
    </w:p>
    <w:p w14:paraId="2473ED34" w14:textId="77777777" w:rsidR="00855C6C" w:rsidRPr="00AB450E" w:rsidRDefault="00855C6C" w:rsidP="000D37C4">
      <w:pPr>
        <w:spacing w:before="1" w:line="220" w:lineRule="exact"/>
        <w:ind w:right="4"/>
        <w:jc w:val="both"/>
      </w:pPr>
    </w:p>
    <w:p w14:paraId="0E5FA276" w14:textId="263A5E07" w:rsidR="00855C6C" w:rsidRPr="00AB450E" w:rsidRDefault="00E420BC" w:rsidP="000D37C4">
      <w:pPr>
        <w:ind w:right="4"/>
        <w:jc w:val="both"/>
        <w:rPr>
          <w:rFonts w:eastAsia="Arial"/>
        </w:rPr>
      </w:pPr>
      <w:r w:rsidRPr="00AB450E">
        <w:rPr>
          <w:rFonts w:eastAsia="Arial"/>
          <w:color w:val="212121"/>
          <w:spacing w:val="2"/>
        </w:rPr>
        <w:t>Thi</w:t>
      </w:r>
      <w:r w:rsidRPr="00AB450E">
        <w:rPr>
          <w:rFonts w:eastAsia="Arial"/>
          <w:color w:val="212121"/>
        </w:rPr>
        <w:t>s</w:t>
      </w:r>
      <w:r w:rsidRPr="00AB450E">
        <w:rPr>
          <w:rFonts w:eastAsia="Arial"/>
          <w:color w:val="212121"/>
          <w:spacing w:val="-13"/>
        </w:rPr>
        <w:t xml:space="preserve"> </w:t>
      </w:r>
      <w:r w:rsidRPr="00AB450E">
        <w:rPr>
          <w:rFonts w:eastAsia="Arial"/>
          <w:color w:val="212121"/>
          <w:spacing w:val="2"/>
        </w:rPr>
        <w:t>insuranc</w:t>
      </w:r>
      <w:r w:rsidRPr="00AB450E">
        <w:rPr>
          <w:rFonts w:eastAsia="Arial"/>
          <w:color w:val="212121"/>
        </w:rPr>
        <w:t>e</w:t>
      </w:r>
      <w:r w:rsidRPr="00AB450E">
        <w:rPr>
          <w:rFonts w:eastAsia="Arial"/>
          <w:color w:val="212121"/>
          <w:spacing w:val="11"/>
        </w:rPr>
        <w:t xml:space="preserve"> </w:t>
      </w:r>
      <w:r w:rsidRPr="00AB450E">
        <w:rPr>
          <w:rFonts w:eastAsia="Arial"/>
          <w:color w:val="212121"/>
        </w:rPr>
        <w:t>does</w:t>
      </w:r>
      <w:r w:rsidRPr="00AB450E">
        <w:rPr>
          <w:rFonts w:eastAsia="Arial"/>
          <w:color w:val="212121"/>
          <w:spacing w:val="-3"/>
        </w:rPr>
        <w:t xml:space="preserve"> </w:t>
      </w:r>
      <w:r w:rsidRPr="00AB450E">
        <w:rPr>
          <w:rFonts w:eastAsia="Arial"/>
          <w:color w:val="212121"/>
          <w:spacing w:val="-2"/>
        </w:rPr>
        <w:t>no</w:t>
      </w:r>
      <w:r w:rsidRPr="00AB450E">
        <w:rPr>
          <w:rFonts w:eastAsia="Arial"/>
          <w:color w:val="212121"/>
        </w:rPr>
        <w:t>t</w:t>
      </w:r>
      <w:r w:rsidRPr="00AB450E">
        <w:rPr>
          <w:rFonts w:eastAsia="Arial"/>
          <w:color w:val="212121"/>
          <w:spacing w:val="-12"/>
        </w:rPr>
        <w:t xml:space="preserve"> </w:t>
      </w:r>
      <w:r w:rsidRPr="00AB450E">
        <w:rPr>
          <w:rFonts w:eastAsia="Arial"/>
          <w:color w:val="212121"/>
        </w:rPr>
        <w:t>apply</w:t>
      </w:r>
      <w:r w:rsidRPr="00AB450E">
        <w:rPr>
          <w:rFonts w:eastAsia="Arial"/>
          <w:color w:val="212121"/>
          <w:spacing w:val="-5"/>
        </w:rPr>
        <w:t xml:space="preserve"> </w:t>
      </w:r>
      <w:r w:rsidRPr="00AB450E">
        <w:rPr>
          <w:rFonts w:eastAsia="Arial"/>
          <w:color w:val="212121"/>
          <w:spacing w:val="-7"/>
        </w:rPr>
        <w:t>t</w:t>
      </w:r>
      <w:r w:rsidRPr="00AB450E">
        <w:rPr>
          <w:rFonts w:eastAsia="Arial"/>
          <w:color w:val="212121"/>
        </w:rPr>
        <w:t xml:space="preserve">o </w:t>
      </w:r>
      <w:r w:rsidRPr="00AB450E">
        <w:rPr>
          <w:rFonts w:eastAsia="Arial"/>
          <w:color w:val="212121"/>
          <w:spacing w:val="-5"/>
        </w:rPr>
        <w:t>an</w:t>
      </w:r>
      <w:r w:rsidRPr="00AB450E">
        <w:rPr>
          <w:rFonts w:eastAsia="Arial"/>
          <w:color w:val="212121"/>
        </w:rPr>
        <w:t>y</w:t>
      </w:r>
      <w:r w:rsidRPr="00AB450E">
        <w:rPr>
          <w:rFonts w:eastAsia="Arial"/>
          <w:color w:val="212121"/>
          <w:spacing w:val="7"/>
        </w:rPr>
        <w:t xml:space="preserve"> </w:t>
      </w:r>
      <w:r w:rsidRPr="00AB450E">
        <w:rPr>
          <w:rFonts w:eastAsia="Arial"/>
          <w:color w:val="212121"/>
          <w:spacing w:val="3"/>
        </w:rPr>
        <w:t>"bodil</w:t>
      </w:r>
      <w:r w:rsidRPr="00AB450E">
        <w:rPr>
          <w:rFonts w:eastAsia="Arial"/>
          <w:color w:val="212121"/>
        </w:rPr>
        <w:t>y</w:t>
      </w:r>
      <w:r w:rsidRPr="00AB450E">
        <w:rPr>
          <w:rFonts w:eastAsia="Arial"/>
          <w:color w:val="212121"/>
          <w:spacing w:val="-19"/>
        </w:rPr>
        <w:t xml:space="preserve"> </w:t>
      </w:r>
      <w:r w:rsidRPr="00AB450E">
        <w:rPr>
          <w:rFonts w:eastAsia="Arial"/>
          <w:color w:val="212121"/>
        </w:rPr>
        <w:t>injury"</w:t>
      </w:r>
      <w:r w:rsidRPr="00AB450E">
        <w:rPr>
          <w:rFonts w:eastAsia="Arial"/>
          <w:color w:val="212121"/>
          <w:spacing w:val="-21"/>
        </w:rPr>
        <w:t xml:space="preserve"> </w:t>
      </w:r>
      <w:r w:rsidRPr="00AB450E">
        <w:rPr>
          <w:rFonts w:eastAsia="Arial"/>
          <w:color w:val="212121"/>
        </w:rPr>
        <w:t>or</w:t>
      </w:r>
      <w:r w:rsidRPr="00AB450E">
        <w:rPr>
          <w:rFonts w:eastAsia="Arial"/>
          <w:color w:val="212121"/>
          <w:spacing w:val="-9"/>
        </w:rPr>
        <w:t xml:space="preserve"> </w:t>
      </w:r>
      <w:r w:rsidRPr="00AB450E">
        <w:rPr>
          <w:rFonts w:eastAsia="Arial"/>
          <w:color w:val="212121"/>
          <w:spacing w:val="1"/>
          <w:w w:val="96"/>
        </w:rPr>
        <w:t>"propert</w:t>
      </w:r>
      <w:r w:rsidRPr="00AB450E">
        <w:rPr>
          <w:rFonts w:eastAsia="Arial"/>
          <w:color w:val="212121"/>
          <w:w w:val="96"/>
        </w:rPr>
        <w:t>y</w:t>
      </w:r>
      <w:r w:rsidRPr="00AB450E">
        <w:rPr>
          <w:rFonts w:eastAsia="Arial"/>
          <w:color w:val="212121"/>
          <w:spacing w:val="11"/>
          <w:w w:val="96"/>
        </w:rPr>
        <w:t xml:space="preserve"> </w:t>
      </w:r>
      <w:r w:rsidRPr="00AB450E">
        <w:rPr>
          <w:rFonts w:eastAsia="Arial"/>
          <w:color w:val="212121"/>
          <w:spacing w:val="4"/>
        </w:rPr>
        <w:t>damage</w:t>
      </w:r>
      <w:r w:rsidRPr="00AB450E">
        <w:rPr>
          <w:rFonts w:eastAsia="Arial"/>
          <w:color w:val="212121"/>
        </w:rPr>
        <w:t>"</w:t>
      </w:r>
      <w:r w:rsidRPr="00AB450E">
        <w:rPr>
          <w:rFonts w:eastAsia="Arial"/>
          <w:color w:val="212121"/>
          <w:spacing w:val="8"/>
        </w:rPr>
        <w:t xml:space="preserve"> </w:t>
      </w:r>
      <w:r w:rsidRPr="00AB450E">
        <w:rPr>
          <w:rFonts w:eastAsia="Arial"/>
          <w:color w:val="212121"/>
          <w:spacing w:val="4"/>
          <w:w w:val="90"/>
        </w:rPr>
        <w:t>arisin</w:t>
      </w:r>
      <w:r w:rsidRPr="00AB450E">
        <w:rPr>
          <w:rFonts w:eastAsia="Arial"/>
          <w:color w:val="212121"/>
          <w:w w:val="90"/>
        </w:rPr>
        <w:t>g</w:t>
      </w:r>
      <w:r w:rsidRPr="00AB450E">
        <w:rPr>
          <w:rFonts w:eastAsia="Arial"/>
          <w:color w:val="212121"/>
          <w:spacing w:val="20"/>
          <w:w w:val="90"/>
        </w:rPr>
        <w:t xml:space="preserve"> </w:t>
      </w:r>
      <w:r w:rsidRPr="00AB450E">
        <w:rPr>
          <w:rFonts w:eastAsia="Arial"/>
          <w:color w:val="212121"/>
          <w:spacing w:val="-4"/>
        </w:rPr>
        <w:t>ou</w:t>
      </w:r>
      <w:r w:rsidRPr="00AB450E">
        <w:rPr>
          <w:rFonts w:eastAsia="Arial"/>
          <w:color w:val="212121"/>
        </w:rPr>
        <w:t>t</w:t>
      </w:r>
      <w:r w:rsidRPr="00AB450E">
        <w:rPr>
          <w:rFonts w:eastAsia="Arial"/>
          <w:color w:val="212121"/>
          <w:spacing w:val="2"/>
        </w:rPr>
        <w:t xml:space="preserve"> </w:t>
      </w:r>
      <w:r w:rsidRPr="00AB450E">
        <w:rPr>
          <w:rFonts w:eastAsia="Arial"/>
          <w:color w:val="212121"/>
          <w:spacing w:val="-11"/>
        </w:rPr>
        <w:t>o</w:t>
      </w:r>
      <w:r w:rsidRPr="00AB450E">
        <w:rPr>
          <w:rFonts w:eastAsia="Arial"/>
          <w:color w:val="212121"/>
        </w:rPr>
        <w:t>f</w:t>
      </w:r>
      <w:r w:rsidRPr="00AB450E">
        <w:rPr>
          <w:rFonts w:eastAsia="Arial"/>
          <w:color w:val="212121"/>
          <w:spacing w:val="1"/>
        </w:rPr>
        <w:t xml:space="preserve"> </w:t>
      </w:r>
      <w:r w:rsidRPr="00AB450E">
        <w:rPr>
          <w:rFonts w:eastAsia="Arial"/>
          <w:color w:val="212121"/>
        </w:rPr>
        <w:t>any</w:t>
      </w:r>
      <w:r w:rsidRPr="00AB450E">
        <w:rPr>
          <w:rFonts w:eastAsia="Arial"/>
          <w:color w:val="212121"/>
          <w:spacing w:val="-2"/>
        </w:rPr>
        <w:t xml:space="preserve"> </w:t>
      </w:r>
      <w:r w:rsidRPr="00AB450E">
        <w:rPr>
          <w:rFonts w:eastAsia="Arial"/>
          <w:color w:val="212121"/>
          <w:spacing w:val="-5"/>
        </w:rPr>
        <w:t>covere</w:t>
      </w:r>
      <w:r w:rsidRPr="00AB450E">
        <w:rPr>
          <w:rFonts w:eastAsia="Arial"/>
          <w:color w:val="212121"/>
        </w:rPr>
        <w:t>d</w:t>
      </w:r>
      <w:r w:rsidRPr="00AB450E">
        <w:rPr>
          <w:rFonts w:eastAsia="Arial"/>
          <w:color w:val="212121"/>
          <w:spacing w:val="16"/>
        </w:rPr>
        <w:t xml:space="preserve"> </w:t>
      </w:r>
      <w:r w:rsidRPr="00AB450E">
        <w:rPr>
          <w:rFonts w:eastAsia="Arial"/>
          <w:color w:val="212121"/>
          <w:spacing w:val="2"/>
          <w:w w:val="92"/>
        </w:rPr>
        <w:t>"auto</w:t>
      </w:r>
      <w:r w:rsidRPr="00AB450E">
        <w:rPr>
          <w:rFonts w:eastAsia="Arial"/>
          <w:color w:val="212121"/>
          <w:w w:val="92"/>
        </w:rPr>
        <w:t>"</w:t>
      </w:r>
      <w:r w:rsidRPr="00AB450E">
        <w:rPr>
          <w:rFonts w:eastAsia="Arial"/>
          <w:color w:val="212121"/>
          <w:spacing w:val="21"/>
          <w:w w:val="92"/>
        </w:rPr>
        <w:t xml:space="preserve"> </w:t>
      </w:r>
      <w:r w:rsidRPr="00AB450E">
        <w:rPr>
          <w:rFonts w:eastAsia="Arial"/>
          <w:color w:val="212121"/>
          <w:spacing w:val="4"/>
        </w:rPr>
        <w:t xml:space="preserve">being </w:t>
      </w:r>
      <w:r w:rsidRPr="00AB450E">
        <w:rPr>
          <w:rFonts w:eastAsia="Arial"/>
          <w:color w:val="212121"/>
          <w:spacing w:val="1"/>
        </w:rPr>
        <w:t>drive</w:t>
      </w:r>
      <w:r w:rsidRPr="00AB450E">
        <w:rPr>
          <w:rFonts w:eastAsia="Arial"/>
          <w:color w:val="212121"/>
        </w:rPr>
        <w:t>n</w:t>
      </w:r>
      <w:r w:rsidRPr="00AB450E">
        <w:rPr>
          <w:rFonts w:eastAsia="Arial"/>
          <w:color w:val="212121"/>
          <w:spacing w:val="-21"/>
        </w:rPr>
        <w:t xml:space="preserve"> </w:t>
      </w:r>
      <w:r w:rsidRPr="00AB450E">
        <w:rPr>
          <w:rFonts w:eastAsia="Arial"/>
          <w:color w:val="212121"/>
        </w:rPr>
        <w:t>to</w:t>
      </w:r>
      <w:r w:rsidRPr="00AB450E">
        <w:rPr>
          <w:rFonts w:eastAsia="Arial"/>
          <w:color w:val="212121"/>
          <w:spacing w:val="5"/>
        </w:rPr>
        <w:t xml:space="preserve"> </w:t>
      </w:r>
      <w:r w:rsidRPr="00AB450E">
        <w:rPr>
          <w:rFonts w:eastAsia="Arial"/>
          <w:color w:val="212121"/>
        </w:rPr>
        <w:t>a</w:t>
      </w:r>
      <w:r w:rsidRPr="00AB450E">
        <w:rPr>
          <w:rFonts w:eastAsia="Arial"/>
          <w:color w:val="212121"/>
          <w:spacing w:val="-4"/>
        </w:rPr>
        <w:t xml:space="preserve"> </w:t>
      </w:r>
      <w:r w:rsidRPr="00AB450E">
        <w:rPr>
          <w:rFonts w:eastAsia="Arial"/>
          <w:color w:val="212121"/>
        </w:rPr>
        <w:t>point</w:t>
      </w:r>
      <w:r w:rsidRPr="00AB450E">
        <w:rPr>
          <w:rFonts w:eastAsia="Arial"/>
          <w:color w:val="212121"/>
          <w:spacing w:val="-3"/>
        </w:rPr>
        <w:t xml:space="preserve"> </w:t>
      </w:r>
      <w:r w:rsidRPr="00AB450E">
        <w:rPr>
          <w:rFonts w:eastAsia="Arial"/>
          <w:color w:val="212121"/>
          <w:spacing w:val="-6"/>
        </w:rPr>
        <w:t>mor</w:t>
      </w:r>
      <w:r w:rsidRPr="00AB450E">
        <w:rPr>
          <w:rFonts w:eastAsia="Arial"/>
          <w:color w:val="212121"/>
        </w:rPr>
        <w:t>e</w:t>
      </w:r>
      <w:r w:rsidRPr="00AB450E">
        <w:rPr>
          <w:rFonts w:eastAsia="Arial"/>
          <w:color w:val="212121"/>
          <w:spacing w:val="-11"/>
        </w:rPr>
        <w:t xml:space="preserve"> </w:t>
      </w:r>
      <w:r w:rsidRPr="00AB450E">
        <w:rPr>
          <w:rFonts w:eastAsia="Arial"/>
          <w:color w:val="212121"/>
          <w:spacing w:val="5"/>
          <w:w w:val="94"/>
        </w:rPr>
        <w:t>tha</w:t>
      </w:r>
      <w:r w:rsidRPr="00AB450E">
        <w:rPr>
          <w:rFonts w:eastAsia="Arial"/>
          <w:color w:val="212121"/>
          <w:w w:val="94"/>
        </w:rPr>
        <w:t>n</w:t>
      </w:r>
      <w:r w:rsidR="00CB0D8A">
        <w:rPr>
          <w:rFonts w:eastAsia="Arial"/>
          <w:color w:val="212121"/>
          <w:w w:val="94"/>
        </w:rPr>
        <w:t xml:space="preserve"> </w:t>
      </w:r>
      <w:r w:rsidRPr="00AB450E">
        <w:rPr>
          <w:rFonts w:eastAsia="Arial"/>
          <w:color w:val="212121"/>
          <w:spacing w:val="-31"/>
        </w:rPr>
        <w:t xml:space="preserve"> </w:t>
      </w:r>
      <w:bookmarkStart w:id="4" w:name="Radius"/>
      <w:bookmarkEnd w:id="4"/>
      <w:r w:rsidRPr="00AB450E">
        <w:rPr>
          <w:rFonts w:eastAsia="Arial"/>
          <w:color w:val="212121"/>
          <w:spacing w:val="1"/>
        </w:rPr>
        <w:t xml:space="preserve"> </w:t>
      </w:r>
      <w:r w:rsidRPr="00AB450E">
        <w:rPr>
          <w:rFonts w:eastAsia="Arial"/>
          <w:color w:val="212121"/>
          <w:spacing w:val="5"/>
          <w:w w:val="92"/>
        </w:rPr>
        <w:t>mile</w:t>
      </w:r>
      <w:r w:rsidRPr="00AB450E">
        <w:rPr>
          <w:rFonts w:eastAsia="Arial"/>
          <w:color w:val="212121"/>
          <w:w w:val="92"/>
        </w:rPr>
        <w:t>s</w:t>
      </w:r>
      <w:r w:rsidRPr="00AB450E">
        <w:rPr>
          <w:rFonts w:eastAsia="Arial"/>
          <w:color w:val="212121"/>
          <w:spacing w:val="13"/>
          <w:w w:val="92"/>
        </w:rPr>
        <w:t xml:space="preserve"> </w:t>
      </w:r>
      <w:r w:rsidRPr="00AB450E">
        <w:rPr>
          <w:rFonts w:eastAsia="Arial"/>
          <w:color w:val="212121"/>
          <w:spacing w:val="2"/>
          <w:w w:val="92"/>
        </w:rPr>
        <w:t>distanc</w:t>
      </w:r>
      <w:r w:rsidRPr="00AB450E">
        <w:rPr>
          <w:rFonts w:eastAsia="Arial"/>
          <w:color w:val="212121"/>
          <w:w w:val="92"/>
        </w:rPr>
        <w:t>e</w:t>
      </w:r>
      <w:r w:rsidRPr="00AB450E">
        <w:rPr>
          <w:rFonts w:eastAsia="Arial"/>
          <w:color w:val="212121"/>
          <w:spacing w:val="20"/>
          <w:w w:val="92"/>
        </w:rPr>
        <w:t xml:space="preserve"> </w:t>
      </w:r>
      <w:r w:rsidRPr="00AB450E">
        <w:rPr>
          <w:rFonts w:eastAsia="Arial"/>
          <w:color w:val="212121"/>
          <w:spacing w:val="-8"/>
        </w:rPr>
        <w:t>fro</w:t>
      </w:r>
      <w:r w:rsidRPr="00AB450E">
        <w:rPr>
          <w:rFonts w:eastAsia="Arial"/>
          <w:color w:val="212121"/>
        </w:rPr>
        <w:t>m</w:t>
      </w:r>
      <w:r w:rsidRPr="00AB450E">
        <w:rPr>
          <w:rFonts w:eastAsia="Arial"/>
          <w:color w:val="212121"/>
          <w:spacing w:val="20"/>
        </w:rPr>
        <w:t xml:space="preserve"> </w:t>
      </w:r>
      <w:r w:rsidRPr="00AB450E">
        <w:rPr>
          <w:rFonts w:eastAsia="Arial"/>
          <w:color w:val="212121"/>
        </w:rPr>
        <w:t xml:space="preserve">the </w:t>
      </w:r>
      <w:r w:rsidRPr="00AB450E">
        <w:rPr>
          <w:rFonts w:eastAsia="Arial"/>
          <w:color w:val="212121"/>
          <w:spacing w:val="-1"/>
        </w:rPr>
        <w:t>plac</w:t>
      </w:r>
      <w:r w:rsidRPr="00AB450E">
        <w:rPr>
          <w:rFonts w:eastAsia="Arial"/>
          <w:color w:val="212121"/>
        </w:rPr>
        <w:t>e</w:t>
      </w:r>
      <w:r w:rsidRPr="00AB450E">
        <w:rPr>
          <w:rFonts w:eastAsia="Arial"/>
          <w:color w:val="212121"/>
          <w:spacing w:val="-17"/>
        </w:rPr>
        <w:t xml:space="preserve"> </w:t>
      </w:r>
      <w:r w:rsidRPr="00AB450E">
        <w:rPr>
          <w:rFonts w:eastAsia="Arial"/>
          <w:color w:val="212121"/>
          <w:spacing w:val="-1"/>
        </w:rPr>
        <w:t>tha</w:t>
      </w:r>
      <w:r w:rsidRPr="00AB450E">
        <w:rPr>
          <w:rFonts w:eastAsia="Arial"/>
          <w:color w:val="212121"/>
        </w:rPr>
        <w:t>t</w:t>
      </w:r>
      <w:r w:rsidRPr="00AB450E">
        <w:rPr>
          <w:rFonts w:eastAsia="Arial"/>
          <w:color w:val="212121"/>
          <w:spacing w:val="8"/>
        </w:rPr>
        <w:t xml:space="preserve"> </w:t>
      </w:r>
      <w:r w:rsidRPr="00AB450E">
        <w:rPr>
          <w:rFonts w:eastAsia="Arial"/>
          <w:color w:val="212121"/>
          <w:spacing w:val="-7"/>
        </w:rPr>
        <w:t>i</w:t>
      </w:r>
      <w:r w:rsidRPr="00AB450E">
        <w:rPr>
          <w:rFonts w:eastAsia="Arial"/>
          <w:color w:val="212121"/>
        </w:rPr>
        <w:t>s</w:t>
      </w:r>
      <w:r w:rsidRPr="00AB450E">
        <w:rPr>
          <w:rFonts w:eastAsia="Arial"/>
          <w:color w:val="212121"/>
          <w:spacing w:val="4"/>
        </w:rPr>
        <w:t xml:space="preserve"> </w:t>
      </w:r>
      <w:r w:rsidRPr="00AB450E">
        <w:rPr>
          <w:rFonts w:eastAsia="Arial"/>
          <w:color w:val="212121"/>
          <w:spacing w:val="-1"/>
        </w:rPr>
        <w:t>reporte</w:t>
      </w:r>
      <w:r w:rsidRPr="00AB450E">
        <w:rPr>
          <w:rFonts w:eastAsia="Arial"/>
          <w:color w:val="212121"/>
        </w:rPr>
        <w:t>d</w:t>
      </w:r>
      <w:r w:rsidRPr="00AB450E">
        <w:rPr>
          <w:rFonts w:eastAsia="Arial"/>
          <w:color w:val="212121"/>
          <w:spacing w:val="-19"/>
        </w:rPr>
        <w:t xml:space="preserve"> </w:t>
      </w:r>
      <w:r w:rsidRPr="00AB450E">
        <w:rPr>
          <w:rFonts w:eastAsia="Arial"/>
          <w:color w:val="212121"/>
          <w:spacing w:val="-11"/>
        </w:rPr>
        <w:t>t</w:t>
      </w:r>
      <w:r w:rsidRPr="00AB450E">
        <w:rPr>
          <w:rFonts w:eastAsia="Arial"/>
          <w:color w:val="212121"/>
        </w:rPr>
        <w:t>o</w:t>
      </w:r>
      <w:r w:rsidRPr="00AB450E">
        <w:rPr>
          <w:rFonts w:eastAsia="Arial"/>
          <w:color w:val="212121"/>
          <w:spacing w:val="15"/>
        </w:rPr>
        <w:t xml:space="preserve"> </w:t>
      </w:r>
      <w:r w:rsidRPr="00AB450E">
        <w:rPr>
          <w:rFonts w:eastAsia="Arial"/>
          <w:color w:val="212121"/>
        </w:rPr>
        <w:t>us</w:t>
      </w:r>
      <w:r w:rsidRPr="00AB450E">
        <w:rPr>
          <w:rFonts w:eastAsia="Arial"/>
          <w:color w:val="212121"/>
          <w:spacing w:val="-3"/>
        </w:rPr>
        <w:t xml:space="preserve"> </w:t>
      </w:r>
      <w:r w:rsidRPr="00AB450E">
        <w:rPr>
          <w:rFonts w:eastAsia="Arial"/>
          <w:color w:val="212121"/>
          <w:spacing w:val="-4"/>
        </w:rPr>
        <w:t>a</w:t>
      </w:r>
      <w:r w:rsidRPr="00AB450E">
        <w:rPr>
          <w:rFonts w:eastAsia="Arial"/>
          <w:color w:val="212121"/>
        </w:rPr>
        <w:t>s</w:t>
      </w:r>
      <w:r w:rsidRPr="00AB450E">
        <w:rPr>
          <w:rFonts w:eastAsia="Arial"/>
          <w:color w:val="212121"/>
          <w:spacing w:val="-5"/>
        </w:rPr>
        <w:t xml:space="preserve"> </w:t>
      </w:r>
      <w:r w:rsidRPr="00AB450E">
        <w:rPr>
          <w:rFonts w:eastAsia="Arial"/>
          <w:color w:val="212121"/>
        </w:rPr>
        <w:t>the</w:t>
      </w:r>
      <w:r w:rsidRPr="00AB450E">
        <w:rPr>
          <w:rFonts w:eastAsia="Arial"/>
          <w:color w:val="212121"/>
          <w:spacing w:val="-2"/>
        </w:rPr>
        <w:t xml:space="preserve"> </w:t>
      </w:r>
      <w:r w:rsidRPr="00AB450E">
        <w:rPr>
          <w:rFonts w:eastAsia="Arial"/>
          <w:color w:val="212121"/>
          <w:spacing w:val="7"/>
          <w:w w:val="91"/>
        </w:rPr>
        <w:t>primar</w:t>
      </w:r>
      <w:r w:rsidRPr="00AB450E">
        <w:rPr>
          <w:rFonts w:eastAsia="Arial"/>
          <w:color w:val="212121"/>
          <w:w w:val="91"/>
        </w:rPr>
        <w:t>y</w:t>
      </w:r>
      <w:r w:rsidRPr="00AB450E">
        <w:rPr>
          <w:rFonts w:eastAsia="Arial"/>
          <w:color w:val="212121"/>
          <w:spacing w:val="31"/>
          <w:w w:val="91"/>
        </w:rPr>
        <w:t xml:space="preserve"> </w:t>
      </w:r>
      <w:r w:rsidRPr="00AB450E">
        <w:rPr>
          <w:rFonts w:eastAsia="Arial"/>
          <w:color w:val="212121"/>
          <w:spacing w:val="2"/>
          <w:w w:val="91"/>
        </w:rPr>
        <w:t>plac</w:t>
      </w:r>
      <w:r w:rsidRPr="00AB450E">
        <w:rPr>
          <w:rFonts w:eastAsia="Arial"/>
          <w:color w:val="212121"/>
          <w:w w:val="91"/>
        </w:rPr>
        <w:t>e</w:t>
      </w:r>
      <w:r w:rsidRPr="00AB450E">
        <w:rPr>
          <w:rFonts w:eastAsia="Arial"/>
          <w:color w:val="212121"/>
          <w:spacing w:val="6"/>
          <w:w w:val="91"/>
        </w:rPr>
        <w:t xml:space="preserve"> </w:t>
      </w:r>
      <w:r w:rsidRPr="00AB450E">
        <w:rPr>
          <w:rFonts w:eastAsia="Arial"/>
          <w:color w:val="212121"/>
          <w:spacing w:val="-1"/>
        </w:rPr>
        <w:t>wher</w:t>
      </w:r>
      <w:r w:rsidRPr="00AB450E">
        <w:rPr>
          <w:rFonts w:eastAsia="Arial"/>
          <w:color w:val="212121"/>
        </w:rPr>
        <w:t>e</w:t>
      </w:r>
      <w:r w:rsidRPr="00AB450E">
        <w:rPr>
          <w:rFonts w:eastAsia="Arial"/>
          <w:color w:val="212121"/>
          <w:spacing w:val="-4"/>
        </w:rPr>
        <w:t xml:space="preserve"> </w:t>
      </w:r>
      <w:r w:rsidRPr="00AB450E">
        <w:rPr>
          <w:rFonts w:eastAsia="Arial"/>
          <w:color w:val="212121"/>
          <w:spacing w:val="2"/>
        </w:rPr>
        <w:t xml:space="preserve">the </w:t>
      </w:r>
      <w:r w:rsidRPr="00AB450E">
        <w:rPr>
          <w:rFonts w:eastAsia="Arial"/>
          <w:color w:val="212121"/>
          <w:spacing w:val="5"/>
          <w:w w:val="93"/>
        </w:rPr>
        <w:t>Name</w:t>
      </w:r>
      <w:r w:rsidRPr="00AB450E">
        <w:rPr>
          <w:rFonts w:eastAsia="Arial"/>
          <w:color w:val="212121"/>
          <w:w w:val="93"/>
        </w:rPr>
        <w:t>d</w:t>
      </w:r>
      <w:r w:rsidRPr="00AB450E">
        <w:rPr>
          <w:rFonts w:eastAsia="Arial"/>
          <w:color w:val="212121"/>
          <w:spacing w:val="11"/>
          <w:w w:val="93"/>
        </w:rPr>
        <w:t xml:space="preserve"> </w:t>
      </w:r>
      <w:r w:rsidRPr="00AB450E">
        <w:rPr>
          <w:rFonts w:eastAsia="Arial"/>
          <w:color w:val="212121"/>
          <w:spacing w:val="2"/>
          <w:w w:val="93"/>
        </w:rPr>
        <w:t>Insure</w:t>
      </w:r>
      <w:r w:rsidRPr="00AB450E">
        <w:rPr>
          <w:rFonts w:eastAsia="Arial"/>
          <w:color w:val="212121"/>
          <w:w w:val="93"/>
        </w:rPr>
        <w:t>d</w:t>
      </w:r>
      <w:r w:rsidRPr="00AB450E">
        <w:rPr>
          <w:rFonts w:eastAsia="Arial"/>
          <w:color w:val="212121"/>
          <w:spacing w:val="23"/>
          <w:w w:val="93"/>
        </w:rPr>
        <w:t xml:space="preserve"> </w:t>
      </w:r>
      <w:r w:rsidRPr="00AB450E">
        <w:rPr>
          <w:rFonts w:eastAsia="Arial"/>
          <w:color w:val="212121"/>
          <w:spacing w:val="-2"/>
        </w:rPr>
        <w:t>conduct</w:t>
      </w:r>
      <w:r w:rsidRPr="00AB450E">
        <w:rPr>
          <w:rFonts w:eastAsia="Arial"/>
          <w:color w:val="212121"/>
        </w:rPr>
        <w:t>s</w:t>
      </w:r>
      <w:r w:rsidRPr="00AB450E">
        <w:rPr>
          <w:rFonts w:eastAsia="Arial"/>
          <w:color w:val="212121"/>
          <w:spacing w:val="4"/>
        </w:rPr>
        <w:t xml:space="preserve"> </w:t>
      </w:r>
      <w:r w:rsidRPr="00AB450E">
        <w:rPr>
          <w:rFonts w:eastAsia="Arial"/>
          <w:color w:val="212121"/>
          <w:spacing w:val="4"/>
          <w:w w:val="94"/>
        </w:rPr>
        <w:t>operation</w:t>
      </w:r>
      <w:r w:rsidRPr="00AB450E">
        <w:rPr>
          <w:rFonts w:eastAsia="Arial"/>
          <w:color w:val="212121"/>
          <w:w w:val="94"/>
        </w:rPr>
        <w:t>s</w:t>
      </w:r>
      <w:r w:rsidRPr="00AB450E">
        <w:rPr>
          <w:rFonts w:eastAsia="Arial"/>
          <w:color w:val="212121"/>
          <w:spacing w:val="10"/>
          <w:w w:val="94"/>
        </w:rPr>
        <w:t xml:space="preserve"> </w:t>
      </w:r>
      <w:r w:rsidRPr="00AB450E">
        <w:rPr>
          <w:rFonts w:eastAsia="Arial"/>
          <w:color w:val="212121"/>
          <w:spacing w:val="2"/>
        </w:rPr>
        <w:t>whil</w:t>
      </w:r>
      <w:r w:rsidRPr="00AB450E">
        <w:rPr>
          <w:rFonts w:eastAsia="Arial"/>
          <w:color w:val="212121"/>
        </w:rPr>
        <w:t>e</w:t>
      </w:r>
      <w:r w:rsidRPr="00AB450E">
        <w:rPr>
          <w:rFonts w:eastAsia="Arial"/>
          <w:color w:val="212121"/>
          <w:spacing w:val="-3"/>
        </w:rPr>
        <w:t xml:space="preserve"> </w:t>
      </w:r>
      <w:r w:rsidRPr="00AB450E">
        <w:rPr>
          <w:rFonts w:eastAsia="Arial"/>
          <w:color w:val="212121"/>
          <w:spacing w:val="6"/>
          <w:w w:val="92"/>
        </w:rPr>
        <w:t>bein</w:t>
      </w:r>
      <w:r w:rsidRPr="00AB450E">
        <w:rPr>
          <w:rFonts w:eastAsia="Arial"/>
          <w:color w:val="212121"/>
          <w:w w:val="92"/>
        </w:rPr>
        <w:t>g</w:t>
      </w:r>
      <w:r w:rsidRPr="00AB450E">
        <w:rPr>
          <w:rFonts w:eastAsia="Arial"/>
          <w:color w:val="212121"/>
          <w:spacing w:val="6"/>
          <w:w w:val="92"/>
        </w:rPr>
        <w:t xml:space="preserve"> </w:t>
      </w:r>
      <w:r w:rsidRPr="00AB450E">
        <w:rPr>
          <w:rFonts w:eastAsia="Arial"/>
          <w:color w:val="212121"/>
          <w:spacing w:val="3"/>
          <w:w w:val="92"/>
        </w:rPr>
        <w:t>operate</w:t>
      </w:r>
      <w:r w:rsidRPr="00AB450E">
        <w:rPr>
          <w:rFonts w:eastAsia="Arial"/>
          <w:color w:val="212121"/>
          <w:w w:val="92"/>
        </w:rPr>
        <w:t>d</w:t>
      </w:r>
      <w:r w:rsidRPr="00AB450E">
        <w:rPr>
          <w:rFonts w:eastAsia="Arial"/>
          <w:color w:val="212121"/>
          <w:spacing w:val="29"/>
          <w:w w:val="92"/>
        </w:rPr>
        <w:t xml:space="preserve"> </w:t>
      </w:r>
      <w:r w:rsidRPr="00AB450E">
        <w:rPr>
          <w:rFonts w:eastAsia="Arial"/>
          <w:color w:val="212121"/>
          <w:spacing w:val="-11"/>
        </w:rPr>
        <w:t>b</w:t>
      </w:r>
      <w:r w:rsidRPr="00AB450E">
        <w:rPr>
          <w:rFonts w:eastAsia="Arial"/>
          <w:color w:val="212121"/>
        </w:rPr>
        <w:t>y</w:t>
      </w:r>
      <w:r w:rsidRPr="00AB450E">
        <w:rPr>
          <w:rFonts w:eastAsia="Arial"/>
          <w:color w:val="212121"/>
          <w:spacing w:val="-2"/>
        </w:rPr>
        <w:t xml:space="preserve"> </w:t>
      </w:r>
      <w:r w:rsidRPr="00AB450E">
        <w:rPr>
          <w:rFonts w:eastAsia="Arial"/>
          <w:color w:val="212121"/>
        </w:rPr>
        <w:t>the</w:t>
      </w:r>
      <w:r w:rsidRPr="00AB450E">
        <w:rPr>
          <w:rFonts w:eastAsia="Arial"/>
          <w:color w:val="212121"/>
          <w:spacing w:val="2"/>
        </w:rPr>
        <w:t xml:space="preserve"> </w:t>
      </w:r>
      <w:r w:rsidRPr="00AB450E">
        <w:rPr>
          <w:rFonts w:eastAsia="Arial"/>
          <w:color w:val="212121"/>
          <w:spacing w:val="5"/>
        </w:rPr>
        <w:t>name</w:t>
      </w:r>
      <w:r w:rsidRPr="00AB450E">
        <w:rPr>
          <w:rFonts w:eastAsia="Arial"/>
          <w:color w:val="212121"/>
        </w:rPr>
        <w:t>d</w:t>
      </w:r>
      <w:r w:rsidRPr="00AB450E">
        <w:rPr>
          <w:rFonts w:eastAsia="Arial"/>
          <w:color w:val="212121"/>
          <w:spacing w:val="33"/>
        </w:rPr>
        <w:t xml:space="preserve"> </w:t>
      </w:r>
      <w:r w:rsidRPr="00AB450E">
        <w:rPr>
          <w:rFonts w:eastAsia="Arial"/>
          <w:color w:val="212121"/>
          <w:spacing w:val="4"/>
          <w:w w:val="91"/>
        </w:rPr>
        <w:t>insure</w:t>
      </w:r>
      <w:r w:rsidRPr="00AB450E">
        <w:rPr>
          <w:rFonts w:eastAsia="Arial"/>
          <w:color w:val="212121"/>
          <w:w w:val="91"/>
        </w:rPr>
        <w:t>d</w:t>
      </w:r>
      <w:r w:rsidRPr="00AB450E">
        <w:rPr>
          <w:rFonts w:eastAsia="Arial"/>
          <w:color w:val="212121"/>
          <w:spacing w:val="35"/>
          <w:w w:val="91"/>
        </w:rPr>
        <w:t xml:space="preserve"> </w:t>
      </w:r>
      <w:r w:rsidRPr="00AB450E">
        <w:rPr>
          <w:rFonts w:eastAsia="Arial"/>
          <w:color w:val="212121"/>
          <w:spacing w:val="5"/>
          <w:w w:val="91"/>
        </w:rPr>
        <w:t>an</w:t>
      </w:r>
      <w:r w:rsidRPr="00AB450E">
        <w:rPr>
          <w:rFonts w:eastAsia="Arial"/>
          <w:color w:val="212121"/>
          <w:w w:val="91"/>
        </w:rPr>
        <w:t>d</w:t>
      </w:r>
      <w:r w:rsidRPr="00AB450E">
        <w:rPr>
          <w:rFonts w:eastAsia="Arial"/>
          <w:color w:val="212121"/>
          <w:spacing w:val="11"/>
          <w:w w:val="91"/>
        </w:rPr>
        <w:t xml:space="preserve"> </w:t>
      </w:r>
      <w:r w:rsidRPr="00AB450E">
        <w:rPr>
          <w:rFonts w:eastAsia="Arial"/>
          <w:color w:val="212121"/>
          <w:spacing w:val="-5"/>
        </w:rPr>
        <w:t>al</w:t>
      </w:r>
      <w:r w:rsidRPr="00AB450E">
        <w:rPr>
          <w:rFonts w:eastAsia="Arial"/>
          <w:color w:val="212121"/>
        </w:rPr>
        <w:t>l</w:t>
      </w:r>
      <w:r w:rsidRPr="00AB450E">
        <w:rPr>
          <w:rFonts w:eastAsia="Arial"/>
          <w:color w:val="212121"/>
          <w:spacing w:val="12"/>
        </w:rPr>
        <w:t xml:space="preserve"> </w:t>
      </w:r>
      <w:r w:rsidRPr="00AB450E">
        <w:rPr>
          <w:rFonts w:eastAsia="Arial"/>
          <w:color w:val="212121"/>
          <w:spacing w:val="1"/>
        </w:rPr>
        <w:t>driver</w:t>
      </w:r>
      <w:r w:rsidRPr="00AB450E">
        <w:rPr>
          <w:rFonts w:eastAsia="Arial"/>
          <w:color w:val="212121"/>
        </w:rPr>
        <w:t>s</w:t>
      </w:r>
      <w:r w:rsidRPr="00AB450E">
        <w:rPr>
          <w:rFonts w:eastAsia="Arial"/>
          <w:color w:val="212121"/>
          <w:spacing w:val="-17"/>
        </w:rPr>
        <w:t xml:space="preserve"> </w:t>
      </w:r>
      <w:r w:rsidRPr="00AB450E">
        <w:rPr>
          <w:rFonts w:eastAsia="Arial"/>
          <w:color w:val="212121"/>
          <w:spacing w:val="-7"/>
        </w:rPr>
        <w:t>o</w:t>
      </w:r>
      <w:r w:rsidRPr="00AB450E">
        <w:rPr>
          <w:rFonts w:eastAsia="Arial"/>
          <w:color w:val="212121"/>
        </w:rPr>
        <w:t>f</w:t>
      </w:r>
      <w:r w:rsidRPr="00AB450E">
        <w:rPr>
          <w:rFonts w:eastAsia="Arial"/>
          <w:color w:val="212121"/>
          <w:spacing w:val="1"/>
        </w:rPr>
        <w:t xml:space="preserve"> </w:t>
      </w:r>
      <w:r w:rsidRPr="00AB450E">
        <w:rPr>
          <w:rFonts w:eastAsia="Arial"/>
          <w:color w:val="212121"/>
        </w:rPr>
        <w:t>the</w:t>
      </w:r>
      <w:r w:rsidRPr="00AB450E">
        <w:rPr>
          <w:rFonts w:eastAsia="Arial"/>
          <w:color w:val="212121"/>
          <w:spacing w:val="-15"/>
        </w:rPr>
        <w:t xml:space="preserve"> </w:t>
      </w:r>
      <w:r w:rsidRPr="00AB450E">
        <w:rPr>
          <w:rFonts w:eastAsia="Arial"/>
          <w:color w:val="212121"/>
          <w:spacing w:val="3"/>
        </w:rPr>
        <w:t xml:space="preserve">named </w:t>
      </w:r>
      <w:r w:rsidRPr="00AB450E">
        <w:rPr>
          <w:rFonts w:eastAsia="Arial"/>
          <w:color w:val="212121"/>
          <w:spacing w:val="4"/>
          <w:w w:val="76"/>
        </w:rPr>
        <w:t>i</w:t>
      </w:r>
      <w:r w:rsidRPr="00AB450E">
        <w:rPr>
          <w:rFonts w:eastAsia="Arial"/>
          <w:color w:val="212121"/>
          <w:spacing w:val="4"/>
          <w:w w:val="94"/>
        </w:rPr>
        <w:t>nsur</w:t>
      </w:r>
      <w:r w:rsidRPr="00AB450E">
        <w:rPr>
          <w:rFonts w:eastAsia="Arial"/>
          <w:color w:val="212121"/>
          <w:spacing w:val="4"/>
          <w:w w:val="92"/>
        </w:rPr>
        <w:t>e</w:t>
      </w:r>
      <w:r w:rsidRPr="00AB450E">
        <w:rPr>
          <w:rFonts w:eastAsia="Arial"/>
          <w:color w:val="212121"/>
          <w:spacing w:val="4"/>
          <w:w w:val="86"/>
        </w:rPr>
        <w:t>d.</w:t>
      </w:r>
    </w:p>
    <w:p w14:paraId="05E82FAF" w14:textId="77777777" w:rsidR="00855C6C" w:rsidRPr="00AB450E" w:rsidRDefault="00855C6C" w:rsidP="000D37C4">
      <w:pPr>
        <w:spacing w:before="10" w:line="200" w:lineRule="exact"/>
        <w:ind w:right="4"/>
        <w:jc w:val="both"/>
      </w:pPr>
    </w:p>
    <w:p w14:paraId="377A037F" w14:textId="359A5084" w:rsidR="00855C6C" w:rsidRPr="00AB450E" w:rsidRDefault="00E420BC" w:rsidP="000D37C4">
      <w:pPr>
        <w:ind w:right="4"/>
        <w:jc w:val="both"/>
        <w:rPr>
          <w:rFonts w:eastAsia="Arial"/>
          <w:color w:val="212121"/>
          <w:spacing w:val="9"/>
        </w:rPr>
      </w:pPr>
      <w:r w:rsidRPr="00AB450E">
        <w:rPr>
          <w:rFonts w:eastAsia="Arial"/>
          <w:color w:val="212121"/>
          <w:spacing w:val="4"/>
        </w:rPr>
        <w:t>Al</w:t>
      </w:r>
      <w:r w:rsidRPr="00AB450E">
        <w:rPr>
          <w:rFonts w:eastAsia="Arial"/>
          <w:color w:val="212121"/>
        </w:rPr>
        <w:t>l</w:t>
      </w:r>
      <w:r w:rsidRPr="00AB450E">
        <w:rPr>
          <w:rFonts w:eastAsia="Arial"/>
          <w:color w:val="212121"/>
          <w:spacing w:val="-3"/>
        </w:rPr>
        <w:t xml:space="preserve"> </w:t>
      </w:r>
      <w:r w:rsidRPr="00AB450E">
        <w:rPr>
          <w:rFonts w:eastAsia="Arial"/>
          <w:color w:val="212121"/>
          <w:spacing w:val="1"/>
          <w:w w:val="97"/>
        </w:rPr>
        <w:t>othe</w:t>
      </w:r>
      <w:r w:rsidRPr="00AB450E">
        <w:rPr>
          <w:rFonts w:eastAsia="Arial"/>
          <w:color w:val="212121"/>
          <w:w w:val="97"/>
        </w:rPr>
        <w:t>r</w:t>
      </w:r>
      <w:r w:rsidRPr="00AB450E">
        <w:rPr>
          <w:rFonts w:eastAsia="Arial"/>
          <w:color w:val="212121"/>
          <w:spacing w:val="-7"/>
          <w:w w:val="97"/>
        </w:rPr>
        <w:t xml:space="preserve"> </w:t>
      </w:r>
      <w:r w:rsidRPr="00AB450E">
        <w:rPr>
          <w:rFonts w:eastAsia="Arial"/>
          <w:color w:val="212121"/>
          <w:spacing w:val="1"/>
        </w:rPr>
        <w:t>terms</w:t>
      </w:r>
      <w:r w:rsidRPr="00AB450E">
        <w:rPr>
          <w:rFonts w:eastAsia="Arial"/>
          <w:color w:val="212121"/>
        </w:rPr>
        <w:t>.</w:t>
      </w:r>
      <w:r w:rsidRPr="00AB450E">
        <w:rPr>
          <w:rFonts w:eastAsia="Arial"/>
          <w:color w:val="212121"/>
          <w:spacing w:val="2"/>
        </w:rPr>
        <w:t xml:space="preserve"> </w:t>
      </w:r>
      <w:r w:rsidRPr="00AB450E">
        <w:rPr>
          <w:rFonts w:eastAsia="Arial"/>
          <w:color w:val="212121"/>
          <w:spacing w:val="2"/>
          <w:w w:val="93"/>
        </w:rPr>
        <w:t>Limits</w:t>
      </w:r>
      <w:r w:rsidRPr="00AB450E">
        <w:rPr>
          <w:rFonts w:eastAsia="Arial"/>
          <w:color w:val="212121"/>
          <w:w w:val="93"/>
        </w:rPr>
        <w:t>,</w:t>
      </w:r>
      <w:r w:rsidRPr="00AB450E">
        <w:rPr>
          <w:rFonts w:eastAsia="Arial"/>
          <w:color w:val="212121"/>
          <w:spacing w:val="7"/>
          <w:w w:val="93"/>
        </w:rPr>
        <w:t xml:space="preserve"> </w:t>
      </w:r>
      <w:r w:rsidR="00AB450E" w:rsidRPr="00AB450E">
        <w:rPr>
          <w:rFonts w:eastAsia="Arial"/>
          <w:color w:val="212121"/>
          <w:spacing w:val="2"/>
          <w:w w:val="93"/>
        </w:rPr>
        <w:t>condition</w:t>
      </w:r>
      <w:r w:rsidR="00AB450E" w:rsidRPr="00AB450E">
        <w:rPr>
          <w:rFonts w:eastAsia="Arial"/>
          <w:color w:val="212121"/>
          <w:w w:val="93"/>
        </w:rPr>
        <w:t>s,</w:t>
      </w:r>
      <w:r w:rsidRPr="00AB450E">
        <w:rPr>
          <w:rFonts w:eastAsia="Arial"/>
          <w:color w:val="212121"/>
          <w:spacing w:val="36"/>
          <w:w w:val="93"/>
        </w:rPr>
        <w:t xml:space="preserve"> </w:t>
      </w:r>
      <w:r w:rsidRPr="00AB450E">
        <w:rPr>
          <w:rFonts w:eastAsia="Arial"/>
          <w:color w:val="212121"/>
          <w:spacing w:val="2"/>
        </w:rPr>
        <w:t>an</w:t>
      </w:r>
      <w:r w:rsidRPr="00AB450E">
        <w:rPr>
          <w:rFonts w:eastAsia="Arial"/>
          <w:color w:val="212121"/>
        </w:rPr>
        <w:t>d</w:t>
      </w:r>
      <w:r w:rsidRPr="00AB450E">
        <w:rPr>
          <w:rFonts w:eastAsia="Arial"/>
          <w:color w:val="212121"/>
          <w:spacing w:val="-3"/>
        </w:rPr>
        <w:t xml:space="preserve"> </w:t>
      </w:r>
      <w:r w:rsidRPr="00AB450E">
        <w:rPr>
          <w:rFonts w:eastAsia="Arial"/>
          <w:color w:val="212121"/>
        </w:rPr>
        <w:t>provisions</w:t>
      </w:r>
      <w:r w:rsidRPr="00AB450E">
        <w:rPr>
          <w:rFonts w:eastAsia="Arial"/>
          <w:color w:val="212121"/>
          <w:spacing w:val="-12"/>
        </w:rPr>
        <w:t xml:space="preserve"> </w:t>
      </w:r>
      <w:r w:rsidRPr="00AB450E">
        <w:rPr>
          <w:rFonts w:eastAsia="Arial"/>
          <w:color w:val="212121"/>
          <w:spacing w:val="-14"/>
        </w:rPr>
        <w:t>o</w:t>
      </w:r>
      <w:r w:rsidRPr="00AB450E">
        <w:rPr>
          <w:rFonts w:eastAsia="Arial"/>
          <w:color w:val="212121"/>
        </w:rPr>
        <w:t>f</w:t>
      </w:r>
      <w:r w:rsidRPr="00AB450E">
        <w:rPr>
          <w:rFonts w:eastAsia="Arial"/>
          <w:color w:val="212121"/>
          <w:spacing w:val="8"/>
        </w:rPr>
        <w:t xml:space="preserve"> </w:t>
      </w:r>
      <w:r w:rsidRPr="00AB450E">
        <w:rPr>
          <w:rFonts w:eastAsia="Arial"/>
          <w:color w:val="212121"/>
        </w:rPr>
        <w:t>the</w:t>
      </w:r>
      <w:r w:rsidRPr="00AB450E">
        <w:rPr>
          <w:rFonts w:eastAsia="Arial"/>
          <w:color w:val="212121"/>
          <w:spacing w:val="-4"/>
        </w:rPr>
        <w:t xml:space="preserve"> </w:t>
      </w:r>
      <w:r w:rsidRPr="00AB450E">
        <w:rPr>
          <w:rFonts w:eastAsia="Arial"/>
          <w:color w:val="212121"/>
        </w:rPr>
        <w:t>policy</w:t>
      </w:r>
      <w:r w:rsidRPr="00AB450E">
        <w:rPr>
          <w:rFonts w:eastAsia="Arial"/>
          <w:color w:val="212121"/>
          <w:spacing w:val="-8"/>
        </w:rPr>
        <w:t xml:space="preserve"> </w:t>
      </w:r>
      <w:r w:rsidRPr="00AB450E">
        <w:rPr>
          <w:rFonts w:eastAsia="Arial"/>
          <w:color w:val="212121"/>
          <w:spacing w:val="4"/>
          <w:w w:val="90"/>
        </w:rPr>
        <w:t>remai</w:t>
      </w:r>
      <w:r w:rsidRPr="00AB450E">
        <w:rPr>
          <w:rFonts w:eastAsia="Arial"/>
          <w:color w:val="212121"/>
          <w:w w:val="90"/>
        </w:rPr>
        <w:t>n</w:t>
      </w:r>
      <w:r w:rsidRPr="00AB450E">
        <w:rPr>
          <w:rFonts w:eastAsia="Arial"/>
          <w:color w:val="212121"/>
          <w:spacing w:val="24"/>
          <w:w w:val="90"/>
        </w:rPr>
        <w:t xml:space="preserve"> </w:t>
      </w:r>
      <w:r w:rsidRPr="00AB450E">
        <w:rPr>
          <w:rFonts w:eastAsia="Arial"/>
          <w:color w:val="212121"/>
          <w:spacing w:val="9"/>
        </w:rPr>
        <w:t>unchanged.</w:t>
      </w:r>
    </w:p>
    <w:p w14:paraId="468BF3EB" w14:textId="4B1A279E" w:rsidR="000924B7" w:rsidRPr="00AB450E" w:rsidRDefault="000924B7">
      <w:pPr>
        <w:ind w:left="114"/>
        <w:rPr>
          <w:rFonts w:eastAsia="Arial"/>
          <w:color w:val="212121"/>
          <w:spacing w:val="9"/>
        </w:rPr>
      </w:pPr>
    </w:p>
    <w:p w14:paraId="456EBFCD" w14:textId="2742A34A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427F118B" w14:textId="1FD0DC29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2A9AE27E" w14:textId="12EFCE33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14C62683" w14:textId="10C03AF9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39A30B98" w14:textId="3F009558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146E239E" w14:textId="60592549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56F846E5" w14:textId="0DC4B62E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4E8DC745" w14:textId="5E50EB3C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615D39DB" w14:textId="50817753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11CB9328" w14:textId="49D91D81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47898B93" w14:textId="02BC6557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1CACE2B3" w14:textId="77777777" w:rsidR="00FE1974" w:rsidRPr="00AB450E" w:rsidRDefault="00FE1974" w:rsidP="00205E7F">
      <w:pPr>
        <w:rPr>
          <w:rFonts w:eastAsia="Arial"/>
          <w:color w:val="212121"/>
          <w:spacing w:val="9"/>
        </w:rPr>
      </w:pPr>
    </w:p>
    <w:p w14:paraId="51E3565F" w14:textId="77777777" w:rsidR="00FE1974" w:rsidRPr="00AB450E" w:rsidRDefault="00FE1974" w:rsidP="00205E7F">
      <w:pPr>
        <w:spacing w:line="200" w:lineRule="exact"/>
      </w:pPr>
      <w:bookmarkStart w:id="5" w:name="_Hlk75871654"/>
    </w:p>
    <w:p w14:paraId="18C0E023" w14:textId="77777777" w:rsidR="000924B7" w:rsidRPr="00AB450E" w:rsidRDefault="000924B7" w:rsidP="000924B7">
      <w:pPr>
        <w:spacing w:line="200" w:lineRule="exact"/>
      </w:pPr>
    </w:p>
    <w:p w14:paraId="3A634D05" w14:textId="2F4A292B" w:rsidR="000924B7" w:rsidRPr="00AB450E" w:rsidRDefault="00FE1974" w:rsidP="000924B7">
      <w:pPr>
        <w:spacing w:line="200" w:lineRule="exact"/>
      </w:pPr>
      <w:r w:rsidRPr="00AB450E">
        <w:rPr>
          <w:noProof/>
        </w:rPr>
        <w:drawing>
          <wp:anchor distT="0" distB="0" distL="114300" distR="114300" simplePos="0" relativeHeight="251659264" behindDoc="0" locked="0" layoutInCell="1" allowOverlap="1" wp14:anchorId="7DCE4608" wp14:editId="46B4C422">
            <wp:simplePos x="0" y="0"/>
            <wp:positionH relativeFrom="margin">
              <wp:posOffset>4251960</wp:posOffset>
            </wp:positionH>
            <wp:positionV relativeFrom="paragraph">
              <wp:posOffset>101600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E9C66" w14:textId="6796E82E" w:rsidR="000924B7" w:rsidRPr="00AB450E" w:rsidRDefault="000924B7" w:rsidP="000924B7">
      <w:pPr>
        <w:spacing w:line="200" w:lineRule="exact"/>
      </w:pPr>
    </w:p>
    <w:p w14:paraId="6FF83397" w14:textId="0482F6FE" w:rsidR="00FE1974" w:rsidRPr="00AB450E" w:rsidRDefault="00FE1974" w:rsidP="00FE1974"/>
    <w:p w14:paraId="1FE012B5" w14:textId="6BAFB134" w:rsidR="00FE1974" w:rsidRPr="00AB450E" w:rsidRDefault="00FE1974" w:rsidP="00FE1974"/>
    <w:p w14:paraId="723A5E20" w14:textId="4E2E1BC4" w:rsidR="00FE1974" w:rsidRPr="00AB450E" w:rsidRDefault="00FE1974" w:rsidP="00FE1974">
      <w:pPr>
        <w:pStyle w:val="BTNoDS"/>
        <w:tabs>
          <w:tab w:val="right" w:pos="2880"/>
        </w:tabs>
      </w:pPr>
      <w:r w:rsidRPr="00AB450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41539" wp14:editId="594D175A">
                <wp:simplePos x="0" y="0"/>
                <wp:positionH relativeFrom="column">
                  <wp:posOffset>4244975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0674B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5pt,19.5pt" to="467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Maz9298AAAAJAQAADwAAAAAAAAAA&#10;AAAAAAAcBAAAZHJzL2Rvd25yZXYueG1sUEsFBgAAAAAEAAQA8wAAACgFAAAAAA==&#10;" strokecolor="black [3213]" strokeweight="1.5pt"/>
            </w:pict>
          </mc:Fallback>
        </mc:AlternateContent>
      </w:r>
    </w:p>
    <w:p w14:paraId="1F11F71C" w14:textId="1ABD93C9" w:rsidR="00855C6C" w:rsidRPr="00AB450E" w:rsidRDefault="00FE1974" w:rsidP="00FE1974">
      <w:pPr>
        <w:pStyle w:val="BTNoDS"/>
        <w:tabs>
          <w:tab w:val="right" w:pos="2880"/>
        </w:tabs>
        <w:jc w:val="right"/>
      </w:pPr>
      <w:r w:rsidRPr="00AB450E">
        <w:t>Jeffrey A. Silver</w:t>
      </w:r>
      <w:r w:rsidRPr="00AB450E">
        <w:br/>
        <w:t>(Authorized Representative)</w:t>
      </w:r>
      <w:r w:rsidRPr="00AB450E">
        <w:br/>
        <w:t xml:space="preserve">Date: </w:t>
      </w:r>
      <w:bookmarkStart w:id="6" w:name="IssuanceDate"/>
      <w:bookmarkEnd w:id="6"/>
      <w:bookmarkEnd w:id="5"/>
      <w:r w:rsidR="000F56F7" w:rsidRPr="00AB450E">
        <w:t xml:space="preserve"> </w:t>
      </w:r>
    </w:p>
    <w:sectPr w:rsidR="00855C6C" w:rsidRPr="00AB450E" w:rsidSect="00AB450E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B2BA6" w14:textId="77777777" w:rsidR="00694D81" w:rsidRDefault="00694D81" w:rsidP="004A3ED1">
      <w:r>
        <w:separator/>
      </w:r>
    </w:p>
  </w:endnote>
  <w:endnote w:type="continuationSeparator" w:id="0">
    <w:p w14:paraId="46638786" w14:textId="77777777" w:rsidR="00694D81" w:rsidRDefault="00694D81" w:rsidP="004A3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27197" w14:textId="77777777" w:rsidR="00694D81" w:rsidRDefault="00694D81" w:rsidP="004A3ED1">
      <w:r>
        <w:separator/>
      </w:r>
    </w:p>
  </w:footnote>
  <w:footnote w:type="continuationSeparator" w:id="0">
    <w:p w14:paraId="70C3208E" w14:textId="77777777" w:rsidR="00694D81" w:rsidRDefault="00694D81" w:rsidP="004A3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E7AD9" w14:textId="510A6E9A" w:rsidR="004A3ED1" w:rsidRPr="00AB450E" w:rsidRDefault="004A3ED1" w:rsidP="004A3ED1">
    <w:pPr>
      <w:pStyle w:val="Header"/>
      <w:jc w:val="right"/>
    </w:pPr>
    <w:r w:rsidRPr="00AB450E">
      <w:ptab w:relativeTo="margin" w:alignment="right" w:leader="none"/>
    </w:r>
    <w:r w:rsidR="00FE1974" w:rsidRPr="00AB450E">
      <w:rPr>
        <w:b/>
        <w:bCs/>
      </w:rPr>
      <w:t xml:space="preserve"> </w:t>
    </w:r>
    <w:bookmarkStart w:id="7" w:name="_Hlk75871580"/>
    <w:bookmarkStart w:id="8" w:name="_Hlk75871581"/>
    <w:r w:rsidR="00FE1974" w:rsidRPr="00AB450E">
      <w:rPr>
        <w:b/>
        <w:bCs/>
      </w:rPr>
      <w:t>Texas Insurance Company Auto Policy</w:t>
    </w:r>
    <w:r w:rsidRPr="00AB450E">
      <w:rPr>
        <w:b/>
      </w:rPr>
      <w:br/>
      <w:t xml:space="preserve">FORM RPCA006 </w:t>
    </w:r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7A82"/>
    <w:multiLevelType w:val="multilevel"/>
    <w:tmpl w:val="295059F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6C"/>
    <w:rsid w:val="000924B7"/>
    <w:rsid w:val="000D37C4"/>
    <w:rsid w:val="000F56F7"/>
    <w:rsid w:val="00164097"/>
    <w:rsid w:val="001B487A"/>
    <w:rsid w:val="0020393B"/>
    <w:rsid w:val="00205E7F"/>
    <w:rsid w:val="002553C7"/>
    <w:rsid w:val="0028230C"/>
    <w:rsid w:val="0029441E"/>
    <w:rsid w:val="00362017"/>
    <w:rsid w:val="004A3ED1"/>
    <w:rsid w:val="004A5F56"/>
    <w:rsid w:val="004D098E"/>
    <w:rsid w:val="00552D23"/>
    <w:rsid w:val="005530CC"/>
    <w:rsid w:val="005B5185"/>
    <w:rsid w:val="00694D81"/>
    <w:rsid w:val="00696D06"/>
    <w:rsid w:val="00855C6C"/>
    <w:rsid w:val="009133BD"/>
    <w:rsid w:val="00950A73"/>
    <w:rsid w:val="009A10A0"/>
    <w:rsid w:val="009A46F6"/>
    <w:rsid w:val="00AA43EF"/>
    <w:rsid w:val="00AB450E"/>
    <w:rsid w:val="00AC5800"/>
    <w:rsid w:val="00AF2843"/>
    <w:rsid w:val="00CA24EB"/>
    <w:rsid w:val="00CB0D8A"/>
    <w:rsid w:val="00DB5F89"/>
    <w:rsid w:val="00E420BC"/>
    <w:rsid w:val="00F639F1"/>
    <w:rsid w:val="00F93547"/>
    <w:rsid w:val="00FC6AB9"/>
    <w:rsid w:val="00FE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0EA7"/>
  <w15:docId w15:val="{5BB44554-5F88-401E-B4FB-B016DC6B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A3E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3ED1"/>
  </w:style>
  <w:style w:type="paragraph" w:styleId="Footer">
    <w:name w:val="footer"/>
    <w:basedOn w:val="Normal"/>
    <w:link w:val="FooterChar"/>
    <w:uiPriority w:val="99"/>
    <w:unhideWhenUsed/>
    <w:rsid w:val="004A3E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ED1"/>
  </w:style>
  <w:style w:type="paragraph" w:customStyle="1" w:styleId="BTNoInd">
    <w:name w:val="BT No Ind"/>
    <w:basedOn w:val="Normal"/>
    <w:rsid w:val="004A3ED1"/>
    <w:pPr>
      <w:spacing w:line="480" w:lineRule="auto"/>
    </w:pPr>
    <w:rPr>
      <w:rFonts w:eastAsia="Tahoma"/>
    </w:rPr>
  </w:style>
  <w:style w:type="paragraph" w:customStyle="1" w:styleId="BTNoDS">
    <w:name w:val="BT No DS"/>
    <w:basedOn w:val="Normal"/>
    <w:rsid w:val="00FE1974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4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2DBB2-1620-4DBD-A044-CEF09A8B47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9263D5-4F7A-4CA3-B950-4EE0380E153C}">
  <ds:schemaRefs>
    <ds:schemaRef ds:uri="http://schemas.microsoft.com/office/2006/documentManagement/types"/>
    <ds:schemaRef ds:uri="24965e87-5ece-45cc-a601-74006cb3a4e0"/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schemas.openxmlformats.org/package/2006/metadata/core-properties"/>
    <ds:schemaRef ds:uri="d473919b-ebf4-4f0d-8e45-3095723b31a9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7F0105B-8A1E-4906-81E7-5509D09063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30</cp:revision>
  <dcterms:created xsi:type="dcterms:W3CDTF">2020-03-17T14:21:00Z</dcterms:created>
  <dcterms:modified xsi:type="dcterms:W3CDTF">2022-03-05T02:41:00Z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