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029C3" w14:textId="77777777" w:rsidR="00C216DB" w:rsidRPr="009E4C73" w:rsidRDefault="00C216DB" w:rsidP="00C216DB">
      <w:pPr>
        <w:rPr>
          <w:rFonts w:eastAsia="Arial"/>
          <w:b/>
          <w:color w:val="363435"/>
          <w:spacing w:val="-7"/>
        </w:rPr>
      </w:pPr>
      <w:bookmarkStart w:id="0" w:name="_Hlk75872121"/>
      <w:r w:rsidRPr="009E4C73">
        <w:rPr>
          <w:rFonts w:eastAsia="Arial"/>
          <w:b/>
          <w:color w:val="363435"/>
          <w:spacing w:val="-7"/>
        </w:rPr>
        <w:t>Insured Name</w:t>
      </w:r>
      <w:r w:rsidRPr="009E4C73">
        <w:rPr>
          <w:rFonts w:eastAsia="Arial"/>
          <w:b/>
          <w:color w:val="363435"/>
          <w:spacing w:val="-7"/>
        </w:rPr>
        <w:tab/>
        <w:t xml:space="preserve">: </w:t>
      </w:r>
      <w:bookmarkStart w:id="1" w:name="InsuredName"/>
      <w:bookmarkEnd w:id="1"/>
      <w:r w:rsidRPr="009E4C73">
        <w:rPr>
          <w:rFonts w:eastAsia="Arial"/>
          <w:b/>
          <w:color w:val="363435"/>
          <w:spacing w:val="-7"/>
        </w:rPr>
        <w:t xml:space="preserve"> </w:t>
      </w:r>
    </w:p>
    <w:p w14:paraId="3FCEFA74" w14:textId="77777777" w:rsidR="00C216DB" w:rsidRPr="009E4C73" w:rsidRDefault="00C216DB" w:rsidP="00C216DB">
      <w:pPr>
        <w:rPr>
          <w:rFonts w:eastAsia="Arial"/>
          <w:b/>
          <w:color w:val="363435"/>
          <w:spacing w:val="-7"/>
        </w:rPr>
      </w:pPr>
      <w:r w:rsidRPr="009E4C73">
        <w:rPr>
          <w:rFonts w:eastAsia="Arial"/>
          <w:b/>
          <w:color w:val="363435"/>
          <w:spacing w:val="-7"/>
        </w:rPr>
        <w:t>Effective Date</w:t>
      </w:r>
      <w:r w:rsidRPr="009E4C73">
        <w:rPr>
          <w:rFonts w:eastAsia="Arial"/>
          <w:b/>
          <w:color w:val="363435"/>
          <w:spacing w:val="-7"/>
        </w:rPr>
        <w:tab/>
        <w:t xml:space="preserve">: </w:t>
      </w:r>
      <w:bookmarkStart w:id="2" w:name="FormEffectiveDate"/>
      <w:bookmarkEnd w:id="2"/>
    </w:p>
    <w:p w14:paraId="026AFB1A" w14:textId="77777777" w:rsidR="00C216DB" w:rsidRPr="009E4C73" w:rsidRDefault="00C216DB" w:rsidP="00C216DB">
      <w:pPr>
        <w:rPr>
          <w:rFonts w:eastAsia="Arial"/>
          <w:b/>
          <w:color w:val="363435"/>
          <w:spacing w:val="-7"/>
        </w:rPr>
      </w:pPr>
      <w:r w:rsidRPr="009E4C73">
        <w:rPr>
          <w:rFonts w:eastAsia="Arial"/>
          <w:b/>
          <w:color w:val="363435"/>
          <w:spacing w:val="-7"/>
        </w:rPr>
        <w:t>Policy Period</w:t>
      </w:r>
      <w:r w:rsidRPr="009E4C73">
        <w:rPr>
          <w:rFonts w:eastAsia="Arial"/>
          <w:b/>
          <w:color w:val="363435"/>
          <w:spacing w:val="-7"/>
        </w:rPr>
        <w:tab/>
        <w:t xml:space="preserve">: </w:t>
      </w:r>
      <w:bookmarkStart w:id="3" w:name="PolicyPeriod"/>
      <w:bookmarkEnd w:id="3"/>
    </w:p>
    <w:p w14:paraId="6AD891D4" w14:textId="3A4EDD66" w:rsidR="00C216DB" w:rsidRPr="009E4C73" w:rsidRDefault="00C216DB" w:rsidP="00C216DB">
      <w:pPr>
        <w:rPr>
          <w:rFonts w:eastAsia="Arial"/>
          <w:b/>
          <w:color w:val="363435"/>
          <w:spacing w:val="-7"/>
        </w:rPr>
      </w:pPr>
      <w:r w:rsidRPr="009E4C73">
        <w:rPr>
          <w:rFonts w:eastAsia="Arial"/>
          <w:b/>
          <w:color w:val="363435"/>
          <w:spacing w:val="-7"/>
        </w:rPr>
        <w:t>Policy Number</w:t>
      </w:r>
      <w:r w:rsidRPr="009E4C73">
        <w:rPr>
          <w:rFonts w:eastAsia="Arial"/>
          <w:b/>
          <w:color w:val="363435"/>
          <w:spacing w:val="-7"/>
        </w:rPr>
        <w:tab/>
        <w:t xml:space="preserve">: </w:t>
      </w:r>
      <w:bookmarkStart w:id="4" w:name="PolicyNumber"/>
      <w:bookmarkEnd w:id="4"/>
      <w:r w:rsidRPr="009E4C73">
        <w:rPr>
          <w:rFonts w:eastAsia="Arial"/>
          <w:b/>
          <w:color w:val="363435"/>
          <w:spacing w:val="-7"/>
        </w:rPr>
        <w:t xml:space="preserve">  </w:t>
      </w:r>
      <w:bookmarkEnd w:id="0"/>
    </w:p>
    <w:p w14:paraId="7E90666C" w14:textId="010A3180" w:rsidR="00C216DB" w:rsidRPr="00D81936" w:rsidRDefault="00C216DB" w:rsidP="00C216DB">
      <w:pPr>
        <w:rPr>
          <w:rFonts w:eastAsia="Arial"/>
          <w:b/>
          <w:color w:val="363435"/>
          <w:spacing w:val="-7"/>
        </w:rPr>
      </w:pPr>
    </w:p>
    <w:p w14:paraId="14493021" w14:textId="77777777" w:rsidR="00C216DB" w:rsidRPr="00D81936" w:rsidRDefault="00C216DB">
      <w:pPr>
        <w:spacing w:before="15" w:line="220" w:lineRule="exact"/>
      </w:pPr>
    </w:p>
    <w:p w14:paraId="53B7E710" w14:textId="77777777" w:rsidR="003241A1" w:rsidRPr="009E4C73" w:rsidRDefault="00C91B38" w:rsidP="00D81936">
      <w:pPr>
        <w:spacing w:before="29"/>
        <w:ind w:right="4"/>
        <w:jc w:val="center"/>
        <w:rPr>
          <w:rFonts w:eastAsia="Arial"/>
          <w:sz w:val="24"/>
          <w:szCs w:val="24"/>
        </w:rPr>
      </w:pPr>
      <w:r w:rsidRPr="00D81936">
        <w:rPr>
          <w:rFonts w:eastAsia="Arial"/>
          <w:b/>
          <w:sz w:val="22"/>
          <w:szCs w:val="22"/>
        </w:rPr>
        <w:t>THIS ENDORSEMENT CHAN</w:t>
      </w:r>
      <w:r w:rsidRPr="00D81936">
        <w:rPr>
          <w:rFonts w:eastAsia="Arial"/>
          <w:b/>
          <w:spacing w:val="2"/>
          <w:sz w:val="22"/>
          <w:szCs w:val="22"/>
        </w:rPr>
        <w:t>G</w:t>
      </w:r>
      <w:r w:rsidRPr="00D81936">
        <w:rPr>
          <w:rFonts w:eastAsia="Arial"/>
          <w:b/>
          <w:sz w:val="22"/>
          <w:szCs w:val="22"/>
        </w:rPr>
        <w:t xml:space="preserve">ES THE </w:t>
      </w:r>
      <w:r w:rsidRPr="00D81936">
        <w:rPr>
          <w:rFonts w:eastAsia="Arial"/>
          <w:b/>
          <w:spacing w:val="1"/>
          <w:sz w:val="22"/>
          <w:szCs w:val="22"/>
        </w:rPr>
        <w:t>PO</w:t>
      </w:r>
      <w:r w:rsidRPr="00D81936">
        <w:rPr>
          <w:rFonts w:eastAsia="Arial"/>
          <w:b/>
          <w:sz w:val="22"/>
          <w:szCs w:val="22"/>
        </w:rPr>
        <w:t xml:space="preserve">LICY. </w:t>
      </w:r>
      <w:r w:rsidRPr="00D81936">
        <w:rPr>
          <w:rFonts w:eastAsia="Arial"/>
          <w:b/>
          <w:spacing w:val="1"/>
          <w:sz w:val="22"/>
          <w:szCs w:val="22"/>
        </w:rPr>
        <w:t xml:space="preserve"> </w:t>
      </w:r>
      <w:r w:rsidRPr="00D81936">
        <w:rPr>
          <w:rFonts w:eastAsia="Arial"/>
          <w:b/>
          <w:sz w:val="22"/>
          <w:szCs w:val="22"/>
        </w:rPr>
        <w:t>PLEA</w:t>
      </w:r>
      <w:r w:rsidRPr="00D81936">
        <w:rPr>
          <w:rFonts w:eastAsia="Arial"/>
          <w:b/>
          <w:spacing w:val="1"/>
          <w:sz w:val="22"/>
          <w:szCs w:val="22"/>
        </w:rPr>
        <w:t>S</w:t>
      </w:r>
      <w:r w:rsidRPr="00D81936">
        <w:rPr>
          <w:rFonts w:eastAsia="Arial"/>
          <w:b/>
          <w:sz w:val="22"/>
          <w:szCs w:val="22"/>
        </w:rPr>
        <w:t>E R</w:t>
      </w:r>
      <w:r w:rsidRPr="00D81936">
        <w:rPr>
          <w:rFonts w:eastAsia="Arial"/>
          <w:b/>
          <w:spacing w:val="1"/>
          <w:sz w:val="22"/>
          <w:szCs w:val="22"/>
        </w:rPr>
        <w:t>E</w:t>
      </w:r>
      <w:r w:rsidRPr="00D81936">
        <w:rPr>
          <w:rFonts w:eastAsia="Arial"/>
          <w:b/>
          <w:sz w:val="22"/>
          <w:szCs w:val="22"/>
        </w:rPr>
        <w:t>AD IT</w:t>
      </w:r>
      <w:r w:rsidRPr="009E4C73">
        <w:rPr>
          <w:rFonts w:eastAsia="Arial"/>
          <w:b/>
          <w:sz w:val="24"/>
          <w:szCs w:val="24"/>
        </w:rPr>
        <w:t xml:space="preserve"> </w:t>
      </w:r>
      <w:r w:rsidRPr="00D81936">
        <w:rPr>
          <w:rFonts w:eastAsia="Arial"/>
          <w:b/>
          <w:sz w:val="22"/>
          <w:szCs w:val="22"/>
        </w:rPr>
        <w:t>CAREFUL</w:t>
      </w:r>
      <w:r w:rsidRPr="00D81936">
        <w:rPr>
          <w:rFonts w:eastAsia="Arial"/>
          <w:b/>
          <w:spacing w:val="1"/>
          <w:sz w:val="22"/>
          <w:szCs w:val="22"/>
        </w:rPr>
        <w:t>L</w:t>
      </w:r>
      <w:r w:rsidRPr="00D81936">
        <w:rPr>
          <w:rFonts w:eastAsia="Arial"/>
          <w:b/>
          <w:sz w:val="22"/>
          <w:szCs w:val="22"/>
        </w:rPr>
        <w:t>Y.</w:t>
      </w:r>
    </w:p>
    <w:p w14:paraId="51282AA7" w14:textId="77777777" w:rsidR="003241A1" w:rsidRPr="009E4C73" w:rsidRDefault="003241A1">
      <w:pPr>
        <w:spacing w:before="11" w:line="220" w:lineRule="exact"/>
        <w:rPr>
          <w:sz w:val="22"/>
          <w:szCs w:val="22"/>
        </w:rPr>
      </w:pPr>
    </w:p>
    <w:p w14:paraId="3B503FE5" w14:textId="77777777" w:rsidR="008F7D9C" w:rsidRDefault="00C91B38" w:rsidP="008F7D9C">
      <w:pPr>
        <w:spacing w:line="360" w:lineRule="exact"/>
        <w:ind w:right="4"/>
        <w:jc w:val="center"/>
        <w:rPr>
          <w:rFonts w:eastAsia="Arial"/>
          <w:sz w:val="32"/>
          <w:szCs w:val="32"/>
        </w:rPr>
      </w:pPr>
      <w:r w:rsidRPr="00D81936">
        <w:rPr>
          <w:rFonts w:eastAsia="Arial"/>
          <w:b/>
          <w:sz w:val="32"/>
          <w:szCs w:val="32"/>
        </w:rPr>
        <w:t>TRUCKERS – UNIFORM INTERMODAL INTERCHANGE ENDORSEMENT FORM UIIE – 1</w:t>
      </w:r>
    </w:p>
    <w:p w14:paraId="0F6FA87C" w14:textId="77777777" w:rsidR="00B03AAA" w:rsidRDefault="00B03AAA" w:rsidP="008F7D9C">
      <w:pPr>
        <w:spacing w:line="360" w:lineRule="exact"/>
        <w:ind w:right="4"/>
        <w:jc w:val="center"/>
        <w:rPr>
          <w:rFonts w:eastAsia="Arial"/>
          <w:sz w:val="32"/>
          <w:szCs w:val="32"/>
        </w:rPr>
      </w:pPr>
    </w:p>
    <w:p w14:paraId="5FE166B0" w14:textId="5196560A" w:rsidR="008C1BEF" w:rsidRPr="008F7D9C" w:rsidRDefault="00C91B38" w:rsidP="00B03AAA">
      <w:pPr>
        <w:spacing w:line="360" w:lineRule="exact"/>
        <w:ind w:right="4"/>
        <w:jc w:val="both"/>
        <w:rPr>
          <w:rFonts w:eastAsia="Arial"/>
          <w:sz w:val="32"/>
          <w:szCs w:val="32"/>
        </w:rPr>
      </w:pPr>
      <w:r w:rsidRPr="009E4C73">
        <w:rPr>
          <w:rFonts w:eastAsia="Arial"/>
        </w:rPr>
        <w:t>This e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d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ment modifi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 insur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 xml:space="preserve">nce </w:t>
      </w:r>
      <w:r w:rsidRPr="009E4C73">
        <w:rPr>
          <w:rFonts w:eastAsia="Arial"/>
          <w:spacing w:val="-1"/>
        </w:rPr>
        <w:t>p</w:t>
      </w:r>
      <w:r w:rsidRPr="009E4C73">
        <w:rPr>
          <w:rFonts w:eastAsia="Arial"/>
        </w:rPr>
        <w:t xml:space="preserve">rovided 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nd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 xml:space="preserve">r the following: </w:t>
      </w:r>
    </w:p>
    <w:p w14:paraId="4B7454FF" w14:textId="45E43C12" w:rsidR="003241A1" w:rsidRPr="009E4C73" w:rsidRDefault="00C91B38" w:rsidP="008C1BEF">
      <w:pPr>
        <w:spacing w:before="39" w:line="520" w:lineRule="atLeast"/>
        <w:ind w:left="567" w:right="4"/>
        <w:rPr>
          <w:rFonts w:eastAsia="Arial"/>
        </w:rPr>
      </w:pPr>
      <w:r w:rsidRPr="009E4C73">
        <w:rPr>
          <w:rFonts w:eastAsia="Arial"/>
        </w:rPr>
        <w:t>BUSINESS AUTO</w:t>
      </w:r>
      <w:r w:rsidRPr="009E4C73">
        <w:rPr>
          <w:rFonts w:eastAsia="Arial"/>
          <w:spacing w:val="-2"/>
        </w:rPr>
        <w:t xml:space="preserve"> </w:t>
      </w:r>
      <w:r w:rsidRPr="009E4C73">
        <w:rPr>
          <w:rFonts w:eastAsia="Arial"/>
        </w:rPr>
        <w:t>COVERAGE FORM</w:t>
      </w:r>
    </w:p>
    <w:p w14:paraId="48ED88DD" w14:textId="77777777" w:rsidR="003241A1" w:rsidRPr="009E4C73" w:rsidRDefault="00C91B38" w:rsidP="008C1BEF">
      <w:pPr>
        <w:spacing w:line="220" w:lineRule="exact"/>
        <w:ind w:left="567"/>
        <w:rPr>
          <w:rFonts w:eastAsia="Arial"/>
        </w:rPr>
      </w:pPr>
      <w:r w:rsidRPr="009E4C73">
        <w:rPr>
          <w:rFonts w:eastAsia="Arial"/>
        </w:rPr>
        <w:t>MOT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 C</w:t>
      </w:r>
      <w:r w:rsidRPr="009E4C73">
        <w:rPr>
          <w:rFonts w:eastAsia="Arial"/>
          <w:spacing w:val="-2"/>
        </w:rPr>
        <w:t>A</w:t>
      </w:r>
      <w:r w:rsidRPr="009E4C73">
        <w:rPr>
          <w:rFonts w:eastAsia="Arial"/>
          <w:spacing w:val="-1"/>
        </w:rPr>
        <w:t>R</w:t>
      </w:r>
      <w:r w:rsidRPr="009E4C73">
        <w:rPr>
          <w:rFonts w:eastAsia="Arial"/>
        </w:rPr>
        <w:t xml:space="preserve">RIER </w:t>
      </w:r>
      <w:r w:rsidRPr="009E4C73">
        <w:rPr>
          <w:rFonts w:eastAsia="Arial"/>
          <w:spacing w:val="-1"/>
        </w:rPr>
        <w:t>C</w:t>
      </w:r>
      <w:r w:rsidRPr="009E4C73">
        <w:rPr>
          <w:rFonts w:eastAsia="Arial"/>
        </w:rPr>
        <w:t>OVERAGE F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RM</w:t>
      </w:r>
    </w:p>
    <w:p w14:paraId="5BA85209" w14:textId="77777777" w:rsidR="003241A1" w:rsidRPr="009E4C73" w:rsidRDefault="003241A1">
      <w:pPr>
        <w:spacing w:before="3" w:line="180" w:lineRule="exact"/>
        <w:rPr>
          <w:sz w:val="18"/>
          <w:szCs w:val="18"/>
        </w:rPr>
      </w:pPr>
    </w:p>
    <w:p w14:paraId="6360159C" w14:textId="77777777" w:rsidR="003241A1" w:rsidRPr="009E4C73" w:rsidRDefault="003241A1">
      <w:pPr>
        <w:spacing w:line="200" w:lineRule="exact"/>
      </w:pPr>
    </w:p>
    <w:p w14:paraId="7829E28D" w14:textId="77777777" w:rsidR="003241A1" w:rsidRPr="009E4C73" w:rsidRDefault="00C91B38" w:rsidP="007823EB">
      <w:pPr>
        <w:spacing w:line="220" w:lineRule="exact"/>
        <w:ind w:right="4"/>
        <w:jc w:val="both"/>
        <w:rPr>
          <w:rFonts w:eastAsia="Arial"/>
        </w:rPr>
      </w:pPr>
      <w:r w:rsidRPr="009E4C73">
        <w:rPr>
          <w:rFonts w:eastAsia="Arial"/>
        </w:rPr>
        <w:t>With</w:t>
      </w:r>
      <w:r w:rsidRPr="009E4C73">
        <w:rPr>
          <w:rFonts w:eastAsia="Arial"/>
          <w:spacing w:val="45"/>
        </w:rPr>
        <w:t xml:space="preserve"> </w:t>
      </w:r>
      <w:r w:rsidRPr="009E4C73">
        <w:rPr>
          <w:rFonts w:eastAsia="Arial"/>
        </w:rPr>
        <w:t>resp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  <w:spacing w:val="1"/>
        </w:rPr>
        <w:t>c</w:t>
      </w:r>
      <w:r w:rsidRPr="009E4C73">
        <w:rPr>
          <w:rFonts w:eastAsia="Arial"/>
        </w:rPr>
        <w:t>t</w:t>
      </w:r>
      <w:r w:rsidRPr="009E4C73">
        <w:rPr>
          <w:rFonts w:eastAsia="Arial"/>
          <w:spacing w:val="45"/>
        </w:rPr>
        <w:t xml:space="preserve"> </w:t>
      </w:r>
      <w:r w:rsidRPr="009E4C73">
        <w:rPr>
          <w:rFonts w:eastAsia="Arial"/>
        </w:rPr>
        <w:t>to</w:t>
      </w:r>
      <w:r w:rsidRPr="009E4C73">
        <w:rPr>
          <w:rFonts w:eastAsia="Arial"/>
          <w:spacing w:val="45"/>
        </w:rPr>
        <w:t xml:space="preserve"> </w:t>
      </w:r>
      <w:r w:rsidRPr="009E4C73">
        <w:rPr>
          <w:rFonts w:eastAsia="Arial"/>
        </w:rPr>
        <w:t>cov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ra</w:t>
      </w:r>
      <w:r w:rsidRPr="009E4C73">
        <w:rPr>
          <w:rFonts w:eastAsia="Arial"/>
          <w:spacing w:val="-1"/>
        </w:rPr>
        <w:t>g</w:t>
      </w:r>
      <w:r w:rsidRPr="009E4C73">
        <w:rPr>
          <w:rFonts w:eastAsia="Arial"/>
        </w:rPr>
        <w:t>e</w:t>
      </w:r>
      <w:r w:rsidRPr="009E4C73">
        <w:rPr>
          <w:rFonts w:eastAsia="Arial"/>
          <w:spacing w:val="44"/>
        </w:rPr>
        <w:t xml:space="preserve"> </w:t>
      </w:r>
      <w:r w:rsidRPr="009E4C73">
        <w:rPr>
          <w:rFonts w:eastAsia="Arial"/>
        </w:rPr>
        <w:t>provi</w:t>
      </w:r>
      <w:r w:rsidRPr="009E4C73">
        <w:rPr>
          <w:rFonts w:eastAsia="Arial"/>
          <w:spacing w:val="-1"/>
        </w:rPr>
        <w:t>d</w:t>
      </w:r>
      <w:r w:rsidRPr="009E4C73">
        <w:rPr>
          <w:rFonts w:eastAsia="Arial"/>
        </w:rPr>
        <w:t>ed</w:t>
      </w:r>
      <w:r w:rsidRPr="009E4C73">
        <w:rPr>
          <w:rFonts w:eastAsia="Arial"/>
          <w:spacing w:val="45"/>
        </w:rPr>
        <w:t xml:space="preserve"> </w:t>
      </w:r>
      <w:r w:rsidRPr="009E4C73">
        <w:rPr>
          <w:rFonts w:eastAsia="Arial"/>
        </w:rPr>
        <w:t>by</w:t>
      </w:r>
      <w:r w:rsidRPr="009E4C73">
        <w:rPr>
          <w:rFonts w:eastAsia="Arial"/>
          <w:spacing w:val="43"/>
        </w:rPr>
        <w:t xml:space="preserve"> </w:t>
      </w:r>
      <w:r w:rsidRPr="009E4C73">
        <w:rPr>
          <w:rFonts w:eastAsia="Arial"/>
        </w:rPr>
        <w:t>this</w:t>
      </w:r>
      <w:r w:rsidRPr="009E4C73">
        <w:rPr>
          <w:rFonts w:eastAsia="Arial"/>
          <w:spacing w:val="45"/>
        </w:rPr>
        <w:t xml:space="preserve"> 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nd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rseme</w:t>
      </w:r>
      <w:r w:rsidRPr="009E4C73">
        <w:rPr>
          <w:rFonts w:eastAsia="Arial"/>
          <w:spacing w:val="1"/>
        </w:rPr>
        <w:t>n</w:t>
      </w:r>
      <w:r w:rsidRPr="009E4C73">
        <w:rPr>
          <w:rFonts w:eastAsia="Arial"/>
        </w:rPr>
        <w:t>t,</w:t>
      </w:r>
      <w:r w:rsidRPr="009E4C73">
        <w:rPr>
          <w:rFonts w:eastAsia="Arial"/>
          <w:spacing w:val="45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44"/>
        </w:rPr>
        <w:t xml:space="preserve"> </w:t>
      </w:r>
      <w:r w:rsidRPr="009E4C73">
        <w:rPr>
          <w:rFonts w:eastAsia="Arial"/>
          <w:spacing w:val="-1"/>
        </w:rPr>
        <w:t>p</w:t>
      </w:r>
      <w:r w:rsidRPr="009E4C73">
        <w:rPr>
          <w:rFonts w:eastAsia="Arial"/>
        </w:rPr>
        <w:t>rovisi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ns</w:t>
      </w:r>
      <w:r w:rsidRPr="009E4C73">
        <w:rPr>
          <w:rFonts w:eastAsia="Arial"/>
          <w:spacing w:val="45"/>
        </w:rPr>
        <w:t xml:space="preserve"> </w:t>
      </w:r>
      <w:r w:rsidRPr="009E4C73">
        <w:rPr>
          <w:rFonts w:eastAsia="Arial"/>
        </w:rPr>
        <w:t>of</w:t>
      </w:r>
      <w:r w:rsidRPr="009E4C73">
        <w:rPr>
          <w:rFonts w:eastAsia="Arial"/>
          <w:spacing w:val="45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45"/>
        </w:rPr>
        <w:t xml:space="preserve"> </w:t>
      </w:r>
      <w:r w:rsidRPr="009E4C73">
        <w:rPr>
          <w:rFonts w:eastAsia="Arial"/>
        </w:rPr>
        <w:t>Coverage</w:t>
      </w:r>
      <w:r w:rsidRPr="009E4C73">
        <w:rPr>
          <w:rFonts w:eastAsia="Arial"/>
          <w:spacing w:val="44"/>
        </w:rPr>
        <w:t xml:space="preserve"> </w:t>
      </w:r>
      <w:r w:rsidRPr="009E4C73">
        <w:rPr>
          <w:rFonts w:eastAsia="Arial"/>
        </w:rPr>
        <w:t>Form</w:t>
      </w:r>
      <w:r w:rsidRPr="009E4C73">
        <w:rPr>
          <w:rFonts w:eastAsia="Arial"/>
          <w:spacing w:val="44"/>
        </w:rPr>
        <w:t xml:space="preserve"> </w:t>
      </w:r>
      <w:r w:rsidRPr="009E4C73">
        <w:rPr>
          <w:rFonts w:eastAsia="Arial"/>
        </w:rPr>
        <w:t>apply</w:t>
      </w:r>
      <w:r w:rsidRPr="009E4C73">
        <w:rPr>
          <w:rFonts w:eastAsia="Arial"/>
          <w:spacing w:val="43"/>
        </w:rPr>
        <w:t xml:space="preserve"> </w:t>
      </w:r>
      <w:r w:rsidRPr="009E4C73">
        <w:rPr>
          <w:rFonts w:eastAsia="Arial"/>
        </w:rPr>
        <w:t>unl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ss modified by the en</w:t>
      </w:r>
      <w:r w:rsidRPr="009E4C73">
        <w:rPr>
          <w:rFonts w:eastAsia="Arial"/>
          <w:spacing w:val="-1"/>
        </w:rPr>
        <w:t>d</w:t>
      </w:r>
      <w:r w:rsidRPr="009E4C73">
        <w:rPr>
          <w:rFonts w:eastAsia="Arial"/>
        </w:rPr>
        <w:t>orse</w:t>
      </w:r>
      <w:r w:rsidRPr="009E4C73">
        <w:rPr>
          <w:rFonts w:eastAsia="Arial"/>
          <w:spacing w:val="-1"/>
        </w:rPr>
        <w:t>m</w:t>
      </w:r>
      <w:r w:rsidRPr="009E4C73">
        <w:rPr>
          <w:rFonts w:eastAsia="Arial"/>
        </w:rPr>
        <w:t>ent.</w:t>
      </w:r>
    </w:p>
    <w:p w14:paraId="79E5361A" w14:textId="77777777" w:rsidR="003241A1" w:rsidRPr="009E4C73" w:rsidRDefault="00C91B38" w:rsidP="007823EB">
      <w:pPr>
        <w:spacing w:before="80" w:line="220" w:lineRule="exact"/>
        <w:ind w:right="4"/>
        <w:jc w:val="both"/>
        <w:rPr>
          <w:rFonts w:eastAsia="Arial"/>
        </w:rPr>
      </w:pPr>
      <w:r w:rsidRPr="009E4C73">
        <w:rPr>
          <w:rFonts w:eastAsia="Arial"/>
        </w:rPr>
        <w:t>This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e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d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ment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ch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ng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policy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ffective</w:t>
      </w:r>
      <w:r w:rsidRPr="009E4C73">
        <w:rPr>
          <w:rFonts w:eastAsia="Arial"/>
          <w:spacing w:val="4"/>
        </w:rPr>
        <w:t xml:space="preserve"> </w:t>
      </w:r>
      <w:r w:rsidRPr="009E4C73">
        <w:rPr>
          <w:rFonts w:eastAsia="Arial"/>
        </w:rPr>
        <w:t>on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inc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p</w:t>
      </w:r>
      <w:r w:rsidRPr="009E4C73">
        <w:rPr>
          <w:rFonts w:eastAsia="Arial"/>
          <w:spacing w:val="-1"/>
        </w:rPr>
        <w:t>t</w:t>
      </w:r>
      <w:r w:rsidRPr="009E4C73">
        <w:rPr>
          <w:rFonts w:eastAsia="Arial"/>
        </w:rPr>
        <w:t>ion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  <w:spacing w:val="-1"/>
        </w:rPr>
        <w:t>d</w:t>
      </w:r>
      <w:r w:rsidRPr="009E4C73">
        <w:rPr>
          <w:rFonts w:eastAsia="Arial"/>
        </w:rPr>
        <w:t>ate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of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policy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unl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ss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a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other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</w:rPr>
        <w:t>date</w:t>
      </w:r>
      <w:r w:rsidRPr="009E4C73">
        <w:rPr>
          <w:rFonts w:eastAsia="Arial"/>
          <w:spacing w:val="3"/>
        </w:rPr>
        <w:t xml:space="preserve"> 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s</w:t>
      </w:r>
      <w:r w:rsidRPr="009E4C73">
        <w:rPr>
          <w:rFonts w:eastAsia="Arial"/>
          <w:spacing w:val="4"/>
        </w:rPr>
        <w:t xml:space="preserve"> </w:t>
      </w:r>
      <w:r w:rsidRPr="009E4C73">
        <w:rPr>
          <w:rFonts w:eastAsia="Arial"/>
        </w:rPr>
        <w:t>indicated bel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w.</w:t>
      </w:r>
    </w:p>
    <w:p w14:paraId="69597F73" w14:textId="77777777" w:rsidR="003241A1" w:rsidRPr="009E4C73" w:rsidRDefault="003241A1">
      <w:pPr>
        <w:spacing w:before="4" w:line="160" w:lineRule="exact"/>
        <w:rPr>
          <w:sz w:val="16"/>
          <w:szCs w:val="16"/>
        </w:rPr>
      </w:pPr>
    </w:p>
    <w:p w14:paraId="297B504C" w14:textId="189019EA" w:rsidR="003241A1" w:rsidRPr="009E4C73" w:rsidRDefault="00AF540E">
      <w:pPr>
        <w:spacing w:line="200" w:lineRule="exact"/>
      </w:pPr>
      <w:r>
        <w:pict w14:anchorId="037F5452">
          <v:group id="_x0000_s2065" style="position:absolute;margin-left:71.2pt;margin-top:5.55pt;width:468.1pt;height:46.35pt;z-index:-251659264;mso-position-horizontal-relative:page" coordorigin="1062,-478" coordsize="10104,927">
            <v:shape id="_x0000_s2072" style="position:absolute;left:1070;top:-462;width:1724;height:0" coordorigin="1070,-462" coordsize="1724,0" path="m1070,-462r1725,e" filled="f" strokeweight=".82pt">
              <v:path arrowok="t"/>
            </v:shape>
            <v:shape id="_x0000_s2071" style="position:absolute;left:2795;top:-462;width:8356;height:0" coordorigin="2795,-462" coordsize="8356,0" path="m2795,-462r8355,e" filled="f" strokeweight=".82pt">
              <v:path arrowok="t"/>
            </v:shape>
            <v:shape id="_x0000_s2070" style="position:absolute;left:1078;top:-469;width:0;height:910" coordorigin="1078,-469" coordsize="0,910" path="m1078,-469r,910e" filled="f" strokeweight=".82pt">
              <v:path arrowok="t"/>
            </v:shape>
            <v:shape id="_x0000_s2069" style="position:absolute;left:1070;top:434;width:3010;height:0" coordorigin="1070,434" coordsize="3010,0" path="m1070,434r3010,e" filled="f" strokeweight=".82pt">
              <v:path arrowok="t"/>
            </v:shape>
            <v:shape id="_x0000_s2068" style="position:absolute;left:4066;top:434;width:14;height:0" coordorigin="4066,434" coordsize="14,0" path="m4066,434r14,e" filled="f" strokeweight=".82pt">
              <v:path arrowok="t"/>
            </v:shape>
            <v:shape id="_x0000_s2067" style="position:absolute;left:4080;top:434;width:7070;height:0" coordorigin="4080,434" coordsize="7070,0" path="m4080,434r7070,e" filled="f" strokeweight=".82pt">
              <v:path arrowok="t"/>
            </v:shape>
            <v:shape id="_x0000_s2066" style="position:absolute;left:11158;top:-470;width:0;height:911" coordorigin="11158,-470" coordsize="0,911" path="m11158,-470r,911e" filled="f" strokeweight=".82pt">
              <v:path arrowok="t"/>
            </v:shape>
            <w10:wrap anchorx="page"/>
          </v:group>
        </w:pict>
      </w:r>
    </w:p>
    <w:p w14:paraId="7AC42E33" w14:textId="3098FCA0" w:rsidR="003241A1" w:rsidRPr="009E4C73" w:rsidRDefault="00B0102C" w:rsidP="00E544CD">
      <w:pPr>
        <w:spacing w:line="220" w:lineRule="exact"/>
        <w:rPr>
          <w:rFonts w:eastAsia="Arial"/>
          <w:bCs/>
        </w:rPr>
      </w:pPr>
      <w:r>
        <w:rPr>
          <w:rFonts w:eastAsia="Arial"/>
          <w:b/>
          <w:position w:val="-1"/>
        </w:rPr>
        <w:t xml:space="preserve"> </w:t>
      </w:r>
      <w:r w:rsidR="00C91B38" w:rsidRPr="009E4C73">
        <w:rPr>
          <w:rFonts w:eastAsia="Arial"/>
          <w:b/>
          <w:position w:val="-1"/>
        </w:rPr>
        <w:t>Named Ins</w:t>
      </w:r>
      <w:r w:rsidR="00C91B38" w:rsidRPr="009E4C73">
        <w:rPr>
          <w:rFonts w:eastAsia="Arial"/>
          <w:b/>
          <w:spacing w:val="-1"/>
          <w:position w:val="-1"/>
        </w:rPr>
        <w:t>ur</w:t>
      </w:r>
      <w:r w:rsidR="00C91B38" w:rsidRPr="009E4C73">
        <w:rPr>
          <w:rFonts w:eastAsia="Arial"/>
          <w:b/>
          <w:position w:val="-1"/>
        </w:rPr>
        <w:t>ed:</w:t>
      </w:r>
      <w:r w:rsidR="00EF10C2" w:rsidRPr="009E4C73">
        <w:rPr>
          <w:rFonts w:eastAsia="Arial"/>
          <w:bCs/>
          <w:position w:val="-1"/>
        </w:rPr>
        <w:t xml:space="preserve"> </w:t>
      </w:r>
      <w:bookmarkStart w:id="5" w:name="InsuredName2"/>
      <w:bookmarkEnd w:id="5"/>
    </w:p>
    <w:p w14:paraId="532D5C61" w14:textId="77777777" w:rsidR="003241A1" w:rsidRPr="009E4C73" w:rsidRDefault="003241A1">
      <w:pPr>
        <w:spacing w:before="9" w:line="160" w:lineRule="exact"/>
        <w:rPr>
          <w:sz w:val="17"/>
          <w:szCs w:val="17"/>
        </w:rPr>
      </w:pPr>
    </w:p>
    <w:p w14:paraId="0E3DC6D7" w14:textId="78205FD0" w:rsidR="003241A1" w:rsidRPr="009E4C73" w:rsidRDefault="00B0102C" w:rsidP="00E544CD">
      <w:pPr>
        <w:spacing w:before="34" w:line="220" w:lineRule="exact"/>
        <w:rPr>
          <w:rFonts w:eastAsia="Arial"/>
          <w:bCs/>
        </w:rPr>
      </w:pPr>
      <w:r>
        <w:rPr>
          <w:rFonts w:eastAsia="Arial"/>
          <w:b/>
          <w:position w:val="-1"/>
        </w:rPr>
        <w:t xml:space="preserve"> </w:t>
      </w:r>
      <w:r w:rsidR="00C91B38" w:rsidRPr="009E4C73">
        <w:rPr>
          <w:rFonts w:eastAsia="Arial"/>
          <w:b/>
          <w:position w:val="-1"/>
        </w:rPr>
        <w:t>Endorsem</w:t>
      </w:r>
      <w:r w:rsidR="00C91B38" w:rsidRPr="009E4C73">
        <w:rPr>
          <w:rFonts w:eastAsia="Arial"/>
          <w:b/>
          <w:spacing w:val="-1"/>
          <w:position w:val="-1"/>
        </w:rPr>
        <w:t>en</w:t>
      </w:r>
      <w:r w:rsidR="00C91B38" w:rsidRPr="009E4C73">
        <w:rPr>
          <w:rFonts w:eastAsia="Arial"/>
          <w:b/>
          <w:position w:val="-1"/>
        </w:rPr>
        <w:t>t Eff</w:t>
      </w:r>
      <w:r w:rsidR="00C91B38" w:rsidRPr="009E4C73">
        <w:rPr>
          <w:rFonts w:eastAsia="Arial"/>
          <w:b/>
          <w:spacing w:val="-1"/>
          <w:position w:val="-1"/>
        </w:rPr>
        <w:t>e</w:t>
      </w:r>
      <w:r w:rsidR="00C91B38" w:rsidRPr="009E4C73">
        <w:rPr>
          <w:rFonts w:eastAsia="Arial"/>
          <w:b/>
          <w:position w:val="-1"/>
        </w:rPr>
        <w:t>cti</w:t>
      </w:r>
      <w:r w:rsidR="00C91B38" w:rsidRPr="009E4C73">
        <w:rPr>
          <w:rFonts w:eastAsia="Arial"/>
          <w:b/>
          <w:spacing w:val="-2"/>
          <w:position w:val="-1"/>
        </w:rPr>
        <w:t>v</w:t>
      </w:r>
      <w:r w:rsidR="00C91B38" w:rsidRPr="009E4C73">
        <w:rPr>
          <w:rFonts w:eastAsia="Arial"/>
          <w:b/>
          <w:position w:val="-1"/>
        </w:rPr>
        <w:t>e Dat</w:t>
      </w:r>
      <w:r w:rsidR="00C91B38" w:rsidRPr="009E4C73">
        <w:rPr>
          <w:rFonts w:eastAsia="Arial"/>
          <w:b/>
          <w:spacing w:val="-1"/>
          <w:position w:val="-1"/>
        </w:rPr>
        <w:t>e</w:t>
      </w:r>
      <w:r w:rsidR="00C91B38" w:rsidRPr="009E4C73">
        <w:rPr>
          <w:rFonts w:eastAsia="Arial"/>
          <w:b/>
          <w:position w:val="-1"/>
        </w:rPr>
        <w:t>:</w:t>
      </w:r>
      <w:r w:rsidR="00EF10C2" w:rsidRPr="009E4C73">
        <w:rPr>
          <w:rFonts w:eastAsia="Arial"/>
          <w:bCs/>
          <w:position w:val="-1"/>
        </w:rPr>
        <w:t xml:space="preserve"> </w:t>
      </w:r>
      <w:bookmarkStart w:id="6" w:name="EndorsementEffectiveDate"/>
      <w:bookmarkEnd w:id="6"/>
    </w:p>
    <w:p w14:paraId="7301D229" w14:textId="77777777" w:rsidR="003241A1" w:rsidRPr="009E4C73" w:rsidRDefault="003241A1">
      <w:pPr>
        <w:spacing w:before="6" w:line="100" w:lineRule="exact"/>
        <w:rPr>
          <w:sz w:val="11"/>
          <w:szCs w:val="11"/>
        </w:rPr>
      </w:pPr>
    </w:p>
    <w:p w14:paraId="27E8679B" w14:textId="77777777" w:rsidR="003241A1" w:rsidRPr="009E4C73" w:rsidRDefault="003241A1">
      <w:pPr>
        <w:spacing w:line="200" w:lineRule="exact"/>
      </w:pPr>
    </w:p>
    <w:p w14:paraId="19DB70C4" w14:textId="77777777" w:rsidR="003241A1" w:rsidRPr="009E4C73" w:rsidRDefault="003241A1">
      <w:pPr>
        <w:spacing w:line="200" w:lineRule="exact"/>
        <w:sectPr w:rsidR="003241A1" w:rsidRPr="009E4C73" w:rsidSect="009E4C73">
          <w:headerReference w:type="default" r:id="rId10"/>
          <w:footerReference w:type="default" r:id="rId11"/>
          <w:pgSz w:w="12240" w:h="15840"/>
          <w:pgMar w:top="1440" w:right="1440" w:bottom="1440" w:left="1440" w:header="0" w:footer="490" w:gutter="0"/>
          <w:pgNumType w:start="1"/>
          <w:cols w:space="720"/>
          <w:docGrid w:linePitch="272"/>
        </w:sectPr>
      </w:pPr>
    </w:p>
    <w:p w14:paraId="1281BF4F" w14:textId="77777777" w:rsidR="003241A1" w:rsidRPr="009E4C73" w:rsidRDefault="00C91B38" w:rsidP="00B03AAA">
      <w:pPr>
        <w:spacing w:before="43" w:line="229" w:lineRule="auto"/>
        <w:ind w:right="-33"/>
        <w:jc w:val="both"/>
        <w:rPr>
          <w:rFonts w:eastAsia="Arial"/>
        </w:rPr>
      </w:pPr>
      <w:r w:rsidRPr="009E4C73">
        <w:rPr>
          <w:rFonts w:eastAsia="Arial"/>
        </w:rPr>
        <w:t>It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is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 xml:space="preserve">agreed </w:t>
      </w:r>
      <w:r w:rsidRPr="009E4C73">
        <w:rPr>
          <w:rFonts w:eastAsia="Arial"/>
          <w:spacing w:val="-2"/>
        </w:rPr>
        <w:t>t</w:t>
      </w:r>
      <w:r w:rsidRPr="009E4C73">
        <w:rPr>
          <w:rFonts w:eastAsia="Arial"/>
        </w:rPr>
        <w:t>hat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s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ch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ns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ra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  <w:spacing w:val="1"/>
        </w:rPr>
        <w:t>c</w:t>
      </w:r>
      <w:r w:rsidRPr="009E4C73">
        <w:rPr>
          <w:rFonts w:eastAsia="Arial"/>
        </w:rPr>
        <w:t>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fforded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by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 xml:space="preserve">e policy for </w:t>
      </w:r>
      <w:r w:rsidRPr="009E4C73">
        <w:rPr>
          <w:rFonts w:eastAsia="Arial"/>
          <w:spacing w:val="-2"/>
        </w:rPr>
        <w:t>A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 xml:space="preserve">to Bodily Injury and </w:t>
      </w:r>
      <w:r w:rsidRPr="009E4C73">
        <w:rPr>
          <w:rFonts w:eastAsia="Arial"/>
          <w:spacing w:val="-2"/>
        </w:rPr>
        <w:t>P</w:t>
      </w:r>
      <w:r w:rsidRPr="009E4C73">
        <w:rPr>
          <w:rFonts w:eastAsia="Arial"/>
        </w:rPr>
        <w:t>r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perty D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ma</w:t>
      </w:r>
      <w:r w:rsidRPr="009E4C73">
        <w:rPr>
          <w:rFonts w:eastAsia="Arial"/>
          <w:spacing w:val="-1"/>
        </w:rPr>
        <w:t>g</w:t>
      </w:r>
      <w:r w:rsidRPr="009E4C73">
        <w:rPr>
          <w:rFonts w:eastAsia="Arial"/>
        </w:rPr>
        <w:t>e Liability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applies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to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liability assumed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by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named ins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red,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"Motor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Carrier Particip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nt",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und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Secti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 xml:space="preserve">n </w:t>
      </w:r>
      <w:r w:rsidRPr="009E4C73">
        <w:rPr>
          <w:rFonts w:eastAsia="Arial"/>
          <w:b/>
        </w:rPr>
        <w:t xml:space="preserve">F.4. </w:t>
      </w:r>
      <w:r w:rsidRPr="009E4C73">
        <w:rPr>
          <w:rFonts w:eastAsia="Arial"/>
        </w:rPr>
        <w:t>of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Uniform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I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termo</w:t>
      </w:r>
      <w:r w:rsidRPr="009E4C73">
        <w:rPr>
          <w:rFonts w:eastAsia="Arial"/>
          <w:spacing w:val="-1"/>
        </w:rPr>
        <w:t>d</w:t>
      </w:r>
      <w:r w:rsidRPr="009E4C73">
        <w:rPr>
          <w:rFonts w:eastAsia="Arial"/>
        </w:rPr>
        <w:t>al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Intercha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ge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a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d Faciliti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Acc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2"/>
        </w:rPr>
        <w:t>A</w:t>
      </w:r>
      <w:r w:rsidRPr="009E4C73">
        <w:rPr>
          <w:rFonts w:eastAsia="Arial"/>
        </w:rPr>
        <w:t>gr</w:t>
      </w:r>
      <w:r w:rsidRPr="009E4C73">
        <w:rPr>
          <w:rFonts w:eastAsia="Arial"/>
          <w:spacing w:val="-1"/>
        </w:rPr>
        <w:t>ee</w:t>
      </w:r>
      <w:r w:rsidRPr="009E4C73">
        <w:rPr>
          <w:rFonts w:eastAsia="Arial"/>
        </w:rPr>
        <w:t>ment,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 xml:space="preserve">and 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ny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su</w:t>
      </w:r>
      <w:r w:rsidRPr="009E4C73">
        <w:rPr>
          <w:rFonts w:eastAsia="Arial"/>
          <w:spacing w:val="-1"/>
        </w:rPr>
        <w:t>b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qu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nt amen</w:t>
      </w:r>
      <w:r w:rsidRPr="009E4C73">
        <w:rPr>
          <w:rFonts w:eastAsia="Arial"/>
          <w:spacing w:val="-1"/>
        </w:rPr>
        <w:t>d</w:t>
      </w:r>
      <w:r w:rsidRPr="009E4C73">
        <w:rPr>
          <w:rFonts w:eastAsia="Arial"/>
        </w:rPr>
        <w:t>men</w:t>
      </w:r>
      <w:r w:rsidRPr="009E4C73">
        <w:rPr>
          <w:rFonts w:eastAsia="Arial"/>
          <w:spacing w:val="-2"/>
        </w:rPr>
        <w:t>t</w:t>
      </w:r>
      <w:r w:rsidRPr="009E4C73">
        <w:rPr>
          <w:rFonts w:eastAsia="Arial"/>
        </w:rPr>
        <w:t>s thereto:</w:t>
      </w:r>
    </w:p>
    <w:p w14:paraId="169504B5" w14:textId="77777777" w:rsidR="003241A1" w:rsidRPr="009E4C73" w:rsidRDefault="00C91B38" w:rsidP="00B03AAA">
      <w:pPr>
        <w:spacing w:before="73"/>
        <w:ind w:left="142"/>
        <w:rPr>
          <w:rFonts w:eastAsia="Arial"/>
        </w:rPr>
      </w:pPr>
      <w:r w:rsidRPr="009E4C73">
        <w:rPr>
          <w:rFonts w:eastAsia="Arial"/>
          <w:b/>
        </w:rPr>
        <w:t xml:space="preserve">F.4. </w:t>
      </w:r>
      <w:r w:rsidRPr="009E4C73">
        <w:rPr>
          <w:rFonts w:eastAsia="Arial"/>
          <w:b/>
          <w:spacing w:val="9"/>
        </w:rPr>
        <w:t xml:space="preserve"> </w:t>
      </w:r>
      <w:r w:rsidRPr="009E4C73">
        <w:rPr>
          <w:rFonts w:eastAsia="Arial"/>
          <w:b/>
        </w:rPr>
        <w:t>Indemni</w:t>
      </w:r>
      <w:r w:rsidRPr="009E4C73">
        <w:rPr>
          <w:rFonts w:eastAsia="Arial"/>
          <w:b/>
          <w:spacing w:val="2"/>
        </w:rPr>
        <w:t>t</w:t>
      </w:r>
      <w:r w:rsidRPr="009E4C73">
        <w:rPr>
          <w:rFonts w:eastAsia="Arial"/>
          <w:b/>
        </w:rPr>
        <w:t>y</w:t>
      </w:r>
    </w:p>
    <w:p w14:paraId="3732335F" w14:textId="312EC980" w:rsidR="005818C5" w:rsidRDefault="00C91B38" w:rsidP="00B03AAA">
      <w:pPr>
        <w:spacing w:before="78" w:line="229" w:lineRule="auto"/>
        <w:ind w:left="567" w:right="-34" w:hanging="283"/>
        <w:jc w:val="both"/>
        <w:rPr>
          <w:rFonts w:eastAsia="Arial"/>
        </w:rPr>
      </w:pPr>
      <w:r w:rsidRPr="009E4C73">
        <w:rPr>
          <w:rFonts w:eastAsia="Arial"/>
          <w:b/>
        </w:rPr>
        <w:t xml:space="preserve">a. </w:t>
      </w:r>
      <w:r w:rsidRPr="009E4C73">
        <w:rPr>
          <w:rFonts w:eastAsia="Arial"/>
        </w:rPr>
        <w:t>Subject</w:t>
      </w:r>
      <w:r w:rsidRPr="009E4C73">
        <w:rPr>
          <w:rFonts w:eastAsia="Arial"/>
          <w:spacing w:val="48"/>
        </w:rPr>
        <w:t xml:space="preserve"> </w:t>
      </w:r>
      <w:r w:rsidRPr="009E4C73">
        <w:rPr>
          <w:rFonts w:eastAsia="Arial"/>
        </w:rPr>
        <w:t>to</w:t>
      </w:r>
      <w:r w:rsidRPr="009E4C73">
        <w:rPr>
          <w:rFonts w:eastAsia="Arial"/>
          <w:spacing w:val="48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48"/>
        </w:rPr>
        <w:t xml:space="preserve"> </w:t>
      </w:r>
      <w:r w:rsidRPr="009E4C73">
        <w:rPr>
          <w:rFonts w:eastAsia="Arial"/>
        </w:rPr>
        <w:t>exc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pti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ns</w:t>
      </w:r>
      <w:r w:rsidRPr="009E4C73">
        <w:rPr>
          <w:rFonts w:eastAsia="Arial"/>
          <w:spacing w:val="48"/>
        </w:rPr>
        <w:t xml:space="preserve"> </w:t>
      </w:r>
      <w:r w:rsidRPr="009E4C73">
        <w:rPr>
          <w:rFonts w:eastAsia="Arial"/>
        </w:rPr>
        <w:t>set</w:t>
      </w:r>
      <w:r w:rsidRPr="009E4C73">
        <w:rPr>
          <w:rFonts w:eastAsia="Arial"/>
          <w:spacing w:val="48"/>
        </w:rPr>
        <w:t xml:space="preserve"> </w:t>
      </w:r>
      <w:r w:rsidRPr="009E4C73">
        <w:rPr>
          <w:rFonts w:eastAsia="Arial"/>
        </w:rPr>
        <w:t>forth</w:t>
      </w:r>
      <w:r w:rsidRPr="009E4C73">
        <w:rPr>
          <w:rFonts w:eastAsia="Arial"/>
          <w:spacing w:val="47"/>
        </w:rPr>
        <w:t xml:space="preserve"> </w:t>
      </w:r>
      <w:r w:rsidRPr="009E4C73">
        <w:rPr>
          <w:rFonts w:eastAsia="Arial"/>
        </w:rPr>
        <w:t>in Subs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  <w:spacing w:val="1"/>
        </w:rPr>
        <w:t>c</w:t>
      </w:r>
      <w:r w:rsidRPr="009E4C73">
        <w:rPr>
          <w:rFonts w:eastAsia="Arial"/>
        </w:rPr>
        <w:t xml:space="preserve">tion </w:t>
      </w:r>
      <w:r w:rsidRPr="009E4C73">
        <w:rPr>
          <w:rFonts w:eastAsia="Arial"/>
          <w:b/>
        </w:rPr>
        <w:t>(b)</w:t>
      </w:r>
      <w:r w:rsidRPr="009E4C73">
        <w:rPr>
          <w:rFonts w:eastAsia="Arial"/>
          <w:b/>
          <w:spacing w:val="2"/>
        </w:rPr>
        <w:t xml:space="preserve"> </w:t>
      </w:r>
      <w:r w:rsidRPr="009E4C73">
        <w:rPr>
          <w:rFonts w:eastAsia="Arial"/>
        </w:rPr>
        <w:t>bel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w,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M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tor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C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rr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er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ag</w:t>
      </w:r>
      <w:r w:rsidRPr="009E4C73">
        <w:rPr>
          <w:rFonts w:eastAsia="Arial"/>
        </w:rPr>
        <w:t>re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 to</w:t>
      </w:r>
      <w:r w:rsidR="008F7D9C">
        <w:rPr>
          <w:rFonts w:eastAsia="Arial"/>
        </w:rPr>
        <w:t xml:space="preserve"> </w:t>
      </w:r>
      <w:r w:rsidRPr="009E4C73">
        <w:rPr>
          <w:rFonts w:eastAsia="Arial"/>
        </w:rPr>
        <w:t>defe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 xml:space="preserve">d,   </w:t>
      </w:r>
      <w:r w:rsidRPr="009E4C73">
        <w:rPr>
          <w:rFonts w:eastAsia="Arial"/>
          <w:spacing w:val="5"/>
        </w:rPr>
        <w:t xml:space="preserve"> </w:t>
      </w:r>
      <w:r w:rsidRPr="009E4C73">
        <w:rPr>
          <w:rFonts w:eastAsia="Arial"/>
        </w:rPr>
        <w:t xml:space="preserve">hold   </w:t>
      </w:r>
      <w:r w:rsidRPr="009E4C73">
        <w:rPr>
          <w:rFonts w:eastAsia="Arial"/>
          <w:spacing w:val="4"/>
        </w:rPr>
        <w:t xml:space="preserve"> </w:t>
      </w:r>
      <w:r w:rsidRPr="009E4C73">
        <w:rPr>
          <w:rFonts w:eastAsia="Arial"/>
        </w:rPr>
        <w:t>h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 xml:space="preserve">rmless,   </w:t>
      </w:r>
      <w:r w:rsidRPr="009E4C73">
        <w:rPr>
          <w:rFonts w:eastAsia="Arial"/>
          <w:spacing w:val="5"/>
        </w:rPr>
        <w:t xml:space="preserve"> 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 xml:space="preserve">nd   </w:t>
      </w:r>
      <w:r w:rsidRPr="009E4C73">
        <w:rPr>
          <w:rFonts w:eastAsia="Arial"/>
          <w:spacing w:val="4"/>
        </w:rPr>
        <w:t xml:space="preserve"> </w:t>
      </w:r>
      <w:r w:rsidRPr="009E4C73">
        <w:rPr>
          <w:rFonts w:eastAsia="Arial"/>
        </w:rPr>
        <w:t>fully indemnify</w:t>
      </w:r>
      <w:r w:rsidRPr="009E4C73">
        <w:rPr>
          <w:rFonts w:eastAsia="Arial"/>
          <w:spacing w:val="44"/>
        </w:rPr>
        <w:t xml:space="preserve"> </w:t>
      </w:r>
      <w:r w:rsidRPr="009E4C73">
        <w:rPr>
          <w:rFonts w:eastAsia="Arial"/>
        </w:rPr>
        <w:t>t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>e</w:t>
      </w:r>
      <w:r w:rsidRPr="009E4C73">
        <w:rPr>
          <w:rFonts w:eastAsia="Arial"/>
          <w:spacing w:val="44"/>
        </w:rPr>
        <w:t xml:space="preserve"> </w:t>
      </w:r>
      <w:r w:rsidRPr="009E4C73">
        <w:rPr>
          <w:rFonts w:eastAsia="Arial"/>
        </w:rPr>
        <w:t>Inde</w:t>
      </w:r>
      <w:r w:rsidRPr="009E4C73">
        <w:rPr>
          <w:rFonts w:eastAsia="Arial"/>
          <w:spacing w:val="-1"/>
        </w:rPr>
        <w:t>m</w:t>
      </w:r>
      <w:r w:rsidRPr="009E4C73">
        <w:rPr>
          <w:rFonts w:eastAsia="Arial"/>
        </w:rPr>
        <w:t>nite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</w:t>
      </w:r>
      <w:r w:rsidRPr="009E4C73">
        <w:rPr>
          <w:rFonts w:eastAsia="Arial"/>
          <w:spacing w:val="44"/>
        </w:rPr>
        <w:t xml:space="preserve"> </w:t>
      </w:r>
      <w:r w:rsidRPr="009E4C73">
        <w:rPr>
          <w:rFonts w:eastAsia="Arial"/>
        </w:rPr>
        <w:t>(without</w:t>
      </w:r>
      <w:r w:rsidRPr="009E4C73">
        <w:rPr>
          <w:rFonts w:eastAsia="Arial"/>
          <w:spacing w:val="43"/>
        </w:rPr>
        <w:t xml:space="preserve"> </w:t>
      </w:r>
      <w:r w:rsidRPr="009E4C73">
        <w:rPr>
          <w:rFonts w:eastAsia="Arial"/>
        </w:rPr>
        <w:t>r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gard to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wheth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r the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Indemni</w:t>
      </w:r>
      <w:r w:rsidRPr="009E4C73">
        <w:rPr>
          <w:rFonts w:eastAsia="Arial"/>
          <w:spacing w:val="-2"/>
        </w:rPr>
        <w:t>t</w:t>
      </w:r>
      <w:r w:rsidRPr="009E4C73">
        <w:rPr>
          <w:rFonts w:eastAsia="Arial"/>
        </w:rPr>
        <w:t>ees'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l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ability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is vicari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us,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</w:rPr>
        <w:t>i</w:t>
      </w:r>
      <w:r w:rsidRPr="009E4C73">
        <w:rPr>
          <w:rFonts w:eastAsia="Arial"/>
          <w:spacing w:val="-1"/>
        </w:rPr>
        <w:t>m</w:t>
      </w:r>
      <w:r w:rsidRPr="009E4C73">
        <w:rPr>
          <w:rFonts w:eastAsia="Arial"/>
        </w:rPr>
        <w:t>plied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</w:rPr>
        <w:t>by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  <w:spacing w:val="-1"/>
        </w:rPr>
        <w:t>l</w:t>
      </w:r>
      <w:r w:rsidRPr="009E4C73">
        <w:rPr>
          <w:rFonts w:eastAsia="Arial"/>
        </w:rPr>
        <w:t>aw,</w:t>
      </w:r>
      <w:r w:rsidRPr="009E4C73">
        <w:rPr>
          <w:rFonts w:eastAsia="Arial"/>
          <w:spacing w:val="30"/>
        </w:rPr>
        <w:t xml:space="preserve"> </w:t>
      </w:r>
      <w:r w:rsidRPr="009E4C73">
        <w:rPr>
          <w:rFonts w:eastAsia="Arial"/>
        </w:rPr>
        <w:t>or</w:t>
      </w:r>
      <w:r w:rsidRPr="009E4C73">
        <w:rPr>
          <w:rFonts w:eastAsia="Arial"/>
          <w:spacing w:val="31"/>
        </w:rPr>
        <w:t xml:space="preserve"> </w:t>
      </w:r>
      <w:r w:rsidRPr="009E4C73">
        <w:rPr>
          <w:rFonts w:eastAsia="Arial"/>
        </w:rPr>
        <w:t>as</w:t>
      </w:r>
      <w:r w:rsidRPr="009E4C73">
        <w:rPr>
          <w:rFonts w:eastAsia="Arial"/>
          <w:spacing w:val="31"/>
        </w:rPr>
        <w:t xml:space="preserve"> </w:t>
      </w:r>
      <w:r w:rsidRPr="009E4C73">
        <w:rPr>
          <w:rFonts w:eastAsia="Arial"/>
        </w:rPr>
        <w:t>a</w:t>
      </w:r>
      <w:r w:rsidRPr="009E4C73">
        <w:rPr>
          <w:rFonts w:eastAsia="Arial"/>
          <w:spacing w:val="31"/>
        </w:rPr>
        <w:t xml:space="preserve"> </w:t>
      </w:r>
      <w:r w:rsidRPr="009E4C73">
        <w:rPr>
          <w:rFonts w:eastAsia="Arial"/>
        </w:rPr>
        <w:t>r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sult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</w:rPr>
        <w:t>of the fault or neglig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nce of the Indemnit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es), agai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t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any and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all cla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ms,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"sui</w:t>
      </w:r>
      <w:r w:rsidRPr="009E4C73">
        <w:rPr>
          <w:rFonts w:eastAsia="Arial"/>
          <w:spacing w:val="-2"/>
        </w:rPr>
        <w:t>t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",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loss, dama</w:t>
      </w:r>
      <w:r w:rsidRPr="009E4C73">
        <w:rPr>
          <w:rFonts w:eastAsia="Arial"/>
          <w:spacing w:val="-1"/>
        </w:rPr>
        <w:t>g</w:t>
      </w:r>
      <w:r w:rsidRPr="009E4C73">
        <w:rPr>
          <w:rFonts w:eastAsia="Arial"/>
        </w:rPr>
        <w:t>e or l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ability, for "bodily injury", death and/or</w:t>
      </w:r>
      <w:r w:rsidRPr="009E4C73">
        <w:rPr>
          <w:rFonts w:eastAsia="Arial"/>
        </w:rPr>
        <w:tab/>
      </w:r>
      <w:r w:rsidRPr="009E4C73">
        <w:rPr>
          <w:rFonts w:eastAsia="Arial"/>
          <w:spacing w:val="-2"/>
        </w:rPr>
        <w:t>"</w:t>
      </w:r>
      <w:r w:rsidRPr="009E4C73">
        <w:rPr>
          <w:rFonts w:eastAsia="Arial"/>
        </w:rPr>
        <w:t>pr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 xml:space="preserve">perty    </w:t>
      </w:r>
      <w:r w:rsidRPr="009E4C73">
        <w:rPr>
          <w:rFonts w:eastAsia="Arial"/>
          <w:spacing w:val="19"/>
        </w:rPr>
        <w:t xml:space="preserve"> </w:t>
      </w:r>
      <w:r w:rsidRPr="009E4C73">
        <w:rPr>
          <w:rFonts w:eastAsia="Arial"/>
        </w:rPr>
        <w:t>da</w:t>
      </w:r>
      <w:r w:rsidRPr="009E4C73">
        <w:rPr>
          <w:rFonts w:eastAsia="Arial"/>
          <w:spacing w:val="-1"/>
        </w:rPr>
        <w:t>m</w:t>
      </w:r>
      <w:r w:rsidRPr="009E4C73">
        <w:rPr>
          <w:rFonts w:eastAsia="Arial"/>
        </w:rPr>
        <w:t xml:space="preserve">age",    </w:t>
      </w:r>
      <w:r w:rsidRPr="009E4C73">
        <w:rPr>
          <w:rFonts w:eastAsia="Arial"/>
          <w:spacing w:val="19"/>
        </w:rPr>
        <w:t xml:space="preserve"> </w:t>
      </w:r>
      <w:r w:rsidRPr="009E4C73">
        <w:rPr>
          <w:rFonts w:eastAsia="Arial"/>
        </w:rPr>
        <w:t>inc</w:t>
      </w:r>
      <w:r w:rsidRPr="009E4C73">
        <w:rPr>
          <w:rFonts w:eastAsia="Arial"/>
          <w:spacing w:val="-1"/>
        </w:rPr>
        <w:t>lu</w:t>
      </w:r>
      <w:r w:rsidRPr="009E4C73">
        <w:rPr>
          <w:rFonts w:eastAsia="Arial"/>
        </w:rPr>
        <w:t>ding re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o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able a</w:t>
      </w:r>
      <w:r w:rsidRPr="009E4C73">
        <w:rPr>
          <w:rFonts w:eastAsia="Arial"/>
          <w:spacing w:val="-2"/>
        </w:rPr>
        <w:t>t</w:t>
      </w:r>
      <w:r w:rsidRPr="009E4C73">
        <w:rPr>
          <w:rFonts w:eastAsia="Arial"/>
        </w:rPr>
        <w:t>torney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fe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nd c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sts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i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c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rr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 xml:space="preserve">d 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n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t</w:t>
      </w:r>
      <w:r w:rsidRPr="009E4C73">
        <w:rPr>
          <w:rFonts w:eastAsia="Arial"/>
        </w:rPr>
        <w:t>he def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n</w:t>
      </w:r>
      <w:r w:rsidRPr="009E4C73">
        <w:rPr>
          <w:rFonts w:eastAsia="Arial"/>
          <w:spacing w:val="-1"/>
        </w:rPr>
        <w:t>s</w:t>
      </w:r>
      <w:r w:rsidRPr="009E4C73">
        <w:rPr>
          <w:rFonts w:eastAsia="Arial"/>
        </w:rPr>
        <w:t>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a</w:t>
      </w:r>
      <w:r w:rsidRPr="009E4C73">
        <w:rPr>
          <w:rFonts w:eastAsia="Arial"/>
          <w:spacing w:val="-1"/>
        </w:rPr>
        <w:t>g</w:t>
      </w:r>
      <w:r w:rsidRPr="009E4C73">
        <w:rPr>
          <w:rFonts w:eastAsia="Arial"/>
        </w:rPr>
        <w:t>ai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t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 xml:space="preserve">a </w:t>
      </w:r>
      <w:r w:rsidRPr="009E4C73">
        <w:rPr>
          <w:rFonts w:eastAsia="Arial"/>
          <w:spacing w:val="-1"/>
        </w:rPr>
        <w:t>cl</w:t>
      </w:r>
      <w:r w:rsidRPr="009E4C73">
        <w:rPr>
          <w:rFonts w:eastAsia="Arial"/>
        </w:rPr>
        <w:t>aim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  <w:spacing w:val="-1"/>
        </w:rPr>
        <w:t>"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ui</w:t>
      </w:r>
      <w:r w:rsidRPr="009E4C73">
        <w:rPr>
          <w:rFonts w:eastAsia="Arial"/>
          <w:spacing w:val="-1"/>
        </w:rPr>
        <w:t>t"</w:t>
      </w:r>
      <w:r w:rsidRPr="009E4C73">
        <w:rPr>
          <w:rFonts w:eastAsia="Arial"/>
        </w:rPr>
        <w:t>,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 xml:space="preserve">or </w:t>
      </w:r>
      <w:r w:rsidRPr="009E4C73">
        <w:rPr>
          <w:rFonts w:eastAsia="Arial"/>
        </w:rPr>
        <w:t>inc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rred because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of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>e wr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ngful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fai</w:t>
      </w:r>
      <w:r w:rsidRPr="009E4C73">
        <w:rPr>
          <w:rFonts w:eastAsia="Arial"/>
          <w:spacing w:val="-1"/>
        </w:rPr>
        <w:t>lu</w:t>
      </w:r>
      <w:r w:rsidRPr="009E4C73">
        <w:rPr>
          <w:rFonts w:eastAsia="Arial"/>
        </w:rPr>
        <w:t>re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to defend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a</w:t>
      </w:r>
      <w:r w:rsidRPr="009E4C73">
        <w:rPr>
          <w:rFonts w:eastAsia="Arial"/>
          <w:spacing w:val="-1"/>
        </w:rPr>
        <w:t>g</w:t>
      </w:r>
      <w:r w:rsidRPr="009E4C73">
        <w:rPr>
          <w:rFonts w:eastAsia="Arial"/>
        </w:rPr>
        <w:t>a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nst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a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claim or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"suit",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or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in enforcing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2"/>
        </w:rPr>
        <w:t>S</w:t>
      </w:r>
      <w:r w:rsidRPr="009E4C73">
        <w:rPr>
          <w:rFonts w:eastAsia="Arial"/>
        </w:rPr>
        <w:t>ection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b/>
        </w:rPr>
        <w:t xml:space="preserve">F.4. </w:t>
      </w:r>
      <w:r w:rsidRPr="009E4C73">
        <w:rPr>
          <w:rFonts w:eastAsia="Arial"/>
        </w:rPr>
        <w:t>(col</w:t>
      </w:r>
      <w:r w:rsidRPr="009E4C73">
        <w:rPr>
          <w:rFonts w:eastAsia="Arial"/>
          <w:spacing w:val="-1"/>
        </w:rPr>
        <w:t>l</w:t>
      </w:r>
      <w:r w:rsidRPr="009E4C73">
        <w:rPr>
          <w:rFonts w:eastAsia="Arial"/>
        </w:rPr>
        <w:t>ectively,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the "Dam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g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"</w:t>
      </w:r>
      <w:r w:rsidR="00DD3FD6" w:rsidRPr="009E4C73">
        <w:rPr>
          <w:rFonts w:eastAsia="Arial"/>
        </w:rPr>
        <w:t xml:space="preserve">), caused </w:t>
      </w:r>
      <w:r w:rsidR="00DB4471" w:rsidRPr="009E4C73">
        <w:rPr>
          <w:rFonts w:eastAsia="Arial"/>
          <w:spacing w:val="2"/>
        </w:rPr>
        <w:t>by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1"/>
        </w:rPr>
        <w:t>or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2"/>
        </w:rPr>
        <w:t>resulting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2"/>
        </w:rPr>
        <w:t>from</w:t>
      </w:r>
      <w:r w:rsidRPr="009E4C73">
        <w:rPr>
          <w:rFonts w:eastAsia="Arial"/>
        </w:rPr>
        <w:t xml:space="preserve"> the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Mot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 C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rri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r</w:t>
      </w:r>
      <w:r w:rsidRPr="009E4C73">
        <w:rPr>
          <w:rFonts w:eastAsia="Arial"/>
          <w:spacing w:val="-1"/>
        </w:rPr>
        <w:t>'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: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e or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maint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na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ce of the</w:t>
      </w:r>
      <w:r w:rsidR="00DB4471" w:rsidRPr="009E4C73">
        <w:rPr>
          <w:rFonts w:eastAsia="Arial"/>
        </w:rPr>
        <w:t xml:space="preserve"> </w:t>
      </w:r>
      <w:r w:rsidRPr="009E4C73">
        <w:rPr>
          <w:rFonts w:eastAsia="Arial"/>
        </w:rPr>
        <w:t>Equip</w:t>
      </w:r>
      <w:r w:rsidRPr="009E4C73">
        <w:rPr>
          <w:rFonts w:eastAsia="Arial"/>
          <w:spacing w:val="-1"/>
        </w:rPr>
        <w:t>m</w:t>
      </w:r>
      <w:r w:rsidRPr="009E4C73">
        <w:rPr>
          <w:rFonts w:eastAsia="Arial"/>
        </w:rPr>
        <w:t xml:space="preserve">ent  </w:t>
      </w:r>
      <w:r w:rsidRPr="009E4C73">
        <w:rPr>
          <w:rFonts w:eastAsia="Arial"/>
          <w:spacing w:val="41"/>
        </w:rPr>
        <w:t xml:space="preserve"> </w:t>
      </w:r>
      <w:r w:rsidRPr="009E4C73">
        <w:rPr>
          <w:rFonts w:eastAsia="Arial"/>
        </w:rPr>
        <w:t>dur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 xml:space="preserve">ng  </w:t>
      </w:r>
      <w:r w:rsidRPr="009E4C73">
        <w:rPr>
          <w:rFonts w:eastAsia="Arial"/>
          <w:spacing w:val="40"/>
        </w:rPr>
        <w:t xml:space="preserve"> </w:t>
      </w:r>
      <w:r w:rsidRPr="009E4C73">
        <w:rPr>
          <w:rFonts w:eastAsia="Arial"/>
        </w:rPr>
        <w:t xml:space="preserve">an  </w:t>
      </w:r>
      <w:r w:rsidRPr="009E4C73">
        <w:rPr>
          <w:rFonts w:eastAsia="Arial"/>
          <w:spacing w:val="41"/>
        </w:rPr>
        <w:t xml:space="preserve"> </w:t>
      </w:r>
      <w:r w:rsidRPr="009E4C73">
        <w:rPr>
          <w:rFonts w:eastAsia="Arial"/>
        </w:rPr>
        <w:t>Interchan</w:t>
      </w:r>
      <w:r w:rsidRPr="009E4C73">
        <w:rPr>
          <w:rFonts w:eastAsia="Arial"/>
          <w:spacing w:val="-1"/>
        </w:rPr>
        <w:t>g</w:t>
      </w:r>
      <w:r w:rsidRPr="009E4C73">
        <w:rPr>
          <w:rFonts w:eastAsia="Arial"/>
        </w:rPr>
        <w:t>e Period; and</w:t>
      </w:r>
      <w:r w:rsidRPr="009E4C73">
        <w:rPr>
          <w:rFonts w:eastAsia="Arial"/>
          <w:spacing w:val="-2"/>
        </w:rPr>
        <w:t>/</w:t>
      </w:r>
      <w:r w:rsidRPr="009E4C73">
        <w:rPr>
          <w:rFonts w:eastAsia="Arial"/>
        </w:rPr>
        <w:t>or pr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nce on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>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Fa</w:t>
      </w:r>
      <w:r w:rsidRPr="009E4C73">
        <w:rPr>
          <w:rFonts w:eastAsia="Arial"/>
        </w:rPr>
        <w:t>cility Operator</w:t>
      </w:r>
      <w:r w:rsidRPr="009E4C73">
        <w:rPr>
          <w:rFonts w:eastAsia="Arial"/>
          <w:spacing w:val="-1"/>
        </w:rPr>
        <w:t>'</w:t>
      </w:r>
      <w:r w:rsidRPr="009E4C73">
        <w:rPr>
          <w:rFonts w:eastAsia="Arial"/>
        </w:rPr>
        <w:t xml:space="preserve">s </w:t>
      </w:r>
      <w:r w:rsidRPr="009E4C73">
        <w:rPr>
          <w:rFonts w:eastAsia="Arial"/>
          <w:spacing w:val="-1"/>
        </w:rPr>
        <w:t>pr</w:t>
      </w:r>
      <w:r w:rsidRPr="009E4C73">
        <w:rPr>
          <w:rFonts w:eastAsia="Arial"/>
        </w:rPr>
        <w:t>emis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.</w:t>
      </w:r>
    </w:p>
    <w:p w14:paraId="1BCDDFE0" w14:textId="27EC8189" w:rsidR="003241A1" w:rsidRPr="009E4C73" w:rsidRDefault="00C91B38" w:rsidP="000516A4">
      <w:pPr>
        <w:tabs>
          <w:tab w:val="left" w:pos="1380"/>
          <w:tab w:val="left" w:pos="1480"/>
          <w:tab w:val="left" w:pos="1860"/>
        </w:tabs>
        <w:spacing w:before="78" w:line="229" w:lineRule="auto"/>
        <w:ind w:left="1000" w:right="-34" w:hanging="716"/>
        <w:jc w:val="both"/>
        <w:rPr>
          <w:rFonts w:eastAsia="Arial"/>
        </w:rPr>
      </w:pPr>
      <w:r w:rsidRPr="009E4C73">
        <w:rPr>
          <w:rFonts w:eastAsia="Arial"/>
          <w:b/>
        </w:rPr>
        <w:t xml:space="preserve">b. </w:t>
      </w:r>
      <w:r w:rsidRPr="009E4C73">
        <w:rPr>
          <w:rFonts w:eastAsia="Arial"/>
          <w:b/>
          <w:spacing w:val="9"/>
        </w:rPr>
        <w:t xml:space="preserve"> </w:t>
      </w:r>
      <w:r w:rsidRPr="009E4C73">
        <w:rPr>
          <w:rFonts w:eastAsia="Arial"/>
          <w:b/>
        </w:rPr>
        <w:t>Excepti</w:t>
      </w:r>
      <w:r w:rsidRPr="009E4C73">
        <w:rPr>
          <w:rFonts w:eastAsia="Arial"/>
          <w:b/>
          <w:spacing w:val="-1"/>
        </w:rPr>
        <w:t>o</w:t>
      </w:r>
      <w:r w:rsidRPr="009E4C73">
        <w:rPr>
          <w:rFonts w:eastAsia="Arial"/>
          <w:b/>
        </w:rPr>
        <w:t>ns</w:t>
      </w:r>
    </w:p>
    <w:p w14:paraId="44126539" w14:textId="77777777" w:rsidR="003241A1" w:rsidRPr="009E4C73" w:rsidRDefault="00C91B38" w:rsidP="00B0102C">
      <w:pPr>
        <w:spacing w:before="78" w:line="229" w:lineRule="auto"/>
        <w:ind w:left="567" w:right="45"/>
        <w:jc w:val="both"/>
        <w:rPr>
          <w:rFonts w:eastAsia="Arial"/>
        </w:rPr>
      </w:pPr>
      <w:r w:rsidRPr="009E4C73">
        <w:rPr>
          <w:rFonts w:eastAsia="Arial"/>
        </w:rPr>
        <w:t>The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for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goi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g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indemnity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provisi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n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s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>all not apply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to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the extent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D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mag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s: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b/>
        </w:rPr>
        <w:t>(</w:t>
      </w:r>
      <w:proofErr w:type="spellStart"/>
      <w:r w:rsidRPr="009E4C73">
        <w:rPr>
          <w:rFonts w:eastAsia="Arial"/>
          <w:b/>
        </w:rPr>
        <w:t>i</w:t>
      </w:r>
      <w:proofErr w:type="spellEnd"/>
      <w:r w:rsidRPr="009E4C73">
        <w:rPr>
          <w:rFonts w:eastAsia="Arial"/>
          <w:b/>
        </w:rPr>
        <w:t xml:space="preserve">) </w:t>
      </w:r>
      <w:r w:rsidRPr="009E4C73">
        <w:rPr>
          <w:rFonts w:eastAsia="Arial"/>
        </w:rPr>
        <w:t>occur duri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g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pr</w:t>
      </w:r>
      <w:r w:rsidRPr="009E4C73">
        <w:rPr>
          <w:rFonts w:eastAsia="Arial"/>
        </w:rPr>
        <w:t>es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nce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of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the Motor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Carri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on the Facility Operator's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prem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es and are ca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d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 xml:space="preserve">by 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result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from the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egli</w:t>
      </w:r>
      <w:r w:rsidRPr="009E4C73">
        <w:rPr>
          <w:rFonts w:eastAsia="Arial"/>
          <w:spacing w:val="-1"/>
        </w:rPr>
        <w:t>ge</w:t>
      </w:r>
      <w:r w:rsidRPr="009E4C73">
        <w:rPr>
          <w:rFonts w:eastAsia="Arial"/>
        </w:rPr>
        <w:t>nt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or intentional acts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or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miss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o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of the Indemnite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, their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age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ts,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"employ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es", vendors or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third p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rty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invitees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(excl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di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g Indemnit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r); or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b/>
        </w:rPr>
        <w:t>(ii)</w:t>
      </w:r>
      <w:r w:rsidRPr="009E4C73">
        <w:rPr>
          <w:rFonts w:eastAsia="Arial"/>
          <w:b/>
          <w:spacing w:val="1"/>
        </w:rPr>
        <w:t xml:space="preserve"> </w:t>
      </w:r>
      <w:r w:rsidRPr="009E4C73">
        <w:rPr>
          <w:rFonts w:eastAsia="Arial"/>
        </w:rPr>
        <w:t>are c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us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d by or result from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d</w:t>
      </w:r>
      <w:r w:rsidRPr="009E4C73">
        <w:rPr>
          <w:rFonts w:eastAsia="Arial"/>
        </w:rPr>
        <w:t>efec</w:t>
      </w:r>
      <w:r w:rsidRPr="009E4C73">
        <w:rPr>
          <w:rFonts w:eastAsia="Arial"/>
          <w:spacing w:val="-2"/>
        </w:rPr>
        <w:t>t</w:t>
      </w:r>
      <w:r w:rsidRPr="009E4C73">
        <w:rPr>
          <w:rFonts w:eastAsia="Arial"/>
        </w:rPr>
        <w:t>s to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E</w:t>
      </w:r>
      <w:r w:rsidRPr="009E4C73">
        <w:rPr>
          <w:rFonts w:eastAsia="Arial"/>
          <w:spacing w:val="-1"/>
        </w:rPr>
        <w:t>q</w:t>
      </w:r>
      <w:r w:rsidRPr="009E4C73">
        <w:rPr>
          <w:rFonts w:eastAsia="Arial"/>
        </w:rPr>
        <w:t>ui</w:t>
      </w:r>
      <w:r w:rsidRPr="009E4C73">
        <w:rPr>
          <w:rFonts w:eastAsia="Arial"/>
          <w:spacing w:val="-1"/>
        </w:rPr>
        <w:t>p</w:t>
      </w:r>
      <w:r w:rsidRPr="009E4C73">
        <w:rPr>
          <w:rFonts w:eastAsia="Arial"/>
        </w:rPr>
        <w:t>ment with r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spect to items oth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 xml:space="preserve">r than those set forth in Exhibit </w:t>
      </w:r>
      <w:r w:rsidRPr="009E4C73">
        <w:rPr>
          <w:rFonts w:eastAsia="Arial"/>
          <w:b/>
        </w:rPr>
        <w:t xml:space="preserve">A, </w:t>
      </w:r>
      <w:r w:rsidRPr="009E4C73">
        <w:rPr>
          <w:rFonts w:eastAsia="Arial"/>
        </w:rPr>
        <w:t>unl</w:t>
      </w:r>
      <w:r w:rsidRPr="009E4C73">
        <w:rPr>
          <w:rFonts w:eastAsia="Arial"/>
          <w:spacing w:val="-1"/>
        </w:rPr>
        <w:t>es</w:t>
      </w:r>
      <w:r w:rsidRPr="009E4C73">
        <w:rPr>
          <w:rFonts w:eastAsia="Arial"/>
        </w:rPr>
        <w:t>s s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 xml:space="preserve">ch </w:t>
      </w:r>
      <w:r w:rsidRPr="009E4C73">
        <w:rPr>
          <w:rFonts w:eastAsia="Arial"/>
          <w:spacing w:val="-1"/>
        </w:rPr>
        <w:t>d</w:t>
      </w:r>
      <w:r w:rsidRPr="009E4C73">
        <w:rPr>
          <w:rFonts w:eastAsia="Arial"/>
        </w:rPr>
        <w:t>efec</w:t>
      </w:r>
      <w:r w:rsidRPr="009E4C73">
        <w:rPr>
          <w:rFonts w:eastAsia="Arial"/>
          <w:spacing w:val="-2"/>
        </w:rPr>
        <w:t>t</w:t>
      </w:r>
      <w:r w:rsidRPr="009E4C73">
        <w:rPr>
          <w:rFonts w:eastAsia="Arial"/>
        </w:rPr>
        <w:t xml:space="preserve">s </w:t>
      </w:r>
      <w:r w:rsidRPr="009E4C73">
        <w:rPr>
          <w:rFonts w:eastAsia="Arial"/>
          <w:spacing w:val="-1"/>
        </w:rPr>
        <w:t>w</w:t>
      </w:r>
      <w:r w:rsidRPr="009E4C73">
        <w:rPr>
          <w:rFonts w:eastAsia="Arial"/>
        </w:rPr>
        <w:t>ere ca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d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b</w:t>
      </w:r>
      <w:r w:rsidRPr="009E4C73">
        <w:rPr>
          <w:rFonts w:eastAsia="Arial"/>
        </w:rPr>
        <w:t>y or resulted  fr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m  the  negli</w:t>
      </w:r>
      <w:r w:rsidRPr="009E4C73">
        <w:rPr>
          <w:rFonts w:eastAsia="Arial"/>
          <w:spacing w:val="-1"/>
        </w:rPr>
        <w:t>g</w:t>
      </w:r>
      <w:r w:rsidRPr="009E4C73">
        <w:rPr>
          <w:rFonts w:eastAsia="Arial"/>
        </w:rPr>
        <w:t>ent  or  inten</w:t>
      </w:r>
      <w:r w:rsidRPr="009E4C73">
        <w:rPr>
          <w:rFonts w:eastAsia="Arial"/>
          <w:spacing w:val="-2"/>
        </w:rPr>
        <w:t>t</w:t>
      </w:r>
      <w:r w:rsidRPr="009E4C73">
        <w:rPr>
          <w:rFonts w:eastAsia="Arial"/>
        </w:rPr>
        <w:t>ional acts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or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om</w:t>
      </w:r>
      <w:r w:rsidRPr="009E4C73">
        <w:rPr>
          <w:rFonts w:eastAsia="Arial"/>
          <w:spacing w:val="-1"/>
        </w:rPr>
        <w:t>is</w:t>
      </w:r>
      <w:r w:rsidRPr="009E4C73">
        <w:rPr>
          <w:rFonts w:eastAsia="Arial"/>
        </w:rPr>
        <w:t>sio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s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of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t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>e Motor C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rri</w:t>
      </w:r>
      <w:r w:rsidRPr="009E4C73">
        <w:rPr>
          <w:rFonts w:eastAsia="Arial"/>
          <w:spacing w:val="-1"/>
        </w:rPr>
        <w:t>er</w:t>
      </w:r>
      <w:r w:rsidRPr="009E4C73">
        <w:rPr>
          <w:rFonts w:eastAsia="Arial"/>
        </w:rPr>
        <w:t>,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its agen</w:t>
      </w:r>
      <w:r w:rsidRPr="009E4C73">
        <w:rPr>
          <w:rFonts w:eastAsia="Arial"/>
          <w:spacing w:val="-2"/>
        </w:rPr>
        <w:t>t</w:t>
      </w:r>
      <w:r w:rsidRPr="009E4C73">
        <w:rPr>
          <w:rFonts w:eastAsia="Arial"/>
        </w:rPr>
        <w:t>s,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"employe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",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vendors, or su</w:t>
      </w:r>
      <w:r w:rsidRPr="009E4C73">
        <w:rPr>
          <w:rFonts w:eastAsia="Arial"/>
          <w:spacing w:val="-1"/>
        </w:rPr>
        <w:t>b</w:t>
      </w:r>
      <w:r w:rsidRPr="009E4C73">
        <w:rPr>
          <w:rFonts w:eastAsia="Arial"/>
          <w:spacing w:val="1"/>
        </w:rPr>
        <w:t>c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ntr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  <w:spacing w:val="1"/>
        </w:rPr>
        <w:t>c</w:t>
      </w:r>
      <w:r w:rsidRPr="009E4C73">
        <w:rPr>
          <w:rFonts w:eastAsia="Arial"/>
        </w:rPr>
        <w:t>tors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d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ring the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Interc</w:t>
      </w:r>
      <w:r w:rsidRPr="009E4C73">
        <w:rPr>
          <w:rFonts w:eastAsia="Arial"/>
          <w:spacing w:val="-1"/>
        </w:rPr>
        <w:t>ha</w:t>
      </w:r>
      <w:r w:rsidRPr="009E4C73">
        <w:rPr>
          <w:rFonts w:eastAsia="Arial"/>
        </w:rPr>
        <w:t>nge Period.</w:t>
      </w:r>
    </w:p>
    <w:p w14:paraId="10C2152D" w14:textId="77777777" w:rsidR="003241A1" w:rsidRPr="009E4C73" w:rsidRDefault="00C91B38">
      <w:pPr>
        <w:spacing w:before="72"/>
        <w:rPr>
          <w:rFonts w:eastAsia="Arial"/>
        </w:rPr>
      </w:pPr>
      <w:r w:rsidRPr="009E4C73">
        <w:rPr>
          <w:rFonts w:eastAsia="Arial"/>
        </w:rPr>
        <w:t>Subject to the following</w:t>
      </w:r>
      <w:r w:rsidRPr="009E4C73">
        <w:rPr>
          <w:rFonts w:eastAsia="Arial"/>
          <w:spacing w:val="-1"/>
        </w:rPr>
        <w:t xml:space="preserve"> </w:t>
      </w:r>
      <w:r w:rsidRPr="009E4C73">
        <w:rPr>
          <w:rFonts w:eastAsia="Arial"/>
        </w:rPr>
        <w:t>provi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ion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:</w:t>
      </w:r>
    </w:p>
    <w:p w14:paraId="1DA265D6" w14:textId="1EE6A9BA" w:rsidR="00C83BFD" w:rsidRDefault="00C91B38" w:rsidP="000B46C7">
      <w:pPr>
        <w:tabs>
          <w:tab w:val="left" w:pos="1680"/>
        </w:tabs>
        <w:spacing w:before="78" w:line="229" w:lineRule="auto"/>
        <w:ind w:left="600" w:right="45" w:hanging="287"/>
        <w:jc w:val="both"/>
        <w:rPr>
          <w:rFonts w:eastAsia="Arial"/>
        </w:rPr>
      </w:pPr>
      <w:r w:rsidRPr="009E4C73">
        <w:rPr>
          <w:rFonts w:eastAsia="Arial"/>
          <w:b/>
        </w:rPr>
        <w:t xml:space="preserve">1. 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</w:rPr>
        <w:t>limit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</w:rPr>
        <w:t>of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</w:rPr>
        <w:t>c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mpany</w:t>
      </w:r>
      <w:r w:rsidRPr="009E4C73">
        <w:rPr>
          <w:rFonts w:eastAsia="Arial"/>
          <w:spacing w:val="-1"/>
        </w:rPr>
        <w:t>'</w:t>
      </w:r>
      <w:r w:rsidRPr="009E4C73">
        <w:rPr>
          <w:rFonts w:eastAsia="Arial"/>
        </w:rPr>
        <w:t>s</w:t>
      </w:r>
      <w:r w:rsidRPr="009E4C73">
        <w:rPr>
          <w:rFonts w:eastAsia="Arial"/>
          <w:spacing w:val="33"/>
        </w:rPr>
        <w:t xml:space="preserve"> </w:t>
      </w:r>
      <w:r w:rsidRPr="009E4C73">
        <w:rPr>
          <w:rFonts w:eastAsia="Arial"/>
        </w:rPr>
        <w:t>liability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</w:rPr>
        <w:t>u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der</w:t>
      </w:r>
      <w:r w:rsidRPr="009E4C73">
        <w:rPr>
          <w:rFonts w:eastAsia="Arial"/>
          <w:spacing w:val="32"/>
        </w:rPr>
        <w:t xml:space="preserve"> </w:t>
      </w:r>
      <w:r w:rsidRPr="009E4C73">
        <w:rPr>
          <w:rFonts w:eastAsia="Arial"/>
        </w:rPr>
        <w:t>th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s policy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f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da</w:t>
      </w:r>
      <w:r w:rsidRPr="009E4C73">
        <w:rPr>
          <w:rFonts w:eastAsia="Arial"/>
        </w:rPr>
        <w:t>mag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s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b</w:t>
      </w:r>
      <w:r w:rsidRPr="009E4C73">
        <w:rPr>
          <w:rFonts w:eastAsia="Arial"/>
        </w:rPr>
        <w:t>ec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use of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"b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di</w:t>
      </w:r>
      <w:r w:rsidRPr="009E4C73">
        <w:rPr>
          <w:rFonts w:eastAsia="Arial"/>
          <w:spacing w:val="-1"/>
        </w:rPr>
        <w:t>l</w:t>
      </w:r>
      <w:r w:rsidRPr="009E4C73">
        <w:rPr>
          <w:rFonts w:eastAsia="Arial"/>
        </w:rPr>
        <w:t>y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injury" and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"</w:t>
      </w:r>
      <w:r w:rsidRPr="009E4C73">
        <w:rPr>
          <w:rFonts w:eastAsia="Arial"/>
          <w:spacing w:val="-1"/>
        </w:rPr>
        <w:t>p</w:t>
      </w:r>
      <w:r w:rsidRPr="009E4C73">
        <w:rPr>
          <w:rFonts w:eastAsia="Arial"/>
        </w:rPr>
        <w:t>ro</w:t>
      </w:r>
      <w:r w:rsidRPr="009E4C73">
        <w:rPr>
          <w:rFonts w:eastAsia="Arial"/>
          <w:spacing w:val="-1"/>
        </w:rPr>
        <w:t>p</w:t>
      </w:r>
      <w:r w:rsidRPr="009E4C73">
        <w:rPr>
          <w:rFonts w:eastAsia="Arial"/>
        </w:rPr>
        <w:t>erty dam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ge"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r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ing out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of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>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e, operation,</w:t>
      </w:r>
      <w:r w:rsidRPr="009E4C73">
        <w:rPr>
          <w:rFonts w:eastAsia="Arial"/>
        </w:rPr>
        <w:tab/>
      </w:r>
      <w:r w:rsidR="00DB4471" w:rsidRPr="009E4C73">
        <w:rPr>
          <w:rFonts w:eastAsia="Arial"/>
        </w:rPr>
        <w:t>mainten</w:t>
      </w:r>
      <w:r w:rsidR="00DB4471" w:rsidRPr="009E4C73">
        <w:rPr>
          <w:rFonts w:eastAsia="Arial"/>
          <w:spacing w:val="-1"/>
        </w:rPr>
        <w:t>a</w:t>
      </w:r>
      <w:r w:rsidR="00DB4471" w:rsidRPr="009E4C73">
        <w:rPr>
          <w:rFonts w:eastAsia="Arial"/>
        </w:rPr>
        <w:t>nce, or</w:t>
      </w:r>
      <w:r w:rsidRPr="009E4C73">
        <w:rPr>
          <w:rFonts w:eastAsia="Arial"/>
        </w:rPr>
        <w:t xml:space="preserve">  </w:t>
      </w:r>
      <w:r w:rsidRPr="009E4C73">
        <w:rPr>
          <w:rFonts w:eastAsia="Arial"/>
          <w:spacing w:val="39"/>
        </w:rPr>
        <w:t xml:space="preserve"> </w:t>
      </w:r>
      <w:r w:rsidRPr="009E4C73">
        <w:rPr>
          <w:rFonts w:eastAsia="Arial"/>
          <w:spacing w:val="-1"/>
        </w:rPr>
        <w:t>p</w:t>
      </w:r>
      <w:r w:rsidRPr="009E4C73">
        <w:rPr>
          <w:rFonts w:eastAsia="Arial"/>
        </w:rPr>
        <w:t>oss</w:t>
      </w:r>
      <w:r w:rsidRPr="009E4C73">
        <w:rPr>
          <w:rFonts w:eastAsia="Arial"/>
          <w:spacing w:val="-1"/>
        </w:rPr>
        <w:t>es</w:t>
      </w:r>
      <w:r w:rsidRPr="009E4C73">
        <w:rPr>
          <w:rFonts w:eastAsia="Arial"/>
        </w:rPr>
        <w:t xml:space="preserve">sion  </w:t>
      </w:r>
      <w:r w:rsidRPr="009E4C73">
        <w:rPr>
          <w:rFonts w:eastAsia="Arial"/>
          <w:spacing w:val="37"/>
        </w:rPr>
        <w:t xml:space="preserve"> </w:t>
      </w:r>
      <w:r w:rsidRPr="009E4C73">
        <w:rPr>
          <w:rFonts w:eastAsia="Arial"/>
        </w:rPr>
        <w:t>of intercha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ge equip</w:t>
      </w:r>
      <w:r w:rsidRPr="009E4C73">
        <w:rPr>
          <w:rFonts w:eastAsia="Arial"/>
          <w:spacing w:val="-2"/>
        </w:rPr>
        <w:t>m</w:t>
      </w:r>
      <w:r w:rsidRPr="009E4C73">
        <w:rPr>
          <w:rFonts w:eastAsia="Arial"/>
        </w:rPr>
        <w:t>ent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s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>all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be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the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ap</w:t>
      </w:r>
      <w:r w:rsidRPr="009E4C73">
        <w:rPr>
          <w:rFonts w:eastAsia="Arial"/>
        </w:rPr>
        <w:t>plic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ble amount stat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d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bel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w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nd des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gnat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d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  <w:spacing w:val="-1"/>
        </w:rPr>
        <w:t>b</w:t>
      </w:r>
      <w:r w:rsidRPr="009E4C73">
        <w:rPr>
          <w:rFonts w:eastAsia="Arial"/>
        </w:rPr>
        <w:t>y an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"x" unl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s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a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gr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ater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amo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nt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</w:rPr>
        <w:t>s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ot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>erwise stated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in the</w:t>
      </w:r>
      <w:r w:rsidRPr="009E4C73">
        <w:rPr>
          <w:rFonts w:eastAsia="Arial"/>
          <w:spacing w:val="25"/>
        </w:rPr>
        <w:t xml:space="preserve"> </w:t>
      </w:r>
      <w:r w:rsidRPr="009E4C73">
        <w:rPr>
          <w:rFonts w:eastAsia="Arial"/>
        </w:rPr>
        <w:t>policy</w:t>
      </w:r>
      <w:r w:rsidRPr="009E4C73">
        <w:rPr>
          <w:rFonts w:eastAsia="Arial"/>
          <w:spacing w:val="25"/>
        </w:rPr>
        <w:t xml:space="preserve"> </w:t>
      </w:r>
      <w:r w:rsidRPr="009E4C73">
        <w:rPr>
          <w:rFonts w:eastAsia="Arial"/>
        </w:rPr>
        <w:t>as</w:t>
      </w:r>
      <w:r w:rsidRPr="009E4C73">
        <w:rPr>
          <w:rFonts w:eastAsia="Arial"/>
          <w:spacing w:val="25"/>
        </w:rPr>
        <w:t xml:space="preserve"> </w:t>
      </w:r>
      <w:r w:rsidRPr="009E4C73">
        <w:rPr>
          <w:rFonts w:eastAsia="Arial"/>
        </w:rPr>
        <w:t>applic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ble</w:t>
      </w:r>
      <w:r w:rsidRPr="009E4C73">
        <w:rPr>
          <w:rFonts w:eastAsia="Arial"/>
          <w:spacing w:val="25"/>
        </w:rPr>
        <w:t xml:space="preserve"> </w:t>
      </w:r>
      <w:r w:rsidRPr="009E4C73">
        <w:rPr>
          <w:rFonts w:eastAsia="Arial"/>
        </w:rPr>
        <w:t>to</w:t>
      </w:r>
      <w:r w:rsidRPr="009E4C73">
        <w:rPr>
          <w:rFonts w:eastAsia="Arial"/>
          <w:spacing w:val="25"/>
        </w:rPr>
        <w:t xml:space="preserve"> </w:t>
      </w:r>
      <w:r w:rsidRPr="009E4C73">
        <w:rPr>
          <w:rFonts w:eastAsia="Arial"/>
        </w:rPr>
        <w:t>such</w:t>
      </w:r>
      <w:r w:rsidRPr="009E4C73">
        <w:rPr>
          <w:rFonts w:eastAsia="Arial"/>
          <w:spacing w:val="25"/>
        </w:rPr>
        <w:t xml:space="preserve"> </w:t>
      </w:r>
      <w:r w:rsidRPr="009E4C73">
        <w:rPr>
          <w:rFonts w:eastAsia="Arial"/>
        </w:rPr>
        <w:t>"bodi</w:t>
      </w:r>
      <w:r w:rsidRPr="009E4C73">
        <w:rPr>
          <w:rFonts w:eastAsia="Arial"/>
          <w:spacing w:val="-1"/>
        </w:rPr>
        <w:t>l</w:t>
      </w:r>
      <w:r w:rsidRPr="009E4C73">
        <w:rPr>
          <w:rFonts w:eastAsia="Arial"/>
        </w:rPr>
        <w:t>y</w:t>
      </w:r>
      <w:r w:rsidRPr="009E4C73">
        <w:rPr>
          <w:rFonts w:eastAsia="Arial"/>
          <w:spacing w:val="24"/>
        </w:rPr>
        <w:t xml:space="preserve"> </w:t>
      </w:r>
      <w:r w:rsidRPr="009E4C73">
        <w:rPr>
          <w:rFonts w:eastAsia="Arial"/>
        </w:rPr>
        <w:t>injury" or "pr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p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rty damage".</w:t>
      </w:r>
    </w:p>
    <w:p w14:paraId="00B30E2F" w14:textId="52262D3D" w:rsidR="00C83BFD" w:rsidRPr="009E4C73" w:rsidRDefault="00C83BFD">
      <w:pPr>
        <w:tabs>
          <w:tab w:val="left" w:pos="1680"/>
        </w:tabs>
        <w:spacing w:before="78" w:line="229" w:lineRule="auto"/>
        <w:ind w:left="600" w:right="85" w:hanging="287"/>
        <w:jc w:val="both"/>
        <w:rPr>
          <w:rFonts w:eastAsia="Arial"/>
        </w:rPr>
        <w:sectPr w:rsidR="00C83BFD" w:rsidRPr="009E4C73" w:rsidSect="009E4C73">
          <w:type w:val="continuous"/>
          <w:pgSz w:w="12240" w:h="15840"/>
          <w:pgMar w:top="1440" w:right="1440" w:bottom="1440" w:left="1440" w:header="720" w:footer="720" w:gutter="0"/>
          <w:cols w:num="2" w:space="720" w:equalWidth="0">
            <w:col w:w="4442" w:space="478"/>
            <w:col w:w="4440"/>
          </w:cols>
          <w:docGrid w:linePitch="272"/>
        </w:sectPr>
      </w:pPr>
    </w:p>
    <w:p w14:paraId="7033C257" w14:textId="7CF3BF2D" w:rsidR="003241A1" w:rsidRPr="009E4C73" w:rsidRDefault="00AF540E">
      <w:pPr>
        <w:spacing w:before="8" w:line="140" w:lineRule="exact"/>
        <w:rPr>
          <w:sz w:val="14"/>
          <w:szCs w:val="14"/>
        </w:rPr>
      </w:pPr>
      <w:r>
        <w:lastRenderedPageBreak/>
        <w:pict w14:anchorId="46D27414">
          <v:group id="_x0000_s2050" style="position:absolute;margin-left:1in;margin-top:76.45pt;width:222.9pt;height:47.75pt;z-index:-251658240;mso-position-horizontal-relative:page;mso-position-vertical-relative:page" coordorigin="1060,1529" coordsize="4838,955">
            <v:shape id="_x0000_s2064" style="position:absolute;left:1069;top:1538;width:14;height:0" coordorigin="1069,1538" coordsize="14,0" path="m1069,1538r15,e" filled="f" strokeweight=".88pt">
              <v:path arrowok="t"/>
            </v:shape>
            <v:shape id="_x0000_s2063" style="position:absolute;left:1069;top:1537;width:4806;height:0" coordorigin="1069,1537" coordsize="4806,0" path="m1069,1537r4806,e" filled="f" strokeweight=".82pt">
              <v:path arrowok="t"/>
            </v:shape>
            <v:shape id="_x0000_s2062" style="position:absolute;left:5875;top:1538;width:14;height:0" coordorigin="5875,1538" coordsize="14,0" path="m5875,1538r15,e" filled="f" strokeweight=".88pt">
              <v:path arrowok="t"/>
            </v:shape>
            <v:shape id="_x0000_s2061" style="position:absolute;left:5875;top:1537;width:14;height:0" coordorigin="5875,1537" coordsize="14,0" path="m5875,1537r15,e" filled="f" strokeweight=".82pt">
              <v:path arrowok="t"/>
            </v:shape>
            <v:shape id="_x0000_s2060" style="position:absolute;left:1214;top:1592;width:286;height:0" coordorigin="1214,1592" coordsize="286,0" path="m1214,1592r286,e" filled="f" strokeweight=".82pt">
              <v:path arrowok="t"/>
            </v:shape>
            <v:shape id="_x0000_s2059" style="position:absolute;left:1222;top:1586;width:0;height:315" coordorigin="1222,1586" coordsize="0,315" path="m1222,1586r,315e" filled="f" strokeweight=".82pt">
              <v:path arrowok="t"/>
            </v:shape>
            <v:shape id="_x0000_s2058" style="position:absolute;left:1507;top:1585;width:0;height:316" coordorigin="1507,1585" coordsize="0,316" path="m1507,1585r,316e" filled="f" strokeweight=".82pt">
              <v:path arrowok="t"/>
            </v:shape>
            <v:shape id="_x0000_s2057" style="position:absolute;left:1214;top:1894;width:300;height:0" coordorigin="1214,1894" coordsize="300,0" path="m1214,1894r300,e" filled="f" strokeweight=".82pt">
              <v:path arrowok="t"/>
            </v:shape>
            <v:shape id="_x0000_s2056" style="position:absolute;left:1076;top:1558;width:0;height:917" coordorigin="1076,1558" coordsize="0,917" path="m1076,1558r,918e" filled="f" strokeweight=".82pt">
              <v:path arrowok="t"/>
            </v:shape>
            <v:shape id="_x0000_s2055" style="position:absolute;left:1069;top:2468;width:152;height:0" coordorigin="1069,2468" coordsize="152,0" path="m1069,2468r153,e" filled="f" strokeweight=".82pt">
              <v:path arrowok="t"/>
            </v:shape>
            <v:shape id="_x0000_s2054" style="position:absolute;left:1207;top:2468;width:355;height:0" coordorigin="1207,2468" coordsize="355,0" path="m1207,2468r355,e" filled="f" strokeweight=".82pt">
              <v:path arrowok="t"/>
            </v:shape>
            <v:shape id="_x0000_s2053" style="position:absolute;left:1548;top:2468;width:2532;height:0" coordorigin="1548,2468" coordsize="2532,0" path="m1548,2468r2532,e" filled="f" strokeweight=".82pt">
              <v:path arrowok="t"/>
            </v:shape>
            <v:shape id="_x0000_s2052" style="position:absolute;left:4066;top:2468;width:1810;height:0" coordorigin="4066,2468" coordsize="1810,0" path="m4066,2468r1809,e" filled="f" strokeweight=".82pt">
              <v:path arrowok="t"/>
            </v:shape>
            <v:shape id="_x0000_s2051" style="position:absolute;left:5882;top:1558;width:0;height:917" coordorigin="5882,1558" coordsize="0,917" path="m5882,1558r,918e" filled="f" strokeweight=".82pt">
              <v:path arrowok="t"/>
            </v:shape>
            <w10:wrap anchorx="page" anchory="page"/>
          </v:group>
        </w:pict>
      </w:r>
    </w:p>
    <w:p w14:paraId="5AFD9BA2" w14:textId="77777777" w:rsidR="00F22265" w:rsidRDefault="00DB0F01" w:rsidP="00DB0F01">
      <w:pPr>
        <w:rPr>
          <w:rFonts w:eastAsia="Arial"/>
        </w:rPr>
      </w:pPr>
      <w:r>
        <w:rPr>
          <w:rFonts w:eastAsia="Arial"/>
          <w:b/>
        </w:rPr>
        <w:t xml:space="preserve">         </w:t>
      </w:r>
      <w:r w:rsidR="00C91B38" w:rsidRPr="009E4C73">
        <w:rPr>
          <w:rFonts w:eastAsia="Arial"/>
          <w:b/>
        </w:rPr>
        <w:t>Single Limit</w:t>
      </w:r>
      <w:r w:rsidR="00C91B38" w:rsidRPr="009E4C73">
        <w:rPr>
          <w:rFonts w:eastAsia="Arial"/>
          <w:b/>
          <w:spacing w:val="1"/>
        </w:rPr>
        <w:t xml:space="preserve"> </w:t>
      </w:r>
      <w:r w:rsidR="00C91B38" w:rsidRPr="009E4C73">
        <w:rPr>
          <w:rFonts w:eastAsia="Arial"/>
          <w:b/>
        </w:rPr>
        <w:t>"Bodily</w:t>
      </w:r>
      <w:r w:rsidR="00C91B38" w:rsidRPr="009E4C73">
        <w:rPr>
          <w:rFonts w:eastAsia="Arial"/>
          <w:b/>
          <w:spacing w:val="-2"/>
        </w:rPr>
        <w:t xml:space="preserve"> </w:t>
      </w:r>
      <w:r w:rsidR="00C91B38" w:rsidRPr="009E4C73">
        <w:rPr>
          <w:rFonts w:eastAsia="Arial"/>
          <w:b/>
        </w:rPr>
        <w:t>Inju</w:t>
      </w:r>
      <w:r w:rsidR="00C91B38" w:rsidRPr="009E4C73">
        <w:rPr>
          <w:rFonts w:eastAsia="Arial"/>
          <w:b/>
          <w:spacing w:val="1"/>
        </w:rPr>
        <w:t>r</w:t>
      </w:r>
      <w:r w:rsidR="00C91B38" w:rsidRPr="009E4C73">
        <w:rPr>
          <w:rFonts w:eastAsia="Arial"/>
          <w:b/>
          <w:spacing w:val="-2"/>
        </w:rPr>
        <w:t>y</w:t>
      </w:r>
      <w:r w:rsidR="00C91B38" w:rsidRPr="009E4C73">
        <w:rPr>
          <w:rFonts w:eastAsia="Arial"/>
          <w:b/>
        </w:rPr>
        <w:t>" And "Proper</w:t>
      </w:r>
      <w:r w:rsidR="00C91B38" w:rsidRPr="009E4C73">
        <w:rPr>
          <w:rFonts w:eastAsia="Arial"/>
          <w:b/>
          <w:spacing w:val="2"/>
        </w:rPr>
        <w:t>t</w:t>
      </w:r>
      <w:r w:rsidR="00C91B38" w:rsidRPr="009E4C73">
        <w:rPr>
          <w:rFonts w:eastAsia="Arial"/>
          <w:b/>
        </w:rPr>
        <w:t>y</w:t>
      </w:r>
    </w:p>
    <w:p w14:paraId="31C2F50A" w14:textId="153C5434" w:rsidR="003241A1" w:rsidRPr="009E4C73" w:rsidRDefault="00F22265" w:rsidP="00DB0F01">
      <w:pPr>
        <w:rPr>
          <w:rFonts w:eastAsia="Arial"/>
        </w:rPr>
      </w:pPr>
      <w:r>
        <w:rPr>
          <w:rFonts w:eastAsia="Arial"/>
        </w:rPr>
        <w:t xml:space="preserve">         </w:t>
      </w:r>
      <w:r w:rsidR="00C91B38" w:rsidRPr="009E4C73">
        <w:rPr>
          <w:rFonts w:eastAsia="Arial"/>
          <w:b/>
        </w:rPr>
        <w:t>Da</w:t>
      </w:r>
      <w:r w:rsidR="00C91B38" w:rsidRPr="009E4C73">
        <w:rPr>
          <w:rFonts w:eastAsia="Arial"/>
          <w:b/>
          <w:spacing w:val="-1"/>
        </w:rPr>
        <w:t>m</w:t>
      </w:r>
      <w:r w:rsidR="00C91B38" w:rsidRPr="009E4C73">
        <w:rPr>
          <w:rFonts w:eastAsia="Arial"/>
          <w:b/>
        </w:rPr>
        <w:t>a</w:t>
      </w:r>
      <w:r w:rsidR="00C91B38" w:rsidRPr="009E4C73">
        <w:rPr>
          <w:rFonts w:eastAsia="Arial"/>
          <w:b/>
          <w:spacing w:val="-1"/>
        </w:rPr>
        <w:t>g</w:t>
      </w:r>
      <w:r w:rsidR="00C91B38" w:rsidRPr="009E4C73">
        <w:rPr>
          <w:rFonts w:eastAsia="Arial"/>
          <w:b/>
        </w:rPr>
        <w:t>e" (</w:t>
      </w:r>
      <w:r w:rsidR="00C91B38" w:rsidRPr="009E4C73">
        <w:rPr>
          <w:rFonts w:eastAsia="Arial"/>
          <w:b/>
          <w:spacing w:val="-1"/>
        </w:rPr>
        <w:t>O</w:t>
      </w:r>
      <w:r w:rsidR="00C91B38" w:rsidRPr="009E4C73">
        <w:rPr>
          <w:rFonts w:eastAsia="Arial"/>
          <w:b/>
        </w:rPr>
        <w:t>r the Equi</w:t>
      </w:r>
      <w:r w:rsidR="00C91B38" w:rsidRPr="009E4C73">
        <w:rPr>
          <w:rFonts w:eastAsia="Arial"/>
          <w:b/>
          <w:spacing w:val="-2"/>
        </w:rPr>
        <w:t>v</w:t>
      </w:r>
      <w:r w:rsidR="00C91B38" w:rsidRPr="009E4C73">
        <w:rPr>
          <w:rFonts w:eastAsia="Arial"/>
          <w:b/>
        </w:rPr>
        <w:t>alen</w:t>
      </w:r>
      <w:r w:rsidR="00C91B38" w:rsidRPr="009E4C73">
        <w:rPr>
          <w:rFonts w:eastAsia="Arial"/>
          <w:b/>
          <w:spacing w:val="-1"/>
        </w:rPr>
        <w:t>t</w:t>
      </w:r>
      <w:r w:rsidR="00C91B38" w:rsidRPr="009E4C73">
        <w:rPr>
          <w:rFonts w:eastAsia="Arial"/>
          <w:b/>
        </w:rPr>
        <w:t>)</w:t>
      </w:r>
    </w:p>
    <w:p w14:paraId="1F3F3F33" w14:textId="5FA5562E" w:rsidR="003241A1" w:rsidRDefault="00F22265" w:rsidP="007A0884">
      <w:pPr>
        <w:spacing w:before="49"/>
        <w:ind w:left="360" w:right="136"/>
        <w:rPr>
          <w:rFonts w:eastAsia="Arial"/>
          <w:b/>
        </w:rPr>
      </w:pPr>
      <w:r>
        <w:rPr>
          <w:rFonts w:eastAsia="Arial"/>
          <w:b/>
        </w:rPr>
        <w:t xml:space="preserve">  </w:t>
      </w:r>
      <w:proofErr w:type="gramStart"/>
      <w:r w:rsidR="00C91B38" w:rsidRPr="009E4C73">
        <w:rPr>
          <w:rFonts w:eastAsia="Arial"/>
          <w:b/>
        </w:rPr>
        <w:t xml:space="preserve">$ </w:t>
      </w:r>
      <w:bookmarkStart w:id="8" w:name="ALLimit"/>
      <w:bookmarkEnd w:id="8"/>
      <w:r w:rsidR="00C91B38" w:rsidRPr="009E4C73">
        <w:rPr>
          <w:rFonts w:eastAsia="Arial"/>
          <w:b/>
        </w:rPr>
        <w:t xml:space="preserve"> Each</w:t>
      </w:r>
      <w:proofErr w:type="gramEnd"/>
      <w:r w:rsidR="00C91B38" w:rsidRPr="009E4C73">
        <w:rPr>
          <w:rFonts w:eastAsia="Arial"/>
          <w:b/>
        </w:rPr>
        <w:t xml:space="preserve"> "A</w:t>
      </w:r>
      <w:r w:rsidR="00C91B38" w:rsidRPr="009E4C73">
        <w:rPr>
          <w:rFonts w:eastAsia="Arial"/>
          <w:b/>
          <w:spacing w:val="-1"/>
        </w:rPr>
        <w:t>c</w:t>
      </w:r>
      <w:r w:rsidR="00C91B38" w:rsidRPr="009E4C73">
        <w:rPr>
          <w:rFonts w:eastAsia="Arial"/>
          <w:b/>
        </w:rPr>
        <w:t>cident"</w:t>
      </w:r>
    </w:p>
    <w:p w14:paraId="34A7E9B0" w14:textId="77777777" w:rsidR="00F22265" w:rsidRPr="009E4C73" w:rsidRDefault="00F22265" w:rsidP="007A0884">
      <w:pPr>
        <w:spacing w:before="49"/>
        <w:ind w:left="360" w:right="136"/>
        <w:rPr>
          <w:rFonts w:eastAsia="Arial"/>
          <w:b/>
        </w:rPr>
      </w:pPr>
    </w:p>
    <w:p w14:paraId="586854B4" w14:textId="77777777" w:rsidR="003241A1" w:rsidRPr="009E4C73" w:rsidRDefault="00C91B38" w:rsidP="009B5A57">
      <w:pPr>
        <w:spacing w:before="85"/>
        <w:ind w:left="426" w:hanging="142"/>
        <w:jc w:val="both"/>
        <w:rPr>
          <w:rFonts w:eastAsia="Arial"/>
        </w:rPr>
      </w:pPr>
      <w:r w:rsidRPr="009E4C73">
        <w:rPr>
          <w:rFonts w:eastAsia="Arial"/>
          <w:b/>
        </w:rPr>
        <w:t xml:space="preserve">2. </w:t>
      </w:r>
      <w:r w:rsidRPr="009E4C73">
        <w:rPr>
          <w:rFonts w:eastAsia="Arial"/>
          <w:b/>
          <w:spacing w:val="9"/>
        </w:rPr>
        <w:t xml:space="preserve"> </w:t>
      </w:r>
      <w:r w:rsidRPr="009E4C73">
        <w:rPr>
          <w:rFonts w:eastAsia="Arial"/>
        </w:rPr>
        <w:t>The c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mp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ny shall:</w:t>
      </w:r>
    </w:p>
    <w:p w14:paraId="1DE3D5B6" w14:textId="1042C7E9" w:rsidR="003241A1" w:rsidRPr="009E4C73" w:rsidRDefault="00C91B38" w:rsidP="00557067">
      <w:pPr>
        <w:tabs>
          <w:tab w:val="left" w:pos="1480"/>
        </w:tabs>
        <w:spacing w:before="78" w:line="229" w:lineRule="auto"/>
        <w:ind w:left="851" w:right="-34" w:hanging="284"/>
        <w:jc w:val="both"/>
        <w:rPr>
          <w:rFonts w:eastAsia="Arial"/>
        </w:rPr>
      </w:pPr>
      <w:r w:rsidRPr="009E4C73">
        <w:rPr>
          <w:rFonts w:eastAsia="Arial"/>
          <w:b/>
        </w:rPr>
        <w:t xml:space="preserve">a.  </w:t>
      </w:r>
      <w:r w:rsidRPr="009E4C73">
        <w:rPr>
          <w:rFonts w:eastAsia="Arial"/>
        </w:rPr>
        <w:t>Up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n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issu</w:t>
      </w:r>
      <w:r w:rsidRPr="009E4C73">
        <w:rPr>
          <w:rFonts w:eastAsia="Arial"/>
          <w:spacing w:val="-1"/>
        </w:rPr>
        <w:t>a</w:t>
      </w:r>
      <w:r w:rsidRPr="009E4C73">
        <w:rPr>
          <w:rFonts w:eastAsia="Arial"/>
        </w:rPr>
        <w:t>nce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of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this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en</w:t>
      </w:r>
      <w:r w:rsidRPr="009E4C73">
        <w:rPr>
          <w:rFonts w:eastAsia="Arial"/>
          <w:spacing w:val="-1"/>
        </w:rPr>
        <w:t>d</w:t>
      </w:r>
      <w:r w:rsidRPr="009E4C73">
        <w:rPr>
          <w:rFonts w:eastAsia="Arial"/>
        </w:rPr>
        <w:t>orsem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nt,</w:t>
      </w:r>
      <w:r w:rsidRPr="009E4C73">
        <w:rPr>
          <w:rFonts w:eastAsia="Arial"/>
          <w:spacing w:val="2"/>
        </w:rPr>
        <w:t xml:space="preserve"> </w:t>
      </w:r>
      <w:r w:rsidRPr="009E4C73">
        <w:rPr>
          <w:rFonts w:eastAsia="Arial"/>
        </w:rPr>
        <w:t>furnish to</w:t>
      </w:r>
      <w:r w:rsidR="009B5A57">
        <w:rPr>
          <w:rFonts w:eastAsia="Arial"/>
        </w:rPr>
        <w:t xml:space="preserve"> </w:t>
      </w:r>
      <w:r w:rsidRPr="009E4C73">
        <w:rPr>
          <w:rFonts w:eastAsia="Arial"/>
        </w:rPr>
        <w:t xml:space="preserve">the    </w:t>
      </w:r>
      <w:r w:rsidRPr="009E4C73">
        <w:rPr>
          <w:rFonts w:eastAsia="Arial"/>
          <w:spacing w:val="39"/>
        </w:rPr>
        <w:t xml:space="preserve"> </w:t>
      </w:r>
      <w:r w:rsidR="00DB4471" w:rsidRPr="009E4C73">
        <w:rPr>
          <w:rFonts w:eastAsia="Arial"/>
          <w:spacing w:val="-2"/>
        </w:rPr>
        <w:t>P</w:t>
      </w:r>
      <w:r w:rsidR="00DB4471" w:rsidRPr="009E4C73">
        <w:rPr>
          <w:rFonts w:eastAsia="Arial"/>
        </w:rPr>
        <w:t>res</w:t>
      </w:r>
      <w:r w:rsidR="00DB4471" w:rsidRPr="009E4C73">
        <w:rPr>
          <w:rFonts w:eastAsia="Arial"/>
          <w:spacing w:val="-1"/>
        </w:rPr>
        <w:t>i</w:t>
      </w:r>
      <w:r w:rsidR="00DB4471" w:rsidRPr="009E4C73">
        <w:rPr>
          <w:rFonts w:eastAsia="Arial"/>
        </w:rPr>
        <w:t>dent,</w:t>
      </w:r>
      <w:r w:rsidR="009B003B">
        <w:rPr>
          <w:rFonts w:eastAsia="Arial"/>
        </w:rPr>
        <w:t xml:space="preserve"> </w:t>
      </w:r>
      <w:r w:rsidR="00DB4471" w:rsidRPr="009E4C73">
        <w:rPr>
          <w:rFonts w:eastAsia="Arial"/>
        </w:rPr>
        <w:t>The</w:t>
      </w:r>
      <w:r w:rsidRPr="009E4C73">
        <w:rPr>
          <w:rFonts w:eastAsia="Arial"/>
        </w:rPr>
        <w:t xml:space="preserve">    </w:t>
      </w:r>
      <w:r w:rsidRPr="009E4C73">
        <w:rPr>
          <w:rFonts w:eastAsia="Arial"/>
          <w:spacing w:val="39"/>
        </w:rPr>
        <w:t xml:space="preserve"> </w:t>
      </w:r>
      <w:r w:rsidRPr="009E4C73">
        <w:rPr>
          <w:rFonts w:eastAsia="Arial"/>
        </w:rPr>
        <w:t>Int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rm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dal</w:t>
      </w:r>
      <w:r w:rsidR="00557067">
        <w:rPr>
          <w:rFonts w:eastAsia="Arial"/>
        </w:rPr>
        <w:t xml:space="preserve"> </w:t>
      </w:r>
      <w:r w:rsidRPr="009E4C73">
        <w:rPr>
          <w:rFonts w:eastAsia="Arial"/>
        </w:rPr>
        <w:t>Ass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>ciati</w:t>
      </w:r>
      <w:r w:rsidRPr="009E4C73">
        <w:rPr>
          <w:rFonts w:eastAsia="Arial"/>
          <w:spacing w:val="-1"/>
        </w:rPr>
        <w:t>o</w:t>
      </w:r>
      <w:r w:rsidRPr="009E4C73">
        <w:rPr>
          <w:rFonts w:eastAsia="Arial"/>
        </w:rPr>
        <w:t xml:space="preserve">n  </w:t>
      </w:r>
      <w:r w:rsidRPr="009E4C73">
        <w:rPr>
          <w:rFonts w:eastAsia="Arial"/>
          <w:spacing w:val="52"/>
        </w:rPr>
        <w:t xml:space="preserve"> </w:t>
      </w:r>
      <w:r w:rsidRPr="009E4C73">
        <w:rPr>
          <w:rFonts w:eastAsia="Arial"/>
        </w:rPr>
        <w:t xml:space="preserve">of  </w:t>
      </w:r>
      <w:r w:rsidRPr="009E4C73">
        <w:rPr>
          <w:rFonts w:eastAsia="Arial"/>
          <w:spacing w:val="52"/>
        </w:rPr>
        <w:t xml:space="preserve"> </w:t>
      </w:r>
      <w:r w:rsidRPr="009E4C73">
        <w:rPr>
          <w:rFonts w:eastAsia="Arial"/>
        </w:rPr>
        <w:t xml:space="preserve">North  </w:t>
      </w:r>
      <w:r w:rsidRPr="009E4C73">
        <w:rPr>
          <w:rFonts w:eastAsia="Arial"/>
          <w:spacing w:val="52"/>
        </w:rPr>
        <w:t xml:space="preserve"> </w:t>
      </w:r>
      <w:r w:rsidR="00DB4471" w:rsidRPr="009E4C73">
        <w:rPr>
          <w:rFonts w:eastAsia="Arial"/>
        </w:rPr>
        <w:t>Amer</w:t>
      </w:r>
      <w:r w:rsidR="00DB4471" w:rsidRPr="009E4C73">
        <w:rPr>
          <w:rFonts w:eastAsia="Arial"/>
          <w:spacing w:val="-1"/>
        </w:rPr>
        <w:t>i</w:t>
      </w:r>
      <w:r w:rsidR="00DB4471" w:rsidRPr="009E4C73">
        <w:rPr>
          <w:rFonts w:eastAsia="Arial"/>
          <w:spacing w:val="1"/>
        </w:rPr>
        <w:t>c</w:t>
      </w:r>
      <w:r w:rsidR="00DB4471" w:rsidRPr="009E4C73">
        <w:rPr>
          <w:rFonts w:eastAsia="Arial"/>
        </w:rPr>
        <w:t>a, 11785</w:t>
      </w:r>
      <w:r w:rsidR="009B003B">
        <w:rPr>
          <w:rFonts w:eastAsia="Arial"/>
        </w:rPr>
        <w:t xml:space="preserve"> </w:t>
      </w:r>
      <w:r w:rsidR="00DB4471" w:rsidRPr="009E4C73">
        <w:rPr>
          <w:rFonts w:eastAsia="Arial"/>
        </w:rPr>
        <w:t xml:space="preserve">Beltsville </w:t>
      </w:r>
      <w:r w:rsidR="00DB4471" w:rsidRPr="009E4C73">
        <w:rPr>
          <w:rFonts w:eastAsia="Arial"/>
          <w:spacing w:val="28"/>
        </w:rPr>
        <w:t>Drive</w:t>
      </w:r>
      <w:r w:rsidR="00DB4471" w:rsidRPr="009E4C73">
        <w:rPr>
          <w:rFonts w:eastAsia="Arial"/>
        </w:rPr>
        <w:t xml:space="preserve">, </w:t>
      </w:r>
      <w:r w:rsidR="00DB4471" w:rsidRPr="009E4C73">
        <w:rPr>
          <w:rFonts w:eastAsia="Arial"/>
          <w:spacing w:val="29"/>
        </w:rPr>
        <w:t>11</w:t>
      </w:r>
      <w:r w:rsidR="00DB4471" w:rsidRPr="009E4C73">
        <w:rPr>
          <w:rFonts w:eastAsia="Arial"/>
        </w:rPr>
        <w:t xml:space="preserve">th </w:t>
      </w:r>
      <w:proofErr w:type="spellStart"/>
      <w:r w:rsidR="00DB4471" w:rsidRPr="009E4C73">
        <w:rPr>
          <w:rFonts w:eastAsia="Arial"/>
          <w:spacing w:val="29"/>
        </w:rPr>
        <w:t>Flr</w:t>
      </w:r>
      <w:proofErr w:type="spellEnd"/>
      <w:r w:rsidR="00DB4471" w:rsidRPr="009E4C73">
        <w:rPr>
          <w:rFonts w:eastAsia="Arial"/>
          <w:spacing w:val="-2"/>
        </w:rPr>
        <w:t>.</w:t>
      </w:r>
      <w:r w:rsidR="00DB4471" w:rsidRPr="009E4C73">
        <w:rPr>
          <w:rFonts w:eastAsia="Arial"/>
        </w:rPr>
        <w:t xml:space="preserve">, </w:t>
      </w:r>
      <w:r w:rsidR="00DB4471" w:rsidRPr="009E4C73">
        <w:rPr>
          <w:rFonts w:eastAsia="Arial"/>
          <w:spacing w:val="29"/>
        </w:rPr>
        <w:t>Beltsville</w:t>
      </w:r>
      <w:r w:rsidR="00DB4471" w:rsidRPr="009E4C73">
        <w:rPr>
          <w:rFonts w:eastAsia="Arial"/>
        </w:rPr>
        <w:t xml:space="preserve">, </w:t>
      </w:r>
      <w:r w:rsidR="00DB4471" w:rsidRPr="009E4C73">
        <w:rPr>
          <w:rFonts w:eastAsia="Arial"/>
          <w:spacing w:val="28"/>
        </w:rPr>
        <w:t>MD</w:t>
      </w:r>
      <w:r w:rsidR="00DB4471" w:rsidRPr="009E4C73">
        <w:rPr>
          <w:rFonts w:eastAsia="Arial"/>
        </w:rPr>
        <w:t>207</w:t>
      </w:r>
      <w:r w:rsidR="00DB4471" w:rsidRPr="009E4C73">
        <w:rPr>
          <w:rFonts w:eastAsia="Arial"/>
          <w:spacing w:val="-1"/>
        </w:rPr>
        <w:t>0</w:t>
      </w:r>
      <w:r w:rsidR="00DB4471" w:rsidRPr="009E4C73">
        <w:rPr>
          <w:rFonts w:eastAsia="Arial"/>
        </w:rPr>
        <w:t xml:space="preserve">5, </w:t>
      </w:r>
      <w:r w:rsidR="00DB4471" w:rsidRPr="009E4C73">
        <w:rPr>
          <w:rFonts w:eastAsia="Arial"/>
          <w:spacing w:val="4"/>
        </w:rPr>
        <w:t>a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4"/>
        </w:rPr>
        <w:t>properly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4"/>
        </w:rPr>
        <w:t>executed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4"/>
        </w:rPr>
        <w:t>Certificate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4"/>
        </w:rPr>
        <w:t>of</w:t>
      </w:r>
      <w:r w:rsidR="00DB4471" w:rsidRPr="009E4C73">
        <w:rPr>
          <w:rFonts w:eastAsia="Arial"/>
        </w:rPr>
        <w:t xml:space="preserve"> Insura</w:t>
      </w:r>
      <w:r w:rsidR="00DB4471" w:rsidRPr="009E4C73">
        <w:rPr>
          <w:rFonts w:eastAsia="Arial"/>
          <w:spacing w:val="-1"/>
        </w:rPr>
        <w:t>n</w:t>
      </w:r>
      <w:r w:rsidR="00DB4471" w:rsidRPr="009E4C73">
        <w:rPr>
          <w:rFonts w:eastAsia="Arial"/>
          <w:spacing w:val="1"/>
        </w:rPr>
        <w:t>c</w:t>
      </w:r>
      <w:r w:rsidR="00DB4471" w:rsidRPr="009E4C73">
        <w:rPr>
          <w:rFonts w:eastAsia="Arial"/>
        </w:rPr>
        <w:t xml:space="preserve">e </w:t>
      </w:r>
      <w:r w:rsidR="00DB4471" w:rsidRPr="009E4C73">
        <w:rPr>
          <w:rFonts w:eastAsia="Arial"/>
          <w:spacing w:val="2"/>
        </w:rPr>
        <w:t>which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2"/>
        </w:rPr>
        <w:t>carries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2"/>
        </w:rPr>
        <w:t>the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3"/>
        </w:rPr>
        <w:t>notation</w:t>
      </w:r>
      <w:r w:rsidR="00DB4471" w:rsidRPr="009E4C73">
        <w:rPr>
          <w:rFonts w:eastAsia="Arial"/>
        </w:rPr>
        <w:t xml:space="preserve"> that</w:t>
      </w:r>
      <w:r w:rsidRPr="009E4C73">
        <w:rPr>
          <w:rFonts w:eastAsia="Arial"/>
        </w:rPr>
        <w:t xml:space="preserve"> the com</w:t>
      </w:r>
      <w:r w:rsidRPr="009E4C73">
        <w:rPr>
          <w:rFonts w:eastAsia="Arial"/>
          <w:spacing w:val="-1"/>
        </w:rPr>
        <w:t>p</w:t>
      </w:r>
      <w:r w:rsidRPr="009E4C73">
        <w:rPr>
          <w:rFonts w:eastAsia="Arial"/>
        </w:rPr>
        <w:t>a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y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 xml:space="preserve">has </w:t>
      </w:r>
      <w:r w:rsidRPr="009E4C73">
        <w:rPr>
          <w:rFonts w:eastAsia="Arial"/>
          <w:spacing w:val="-1"/>
        </w:rPr>
        <w:t>i</w:t>
      </w:r>
      <w:r w:rsidRPr="009E4C73">
        <w:rPr>
          <w:rFonts w:eastAsia="Arial"/>
          <w:spacing w:val="1"/>
        </w:rPr>
        <w:t>s</w:t>
      </w:r>
      <w:r w:rsidRPr="009E4C73">
        <w:rPr>
          <w:rFonts w:eastAsia="Arial"/>
        </w:rPr>
        <w:t>su</w:t>
      </w:r>
      <w:r w:rsidRPr="009E4C73">
        <w:rPr>
          <w:rFonts w:eastAsia="Arial"/>
          <w:spacing w:val="-1"/>
        </w:rPr>
        <w:t>e</w:t>
      </w:r>
      <w:r w:rsidRPr="009E4C73">
        <w:rPr>
          <w:rFonts w:eastAsia="Arial"/>
        </w:rPr>
        <w:t>d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to</w:t>
      </w:r>
      <w:r w:rsidRPr="009E4C73">
        <w:rPr>
          <w:rFonts w:eastAsia="Arial"/>
          <w:spacing w:val="1"/>
        </w:rPr>
        <w:t xml:space="preserve"> </w:t>
      </w:r>
      <w:r w:rsidRPr="009E4C73">
        <w:rPr>
          <w:rFonts w:eastAsia="Arial"/>
        </w:rPr>
        <w:t>t</w:t>
      </w:r>
      <w:r w:rsidRPr="009E4C73">
        <w:rPr>
          <w:rFonts w:eastAsia="Arial"/>
          <w:spacing w:val="-1"/>
        </w:rPr>
        <w:t>h</w:t>
      </w:r>
      <w:r w:rsidRPr="009E4C73">
        <w:rPr>
          <w:rFonts w:eastAsia="Arial"/>
        </w:rPr>
        <w:t xml:space="preserve">e </w:t>
      </w:r>
      <w:r w:rsidRPr="009E4C73">
        <w:rPr>
          <w:rFonts w:eastAsia="Arial"/>
          <w:spacing w:val="-1"/>
        </w:rPr>
        <w:t>na</w:t>
      </w:r>
      <w:r w:rsidRPr="009E4C73">
        <w:rPr>
          <w:rFonts w:eastAsia="Arial"/>
        </w:rPr>
        <w:t xml:space="preserve">med </w:t>
      </w:r>
      <w:r w:rsidR="00DB4471" w:rsidRPr="009E4C73">
        <w:rPr>
          <w:rFonts w:eastAsia="Arial"/>
        </w:rPr>
        <w:t xml:space="preserve">insured </w:t>
      </w:r>
      <w:r w:rsidR="00DB4471" w:rsidRPr="009E4C73">
        <w:rPr>
          <w:rFonts w:eastAsia="Arial"/>
          <w:spacing w:val="11"/>
        </w:rPr>
        <w:t>Motor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11"/>
        </w:rPr>
        <w:t>Carrier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11"/>
        </w:rPr>
        <w:t>a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10"/>
        </w:rPr>
        <w:t>policy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10"/>
        </w:rPr>
        <w:t>of</w:t>
      </w:r>
      <w:r w:rsidR="00DB4471" w:rsidRPr="009E4C73">
        <w:rPr>
          <w:rFonts w:eastAsia="Arial"/>
        </w:rPr>
        <w:t xml:space="preserve"> </w:t>
      </w:r>
      <w:r w:rsidR="00DB4471" w:rsidRPr="009E4C73">
        <w:rPr>
          <w:rFonts w:eastAsia="Arial"/>
          <w:spacing w:val="11"/>
        </w:rPr>
        <w:t>liabilit</w:t>
      </w:r>
      <w:r w:rsidR="00557067">
        <w:rPr>
          <w:rFonts w:eastAsia="Arial"/>
          <w:spacing w:val="11"/>
        </w:rPr>
        <w:t xml:space="preserve">y </w:t>
      </w:r>
      <w:r w:rsidRPr="009E4C73">
        <w:rPr>
          <w:rFonts w:eastAsia="Arial"/>
        </w:rPr>
        <w:t>ins</w:t>
      </w:r>
      <w:r w:rsidRPr="009E4C73">
        <w:rPr>
          <w:rFonts w:eastAsia="Arial"/>
          <w:spacing w:val="-1"/>
        </w:rPr>
        <w:t>u</w:t>
      </w:r>
      <w:r w:rsidRPr="009E4C73">
        <w:rPr>
          <w:rFonts w:eastAsia="Arial"/>
        </w:rPr>
        <w:t>ra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  <w:spacing w:val="1"/>
        </w:rPr>
        <w:t>c</w:t>
      </w:r>
      <w:r w:rsidRPr="009E4C73">
        <w:rPr>
          <w:rFonts w:eastAsia="Arial"/>
        </w:rPr>
        <w:t>e; a</w:t>
      </w:r>
      <w:r w:rsidRPr="009E4C73">
        <w:rPr>
          <w:rFonts w:eastAsia="Arial"/>
          <w:spacing w:val="-1"/>
        </w:rPr>
        <w:t>n</w:t>
      </w:r>
      <w:r w:rsidRPr="009E4C73">
        <w:rPr>
          <w:rFonts w:eastAsia="Arial"/>
        </w:rPr>
        <w:t>d</w:t>
      </w:r>
    </w:p>
    <w:p w14:paraId="321E0BA0" w14:textId="45B0C5ED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29A5F5E8" w14:textId="5ED792D5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0F28CF25" w14:textId="2B9F8926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225D2DF4" w14:textId="6BB8B77D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28642C0D" w14:textId="25FAA918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1C35C44E" w14:textId="55B89BDB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26401141" w14:textId="02E2A549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4BEB9D9D" w14:textId="290A5D71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0DAF7485" w14:textId="1F15DC33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24AD47C0" w14:textId="26A66592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58935D31" w14:textId="286B01C2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2C2F4AF7" w14:textId="2D5BB741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32920411" w14:textId="26B2D6A5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35E142F2" w14:textId="1DD210F0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1EE0848E" w14:textId="264A0C5C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01C8F7EC" w14:textId="77777777" w:rsidR="00C216DB" w:rsidRPr="009E4C73" w:rsidRDefault="00C216DB" w:rsidP="00C216DB">
      <w:pPr>
        <w:spacing w:line="200" w:lineRule="exact"/>
        <w:ind w:right="2560"/>
        <w:jc w:val="both"/>
        <w:rPr>
          <w:rFonts w:eastAsia="Arial"/>
        </w:rPr>
      </w:pPr>
    </w:p>
    <w:p w14:paraId="488A7A36" w14:textId="67B9A777" w:rsidR="003241A1" w:rsidRPr="009E4C73" w:rsidRDefault="00C91B38" w:rsidP="009D38D2">
      <w:pPr>
        <w:spacing w:before="88" w:line="229" w:lineRule="auto"/>
        <w:ind w:left="284" w:right="85" w:hanging="298"/>
        <w:jc w:val="both"/>
        <w:rPr>
          <w:rFonts w:eastAsia="Arial"/>
        </w:rPr>
      </w:pPr>
      <w:r w:rsidRPr="009E4C73">
        <w:br w:type="column"/>
      </w:r>
      <w:r w:rsidRPr="009E4C73">
        <w:rPr>
          <w:rFonts w:eastAsia="Arial"/>
          <w:b/>
        </w:rPr>
        <w:t xml:space="preserve">b. </w:t>
      </w:r>
      <w:r w:rsidR="00DB4471" w:rsidRPr="009E4C73">
        <w:rPr>
          <w:rFonts w:eastAsia="Arial"/>
        </w:rPr>
        <w:t>Upon cancellation or termination of the</w:t>
      </w:r>
      <w:r w:rsidRPr="009E4C73">
        <w:rPr>
          <w:rFonts w:eastAsia="Arial"/>
        </w:rPr>
        <w:t xml:space="preserve"> policy of which this endorsement forms a part, furnish a notice of such cancellation or </w:t>
      </w:r>
      <w:r w:rsidR="00DB4471" w:rsidRPr="009E4C73">
        <w:rPr>
          <w:rFonts w:eastAsia="Arial"/>
        </w:rPr>
        <w:t>termination NOT LESS THAN</w:t>
      </w:r>
      <w:r w:rsidRPr="009E4C73">
        <w:rPr>
          <w:rFonts w:eastAsia="Arial"/>
        </w:rPr>
        <w:t xml:space="preserve"> </w:t>
      </w:r>
      <w:r w:rsidR="00DB4471" w:rsidRPr="009E4C73">
        <w:rPr>
          <w:rFonts w:eastAsia="Arial"/>
        </w:rPr>
        <w:t>30 DAYS</w:t>
      </w:r>
      <w:r w:rsidRPr="009E4C73">
        <w:rPr>
          <w:rFonts w:eastAsia="Arial"/>
        </w:rPr>
        <w:t xml:space="preserve"> prior to the effective date of such cancellation or termination, such notice to be mailed to said President at the above address.</w:t>
      </w:r>
    </w:p>
    <w:p w14:paraId="5769A858" w14:textId="0B6C24D8" w:rsidR="00C216DB" w:rsidRPr="009E4C73" w:rsidRDefault="00C216DB" w:rsidP="003F5DFF">
      <w:pPr>
        <w:spacing w:before="88" w:line="229" w:lineRule="auto"/>
        <w:ind w:left="298" w:right="10" w:hanging="298"/>
        <w:jc w:val="both"/>
        <w:rPr>
          <w:rFonts w:eastAsia="Arial"/>
        </w:rPr>
      </w:pPr>
    </w:p>
    <w:p w14:paraId="4ECE2306" w14:textId="55226BA1" w:rsidR="00C216DB" w:rsidRPr="009E4C73" w:rsidRDefault="00C216DB" w:rsidP="003F5DFF">
      <w:pPr>
        <w:spacing w:before="88" w:line="229" w:lineRule="auto"/>
        <w:ind w:left="298" w:right="10" w:hanging="298"/>
        <w:jc w:val="both"/>
        <w:rPr>
          <w:rFonts w:eastAsia="Arial"/>
        </w:rPr>
      </w:pPr>
    </w:p>
    <w:p w14:paraId="2487E026" w14:textId="0BAED16C" w:rsidR="00C216DB" w:rsidRPr="009E4C73" w:rsidRDefault="00C216DB" w:rsidP="003F5DFF">
      <w:pPr>
        <w:spacing w:before="88" w:line="229" w:lineRule="auto"/>
        <w:ind w:left="298" w:right="10" w:hanging="298"/>
        <w:jc w:val="both"/>
        <w:rPr>
          <w:rFonts w:eastAsia="Arial"/>
        </w:rPr>
      </w:pPr>
    </w:p>
    <w:p w14:paraId="4CA4D7E0" w14:textId="6AFA9CB1" w:rsidR="00C216DB" w:rsidRPr="009E4C73" w:rsidRDefault="00C216DB" w:rsidP="003F5DFF">
      <w:pPr>
        <w:spacing w:before="88" w:line="229" w:lineRule="auto"/>
        <w:ind w:left="298" w:right="10" w:hanging="298"/>
        <w:jc w:val="both"/>
        <w:rPr>
          <w:rFonts w:eastAsia="Arial"/>
        </w:rPr>
      </w:pPr>
    </w:p>
    <w:p w14:paraId="2B5A16DB" w14:textId="3A2BA068" w:rsidR="00C216DB" w:rsidRPr="009E4C73" w:rsidRDefault="00C216DB" w:rsidP="003F5DFF">
      <w:pPr>
        <w:spacing w:before="88" w:line="229" w:lineRule="auto"/>
        <w:ind w:left="298" w:right="10" w:hanging="298"/>
        <w:jc w:val="both"/>
        <w:rPr>
          <w:rFonts w:eastAsia="Arial"/>
        </w:rPr>
      </w:pPr>
    </w:p>
    <w:p w14:paraId="1B255E01" w14:textId="77777777" w:rsidR="000B46C7" w:rsidRDefault="000B46C7" w:rsidP="00C216DB">
      <w:pPr>
        <w:spacing w:line="200" w:lineRule="exact"/>
      </w:pPr>
      <w:bookmarkStart w:id="9" w:name="_Hlk75872018"/>
    </w:p>
    <w:p w14:paraId="6317C6C1" w14:textId="77777777" w:rsidR="000B46C7" w:rsidRDefault="000B46C7" w:rsidP="00C216DB">
      <w:pPr>
        <w:spacing w:line="200" w:lineRule="exact"/>
      </w:pPr>
    </w:p>
    <w:p w14:paraId="43CA4E6A" w14:textId="77777777" w:rsidR="000B46C7" w:rsidRDefault="000B46C7" w:rsidP="00C216DB">
      <w:pPr>
        <w:spacing w:line="200" w:lineRule="exact"/>
      </w:pPr>
    </w:p>
    <w:p w14:paraId="7DD4898A" w14:textId="77777777" w:rsidR="000B46C7" w:rsidRDefault="000B46C7" w:rsidP="00C216DB">
      <w:pPr>
        <w:spacing w:line="200" w:lineRule="exact"/>
      </w:pPr>
    </w:p>
    <w:p w14:paraId="5F881A82" w14:textId="77777777" w:rsidR="000B46C7" w:rsidRDefault="000B46C7" w:rsidP="00C216DB">
      <w:pPr>
        <w:spacing w:line="200" w:lineRule="exact"/>
      </w:pPr>
    </w:p>
    <w:p w14:paraId="287A2652" w14:textId="77777777" w:rsidR="000B46C7" w:rsidRDefault="000B46C7" w:rsidP="00C216DB">
      <w:pPr>
        <w:spacing w:line="200" w:lineRule="exact"/>
      </w:pPr>
    </w:p>
    <w:p w14:paraId="7A720D11" w14:textId="77777777" w:rsidR="000B46C7" w:rsidRDefault="000B46C7" w:rsidP="00C216DB">
      <w:pPr>
        <w:spacing w:line="200" w:lineRule="exact"/>
      </w:pPr>
    </w:p>
    <w:p w14:paraId="496663B5" w14:textId="77777777" w:rsidR="000B46C7" w:rsidRDefault="000B46C7" w:rsidP="00C216DB">
      <w:pPr>
        <w:spacing w:line="200" w:lineRule="exact"/>
      </w:pPr>
    </w:p>
    <w:p w14:paraId="7ECBD55C" w14:textId="77777777" w:rsidR="000B46C7" w:rsidRPr="009E4C73" w:rsidRDefault="000B46C7" w:rsidP="00C216DB">
      <w:pPr>
        <w:spacing w:line="200" w:lineRule="exact"/>
      </w:pPr>
    </w:p>
    <w:p w14:paraId="3A57F218" w14:textId="77777777" w:rsidR="00C216DB" w:rsidRPr="009E4C73" w:rsidRDefault="00C216DB" w:rsidP="00C216DB">
      <w:pPr>
        <w:spacing w:line="200" w:lineRule="exact"/>
      </w:pPr>
      <w:r w:rsidRPr="009E4C73">
        <w:rPr>
          <w:noProof/>
        </w:rPr>
        <w:drawing>
          <wp:anchor distT="0" distB="0" distL="114300" distR="114300" simplePos="0" relativeHeight="251660288" behindDoc="0" locked="0" layoutInCell="1" allowOverlap="1" wp14:anchorId="59FE3571" wp14:editId="7CAEB120">
            <wp:simplePos x="0" y="0"/>
            <wp:positionH relativeFrom="margin">
              <wp:posOffset>4245610</wp:posOffset>
            </wp:positionH>
            <wp:positionV relativeFrom="paragraph">
              <wp:posOffset>113401</wp:posOffset>
            </wp:positionV>
            <wp:extent cx="1659890" cy="654050"/>
            <wp:effectExtent l="0" t="0" r="0" b="0"/>
            <wp:wrapSquare wrapText="bothSides"/>
            <wp:docPr id="3" name="Picture 3" descr="Text, whiteboa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Text, whiteboar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9890" cy="654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EF52F7" w14:textId="77777777" w:rsidR="00C216DB" w:rsidRPr="009E4C73" w:rsidRDefault="00C216DB" w:rsidP="00C216DB">
      <w:pPr>
        <w:spacing w:line="200" w:lineRule="exact"/>
      </w:pPr>
    </w:p>
    <w:p w14:paraId="2A4EBC2D" w14:textId="77777777" w:rsidR="00C216DB" w:rsidRPr="009E4C73" w:rsidRDefault="00C216DB" w:rsidP="00C216DB"/>
    <w:p w14:paraId="2995DA26" w14:textId="77777777" w:rsidR="00C216DB" w:rsidRPr="009E4C73" w:rsidRDefault="00C216DB" w:rsidP="00C216DB"/>
    <w:p w14:paraId="74DEA870" w14:textId="41978F63" w:rsidR="00C216DB" w:rsidRPr="009E4C73" w:rsidRDefault="00C216DB" w:rsidP="00C216DB">
      <w:pPr>
        <w:pStyle w:val="BTNoDS"/>
        <w:tabs>
          <w:tab w:val="right" w:pos="2880"/>
        </w:tabs>
      </w:pPr>
      <w:r w:rsidRPr="009E4C7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9943393" wp14:editId="6E64934B">
                <wp:simplePos x="0" y="0"/>
                <wp:positionH relativeFrom="margin">
                  <wp:align>right</wp:align>
                </wp:positionH>
                <wp:positionV relativeFrom="paragraph">
                  <wp:posOffset>254000</wp:posOffset>
                </wp:positionV>
                <wp:extent cx="1689100" cy="19050"/>
                <wp:effectExtent l="0" t="0" r="2540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8C4A65" id="Straight Connector 4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81.8pt,20pt" to="214.8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" strokecolor="black [3213]" strokeweight="1.5pt">
                <w10:wrap anchorx="margin"/>
              </v:line>
            </w:pict>
          </mc:Fallback>
        </mc:AlternateContent>
      </w:r>
      <w:r w:rsidRPr="009E4C73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212D9DF" wp14:editId="683D0C70">
                <wp:simplePos x="0" y="0"/>
                <wp:positionH relativeFrom="column">
                  <wp:posOffset>4800600</wp:posOffset>
                </wp:positionH>
                <wp:positionV relativeFrom="paragraph">
                  <wp:posOffset>247650</wp:posOffset>
                </wp:positionV>
                <wp:extent cx="1689100" cy="19050"/>
                <wp:effectExtent l="0" t="0" r="2540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89100" cy="1905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7D9D1D" id="Straight Connector 1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8pt,19.5pt" to="511pt,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" strokecolor="black [3213]" strokeweight="1.5pt"/>
            </w:pict>
          </mc:Fallback>
        </mc:AlternateContent>
      </w:r>
    </w:p>
    <w:p w14:paraId="1CF0B937" w14:textId="45B3AA07" w:rsidR="00C216DB" w:rsidRPr="009E4C73" w:rsidRDefault="00C216DB" w:rsidP="00C216DB">
      <w:pPr>
        <w:pStyle w:val="BTNoDS"/>
        <w:tabs>
          <w:tab w:val="right" w:pos="2880"/>
        </w:tabs>
        <w:jc w:val="right"/>
      </w:pPr>
      <w:r w:rsidRPr="009E4C73">
        <w:t>Jeffrey A. Silver</w:t>
      </w:r>
      <w:r w:rsidRPr="009E4C73">
        <w:br/>
        <w:t>(Authorized Representative)</w:t>
      </w:r>
      <w:r w:rsidRPr="009E4C73">
        <w:br/>
        <w:t xml:space="preserve">Date: </w:t>
      </w:r>
      <w:bookmarkStart w:id="10" w:name="IssuanceDate"/>
      <w:bookmarkEnd w:id="10"/>
      <w:r w:rsidRPr="009E4C73">
        <w:t xml:space="preserve"> </w:t>
      </w:r>
    </w:p>
    <w:bookmarkEnd w:id="9"/>
    <w:p w14:paraId="059A62F1" w14:textId="77777777" w:rsidR="00C216DB" w:rsidRPr="009E4C73" w:rsidRDefault="00C216DB">
      <w:pPr>
        <w:spacing w:before="88" w:line="229" w:lineRule="auto"/>
        <w:ind w:left="298" w:right="85" w:hanging="298"/>
        <w:jc w:val="both"/>
        <w:rPr>
          <w:rFonts w:eastAsia="Arial"/>
        </w:rPr>
      </w:pPr>
    </w:p>
    <w:sectPr w:rsidR="00C216DB" w:rsidRPr="009E4C73" w:rsidSect="009E4C73">
      <w:pgSz w:w="12240" w:h="15840"/>
      <w:pgMar w:top="1440" w:right="1440" w:bottom="1440" w:left="1440" w:header="0" w:footer="490" w:gutter="0"/>
      <w:cols w:num="2" w:space="720" w:equalWidth="0">
        <w:col w:w="4442" w:space="1080"/>
        <w:col w:w="3838"/>
      </w:cols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F7EAB6" w14:textId="77777777" w:rsidR="009D1941" w:rsidRDefault="009D1941">
      <w:r>
        <w:separator/>
      </w:r>
    </w:p>
  </w:endnote>
  <w:endnote w:type="continuationSeparator" w:id="0">
    <w:p w14:paraId="421DED4E" w14:textId="77777777" w:rsidR="009D1941" w:rsidRDefault="009D1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773F35" w14:textId="1DFF0155" w:rsidR="003241A1" w:rsidRDefault="003241A1">
    <w:pPr>
      <w:spacing w:line="200" w:lineRule="exac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8A2BEAF" w14:textId="77777777" w:rsidR="009D1941" w:rsidRDefault="009D1941">
      <w:r>
        <w:separator/>
      </w:r>
    </w:p>
  </w:footnote>
  <w:footnote w:type="continuationSeparator" w:id="0">
    <w:p w14:paraId="6A49AE7C" w14:textId="77777777" w:rsidR="009D1941" w:rsidRDefault="009D1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388E17" w14:textId="77777777" w:rsidR="00C216DB" w:rsidRDefault="00C216DB" w:rsidP="006A5120">
    <w:pPr>
      <w:pStyle w:val="Header"/>
      <w:jc w:val="right"/>
      <w:rPr>
        <w:b/>
        <w:bCs/>
      </w:rPr>
    </w:pPr>
    <w:bookmarkStart w:id="7" w:name="_Hlk75871998"/>
  </w:p>
  <w:p w14:paraId="21C75B5B" w14:textId="77777777" w:rsidR="00C216DB" w:rsidRDefault="00C216DB" w:rsidP="006A5120">
    <w:pPr>
      <w:pStyle w:val="Header"/>
      <w:jc w:val="right"/>
      <w:rPr>
        <w:b/>
        <w:bCs/>
      </w:rPr>
    </w:pPr>
  </w:p>
  <w:p w14:paraId="798EC7F2" w14:textId="12BDC3B5" w:rsidR="006A5120" w:rsidRDefault="00C216DB" w:rsidP="006A5120">
    <w:pPr>
      <w:pStyle w:val="Header"/>
      <w:jc w:val="right"/>
    </w:pPr>
    <w:r w:rsidRPr="00850631">
      <w:rPr>
        <w:b/>
        <w:bCs/>
      </w:rPr>
      <w:t>Texas Insurance Company Auto Policy</w:t>
    </w:r>
    <w:bookmarkEnd w:id="7"/>
    <w:r>
      <w:rPr>
        <w:b/>
      </w:rPr>
      <w:br/>
      <w:t>FORM RPCA027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0941BA"/>
    <w:multiLevelType w:val="multilevel"/>
    <w:tmpl w:val="7F705BE2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41A1"/>
    <w:rsid w:val="000516A4"/>
    <w:rsid w:val="000B46C7"/>
    <w:rsid w:val="00174E8F"/>
    <w:rsid w:val="0020656C"/>
    <w:rsid w:val="002F603A"/>
    <w:rsid w:val="003241A1"/>
    <w:rsid w:val="00354AEE"/>
    <w:rsid w:val="003C4C5F"/>
    <w:rsid w:val="003D61CB"/>
    <w:rsid w:val="003F5DFF"/>
    <w:rsid w:val="00506BEA"/>
    <w:rsid w:val="00557067"/>
    <w:rsid w:val="005818C5"/>
    <w:rsid w:val="00593E59"/>
    <w:rsid w:val="006A5120"/>
    <w:rsid w:val="006A58C8"/>
    <w:rsid w:val="007823EB"/>
    <w:rsid w:val="007A0884"/>
    <w:rsid w:val="007B211C"/>
    <w:rsid w:val="007B54EE"/>
    <w:rsid w:val="008C1BEF"/>
    <w:rsid w:val="008F7D9C"/>
    <w:rsid w:val="00936ED2"/>
    <w:rsid w:val="009522FD"/>
    <w:rsid w:val="009B003B"/>
    <w:rsid w:val="009B5A57"/>
    <w:rsid w:val="009C0A96"/>
    <w:rsid w:val="009D1941"/>
    <w:rsid w:val="009D38D2"/>
    <w:rsid w:val="009E4C73"/>
    <w:rsid w:val="00A32A7A"/>
    <w:rsid w:val="00A4475D"/>
    <w:rsid w:val="00AD47E6"/>
    <w:rsid w:val="00AF540E"/>
    <w:rsid w:val="00B0102C"/>
    <w:rsid w:val="00B03AAA"/>
    <w:rsid w:val="00B575CC"/>
    <w:rsid w:val="00C216DB"/>
    <w:rsid w:val="00C40538"/>
    <w:rsid w:val="00C83BFD"/>
    <w:rsid w:val="00C91B38"/>
    <w:rsid w:val="00D11EA8"/>
    <w:rsid w:val="00D81936"/>
    <w:rsid w:val="00DB0F01"/>
    <w:rsid w:val="00DB4471"/>
    <w:rsid w:val="00DD3FD6"/>
    <w:rsid w:val="00E006E1"/>
    <w:rsid w:val="00E544CD"/>
    <w:rsid w:val="00ED0C2A"/>
    <w:rsid w:val="00EE2FA2"/>
    <w:rsid w:val="00EF10C2"/>
    <w:rsid w:val="00F22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."/>
  <w:listSeparator w:val=","/>
  <w14:docId w14:val="2DD58A89"/>
  <w15:docId w15:val="{5E380CC4-029E-4293-A166-ADBC2B170A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6A512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5120"/>
  </w:style>
  <w:style w:type="paragraph" w:styleId="Footer">
    <w:name w:val="footer"/>
    <w:basedOn w:val="Normal"/>
    <w:link w:val="FooterChar"/>
    <w:uiPriority w:val="99"/>
    <w:unhideWhenUsed/>
    <w:rsid w:val="006A512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5120"/>
  </w:style>
  <w:style w:type="paragraph" w:customStyle="1" w:styleId="BTNoDS">
    <w:name w:val="BT No DS"/>
    <w:basedOn w:val="Normal"/>
    <w:rsid w:val="00C216DB"/>
    <w:pPr>
      <w:spacing w:after="240"/>
    </w:pPr>
    <w:rPr>
      <w:rFonts w:eastAsia="PMingLiU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363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3" ma:contentTypeDescription="Create a new document." ma:contentTypeScope="" ma:versionID="c6d9f8b6d4949e36bd4655b4aa8e0d6b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8c72f2e8dbd685c1d0c68ef81d707595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44547FC-2846-421C-A780-059FC2A9B1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86875A2-8CFC-4DCC-8590-8F4F298D99B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722CEED-5B23-4187-8CEC-EA4D4AAF9602}">
  <ds:schemaRefs>
    <ds:schemaRef ds:uri="d473919b-ebf4-4f0d-8e45-3095723b31a9"/>
    <ds:schemaRef ds:uri="http://schemas.microsoft.com/office/2006/documentManagement/types"/>
    <ds:schemaRef ds:uri="24965e87-5ece-45cc-a601-74006cb3a4e0"/>
    <ds:schemaRef ds:uri="http://schemas.microsoft.com/office/infopath/2007/PartnerControls"/>
    <ds:schemaRef ds:uri="http://purl.org/dc/dcmitype/"/>
    <ds:schemaRef ds:uri="http://www.w3.org/XML/1998/namespace"/>
    <ds:schemaRef ds:uri="http://purl.org/dc/terms/"/>
    <ds:schemaRef ds:uri="http://purl.org/dc/elements/1.1/"/>
    <ds:schemaRef ds:uri="http://schemas.openxmlformats.org/package/2006/metadata/core-properties"/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2</Pages>
  <Words>571</Words>
  <Characters>3260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Carla Marie G. Bersales</cp:lastModifiedBy>
  <cp:revision>36</cp:revision>
  <dcterms:created xsi:type="dcterms:W3CDTF">2021-07-29T06:14:00Z</dcterms:created>
  <dcterms:modified xsi:type="dcterms:W3CDTF">2022-03-04T05:47:00Z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0x010100CFB8E4E7B8EE964CA6E3F892321D241C</vt:lpwstr>
  </property>
</Properties>
</file>