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E580A" w14:textId="52F69A0F" w:rsidR="003C026C" w:rsidRPr="00D24987" w:rsidRDefault="003C026C" w:rsidP="003C026C">
      <w:pPr>
        <w:rPr>
          <w:rFonts w:eastAsia="Arial"/>
          <w:b/>
          <w:color w:val="363435"/>
          <w:spacing w:val="-7"/>
        </w:rPr>
      </w:pPr>
      <w:r w:rsidRPr="00D24987">
        <w:rPr>
          <w:rFonts w:eastAsia="Arial"/>
          <w:b/>
          <w:color w:val="363435"/>
          <w:spacing w:val="-7"/>
        </w:rPr>
        <w:t>Insured Name</w:t>
      </w:r>
      <w:r w:rsidR="00AF1549" w:rsidRPr="00D24987">
        <w:rPr>
          <w:rFonts w:eastAsia="Arial"/>
          <w:b/>
          <w:color w:val="363435"/>
          <w:spacing w:val="-7"/>
        </w:rPr>
        <w:tab/>
      </w:r>
      <w:r w:rsidRPr="00D24987">
        <w:rPr>
          <w:rFonts w:eastAsia="Arial"/>
          <w:b/>
          <w:color w:val="363435"/>
          <w:spacing w:val="-7"/>
        </w:rPr>
        <w:t>:</w:t>
      </w:r>
      <w:r w:rsidR="00AF1549" w:rsidRPr="00D24987">
        <w:rPr>
          <w:rFonts w:eastAsia="Arial"/>
          <w:b/>
          <w:color w:val="363435"/>
          <w:spacing w:val="-7"/>
        </w:rPr>
        <w:t xml:space="preserve"> </w:t>
      </w:r>
      <w:bookmarkStart w:id="0" w:name="InsuredName"/>
      <w:bookmarkEnd w:id="0"/>
      <w:r w:rsidRPr="00D24987">
        <w:rPr>
          <w:rFonts w:eastAsia="Arial"/>
          <w:b/>
          <w:color w:val="363435"/>
          <w:spacing w:val="-7"/>
        </w:rPr>
        <w:t xml:space="preserve"> </w:t>
      </w:r>
    </w:p>
    <w:p w14:paraId="42945D16" w14:textId="4819365B" w:rsidR="003C026C" w:rsidRPr="00D24987" w:rsidRDefault="003C026C" w:rsidP="003C026C">
      <w:pPr>
        <w:rPr>
          <w:rFonts w:eastAsia="Arial"/>
          <w:b/>
          <w:color w:val="363435"/>
          <w:spacing w:val="-7"/>
        </w:rPr>
      </w:pPr>
      <w:r w:rsidRPr="00D24987">
        <w:rPr>
          <w:rFonts w:eastAsia="Arial"/>
          <w:b/>
          <w:color w:val="363435"/>
          <w:spacing w:val="-7"/>
        </w:rPr>
        <w:t>Effective Date</w:t>
      </w:r>
      <w:r w:rsidR="00AF1549" w:rsidRPr="00D24987">
        <w:rPr>
          <w:rFonts w:eastAsia="Arial"/>
          <w:b/>
          <w:color w:val="363435"/>
          <w:spacing w:val="-7"/>
        </w:rPr>
        <w:tab/>
      </w:r>
      <w:r w:rsidRPr="00D24987">
        <w:rPr>
          <w:rFonts w:eastAsia="Arial"/>
          <w:b/>
          <w:color w:val="363435"/>
          <w:spacing w:val="-7"/>
        </w:rPr>
        <w:t>:</w:t>
      </w:r>
      <w:r w:rsidR="00AF1549" w:rsidRPr="00D24987">
        <w:rPr>
          <w:rFonts w:eastAsia="Arial"/>
          <w:b/>
          <w:color w:val="363435"/>
          <w:spacing w:val="-7"/>
        </w:rPr>
        <w:t xml:space="preserve"> </w:t>
      </w:r>
      <w:bookmarkStart w:id="1" w:name="EffectiveDate"/>
      <w:bookmarkEnd w:id="1"/>
    </w:p>
    <w:p w14:paraId="50C3ECBC" w14:textId="6327EF03" w:rsidR="003C026C" w:rsidRPr="00D24987" w:rsidRDefault="003C026C" w:rsidP="003C026C">
      <w:pPr>
        <w:rPr>
          <w:rFonts w:eastAsia="Arial"/>
          <w:b/>
          <w:color w:val="363435"/>
          <w:spacing w:val="-7"/>
        </w:rPr>
      </w:pPr>
      <w:r w:rsidRPr="00D24987">
        <w:rPr>
          <w:rFonts w:eastAsia="Arial"/>
          <w:b/>
          <w:color w:val="363435"/>
          <w:spacing w:val="-7"/>
        </w:rPr>
        <w:t>Policy Period</w:t>
      </w:r>
      <w:r w:rsidR="00AF1549" w:rsidRPr="00D24987">
        <w:rPr>
          <w:rFonts w:eastAsia="Arial"/>
          <w:b/>
          <w:color w:val="363435"/>
          <w:spacing w:val="-7"/>
        </w:rPr>
        <w:tab/>
      </w:r>
      <w:r w:rsidRPr="00D24987">
        <w:rPr>
          <w:rFonts w:eastAsia="Arial"/>
          <w:b/>
          <w:color w:val="363435"/>
          <w:spacing w:val="-7"/>
        </w:rPr>
        <w:t>:</w:t>
      </w:r>
      <w:r w:rsidR="00AF1549" w:rsidRPr="00D24987">
        <w:rPr>
          <w:rFonts w:eastAsia="Arial"/>
          <w:b/>
          <w:color w:val="363435"/>
          <w:spacing w:val="-7"/>
        </w:rPr>
        <w:t xml:space="preserve"> </w:t>
      </w:r>
      <w:bookmarkStart w:id="2" w:name="PolicyPeriod"/>
      <w:bookmarkEnd w:id="2"/>
    </w:p>
    <w:p w14:paraId="485C93A6" w14:textId="0226C741" w:rsidR="004F5301" w:rsidRPr="00D24987" w:rsidRDefault="003C026C" w:rsidP="003C026C">
      <w:pPr>
        <w:rPr>
          <w:rFonts w:eastAsia="Arial"/>
          <w:b/>
          <w:color w:val="363435"/>
          <w:spacing w:val="-7"/>
        </w:rPr>
      </w:pPr>
      <w:r w:rsidRPr="00D24987">
        <w:rPr>
          <w:rFonts w:eastAsia="Arial"/>
          <w:b/>
          <w:color w:val="363435"/>
          <w:spacing w:val="-7"/>
        </w:rPr>
        <w:t>Policy Number</w:t>
      </w:r>
      <w:r w:rsidR="00AF1549" w:rsidRPr="00D24987">
        <w:rPr>
          <w:rFonts w:eastAsia="Arial"/>
          <w:b/>
          <w:color w:val="363435"/>
          <w:spacing w:val="-7"/>
        </w:rPr>
        <w:tab/>
      </w:r>
      <w:r w:rsidRPr="00D24987">
        <w:rPr>
          <w:rFonts w:eastAsia="Arial"/>
          <w:b/>
          <w:color w:val="363435"/>
          <w:spacing w:val="-7"/>
        </w:rPr>
        <w:t>:</w:t>
      </w:r>
      <w:r w:rsidR="00AF1549" w:rsidRPr="00D24987">
        <w:rPr>
          <w:rFonts w:eastAsia="Arial"/>
          <w:b/>
          <w:color w:val="363435"/>
          <w:spacing w:val="-7"/>
        </w:rPr>
        <w:t xml:space="preserve"> </w:t>
      </w:r>
      <w:bookmarkStart w:id="3" w:name="PolicyNumber"/>
      <w:bookmarkEnd w:id="3"/>
      <w:r w:rsidRPr="00D24987">
        <w:rPr>
          <w:rFonts w:eastAsia="Arial"/>
          <w:b/>
          <w:color w:val="363435"/>
          <w:spacing w:val="-7"/>
        </w:rPr>
        <w:t xml:space="preserve"> </w:t>
      </w:r>
    </w:p>
    <w:p w14:paraId="22991E60" w14:textId="77777777" w:rsidR="004F5301" w:rsidRPr="00D24987" w:rsidRDefault="004F5301">
      <w:pPr>
        <w:spacing w:line="200" w:lineRule="exact"/>
      </w:pPr>
    </w:p>
    <w:p w14:paraId="672F0A5C" w14:textId="77777777" w:rsidR="004F5301" w:rsidRPr="00D24987" w:rsidRDefault="004F5301">
      <w:pPr>
        <w:spacing w:before="12" w:line="260" w:lineRule="exact"/>
        <w:rPr>
          <w:color w:val="212121"/>
          <w:sz w:val="26"/>
          <w:szCs w:val="26"/>
        </w:rPr>
      </w:pPr>
    </w:p>
    <w:p w14:paraId="12AD6230" w14:textId="77777777" w:rsidR="004F5301" w:rsidRPr="00F54B51" w:rsidRDefault="00575954" w:rsidP="00D24987">
      <w:pPr>
        <w:ind w:right="-38"/>
        <w:jc w:val="center"/>
        <w:rPr>
          <w:rFonts w:eastAsia="Arial"/>
          <w:color w:val="212121"/>
          <w:sz w:val="22"/>
          <w:szCs w:val="22"/>
        </w:rPr>
      </w:pPr>
      <w:r w:rsidRPr="00F54B51">
        <w:rPr>
          <w:rFonts w:eastAsia="Arial"/>
          <w:b/>
          <w:color w:val="212121"/>
          <w:spacing w:val="5"/>
          <w:sz w:val="22"/>
          <w:szCs w:val="22"/>
        </w:rPr>
        <w:t>THI</w:t>
      </w:r>
      <w:r w:rsidRPr="00F54B51">
        <w:rPr>
          <w:rFonts w:eastAsia="Arial"/>
          <w:b/>
          <w:color w:val="212121"/>
          <w:sz w:val="22"/>
          <w:szCs w:val="22"/>
        </w:rPr>
        <w:t>S</w:t>
      </w:r>
      <w:r w:rsidRPr="00F54B51">
        <w:rPr>
          <w:rFonts w:eastAsia="Arial"/>
          <w:b/>
          <w:color w:val="212121"/>
          <w:spacing w:val="23"/>
          <w:sz w:val="22"/>
          <w:szCs w:val="22"/>
        </w:rPr>
        <w:t xml:space="preserve"> </w:t>
      </w:r>
      <w:r w:rsidRPr="00F54B51">
        <w:rPr>
          <w:rFonts w:eastAsia="Arial"/>
          <w:b/>
          <w:color w:val="212121"/>
          <w:spacing w:val="9"/>
          <w:sz w:val="22"/>
          <w:szCs w:val="22"/>
        </w:rPr>
        <w:t>ENDORSEMEN</w:t>
      </w:r>
      <w:r w:rsidRPr="00F54B51">
        <w:rPr>
          <w:rFonts w:eastAsia="Arial"/>
          <w:b/>
          <w:color w:val="212121"/>
          <w:sz w:val="22"/>
          <w:szCs w:val="22"/>
        </w:rPr>
        <w:t>T</w:t>
      </w:r>
      <w:r w:rsidRPr="00F54B51">
        <w:rPr>
          <w:rFonts w:eastAsia="Arial"/>
          <w:b/>
          <w:color w:val="212121"/>
          <w:spacing w:val="-23"/>
          <w:sz w:val="22"/>
          <w:szCs w:val="22"/>
        </w:rPr>
        <w:t xml:space="preserve"> </w:t>
      </w:r>
      <w:r w:rsidRPr="00F54B51">
        <w:rPr>
          <w:rFonts w:eastAsia="Arial"/>
          <w:b/>
          <w:color w:val="212121"/>
          <w:spacing w:val="8"/>
          <w:sz w:val="22"/>
          <w:szCs w:val="22"/>
        </w:rPr>
        <w:t>CHANGE</w:t>
      </w:r>
      <w:r w:rsidRPr="00F54B51">
        <w:rPr>
          <w:rFonts w:eastAsia="Arial"/>
          <w:b/>
          <w:color w:val="212121"/>
          <w:sz w:val="22"/>
          <w:szCs w:val="22"/>
        </w:rPr>
        <w:t>S</w:t>
      </w:r>
      <w:r w:rsidRPr="00F54B51">
        <w:rPr>
          <w:rFonts w:eastAsia="Arial"/>
          <w:b/>
          <w:color w:val="212121"/>
          <w:spacing w:val="-21"/>
          <w:sz w:val="22"/>
          <w:szCs w:val="22"/>
        </w:rPr>
        <w:t xml:space="preserve"> </w:t>
      </w:r>
      <w:r w:rsidRPr="00F54B51">
        <w:rPr>
          <w:rFonts w:eastAsia="Arial"/>
          <w:b/>
          <w:color w:val="212121"/>
          <w:spacing w:val="2"/>
          <w:sz w:val="22"/>
          <w:szCs w:val="22"/>
        </w:rPr>
        <w:t>TH</w:t>
      </w:r>
      <w:r w:rsidRPr="00F54B51">
        <w:rPr>
          <w:rFonts w:eastAsia="Arial"/>
          <w:b/>
          <w:color w:val="212121"/>
          <w:sz w:val="22"/>
          <w:szCs w:val="22"/>
        </w:rPr>
        <w:t>E</w:t>
      </w:r>
      <w:r w:rsidRPr="00F54B51">
        <w:rPr>
          <w:rFonts w:eastAsia="Arial"/>
          <w:b/>
          <w:color w:val="212121"/>
          <w:spacing w:val="28"/>
          <w:sz w:val="22"/>
          <w:szCs w:val="22"/>
        </w:rPr>
        <w:t xml:space="preserve"> </w:t>
      </w:r>
      <w:r w:rsidRPr="00F54B51">
        <w:rPr>
          <w:rFonts w:eastAsia="Arial"/>
          <w:b/>
          <w:color w:val="212121"/>
          <w:spacing w:val="6"/>
          <w:sz w:val="22"/>
          <w:szCs w:val="22"/>
        </w:rPr>
        <w:t>POLICY</w:t>
      </w:r>
      <w:r w:rsidRPr="00F54B51">
        <w:rPr>
          <w:rFonts w:eastAsia="Arial"/>
          <w:b/>
          <w:color w:val="212121"/>
          <w:sz w:val="22"/>
          <w:szCs w:val="22"/>
        </w:rPr>
        <w:t xml:space="preserve">. </w:t>
      </w:r>
      <w:r w:rsidRPr="00F54B51">
        <w:rPr>
          <w:rFonts w:eastAsia="Arial"/>
          <w:b/>
          <w:color w:val="212121"/>
          <w:spacing w:val="13"/>
          <w:sz w:val="22"/>
          <w:szCs w:val="22"/>
        </w:rPr>
        <w:t xml:space="preserve"> </w:t>
      </w:r>
      <w:r w:rsidRPr="00F54B51">
        <w:rPr>
          <w:rFonts w:eastAsia="Arial"/>
          <w:b/>
          <w:color w:val="212121"/>
          <w:spacing w:val="6"/>
          <w:sz w:val="22"/>
          <w:szCs w:val="22"/>
        </w:rPr>
        <w:t>PLEAS</w:t>
      </w:r>
      <w:r w:rsidRPr="00F54B51">
        <w:rPr>
          <w:rFonts w:eastAsia="Arial"/>
          <w:b/>
          <w:color w:val="212121"/>
          <w:sz w:val="22"/>
          <w:szCs w:val="22"/>
        </w:rPr>
        <w:t>E</w:t>
      </w:r>
      <w:r w:rsidRPr="00F54B51">
        <w:rPr>
          <w:rFonts w:eastAsia="Arial"/>
          <w:b/>
          <w:color w:val="212121"/>
          <w:spacing w:val="-9"/>
          <w:sz w:val="22"/>
          <w:szCs w:val="22"/>
        </w:rPr>
        <w:t xml:space="preserve"> </w:t>
      </w:r>
      <w:r w:rsidRPr="00F54B51">
        <w:rPr>
          <w:rFonts w:eastAsia="Arial"/>
          <w:b/>
          <w:color w:val="212121"/>
          <w:spacing w:val="6"/>
          <w:sz w:val="22"/>
          <w:szCs w:val="22"/>
        </w:rPr>
        <w:t>REA</w:t>
      </w:r>
      <w:r w:rsidRPr="00F54B51">
        <w:rPr>
          <w:rFonts w:eastAsia="Arial"/>
          <w:b/>
          <w:color w:val="212121"/>
          <w:sz w:val="22"/>
          <w:szCs w:val="22"/>
        </w:rPr>
        <w:t>D</w:t>
      </w:r>
      <w:r w:rsidRPr="00F54B51">
        <w:rPr>
          <w:rFonts w:eastAsia="Arial"/>
          <w:b/>
          <w:color w:val="212121"/>
          <w:spacing w:val="-2"/>
          <w:sz w:val="22"/>
          <w:szCs w:val="22"/>
        </w:rPr>
        <w:t xml:space="preserve"> </w:t>
      </w:r>
      <w:r w:rsidRPr="00F54B51">
        <w:rPr>
          <w:rFonts w:eastAsia="Arial"/>
          <w:b/>
          <w:color w:val="212121"/>
          <w:spacing w:val="-5"/>
          <w:sz w:val="22"/>
          <w:szCs w:val="22"/>
        </w:rPr>
        <w:t>I</w:t>
      </w:r>
      <w:r w:rsidRPr="00F54B51">
        <w:rPr>
          <w:rFonts w:eastAsia="Arial"/>
          <w:b/>
          <w:color w:val="212121"/>
          <w:sz w:val="22"/>
          <w:szCs w:val="22"/>
        </w:rPr>
        <w:t>T</w:t>
      </w:r>
      <w:r w:rsidRPr="00F54B51">
        <w:rPr>
          <w:rFonts w:eastAsia="Arial"/>
          <w:b/>
          <w:color w:val="212121"/>
          <w:spacing w:val="10"/>
          <w:sz w:val="22"/>
          <w:szCs w:val="22"/>
        </w:rPr>
        <w:t xml:space="preserve"> </w:t>
      </w:r>
      <w:r w:rsidRPr="00F54B51">
        <w:rPr>
          <w:rFonts w:eastAsia="Arial"/>
          <w:b/>
          <w:color w:val="212121"/>
          <w:spacing w:val="7"/>
          <w:w w:val="97"/>
          <w:sz w:val="22"/>
          <w:szCs w:val="22"/>
        </w:rPr>
        <w:t>CAREFULLY.</w:t>
      </w:r>
    </w:p>
    <w:p w14:paraId="209C7B18" w14:textId="77777777" w:rsidR="004F5301" w:rsidRPr="00F54B51" w:rsidRDefault="004F5301">
      <w:pPr>
        <w:spacing w:before="16" w:line="260" w:lineRule="exact"/>
        <w:rPr>
          <w:color w:val="212121"/>
          <w:sz w:val="22"/>
          <w:szCs w:val="22"/>
        </w:rPr>
      </w:pPr>
    </w:p>
    <w:p w14:paraId="2E2B0F47" w14:textId="77777777" w:rsidR="004F5301" w:rsidRPr="00F54B51" w:rsidRDefault="00575954" w:rsidP="00F54B51">
      <w:pPr>
        <w:ind w:right="-38"/>
        <w:jc w:val="center"/>
        <w:rPr>
          <w:rFonts w:eastAsia="Arial"/>
          <w:color w:val="212121"/>
          <w:sz w:val="32"/>
          <w:szCs w:val="32"/>
        </w:rPr>
      </w:pPr>
      <w:r w:rsidRPr="00F54B51">
        <w:rPr>
          <w:rFonts w:eastAsia="Arial"/>
          <w:b/>
          <w:color w:val="212121"/>
          <w:spacing w:val="17"/>
          <w:sz w:val="32"/>
          <w:szCs w:val="32"/>
        </w:rPr>
        <w:t>OCCUPAN</w:t>
      </w:r>
      <w:r w:rsidRPr="00F54B51">
        <w:rPr>
          <w:rFonts w:eastAsia="Arial"/>
          <w:b/>
          <w:color w:val="212121"/>
          <w:sz w:val="32"/>
          <w:szCs w:val="32"/>
        </w:rPr>
        <w:t>T</w:t>
      </w:r>
      <w:r w:rsidRPr="00F54B51">
        <w:rPr>
          <w:rFonts w:eastAsia="Arial"/>
          <w:b/>
          <w:color w:val="212121"/>
          <w:spacing w:val="-12"/>
          <w:sz w:val="32"/>
          <w:szCs w:val="32"/>
        </w:rPr>
        <w:t xml:space="preserve"> </w:t>
      </w:r>
      <w:r w:rsidRPr="00F54B51">
        <w:rPr>
          <w:rFonts w:eastAsia="Arial"/>
          <w:b/>
          <w:color w:val="212121"/>
          <w:spacing w:val="12"/>
          <w:sz w:val="32"/>
          <w:szCs w:val="32"/>
        </w:rPr>
        <w:t>HAZAR</w:t>
      </w:r>
      <w:r w:rsidRPr="00F54B51">
        <w:rPr>
          <w:rFonts w:eastAsia="Arial"/>
          <w:b/>
          <w:color w:val="212121"/>
          <w:sz w:val="32"/>
          <w:szCs w:val="32"/>
        </w:rPr>
        <w:t>D</w:t>
      </w:r>
      <w:r w:rsidRPr="00F54B51">
        <w:rPr>
          <w:rFonts w:eastAsia="Arial"/>
          <w:b/>
          <w:color w:val="212121"/>
          <w:spacing w:val="8"/>
          <w:sz w:val="32"/>
          <w:szCs w:val="32"/>
        </w:rPr>
        <w:t xml:space="preserve"> </w:t>
      </w:r>
      <w:r w:rsidRPr="00F54B51">
        <w:rPr>
          <w:rFonts w:eastAsia="Arial"/>
          <w:b/>
          <w:color w:val="212121"/>
          <w:spacing w:val="19"/>
          <w:w w:val="93"/>
          <w:sz w:val="32"/>
          <w:szCs w:val="32"/>
        </w:rPr>
        <w:t>E</w:t>
      </w:r>
      <w:r w:rsidRPr="00F54B51">
        <w:rPr>
          <w:rFonts w:eastAsia="Arial"/>
          <w:b/>
          <w:color w:val="212121"/>
          <w:spacing w:val="19"/>
          <w:w w:val="101"/>
          <w:sz w:val="32"/>
          <w:szCs w:val="32"/>
        </w:rPr>
        <w:t>X</w:t>
      </w:r>
      <w:r w:rsidRPr="00F54B51">
        <w:rPr>
          <w:rFonts w:eastAsia="Arial"/>
          <w:b/>
          <w:color w:val="212121"/>
          <w:spacing w:val="19"/>
          <w:w w:val="95"/>
          <w:sz w:val="32"/>
          <w:szCs w:val="32"/>
        </w:rPr>
        <w:t>CLUSIO</w:t>
      </w:r>
      <w:r w:rsidRPr="00F54B51">
        <w:rPr>
          <w:rFonts w:eastAsia="Arial"/>
          <w:b/>
          <w:color w:val="212121"/>
          <w:w w:val="89"/>
          <w:sz w:val="32"/>
          <w:szCs w:val="32"/>
        </w:rPr>
        <w:t>N</w:t>
      </w:r>
      <w:r w:rsidRPr="00F54B51">
        <w:rPr>
          <w:rFonts w:eastAsia="Arial"/>
          <w:b/>
          <w:color w:val="212121"/>
          <w:spacing w:val="47"/>
          <w:sz w:val="32"/>
          <w:szCs w:val="32"/>
        </w:rPr>
        <w:t xml:space="preserve"> </w:t>
      </w:r>
      <w:r w:rsidRPr="00F54B51">
        <w:rPr>
          <w:rFonts w:eastAsia="Arial"/>
          <w:b/>
          <w:color w:val="212121"/>
          <w:spacing w:val="24"/>
          <w:w w:val="93"/>
          <w:sz w:val="32"/>
          <w:szCs w:val="32"/>
        </w:rPr>
        <w:t>EN</w:t>
      </w:r>
      <w:r w:rsidRPr="00F54B51">
        <w:rPr>
          <w:rFonts w:eastAsia="Arial"/>
          <w:b/>
          <w:color w:val="212121"/>
          <w:spacing w:val="24"/>
          <w:w w:val="94"/>
          <w:sz w:val="32"/>
          <w:szCs w:val="32"/>
        </w:rPr>
        <w:t>DORSEME</w:t>
      </w:r>
      <w:r w:rsidRPr="00F54B51">
        <w:rPr>
          <w:rFonts w:eastAsia="Arial"/>
          <w:b/>
          <w:color w:val="212121"/>
          <w:spacing w:val="24"/>
          <w:sz w:val="32"/>
          <w:szCs w:val="32"/>
        </w:rPr>
        <w:t>NT</w:t>
      </w:r>
    </w:p>
    <w:p w14:paraId="44F5DC2D" w14:textId="77777777" w:rsidR="004F5301" w:rsidRPr="00D24987" w:rsidRDefault="004F5301">
      <w:pPr>
        <w:spacing w:before="10" w:line="200" w:lineRule="exact"/>
      </w:pPr>
    </w:p>
    <w:p w14:paraId="016E2C0F" w14:textId="77777777" w:rsidR="00575954" w:rsidRPr="006236B4" w:rsidRDefault="00575954" w:rsidP="00F54B51">
      <w:pPr>
        <w:spacing w:line="440" w:lineRule="atLeast"/>
        <w:ind w:left="567" w:right="-38" w:hanging="567"/>
        <w:jc w:val="both"/>
        <w:rPr>
          <w:rFonts w:eastAsia="Arial"/>
          <w:color w:val="282828"/>
          <w:spacing w:val="6"/>
        </w:rPr>
      </w:pPr>
      <w:r w:rsidRPr="006236B4">
        <w:rPr>
          <w:rFonts w:eastAsia="Arial"/>
          <w:color w:val="282828"/>
          <w:spacing w:val="5"/>
        </w:rPr>
        <w:t>Thi</w:t>
      </w:r>
      <w:r w:rsidRPr="006236B4">
        <w:rPr>
          <w:rFonts w:eastAsia="Arial"/>
          <w:color w:val="282828"/>
        </w:rPr>
        <w:t>s</w:t>
      </w:r>
      <w:r w:rsidRPr="006236B4">
        <w:rPr>
          <w:rFonts w:eastAsia="Arial"/>
          <w:color w:val="282828"/>
          <w:spacing w:val="11"/>
        </w:rPr>
        <w:t xml:space="preserve"> </w:t>
      </w:r>
      <w:r w:rsidRPr="006236B4">
        <w:rPr>
          <w:rFonts w:eastAsia="Arial"/>
          <w:color w:val="282828"/>
          <w:spacing w:val="4"/>
        </w:rPr>
        <w:t>endorsemen</w:t>
      </w:r>
      <w:r w:rsidRPr="006236B4">
        <w:rPr>
          <w:rFonts w:eastAsia="Arial"/>
          <w:color w:val="282828"/>
        </w:rPr>
        <w:t>t</w:t>
      </w:r>
      <w:r w:rsidRPr="006236B4">
        <w:rPr>
          <w:rFonts w:eastAsia="Arial"/>
          <w:color w:val="282828"/>
          <w:spacing w:val="19"/>
        </w:rPr>
        <w:t xml:space="preserve"> </w:t>
      </w:r>
      <w:r w:rsidRPr="006236B4">
        <w:rPr>
          <w:rFonts w:eastAsia="Arial"/>
          <w:color w:val="282828"/>
          <w:spacing w:val="3"/>
        </w:rPr>
        <w:t>modifie</w:t>
      </w:r>
      <w:r w:rsidRPr="006236B4">
        <w:rPr>
          <w:rFonts w:eastAsia="Arial"/>
          <w:color w:val="282828"/>
        </w:rPr>
        <w:t>s</w:t>
      </w:r>
      <w:r w:rsidRPr="006236B4">
        <w:rPr>
          <w:rFonts w:eastAsia="Arial"/>
          <w:color w:val="282828"/>
          <w:spacing w:val="12"/>
        </w:rPr>
        <w:t xml:space="preserve"> </w:t>
      </w:r>
      <w:r w:rsidRPr="006236B4">
        <w:rPr>
          <w:rFonts w:eastAsia="Arial"/>
          <w:color w:val="282828"/>
          <w:spacing w:val="2"/>
        </w:rPr>
        <w:t>insuranc</w:t>
      </w:r>
      <w:r w:rsidRPr="006236B4">
        <w:rPr>
          <w:rFonts w:eastAsia="Arial"/>
          <w:color w:val="282828"/>
        </w:rPr>
        <w:t>e</w:t>
      </w:r>
      <w:r w:rsidRPr="006236B4">
        <w:rPr>
          <w:rFonts w:eastAsia="Arial"/>
          <w:color w:val="282828"/>
          <w:spacing w:val="15"/>
        </w:rPr>
        <w:t xml:space="preserve"> </w:t>
      </w:r>
      <w:r w:rsidRPr="006236B4">
        <w:rPr>
          <w:rFonts w:eastAsia="Arial"/>
          <w:color w:val="282828"/>
          <w:spacing w:val="-1"/>
        </w:rPr>
        <w:t>provide</w:t>
      </w:r>
      <w:r w:rsidRPr="006236B4">
        <w:rPr>
          <w:rFonts w:eastAsia="Arial"/>
          <w:color w:val="282828"/>
        </w:rPr>
        <w:t>d</w:t>
      </w:r>
      <w:r w:rsidRPr="006236B4">
        <w:rPr>
          <w:rFonts w:eastAsia="Arial"/>
          <w:color w:val="282828"/>
          <w:spacing w:val="34"/>
        </w:rPr>
        <w:t xml:space="preserve"> </w:t>
      </w:r>
      <w:r w:rsidRPr="006236B4">
        <w:rPr>
          <w:rFonts w:eastAsia="Arial"/>
          <w:color w:val="282828"/>
          <w:spacing w:val="4"/>
        </w:rPr>
        <w:t>unde</w:t>
      </w:r>
      <w:r w:rsidRPr="006236B4">
        <w:rPr>
          <w:rFonts w:eastAsia="Arial"/>
          <w:color w:val="282828"/>
        </w:rPr>
        <w:t>r</w:t>
      </w:r>
      <w:r w:rsidRPr="006236B4">
        <w:rPr>
          <w:rFonts w:eastAsia="Arial"/>
          <w:color w:val="282828"/>
          <w:spacing w:val="-10"/>
        </w:rPr>
        <w:t xml:space="preserve"> </w:t>
      </w:r>
      <w:r w:rsidRPr="006236B4">
        <w:rPr>
          <w:rFonts w:eastAsia="Arial"/>
          <w:color w:val="282828"/>
          <w:spacing w:val="-7"/>
        </w:rPr>
        <w:t>th</w:t>
      </w:r>
      <w:r w:rsidRPr="006236B4">
        <w:rPr>
          <w:rFonts w:eastAsia="Arial"/>
          <w:color w:val="282828"/>
        </w:rPr>
        <w:t>e</w:t>
      </w:r>
      <w:r w:rsidRPr="006236B4">
        <w:rPr>
          <w:rFonts w:eastAsia="Arial"/>
          <w:color w:val="282828"/>
          <w:spacing w:val="36"/>
        </w:rPr>
        <w:t xml:space="preserve"> </w:t>
      </w:r>
      <w:r w:rsidRPr="006236B4">
        <w:rPr>
          <w:rFonts w:eastAsia="Arial"/>
          <w:color w:val="282828"/>
          <w:spacing w:val="6"/>
        </w:rPr>
        <w:t>following:</w:t>
      </w:r>
    </w:p>
    <w:p w14:paraId="270C8BD5" w14:textId="5C81FA5A" w:rsidR="004F5301" w:rsidRPr="006236B4" w:rsidRDefault="00575954" w:rsidP="00F54B51">
      <w:pPr>
        <w:spacing w:line="440" w:lineRule="atLeast"/>
        <w:ind w:left="567" w:right="-38"/>
        <w:jc w:val="both"/>
        <w:rPr>
          <w:rFonts w:eastAsia="Arial"/>
        </w:rPr>
      </w:pPr>
      <w:r w:rsidRPr="006236B4">
        <w:rPr>
          <w:rFonts w:eastAsia="Arial"/>
          <w:color w:val="282828"/>
          <w:spacing w:val="-2"/>
        </w:rPr>
        <w:t>MOTO</w:t>
      </w:r>
      <w:r w:rsidRPr="006236B4">
        <w:rPr>
          <w:rFonts w:eastAsia="Arial"/>
          <w:color w:val="282828"/>
        </w:rPr>
        <w:t>R</w:t>
      </w:r>
      <w:r w:rsidRPr="006236B4">
        <w:rPr>
          <w:rFonts w:eastAsia="Arial"/>
          <w:color w:val="282828"/>
          <w:spacing w:val="29"/>
        </w:rPr>
        <w:t xml:space="preserve"> </w:t>
      </w:r>
      <w:r w:rsidRPr="006236B4">
        <w:rPr>
          <w:rFonts w:eastAsia="Arial"/>
          <w:color w:val="282828"/>
          <w:spacing w:val="10"/>
        </w:rPr>
        <w:t>CARRIE</w:t>
      </w:r>
      <w:r w:rsidRPr="006236B4">
        <w:rPr>
          <w:rFonts w:eastAsia="Arial"/>
          <w:color w:val="282828"/>
        </w:rPr>
        <w:t>R</w:t>
      </w:r>
      <w:r w:rsidRPr="006236B4">
        <w:rPr>
          <w:rFonts w:eastAsia="Arial"/>
          <w:color w:val="282828"/>
          <w:spacing w:val="-14"/>
        </w:rPr>
        <w:t xml:space="preserve"> </w:t>
      </w:r>
      <w:r w:rsidRPr="006236B4">
        <w:rPr>
          <w:rFonts w:eastAsia="Arial"/>
          <w:color w:val="282828"/>
          <w:spacing w:val="5"/>
        </w:rPr>
        <w:t>COVERAG</w:t>
      </w:r>
      <w:r w:rsidRPr="006236B4">
        <w:rPr>
          <w:rFonts w:eastAsia="Arial"/>
          <w:color w:val="282828"/>
        </w:rPr>
        <w:t>E</w:t>
      </w:r>
      <w:r w:rsidRPr="006236B4">
        <w:rPr>
          <w:rFonts w:eastAsia="Arial"/>
          <w:color w:val="282828"/>
          <w:spacing w:val="19"/>
        </w:rPr>
        <w:t xml:space="preserve"> </w:t>
      </w:r>
      <w:r w:rsidRPr="006236B4">
        <w:rPr>
          <w:rFonts w:eastAsia="Arial"/>
          <w:color w:val="282828"/>
        </w:rPr>
        <w:t>FORM</w:t>
      </w:r>
    </w:p>
    <w:p w14:paraId="3C1DF769" w14:textId="426E1DB5" w:rsidR="004F5301" w:rsidRPr="006236B4" w:rsidRDefault="00575954" w:rsidP="00F54B51">
      <w:pPr>
        <w:spacing w:line="280" w:lineRule="exact"/>
        <w:ind w:left="567" w:right="-38"/>
        <w:jc w:val="both"/>
        <w:rPr>
          <w:rFonts w:eastAsia="Arial"/>
        </w:rPr>
      </w:pPr>
      <w:r w:rsidRPr="006236B4">
        <w:rPr>
          <w:rFonts w:eastAsia="Arial"/>
        </w:rPr>
        <w:t>BUSINESS AUTO COVERAGE FORM</w:t>
      </w:r>
    </w:p>
    <w:p w14:paraId="7ED30F02" w14:textId="77777777" w:rsidR="006236B4" w:rsidRDefault="006236B4" w:rsidP="00F54B51">
      <w:pPr>
        <w:spacing w:line="253" w:lineRule="auto"/>
        <w:ind w:right="-38"/>
        <w:jc w:val="both"/>
        <w:rPr>
          <w:rFonts w:eastAsia="Arial"/>
          <w:color w:val="282828"/>
          <w:spacing w:val="2"/>
        </w:rPr>
      </w:pPr>
    </w:p>
    <w:p w14:paraId="64A94538" w14:textId="157684D8" w:rsidR="004F5301" w:rsidRPr="006236B4" w:rsidRDefault="00575954" w:rsidP="001C1EBD">
      <w:pPr>
        <w:spacing w:line="253" w:lineRule="auto"/>
        <w:ind w:right="-38"/>
        <w:jc w:val="both"/>
        <w:rPr>
          <w:rFonts w:eastAsia="Arial"/>
        </w:rPr>
      </w:pPr>
      <w:r w:rsidRPr="006236B4">
        <w:rPr>
          <w:rFonts w:eastAsia="Arial"/>
          <w:color w:val="282828"/>
          <w:spacing w:val="2"/>
        </w:rPr>
        <w:t>Wit</w:t>
      </w:r>
      <w:r w:rsidRPr="006236B4">
        <w:rPr>
          <w:rFonts w:eastAsia="Arial"/>
          <w:color w:val="282828"/>
        </w:rPr>
        <w:t xml:space="preserve">h </w:t>
      </w:r>
      <w:r w:rsidRPr="006236B4">
        <w:rPr>
          <w:rFonts w:eastAsia="Arial"/>
          <w:color w:val="282828"/>
          <w:spacing w:val="-3"/>
        </w:rPr>
        <w:t>respec</w:t>
      </w:r>
      <w:r w:rsidRPr="006236B4">
        <w:rPr>
          <w:rFonts w:eastAsia="Arial"/>
          <w:color w:val="282828"/>
        </w:rPr>
        <w:t xml:space="preserve">t </w:t>
      </w:r>
      <w:r w:rsidRPr="006236B4">
        <w:rPr>
          <w:rFonts w:eastAsia="Arial"/>
          <w:color w:val="282828"/>
          <w:spacing w:val="-14"/>
        </w:rPr>
        <w:t>t</w:t>
      </w:r>
      <w:r w:rsidRPr="006236B4">
        <w:rPr>
          <w:rFonts w:eastAsia="Arial"/>
          <w:color w:val="282828"/>
        </w:rPr>
        <w:t xml:space="preserve">o </w:t>
      </w:r>
      <w:r w:rsidRPr="006236B4">
        <w:rPr>
          <w:rFonts w:eastAsia="Arial"/>
          <w:color w:val="282828"/>
          <w:spacing w:val="-2"/>
        </w:rPr>
        <w:t>coverag</w:t>
      </w:r>
      <w:r w:rsidRPr="006236B4">
        <w:rPr>
          <w:rFonts w:eastAsia="Arial"/>
          <w:color w:val="282828"/>
        </w:rPr>
        <w:t>e</w:t>
      </w:r>
      <w:r w:rsidRPr="006236B4">
        <w:rPr>
          <w:rFonts w:eastAsia="Arial"/>
          <w:color w:val="282828"/>
          <w:spacing w:val="33"/>
        </w:rPr>
        <w:t xml:space="preserve"> </w:t>
      </w:r>
      <w:r w:rsidRPr="006236B4">
        <w:rPr>
          <w:rFonts w:eastAsia="Arial"/>
          <w:color w:val="282828"/>
          <w:spacing w:val="-1"/>
        </w:rPr>
        <w:t>provide</w:t>
      </w:r>
      <w:r w:rsidRPr="006236B4">
        <w:rPr>
          <w:rFonts w:eastAsia="Arial"/>
          <w:color w:val="282828"/>
        </w:rPr>
        <w:t xml:space="preserve">d </w:t>
      </w:r>
      <w:r w:rsidRPr="006236B4">
        <w:rPr>
          <w:rFonts w:eastAsia="Arial"/>
          <w:color w:val="282828"/>
          <w:spacing w:val="-14"/>
        </w:rPr>
        <w:t>b</w:t>
      </w:r>
      <w:r w:rsidRPr="006236B4">
        <w:rPr>
          <w:rFonts w:eastAsia="Arial"/>
          <w:color w:val="282828"/>
        </w:rPr>
        <w:t>y</w:t>
      </w:r>
      <w:r w:rsidRPr="006236B4">
        <w:rPr>
          <w:rFonts w:eastAsia="Arial"/>
          <w:color w:val="282828"/>
          <w:spacing w:val="52"/>
        </w:rPr>
        <w:t xml:space="preserve"> </w:t>
      </w:r>
      <w:r w:rsidRPr="006236B4">
        <w:rPr>
          <w:rFonts w:eastAsia="Arial"/>
          <w:color w:val="282828"/>
          <w:spacing w:val="2"/>
        </w:rPr>
        <w:t>thi</w:t>
      </w:r>
      <w:r w:rsidRPr="006236B4">
        <w:rPr>
          <w:rFonts w:eastAsia="Arial"/>
          <w:color w:val="282828"/>
        </w:rPr>
        <w:t>s</w:t>
      </w:r>
      <w:r w:rsidRPr="006236B4">
        <w:rPr>
          <w:rFonts w:eastAsia="Arial"/>
          <w:color w:val="282828"/>
          <w:spacing w:val="10"/>
        </w:rPr>
        <w:t xml:space="preserve"> </w:t>
      </w:r>
      <w:r w:rsidRPr="006236B4">
        <w:rPr>
          <w:rFonts w:eastAsia="Arial"/>
          <w:color w:val="282828"/>
          <w:spacing w:val="2"/>
        </w:rPr>
        <w:t>endorsement</w:t>
      </w:r>
      <w:r w:rsidRPr="006236B4">
        <w:rPr>
          <w:rFonts w:eastAsia="Arial"/>
          <w:color w:val="282828"/>
        </w:rPr>
        <w:t xml:space="preserve">, </w:t>
      </w:r>
      <w:r w:rsidRPr="006236B4">
        <w:rPr>
          <w:rFonts w:eastAsia="Arial"/>
          <w:color w:val="282828"/>
          <w:spacing w:val="2"/>
        </w:rPr>
        <w:t>th</w:t>
      </w:r>
      <w:r w:rsidRPr="006236B4">
        <w:rPr>
          <w:rFonts w:eastAsia="Arial"/>
          <w:color w:val="282828"/>
        </w:rPr>
        <w:t xml:space="preserve">e </w:t>
      </w:r>
      <w:r w:rsidRPr="006236B4">
        <w:rPr>
          <w:rFonts w:eastAsia="Arial"/>
          <w:color w:val="282828"/>
          <w:spacing w:val="3"/>
        </w:rPr>
        <w:t>provision</w:t>
      </w:r>
      <w:r w:rsidRPr="006236B4">
        <w:rPr>
          <w:rFonts w:eastAsia="Arial"/>
          <w:color w:val="282828"/>
        </w:rPr>
        <w:t>s</w:t>
      </w:r>
      <w:r w:rsidRPr="006236B4">
        <w:rPr>
          <w:rFonts w:eastAsia="Arial"/>
          <w:color w:val="282828"/>
          <w:spacing w:val="37"/>
        </w:rPr>
        <w:t xml:space="preserve"> </w:t>
      </w:r>
      <w:r w:rsidRPr="006236B4">
        <w:rPr>
          <w:rFonts w:eastAsia="Arial"/>
          <w:color w:val="282828"/>
          <w:spacing w:val="-14"/>
        </w:rPr>
        <w:t>o</w:t>
      </w:r>
      <w:r w:rsidRPr="006236B4">
        <w:rPr>
          <w:rFonts w:eastAsia="Arial"/>
          <w:color w:val="282828"/>
        </w:rPr>
        <w:t>f</w:t>
      </w:r>
      <w:r w:rsidRPr="006236B4">
        <w:rPr>
          <w:rFonts w:eastAsia="Arial"/>
          <w:color w:val="282828"/>
          <w:spacing w:val="9"/>
        </w:rPr>
        <w:t xml:space="preserve"> </w:t>
      </w:r>
      <w:r w:rsidRPr="006236B4">
        <w:rPr>
          <w:rFonts w:eastAsia="Arial"/>
          <w:color w:val="282828"/>
          <w:spacing w:val="-2"/>
        </w:rPr>
        <w:t>th</w:t>
      </w:r>
      <w:r w:rsidRPr="006236B4">
        <w:rPr>
          <w:rFonts w:eastAsia="Arial"/>
          <w:color w:val="282828"/>
        </w:rPr>
        <w:t xml:space="preserve">e </w:t>
      </w:r>
      <w:r w:rsidRPr="006236B4">
        <w:rPr>
          <w:rFonts w:eastAsia="Arial"/>
          <w:color w:val="282828"/>
          <w:spacing w:val="-1"/>
        </w:rPr>
        <w:t>Coverag</w:t>
      </w:r>
      <w:r w:rsidRPr="006236B4">
        <w:rPr>
          <w:rFonts w:eastAsia="Arial"/>
          <w:color w:val="282828"/>
        </w:rPr>
        <w:t>e</w:t>
      </w:r>
      <w:r w:rsidRPr="006236B4">
        <w:rPr>
          <w:rFonts w:eastAsia="Arial"/>
          <w:color w:val="282828"/>
          <w:spacing w:val="45"/>
        </w:rPr>
        <w:t xml:space="preserve"> </w:t>
      </w:r>
      <w:r w:rsidRPr="006236B4">
        <w:rPr>
          <w:rFonts w:eastAsia="Arial"/>
          <w:color w:val="282828"/>
          <w:spacing w:val="-3"/>
        </w:rPr>
        <w:t>For</w:t>
      </w:r>
      <w:r w:rsidRPr="006236B4">
        <w:rPr>
          <w:rFonts w:eastAsia="Arial"/>
          <w:color w:val="282828"/>
        </w:rPr>
        <w:t xml:space="preserve">m </w:t>
      </w:r>
      <w:r w:rsidRPr="006236B4">
        <w:rPr>
          <w:rFonts w:eastAsia="Arial"/>
          <w:color w:val="282828"/>
          <w:spacing w:val="-1"/>
        </w:rPr>
        <w:t>appl</w:t>
      </w:r>
      <w:r w:rsidRPr="006236B4">
        <w:rPr>
          <w:rFonts w:eastAsia="Arial"/>
          <w:color w:val="282828"/>
        </w:rPr>
        <w:t xml:space="preserve">y </w:t>
      </w:r>
      <w:r w:rsidRPr="006236B4">
        <w:rPr>
          <w:rFonts w:eastAsia="Arial"/>
          <w:color w:val="282828"/>
          <w:spacing w:val="1"/>
        </w:rPr>
        <w:t xml:space="preserve">unless </w:t>
      </w:r>
      <w:r w:rsidRPr="006236B4">
        <w:rPr>
          <w:rFonts w:eastAsia="Arial"/>
          <w:color w:val="282828"/>
          <w:spacing w:val="-1"/>
        </w:rPr>
        <w:t>modifie</w:t>
      </w:r>
      <w:r w:rsidRPr="006236B4">
        <w:rPr>
          <w:rFonts w:eastAsia="Arial"/>
          <w:color w:val="282828"/>
        </w:rPr>
        <w:t>d</w:t>
      </w:r>
      <w:r w:rsidRPr="006236B4">
        <w:rPr>
          <w:rFonts w:eastAsia="Arial"/>
          <w:color w:val="282828"/>
          <w:spacing w:val="41"/>
        </w:rPr>
        <w:t xml:space="preserve"> </w:t>
      </w:r>
      <w:r w:rsidRPr="006236B4">
        <w:rPr>
          <w:rFonts w:eastAsia="Arial"/>
          <w:color w:val="282828"/>
          <w:spacing w:val="-14"/>
        </w:rPr>
        <w:t>b</w:t>
      </w:r>
      <w:r w:rsidRPr="006236B4">
        <w:rPr>
          <w:rFonts w:eastAsia="Arial"/>
          <w:color w:val="282828"/>
        </w:rPr>
        <w:t>y</w:t>
      </w:r>
      <w:r w:rsidRPr="006236B4">
        <w:rPr>
          <w:rFonts w:eastAsia="Arial"/>
          <w:color w:val="282828"/>
          <w:spacing w:val="10"/>
        </w:rPr>
        <w:t xml:space="preserve"> </w:t>
      </w:r>
      <w:r w:rsidRPr="006236B4">
        <w:rPr>
          <w:rFonts w:eastAsia="Arial"/>
          <w:color w:val="282828"/>
          <w:spacing w:val="2"/>
        </w:rPr>
        <w:t>thi</w:t>
      </w:r>
      <w:r w:rsidRPr="006236B4">
        <w:rPr>
          <w:rFonts w:eastAsia="Arial"/>
          <w:color w:val="282828"/>
        </w:rPr>
        <w:t>s</w:t>
      </w:r>
      <w:r w:rsidRPr="006236B4">
        <w:rPr>
          <w:rFonts w:eastAsia="Arial"/>
          <w:color w:val="282828"/>
          <w:spacing w:val="21"/>
        </w:rPr>
        <w:t xml:space="preserve"> </w:t>
      </w:r>
      <w:r w:rsidRPr="006236B4">
        <w:rPr>
          <w:rFonts w:eastAsia="Arial"/>
          <w:color w:val="282828"/>
          <w:spacing w:val="4"/>
        </w:rPr>
        <w:t>endorsemen</w:t>
      </w:r>
      <w:r w:rsidRPr="006236B4">
        <w:rPr>
          <w:rFonts w:eastAsia="Arial"/>
          <w:color w:val="282828"/>
          <w:spacing w:val="3"/>
        </w:rPr>
        <w:t>t</w:t>
      </w:r>
      <w:r w:rsidRPr="006236B4">
        <w:rPr>
          <w:rFonts w:eastAsia="Arial"/>
          <w:color w:val="545454"/>
          <w:w w:val="63"/>
        </w:rPr>
        <w:t>.</w:t>
      </w:r>
    </w:p>
    <w:p w14:paraId="4CD15986" w14:textId="77777777" w:rsidR="004F5301" w:rsidRPr="006236B4" w:rsidRDefault="00575954" w:rsidP="00F54B51">
      <w:pPr>
        <w:spacing w:before="91" w:line="253" w:lineRule="auto"/>
        <w:ind w:right="-38"/>
        <w:jc w:val="both"/>
        <w:rPr>
          <w:rFonts w:eastAsia="Arial"/>
        </w:rPr>
      </w:pPr>
      <w:r w:rsidRPr="006236B4">
        <w:rPr>
          <w:rFonts w:eastAsia="Arial"/>
          <w:color w:val="282828"/>
          <w:spacing w:val="5"/>
        </w:rPr>
        <w:t>Thi</w:t>
      </w:r>
      <w:r w:rsidRPr="006236B4">
        <w:rPr>
          <w:rFonts w:eastAsia="Arial"/>
          <w:color w:val="282828"/>
        </w:rPr>
        <w:t>s</w:t>
      </w:r>
      <w:r w:rsidRPr="006236B4">
        <w:rPr>
          <w:rFonts w:eastAsia="Arial"/>
          <w:color w:val="282828"/>
          <w:spacing w:val="19"/>
        </w:rPr>
        <w:t xml:space="preserve"> </w:t>
      </w:r>
      <w:r w:rsidRPr="006236B4">
        <w:rPr>
          <w:rFonts w:eastAsia="Arial"/>
          <w:color w:val="282828"/>
          <w:spacing w:val="2"/>
        </w:rPr>
        <w:t>endorsemen</w:t>
      </w:r>
      <w:r w:rsidRPr="006236B4">
        <w:rPr>
          <w:rFonts w:eastAsia="Arial"/>
          <w:color w:val="282828"/>
        </w:rPr>
        <w:t>t</w:t>
      </w:r>
      <w:r w:rsidRPr="006236B4">
        <w:rPr>
          <w:rFonts w:eastAsia="Arial"/>
          <w:color w:val="282828"/>
          <w:spacing w:val="41"/>
        </w:rPr>
        <w:t xml:space="preserve"> </w:t>
      </w:r>
      <w:r w:rsidRPr="006236B4">
        <w:rPr>
          <w:rFonts w:eastAsia="Arial"/>
          <w:color w:val="282828"/>
          <w:spacing w:val="5"/>
        </w:rPr>
        <w:t>change</w:t>
      </w:r>
      <w:r w:rsidRPr="006236B4">
        <w:rPr>
          <w:rFonts w:eastAsia="Arial"/>
          <w:color w:val="282828"/>
        </w:rPr>
        <w:t>s</w:t>
      </w:r>
      <w:r w:rsidRPr="006236B4">
        <w:rPr>
          <w:rFonts w:eastAsia="Arial"/>
          <w:color w:val="282828"/>
          <w:spacing w:val="-3"/>
        </w:rPr>
        <w:t xml:space="preserve"> </w:t>
      </w:r>
      <w:r w:rsidRPr="006236B4">
        <w:rPr>
          <w:rFonts w:eastAsia="Arial"/>
          <w:color w:val="282828"/>
          <w:spacing w:val="2"/>
        </w:rPr>
        <w:t>th</w:t>
      </w:r>
      <w:r w:rsidRPr="006236B4">
        <w:rPr>
          <w:rFonts w:eastAsia="Arial"/>
          <w:color w:val="282828"/>
        </w:rPr>
        <w:t>e</w:t>
      </w:r>
      <w:r w:rsidRPr="006236B4">
        <w:rPr>
          <w:rFonts w:eastAsia="Arial"/>
          <w:color w:val="282828"/>
          <w:spacing w:val="19"/>
        </w:rPr>
        <w:t xml:space="preserve"> </w:t>
      </w:r>
      <w:r w:rsidRPr="006236B4">
        <w:rPr>
          <w:rFonts w:eastAsia="Arial"/>
          <w:color w:val="282828"/>
          <w:spacing w:val="-2"/>
        </w:rPr>
        <w:t>polic</w:t>
      </w:r>
      <w:r w:rsidRPr="006236B4">
        <w:rPr>
          <w:rFonts w:eastAsia="Arial"/>
          <w:color w:val="282828"/>
        </w:rPr>
        <w:t>y</w:t>
      </w:r>
      <w:r w:rsidRPr="006236B4">
        <w:rPr>
          <w:rFonts w:eastAsia="Arial"/>
          <w:color w:val="282828"/>
          <w:spacing w:val="30"/>
        </w:rPr>
        <w:t xml:space="preserve"> </w:t>
      </w:r>
      <w:r w:rsidRPr="006236B4">
        <w:rPr>
          <w:rFonts w:eastAsia="Arial"/>
          <w:color w:val="282828"/>
          <w:spacing w:val="-3"/>
        </w:rPr>
        <w:t>effectiv</w:t>
      </w:r>
      <w:r w:rsidRPr="006236B4">
        <w:rPr>
          <w:rFonts w:eastAsia="Arial"/>
          <w:color w:val="282828"/>
        </w:rPr>
        <w:t>e</w:t>
      </w:r>
      <w:r w:rsidRPr="006236B4">
        <w:rPr>
          <w:rFonts w:eastAsia="Arial"/>
          <w:color w:val="282828"/>
          <w:spacing w:val="52"/>
        </w:rPr>
        <w:t xml:space="preserve"> </w:t>
      </w:r>
      <w:r w:rsidRPr="006236B4">
        <w:rPr>
          <w:rFonts w:eastAsia="Arial"/>
          <w:color w:val="282828"/>
          <w:spacing w:val="-5"/>
        </w:rPr>
        <w:t>o</w:t>
      </w:r>
      <w:r w:rsidRPr="006236B4">
        <w:rPr>
          <w:rFonts w:eastAsia="Arial"/>
          <w:color w:val="282828"/>
        </w:rPr>
        <w:t>n</w:t>
      </w:r>
      <w:r w:rsidRPr="006236B4">
        <w:rPr>
          <w:rFonts w:eastAsia="Arial"/>
          <w:color w:val="282828"/>
          <w:spacing w:val="13"/>
        </w:rPr>
        <w:t xml:space="preserve"> </w:t>
      </w:r>
      <w:r w:rsidRPr="006236B4">
        <w:rPr>
          <w:rFonts w:eastAsia="Arial"/>
          <w:color w:val="282828"/>
        </w:rPr>
        <w:t>the</w:t>
      </w:r>
      <w:r w:rsidRPr="006236B4">
        <w:rPr>
          <w:rFonts w:eastAsia="Arial"/>
          <w:color w:val="282828"/>
          <w:spacing w:val="31"/>
        </w:rPr>
        <w:t xml:space="preserve"> </w:t>
      </w:r>
      <w:r w:rsidRPr="006236B4">
        <w:rPr>
          <w:rFonts w:eastAsia="Arial"/>
          <w:color w:val="282828"/>
          <w:spacing w:val="1"/>
        </w:rPr>
        <w:t>inceptio</w:t>
      </w:r>
      <w:r w:rsidRPr="006236B4">
        <w:rPr>
          <w:rFonts w:eastAsia="Arial"/>
          <w:color w:val="282828"/>
        </w:rPr>
        <w:t>n</w:t>
      </w:r>
      <w:r w:rsidRPr="006236B4">
        <w:rPr>
          <w:rFonts w:eastAsia="Arial"/>
          <w:color w:val="282828"/>
          <w:spacing w:val="27"/>
        </w:rPr>
        <w:t xml:space="preserve"> </w:t>
      </w:r>
      <w:r w:rsidRPr="006236B4">
        <w:rPr>
          <w:rFonts w:eastAsia="Arial"/>
          <w:color w:val="282828"/>
          <w:spacing w:val="-5"/>
        </w:rPr>
        <w:t>dat</w:t>
      </w:r>
      <w:r w:rsidRPr="006236B4">
        <w:rPr>
          <w:rFonts w:eastAsia="Arial"/>
          <w:color w:val="282828"/>
        </w:rPr>
        <w:t>e</w:t>
      </w:r>
      <w:r w:rsidRPr="006236B4">
        <w:rPr>
          <w:rFonts w:eastAsia="Arial"/>
          <w:color w:val="282828"/>
          <w:spacing w:val="37"/>
        </w:rPr>
        <w:t xml:space="preserve"> </w:t>
      </w:r>
      <w:r w:rsidRPr="006236B4">
        <w:rPr>
          <w:rFonts w:eastAsia="Arial"/>
          <w:color w:val="282828"/>
          <w:spacing w:val="-10"/>
        </w:rPr>
        <w:t>o</w:t>
      </w:r>
      <w:r w:rsidRPr="006236B4">
        <w:rPr>
          <w:rFonts w:eastAsia="Arial"/>
          <w:color w:val="282828"/>
        </w:rPr>
        <w:t>f</w:t>
      </w:r>
      <w:r w:rsidRPr="006236B4">
        <w:rPr>
          <w:rFonts w:eastAsia="Arial"/>
          <w:color w:val="282828"/>
          <w:spacing w:val="24"/>
        </w:rPr>
        <w:t xml:space="preserve"> </w:t>
      </w:r>
      <w:r w:rsidRPr="006236B4">
        <w:rPr>
          <w:rFonts w:eastAsia="Arial"/>
          <w:color w:val="282828"/>
          <w:spacing w:val="-2"/>
        </w:rPr>
        <w:t>th</w:t>
      </w:r>
      <w:r w:rsidRPr="006236B4">
        <w:rPr>
          <w:rFonts w:eastAsia="Arial"/>
          <w:color w:val="282828"/>
        </w:rPr>
        <w:t>e</w:t>
      </w:r>
      <w:r w:rsidRPr="006236B4">
        <w:rPr>
          <w:rFonts w:eastAsia="Arial"/>
          <w:color w:val="282828"/>
          <w:spacing w:val="27"/>
        </w:rPr>
        <w:t xml:space="preserve"> </w:t>
      </w:r>
      <w:r w:rsidRPr="006236B4">
        <w:rPr>
          <w:rFonts w:eastAsia="Arial"/>
          <w:color w:val="282828"/>
        </w:rPr>
        <w:t>policy</w:t>
      </w:r>
      <w:r w:rsidRPr="006236B4">
        <w:rPr>
          <w:rFonts w:eastAsia="Arial"/>
          <w:color w:val="282828"/>
          <w:spacing w:val="19"/>
        </w:rPr>
        <w:t xml:space="preserve"> </w:t>
      </w:r>
      <w:r w:rsidRPr="006236B4">
        <w:rPr>
          <w:rFonts w:eastAsia="Arial"/>
          <w:color w:val="282828"/>
          <w:spacing w:val="3"/>
        </w:rPr>
        <w:t>unles</w:t>
      </w:r>
      <w:r w:rsidRPr="006236B4">
        <w:rPr>
          <w:rFonts w:eastAsia="Arial"/>
          <w:color w:val="282828"/>
        </w:rPr>
        <w:t>s</w:t>
      </w:r>
      <w:r w:rsidRPr="006236B4">
        <w:rPr>
          <w:rFonts w:eastAsia="Arial"/>
          <w:color w:val="282828"/>
          <w:spacing w:val="8"/>
        </w:rPr>
        <w:t xml:space="preserve"> </w:t>
      </w:r>
      <w:r w:rsidRPr="006236B4">
        <w:rPr>
          <w:rFonts w:eastAsia="Arial"/>
          <w:color w:val="282828"/>
          <w:spacing w:val="3"/>
        </w:rPr>
        <w:t>anothe</w:t>
      </w:r>
      <w:r w:rsidRPr="006236B4">
        <w:rPr>
          <w:rFonts w:eastAsia="Arial"/>
          <w:color w:val="282828"/>
        </w:rPr>
        <w:t>r</w:t>
      </w:r>
      <w:r w:rsidRPr="006236B4">
        <w:rPr>
          <w:rFonts w:eastAsia="Arial"/>
          <w:color w:val="282828"/>
          <w:spacing w:val="4"/>
        </w:rPr>
        <w:t xml:space="preserve"> </w:t>
      </w:r>
      <w:r w:rsidRPr="006236B4">
        <w:rPr>
          <w:rFonts w:eastAsia="Arial"/>
          <w:color w:val="282828"/>
          <w:spacing w:val="-8"/>
        </w:rPr>
        <w:t>dat</w:t>
      </w:r>
      <w:r w:rsidRPr="006236B4">
        <w:rPr>
          <w:rFonts w:eastAsia="Arial"/>
          <w:color w:val="282828"/>
        </w:rPr>
        <w:t>e</w:t>
      </w:r>
      <w:r w:rsidRPr="006236B4">
        <w:rPr>
          <w:rFonts w:eastAsia="Arial"/>
          <w:color w:val="282828"/>
          <w:spacing w:val="51"/>
        </w:rPr>
        <w:t xml:space="preserve"> </w:t>
      </w:r>
      <w:r w:rsidRPr="006236B4">
        <w:rPr>
          <w:rFonts w:eastAsia="Arial"/>
          <w:color w:val="282828"/>
        </w:rPr>
        <w:t>is</w:t>
      </w:r>
      <w:r w:rsidRPr="006236B4">
        <w:rPr>
          <w:rFonts w:eastAsia="Arial"/>
          <w:color w:val="282828"/>
          <w:spacing w:val="11"/>
        </w:rPr>
        <w:t xml:space="preserve"> </w:t>
      </w:r>
      <w:r w:rsidRPr="006236B4">
        <w:rPr>
          <w:rFonts w:eastAsia="Arial"/>
          <w:color w:val="282828"/>
          <w:spacing w:val="1"/>
        </w:rPr>
        <w:t xml:space="preserve">indicated </w:t>
      </w:r>
      <w:r w:rsidRPr="006236B4">
        <w:rPr>
          <w:rFonts w:eastAsia="Arial"/>
          <w:color w:val="282828"/>
          <w:spacing w:val="-1"/>
          <w:w w:val="102"/>
        </w:rPr>
        <w:t>below.</w:t>
      </w:r>
    </w:p>
    <w:p w14:paraId="16643DE7" w14:textId="77777777" w:rsidR="004F5301" w:rsidRPr="006236B4" w:rsidRDefault="004F5301" w:rsidP="00F54B51">
      <w:pPr>
        <w:spacing w:line="200" w:lineRule="exact"/>
        <w:jc w:val="both"/>
      </w:pPr>
    </w:p>
    <w:p w14:paraId="7B5D8A1E" w14:textId="77777777" w:rsidR="004F5301" w:rsidRPr="006236B4" w:rsidRDefault="004F5301" w:rsidP="00F54B51">
      <w:pPr>
        <w:spacing w:before="19" w:line="240" w:lineRule="exact"/>
        <w:jc w:val="both"/>
      </w:pPr>
    </w:p>
    <w:p w14:paraId="4E88AD2A" w14:textId="77777777" w:rsidR="004F5301" w:rsidRPr="006236B4" w:rsidRDefault="00575954" w:rsidP="00F54B51">
      <w:pPr>
        <w:jc w:val="both"/>
        <w:rPr>
          <w:rFonts w:eastAsia="Arial"/>
        </w:rPr>
      </w:pPr>
      <w:r w:rsidRPr="006236B4">
        <w:rPr>
          <w:rFonts w:eastAsia="Arial"/>
          <w:color w:val="282828"/>
          <w:spacing w:val="1"/>
        </w:rPr>
        <w:t>Sectio</w:t>
      </w:r>
      <w:r w:rsidRPr="006236B4">
        <w:rPr>
          <w:rFonts w:eastAsia="Arial"/>
          <w:color w:val="282828"/>
        </w:rPr>
        <w:t>n</w:t>
      </w:r>
      <w:r w:rsidRPr="006236B4">
        <w:rPr>
          <w:rFonts w:eastAsia="Arial"/>
          <w:color w:val="282828"/>
          <w:spacing w:val="24"/>
        </w:rPr>
        <w:t xml:space="preserve"> </w:t>
      </w:r>
      <w:r w:rsidRPr="006236B4">
        <w:rPr>
          <w:rFonts w:eastAsia="Arial"/>
          <w:color w:val="282828"/>
          <w:spacing w:val="4"/>
          <w:w w:val="83"/>
        </w:rPr>
        <w:t>II</w:t>
      </w:r>
      <w:r w:rsidRPr="006236B4">
        <w:rPr>
          <w:rFonts w:eastAsia="Arial"/>
          <w:color w:val="282828"/>
          <w:w w:val="83"/>
        </w:rPr>
        <w:t>.</w:t>
      </w:r>
      <w:r w:rsidRPr="006236B4">
        <w:rPr>
          <w:rFonts w:eastAsia="Arial"/>
          <w:color w:val="282828"/>
          <w:spacing w:val="33"/>
          <w:w w:val="83"/>
        </w:rPr>
        <w:t xml:space="preserve"> </w:t>
      </w:r>
      <w:r w:rsidRPr="006236B4">
        <w:rPr>
          <w:rFonts w:eastAsia="Arial"/>
          <w:color w:val="282828"/>
          <w:spacing w:val="5"/>
        </w:rPr>
        <w:t>B</w:t>
      </w:r>
      <w:r w:rsidRPr="006236B4">
        <w:rPr>
          <w:rFonts w:eastAsia="Arial"/>
          <w:color w:val="282828"/>
        </w:rPr>
        <w:t>.</w:t>
      </w:r>
      <w:r w:rsidRPr="006236B4">
        <w:rPr>
          <w:rFonts w:eastAsia="Arial"/>
          <w:color w:val="282828"/>
          <w:spacing w:val="7"/>
        </w:rPr>
        <w:t xml:space="preserve"> </w:t>
      </w:r>
      <w:r w:rsidRPr="006236B4">
        <w:rPr>
          <w:rFonts w:eastAsia="Arial"/>
          <w:color w:val="282828"/>
          <w:spacing w:val="3"/>
        </w:rPr>
        <w:t>Exclusions</w:t>
      </w:r>
    </w:p>
    <w:p w14:paraId="6C67FF4B" w14:textId="77777777" w:rsidR="004F5301" w:rsidRPr="006236B4" w:rsidRDefault="004F5301" w:rsidP="00F54B51">
      <w:pPr>
        <w:spacing w:before="3" w:line="220" w:lineRule="exact"/>
        <w:jc w:val="both"/>
      </w:pPr>
    </w:p>
    <w:p w14:paraId="6CB9D4AF" w14:textId="77777777" w:rsidR="004F5301" w:rsidRPr="006236B4" w:rsidRDefault="00575954" w:rsidP="00F54B51">
      <w:pPr>
        <w:jc w:val="both"/>
        <w:rPr>
          <w:rFonts w:eastAsia="Arial"/>
        </w:rPr>
      </w:pPr>
      <w:r w:rsidRPr="006236B4">
        <w:rPr>
          <w:rFonts w:eastAsia="Arial"/>
          <w:color w:val="282828"/>
          <w:spacing w:val="-2"/>
        </w:rPr>
        <w:t>Th</w:t>
      </w:r>
      <w:r w:rsidRPr="006236B4">
        <w:rPr>
          <w:rFonts w:eastAsia="Arial"/>
          <w:color w:val="282828"/>
        </w:rPr>
        <w:t>e</w:t>
      </w:r>
      <w:r w:rsidRPr="006236B4">
        <w:rPr>
          <w:rFonts w:eastAsia="Arial"/>
          <w:color w:val="282828"/>
          <w:spacing w:val="26"/>
        </w:rPr>
        <w:t xml:space="preserve"> </w:t>
      </w:r>
      <w:r w:rsidRPr="006236B4">
        <w:rPr>
          <w:rFonts w:eastAsia="Arial"/>
          <w:color w:val="282828"/>
          <w:spacing w:val="-2"/>
        </w:rPr>
        <w:t>followin</w:t>
      </w:r>
      <w:r w:rsidRPr="006236B4">
        <w:rPr>
          <w:rFonts w:eastAsia="Arial"/>
          <w:color w:val="282828"/>
        </w:rPr>
        <w:t>g</w:t>
      </w:r>
      <w:r w:rsidRPr="006236B4">
        <w:rPr>
          <w:rFonts w:eastAsia="Arial"/>
          <w:color w:val="282828"/>
          <w:spacing w:val="37"/>
        </w:rPr>
        <w:t xml:space="preserve"> </w:t>
      </w:r>
      <w:r w:rsidRPr="006236B4">
        <w:rPr>
          <w:rFonts w:eastAsia="Arial"/>
          <w:color w:val="282828"/>
          <w:spacing w:val="2"/>
        </w:rPr>
        <w:t>exclusio</w:t>
      </w:r>
      <w:r w:rsidRPr="006236B4">
        <w:rPr>
          <w:rFonts w:eastAsia="Arial"/>
          <w:color w:val="282828"/>
        </w:rPr>
        <w:t>n</w:t>
      </w:r>
      <w:r w:rsidRPr="006236B4">
        <w:rPr>
          <w:rFonts w:eastAsia="Arial"/>
          <w:color w:val="282828"/>
          <w:spacing w:val="24"/>
        </w:rPr>
        <w:t xml:space="preserve"> </w:t>
      </w:r>
      <w:r w:rsidRPr="006236B4">
        <w:rPr>
          <w:rFonts w:eastAsia="Arial"/>
          <w:color w:val="282828"/>
          <w:spacing w:val="-5"/>
        </w:rPr>
        <w:t>i</w:t>
      </w:r>
      <w:r w:rsidRPr="006236B4">
        <w:rPr>
          <w:rFonts w:eastAsia="Arial"/>
          <w:color w:val="282828"/>
        </w:rPr>
        <w:t>s</w:t>
      </w:r>
      <w:r w:rsidRPr="006236B4">
        <w:rPr>
          <w:rFonts w:eastAsia="Arial"/>
          <w:color w:val="282828"/>
          <w:spacing w:val="2"/>
        </w:rPr>
        <w:t xml:space="preserve"> </w:t>
      </w:r>
      <w:r w:rsidRPr="006236B4">
        <w:rPr>
          <w:rFonts w:eastAsia="Arial"/>
          <w:color w:val="282828"/>
          <w:spacing w:val="6"/>
        </w:rPr>
        <w:t>added:</w:t>
      </w:r>
    </w:p>
    <w:p w14:paraId="453415D2" w14:textId="77777777" w:rsidR="003C026C" w:rsidRPr="006236B4" w:rsidRDefault="003C026C" w:rsidP="00F54B51">
      <w:pPr>
        <w:spacing w:before="19" w:line="200" w:lineRule="exact"/>
        <w:jc w:val="both"/>
      </w:pPr>
    </w:p>
    <w:p w14:paraId="021E7D27" w14:textId="25562B53" w:rsidR="004F5301" w:rsidRPr="006236B4" w:rsidRDefault="00575954" w:rsidP="00F54B51">
      <w:pPr>
        <w:jc w:val="both"/>
        <w:rPr>
          <w:rFonts w:eastAsia="Arial"/>
          <w:color w:val="282828"/>
          <w:w w:val="107"/>
        </w:rPr>
      </w:pPr>
      <w:r w:rsidRPr="006236B4">
        <w:rPr>
          <w:rFonts w:eastAsia="Arial"/>
          <w:color w:val="282828"/>
          <w:spacing w:val="12"/>
          <w:w w:val="84"/>
        </w:rPr>
        <w:t>14</w:t>
      </w:r>
      <w:r w:rsidRPr="006236B4">
        <w:rPr>
          <w:rFonts w:eastAsia="Arial"/>
          <w:color w:val="282828"/>
          <w:w w:val="84"/>
        </w:rPr>
        <w:t xml:space="preserve">.   </w:t>
      </w:r>
      <w:r w:rsidRPr="006236B4">
        <w:rPr>
          <w:rFonts w:eastAsia="Arial"/>
          <w:color w:val="282828"/>
          <w:spacing w:val="8"/>
          <w:w w:val="84"/>
        </w:rPr>
        <w:t xml:space="preserve"> </w:t>
      </w:r>
      <w:r w:rsidRPr="006236B4">
        <w:rPr>
          <w:rFonts w:eastAsia="Arial"/>
          <w:color w:val="282828"/>
          <w:spacing w:val="4"/>
        </w:rPr>
        <w:t>"Bodil</w:t>
      </w:r>
      <w:r w:rsidRPr="006236B4">
        <w:rPr>
          <w:rFonts w:eastAsia="Arial"/>
          <w:color w:val="282828"/>
        </w:rPr>
        <w:t>y</w:t>
      </w:r>
      <w:r w:rsidRPr="006236B4">
        <w:rPr>
          <w:rFonts w:eastAsia="Arial"/>
          <w:color w:val="282828"/>
          <w:spacing w:val="-8"/>
        </w:rPr>
        <w:t xml:space="preserve"> </w:t>
      </w:r>
      <w:r w:rsidRPr="006236B4">
        <w:rPr>
          <w:rFonts w:eastAsia="Arial"/>
          <w:color w:val="282828"/>
          <w:spacing w:val="2"/>
        </w:rPr>
        <w:t>Injury</w:t>
      </w:r>
      <w:r w:rsidRPr="006236B4">
        <w:rPr>
          <w:rFonts w:eastAsia="Arial"/>
          <w:color w:val="282828"/>
        </w:rPr>
        <w:t>"</w:t>
      </w:r>
      <w:r w:rsidRPr="006236B4">
        <w:rPr>
          <w:rFonts w:eastAsia="Arial"/>
          <w:color w:val="282828"/>
          <w:spacing w:val="4"/>
        </w:rPr>
        <w:t xml:space="preserve"> </w:t>
      </w:r>
      <w:r w:rsidRPr="006236B4">
        <w:rPr>
          <w:rFonts w:eastAsia="Arial"/>
          <w:color w:val="282828"/>
          <w:spacing w:val="3"/>
        </w:rPr>
        <w:t>sustaine</w:t>
      </w:r>
      <w:r w:rsidRPr="006236B4">
        <w:rPr>
          <w:rFonts w:eastAsia="Arial"/>
          <w:color w:val="282828"/>
        </w:rPr>
        <w:t>d</w:t>
      </w:r>
      <w:r w:rsidRPr="006236B4">
        <w:rPr>
          <w:rFonts w:eastAsia="Arial"/>
          <w:color w:val="282828"/>
          <w:spacing w:val="8"/>
        </w:rPr>
        <w:t xml:space="preserve"> </w:t>
      </w:r>
      <w:r w:rsidRPr="006236B4">
        <w:rPr>
          <w:rFonts w:eastAsia="Arial"/>
          <w:color w:val="282828"/>
          <w:spacing w:val="-10"/>
        </w:rPr>
        <w:t>b</w:t>
      </w:r>
      <w:r w:rsidRPr="006236B4">
        <w:rPr>
          <w:rFonts w:eastAsia="Arial"/>
          <w:color w:val="282828"/>
        </w:rPr>
        <w:t>y</w:t>
      </w:r>
      <w:r w:rsidRPr="006236B4">
        <w:rPr>
          <w:rFonts w:eastAsia="Arial"/>
          <w:color w:val="282828"/>
          <w:spacing w:val="4"/>
        </w:rPr>
        <w:t xml:space="preserve"> </w:t>
      </w:r>
      <w:r w:rsidRPr="006236B4">
        <w:rPr>
          <w:rFonts w:eastAsia="Arial"/>
          <w:color w:val="282828"/>
        </w:rPr>
        <w:t>any</w:t>
      </w:r>
      <w:r w:rsidRPr="006236B4">
        <w:rPr>
          <w:rFonts w:eastAsia="Arial"/>
          <w:color w:val="282828"/>
          <w:spacing w:val="14"/>
        </w:rPr>
        <w:t xml:space="preserve"> </w:t>
      </w:r>
      <w:r w:rsidRPr="006236B4">
        <w:rPr>
          <w:rFonts w:eastAsia="Arial"/>
          <w:color w:val="282828"/>
          <w:spacing w:val="-3"/>
        </w:rPr>
        <w:t>perso</w:t>
      </w:r>
      <w:r w:rsidRPr="006236B4">
        <w:rPr>
          <w:rFonts w:eastAsia="Arial"/>
          <w:color w:val="282828"/>
        </w:rPr>
        <w:t>n</w:t>
      </w:r>
      <w:r w:rsidRPr="006236B4">
        <w:rPr>
          <w:rFonts w:eastAsia="Arial"/>
          <w:color w:val="282828"/>
          <w:spacing w:val="27"/>
        </w:rPr>
        <w:t xml:space="preserve"> </w:t>
      </w:r>
      <w:r w:rsidRPr="006236B4">
        <w:rPr>
          <w:rFonts w:eastAsia="Arial"/>
          <w:color w:val="282828"/>
          <w:spacing w:val="1"/>
        </w:rPr>
        <w:t>whil</w:t>
      </w:r>
      <w:r w:rsidRPr="006236B4">
        <w:rPr>
          <w:rFonts w:eastAsia="Arial"/>
          <w:color w:val="282828"/>
        </w:rPr>
        <w:t>e</w:t>
      </w:r>
      <w:r w:rsidRPr="006236B4">
        <w:rPr>
          <w:rFonts w:eastAsia="Arial"/>
          <w:color w:val="282828"/>
          <w:spacing w:val="19"/>
        </w:rPr>
        <w:t xml:space="preserve"> </w:t>
      </w:r>
      <w:r w:rsidRPr="006236B4">
        <w:rPr>
          <w:rFonts w:eastAsia="Arial"/>
          <w:color w:val="282828"/>
          <w:spacing w:val="-5"/>
        </w:rPr>
        <w:t>i</w:t>
      </w:r>
      <w:r w:rsidRPr="006236B4">
        <w:rPr>
          <w:rFonts w:eastAsia="Arial"/>
          <w:color w:val="282828"/>
        </w:rPr>
        <w:t>n</w:t>
      </w:r>
      <w:r w:rsidRPr="006236B4">
        <w:rPr>
          <w:rFonts w:eastAsia="Arial"/>
          <w:color w:val="282828"/>
          <w:spacing w:val="4"/>
        </w:rPr>
        <w:t xml:space="preserve"> </w:t>
      </w:r>
      <w:r w:rsidRPr="006236B4">
        <w:rPr>
          <w:rFonts w:eastAsia="Arial"/>
          <w:color w:val="282828"/>
        </w:rPr>
        <w:t>or</w:t>
      </w:r>
      <w:r w:rsidRPr="006236B4">
        <w:rPr>
          <w:rFonts w:eastAsia="Arial"/>
          <w:color w:val="282828"/>
          <w:spacing w:val="13"/>
        </w:rPr>
        <w:t xml:space="preserve"> </w:t>
      </w:r>
      <w:r w:rsidRPr="006236B4">
        <w:rPr>
          <w:rFonts w:eastAsia="Arial"/>
          <w:color w:val="282828"/>
          <w:spacing w:val="7"/>
        </w:rPr>
        <w:t>upon</w:t>
      </w:r>
      <w:r w:rsidRPr="006236B4">
        <w:rPr>
          <w:rFonts w:eastAsia="Arial"/>
          <w:color w:val="282828"/>
        </w:rPr>
        <w:t>,</w:t>
      </w:r>
      <w:r w:rsidRPr="006236B4">
        <w:rPr>
          <w:rFonts w:eastAsia="Arial"/>
          <w:color w:val="282828"/>
          <w:spacing w:val="-13"/>
        </w:rPr>
        <w:t xml:space="preserve"> </w:t>
      </w:r>
      <w:r w:rsidRPr="006236B4">
        <w:rPr>
          <w:rFonts w:eastAsia="Arial"/>
          <w:color w:val="282828"/>
          <w:spacing w:val="1"/>
        </w:rPr>
        <w:t>enterin</w:t>
      </w:r>
      <w:r w:rsidRPr="006236B4">
        <w:rPr>
          <w:rFonts w:eastAsia="Arial"/>
          <w:color w:val="282828"/>
        </w:rPr>
        <w:t>g</w:t>
      </w:r>
      <w:r w:rsidRPr="006236B4">
        <w:rPr>
          <w:rFonts w:eastAsia="Arial"/>
          <w:color w:val="282828"/>
          <w:spacing w:val="22"/>
        </w:rPr>
        <w:t xml:space="preserve"> </w:t>
      </w:r>
      <w:r w:rsidRPr="006236B4">
        <w:rPr>
          <w:rFonts w:eastAsia="Arial"/>
          <w:color w:val="282828"/>
          <w:spacing w:val="-5"/>
        </w:rPr>
        <w:t>o</w:t>
      </w:r>
      <w:r w:rsidRPr="006236B4">
        <w:rPr>
          <w:rFonts w:eastAsia="Arial"/>
          <w:color w:val="282828"/>
        </w:rPr>
        <w:t>r</w:t>
      </w:r>
      <w:r w:rsidRPr="006236B4">
        <w:rPr>
          <w:rFonts w:eastAsia="Arial"/>
          <w:color w:val="282828"/>
          <w:spacing w:val="13"/>
        </w:rPr>
        <w:t xml:space="preserve"> </w:t>
      </w:r>
      <w:r w:rsidRPr="006236B4">
        <w:rPr>
          <w:rFonts w:eastAsia="Arial"/>
          <w:color w:val="282828"/>
          <w:spacing w:val="4"/>
        </w:rPr>
        <w:t>alightin</w:t>
      </w:r>
      <w:r w:rsidRPr="006236B4">
        <w:rPr>
          <w:rFonts w:eastAsia="Arial"/>
          <w:color w:val="282828"/>
        </w:rPr>
        <w:t>g</w:t>
      </w:r>
      <w:r w:rsidRPr="006236B4">
        <w:rPr>
          <w:rFonts w:eastAsia="Arial"/>
          <w:color w:val="282828"/>
          <w:spacing w:val="-11"/>
        </w:rPr>
        <w:t xml:space="preserve"> </w:t>
      </w:r>
      <w:r w:rsidRPr="006236B4">
        <w:rPr>
          <w:rFonts w:eastAsia="Arial"/>
          <w:color w:val="282828"/>
          <w:spacing w:val="-5"/>
        </w:rPr>
        <w:t>fro</w:t>
      </w:r>
      <w:r w:rsidRPr="006236B4">
        <w:rPr>
          <w:rFonts w:eastAsia="Arial"/>
          <w:color w:val="282828"/>
        </w:rPr>
        <w:t>m</w:t>
      </w:r>
      <w:r w:rsidRPr="006236B4">
        <w:rPr>
          <w:rFonts w:eastAsia="Arial"/>
          <w:color w:val="282828"/>
          <w:spacing w:val="38"/>
        </w:rPr>
        <w:t xml:space="preserve"> </w:t>
      </w:r>
      <w:r w:rsidRPr="006236B4">
        <w:rPr>
          <w:rFonts w:eastAsia="Arial"/>
          <w:color w:val="282828"/>
          <w:spacing w:val="-2"/>
        </w:rPr>
        <w:t>th</w:t>
      </w:r>
      <w:r w:rsidRPr="006236B4">
        <w:rPr>
          <w:rFonts w:eastAsia="Arial"/>
          <w:color w:val="282828"/>
        </w:rPr>
        <w:t>e</w:t>
      </w:r>
      <w:r w:rsidRPr="006236B4">
        <w:rPr>
          <w:rFonts w:eastAsia="Arial"/>
          <w:color w:val="282828"/>
          <w:spacing w:val="18"/>
        </w:rPr>
        <w:t xml:space="preserve"> </w:t>
      </w:r>
      <w:r w:rsidRPr="006236B4">
        <w:rPr>
          <w:rFonts w:eastAsia="Arial"/>
          <w:color w:val="282828"/>
          <w:w w:val="107"/>
        </w:rPr>
        <w:t>"auto"</w:t>
      </w:r>
    </w:p>
    <w:p w14:paraId="75C8D356" w14:textId="77777777" w:rsidR="003C026C" w:rsidRPr="00D24987" w:rsidRDefault="003C026C" w:rsidP="00F54B51">
      <w:pPr>
        <w:jc w:val="both"/>
        <w:rPr>
          <w:rFonts w:eastAsia="Arial"/>
          <w:color w:val="282828"/>
          <w:w w:val="107"/>
          <w:sz w:val="19"/>
          <w:szCs w:val="19"/>
        </w:rPr>
      </w:pPr>
    </w:p>
    <w:p w14:paraId="0E837354" w14:textId="63EC0DEB" w:rsidR="009120D5" w:rsidRPr="00D24987" w:rsidRDefault="009120D5" w:rsidP="009120D5">
      <w:pPr>
        <w:spacing w:line="200" w:lineRule="exact"/>
      </w:pPr>
    </w:p>
    <w:p w14:paraId="71DED73F" w14:textId="0CF474CA" w:rsidR="009120D5" w:rsidRPr="00D24987" w:rsidRDefault="009120D5" w:rsidP="009120D5">
      <w:pPr>
        <w:spacing w:line="200" w:lineRule="exact"/>
      </w:pPr>
    </w:p>
    <w:p w14:paraId="53EA243A" w14:textId="77777777" w:rsidR="009120D5" w:rsidRPr="00D24987" w:rsidRDefault="009120D5" w:rsidP="009120D5">
      <w:pPr>
        <w:ind w:left="114"/>
        <w:rPr>
          <w:rFonts w:eastAsia="Arial"/>
          <w:color w:val="212121"/>
          <w:spacing w:val="9"/>
        </w:rPr>
      </w:pPr>
    </w:p>
    <w:p w14:paraId="587CB2EA" w14:textId="77777777" w:rsidR="009120D5" w:rsidRPr="00D24987" w:rsidRDefault="009120D5" w:rsidP="009120D5">
      <w:pPr>
        <w:ind w:left="114"/>
        <w:rPr>
          <w:rFonts w:eastAsia="Arial"/>
          <w:color w:val="212121"/>
          <w:spacing w:val="9"/>
        </w:rPr>
      </w:pPr>
    </w:p>
    <w:p w14:paraId="42E89FC9" w14:textId="41B9C72F" w:rsidR="009120D5" w:rsidRPr="00D24987" w:rsidRDefault="009120D5" w:rsidP="009120D5">
      <w:pPr>
        <w:spacing w:line="200" w:lineRule="exact"/>
      </w:pPr>
      <w:bookmarkStart w:id="4" w:name="_Hlk75871654"/>
    </w:p>
    <w:p w14:paraId="0F1B3503" w14:textId="21CD6CE3" w:rsidR="00FF255F" w:rsidRPr="00D24987" w:rsidRDefault="00FF255F" w:rsidP="009120D5">
      <w:pPr>
        <w:spacing w:line="200" w:lineRule="exact"/>
      </w:pPr>
    </w:p>
    <w:p w14:paraId="60D70E2A" w14:textId="354748F6" w:rsidR="00FF255F" w:rsidRPr="00D24987" w:rsidRDefault="00FF255F" w:rsidP="009120D5">
      <w:pPr>
        <w:spacing w:line="200" w:lineRule="exact"/>
      </w:pPr>
    </w:p>
    <w:p w14:paraId="0AC6C7D5" w14:textId="06ECEE47" w:rsidR="00FF255F" w:rsidRPr="00D24987" w:rsidRDefault="00FF255F" w:rsidP="009120D5">
      <w:pPr>
        <w:spacing w:line="200" w:lineRule="exact"/>
      </w:pPr>
    </w:p>
    <w:p w14:paraId="4A7DE09A" w14:textId="5A1E405F" w:rsidR="00FF255F" w:rsidRPr="00D24987" w:rsidRDefault="00FF255F" w:rsidP="009120D5">
      <w:pPr>
        <w:spacing w:line="200" w:lineRule="exact"/>
      </w:pPr>
    </w:p>
    <w:p w14:paraId="559860D7" w14:textId="51C7FA43" w:rsidR="00FF255F" w:rsidRPr="00D24987" w:rsidRDefault="00FF255F" w:rsidP="009120D5">
      <w:pPr>
        <w:spacing w:line="200" w:lineRule="exact"/>
      </w:pPr>
    </w:p>
    <w:p w14:paraId="7FD8B43A" w14:textId="378717BF" w:rsidR="00FF255F" w:rsidRPr="00D24987" w:rsidRDefault="00FF255F" w:rsidP="009120D5">
      <w:pPr>
        <w:spacing w:line="200" w:lineRule="exact"/>
      </w:pPr>
    </w:p>
    <w:p w14:paraId="138CA38C" w14:textId="77777777" w:rsidR="00FF255F" w:rsidRPr="00D24987" w:rsidRDefault="00FF255F" w:rsidP="009120D5">
      <w:pPr>
        <w:spacing w:line="200" w:lineRule="exact"/>
      </w:pPr>
    </w:p>
    <w:p w14:paraId="7146C79F" w14:textId="77777777" w:rsidR="009120D5" w:rsidRPr="00D24987" w:rsidRDefault="009120D5" w:rsidP="009120D5">
      <w:pPr>
        <w:spacing w:line="200" w:lineRule="exact"/>
      </w:pPr>
    </w:p>
    <w:p w14:paraId="4365044A" w14:textId="77777777" w:rsidR="009120D5" w:rsidRPr="00D24987" w:rsidRDefault="009120D5" w:rsidP="009120D5">
      <w:pPr>
        <w:spacing w:line="200" w:lineRule="exact"/>
      </w:pPr>
      <w:r w:rsidRPr="00D24987">
        <w:rPr>
          <w:noProof/>
        </w:rPr>
        <w:drawing>
          <wp:anchor distT="0" distB="0" distL="114300" distR="114300" simplePos="0" relativeHeight="251659264" behindDoc="0" locked="0" layoutInCell="1" allowOverlap="1" wp14:anchorId="6200342D" wp14:editId="4FB5139C">
            <wp:simplePos x="0" y="0"/>
            <wp:positionH relativeFrom="margin">
              <wp:posOffset>4353560</wp:posOffset>
            </wp:positionH>
            <wp:positionV relativeFrom="paragraph">
              <wp:posOffset>101600</wp:posOffset>
            </wp:positionV>
            <wp:extent cx="1659890" cy="654050"/>
            <wp:effectExtent l="0" t="0" r="0" b="0"/>
            <wp:wrapSquare wrapText="bothSides"/>
            <wp:docPr id="3" name="Picture 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626985" w14:textId="77777777" w:rsidR="009120D5" w:rsidRPr="00D24987" w:rsidRDefault="009120D5" w:rsidP="009120D5">
      <w:pPr>
        <w:spacing w:line="200" w:lineRule="exact"/>
      </w:pPr>
    </w:p>
    <w:p w14:paraId="7B76D699" w14:textId="77777777" w:rsidR="009120D5" w:rsidRPr="00D24987" w:rsidRDefault="009120D5" w:rsidP="009120D5"/>
    <w:p w14:paraId="1913B022" w14:textId="77777777" w:rsidR="009120D5" w:rsidRPr="00D24987" w:rsidRDefault="009120D5" w:rsidP="009120D5"/>
    <w:p w14:paraId="2358C844" w14:textId="77777777" w:rsidR="009120D5" w:rsidRPr="00D24987" w:rsidRDefault="009120D5" w:rsidP="009120D5">
      <w:pPr>
        <w:pStyle w:val="BTNoDS"/>
        <w:tabs>
          <w:tab w:val="right" w:pos="2880"/>
        </w:tabs>
      </w:pPr>
      <w:r w:rsidRPr="00D2498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239A08" wp14:editId="31B133B7">
                <wp:simplePos x="0" y="0"/>
                <wp:positionH relativeFrom="column">
                  <wp:posOffset>4333875</wp:posOffset>
                </wp:positionH>
                <wp:positionV relativeFrom="paragraph">
                  <wp:posOffset>247650</wp:posOffset>
                </wp:positionV>
                <wp:extent cx="1689100" cy="19050"/>
                <wp:effectExtent l="0" t="0" r="254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A0C3B9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.25pt,19.5pt" to="474.25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" strokecolor="black [3213]" strokeweight="1.5pt"/>
            </w:pict>
          </mc:Fallback>
        </mc:AlternateContent>
      </w:r>
    </w:p>
    <w:p w14:paraId="2007B039" w14:textId="2C2FADDF" w:rsidR="009120D5" w:rsidRPr="00D24987" w:rsidRDefault="009120D5" w:rsidP="009120D5">
      <w:pPr>
        <w:pStyle w:val="BTNoDS"/>
        <w:tabs>
          <w:tab w:val="right" w:pos="2880"/>
        </w:tabs>
        <w:jc w:val="right"/>
      </w:pPr>
      <w:r w:rsidRPr="00D24987">
        <w:t>Jeffrey A. Silver</w:t>
      </w:r>
      <w:r w:rsidRPr="00D24987">
        <w:br/>
        <w:t>(Authorized Representative)</w:t>
      </w:r>
      <w:r w:rsidRPr="00D24987">
        <w:br/>
        <w:t xml:space="preserve">Date: </w:t>
      </w:r>
      <w:bookmarkStart w:id="5" w:name="IssuanceDate"/>
      <w:bookmarkEnd w:id="4"/>
      <w:bookmarkEnd w:id="5"/>
    </w:p>
    <w:p w14:paraId="5FC962B4" w14:textId="2D8E5B30" w:rsidR="003C026C" w:rsidRPr="00D24987" w:rsidRDefault="003C026C" w:rsidP="003C026C">
      <w:pPr>
        <w:spacing w:line="200" w:lineRule="exact"/>
      </w:pPr>
    </w:p>
    <w:sectPr w:rsidR="003C026C" w:rsidRPr="00D24987" w:rsidSect="00D24987">
      <w:headerReference w:type="default" r:id="rId11"/>
      <w:type w:val="continuous"/>
      <w:pgSz w:w="12340" w:h="15920"/>
      <w:pgMar w:top="1440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B0038E" w14:textId="77777777" w:rsidR="003B2418" w:rsidRDefault="003B2418" w:rsidP="00682FA6">
      <w:r>
        <w:separator/>
      </w:r>
    </w:p>
  </w:endnote>
  <w:endnote w:type="continuationSeparator" w:id="0">
    <w:p w14:paraId="24C8305C" w14:textId="77777777" w:rsidR="003B2418" w:rsidRDefault="003B2418" w:rsidP="00682F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429F5" w14:textId="77777777" w:rsidR="003B2418" w:rsidRDefault="003B2418" w:rsidP="00682FA6">
      <w:r>
        <w:separator/>
      </w:r>
    </w:p>
  </w:footnote>
  <w:footnote w:type="continuationSeparator" w:id="0">
    <w:p w14:paraId="6642AE3E" w14:textId="77777777" w:rsidR="003B2418" w:rsidRDefault="003B2418" w:rsidP="00682F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D0691" w14:textId="55033008" w:rsidR="00682FA6" w:rsidRPr="00D24987" w:rsidRDefault="009120D5" w:rsidP="009120D5">
    <w:pPr>
      <w:pStyle w:val="Header"/>
      <w:jc w:val="right"/>
    </w:pPr>
    <w:r w:rsidRPr="00D24987">
      <w:rPr>
        <w:b/>
        <w:bCs/>
      </w:rPr>
      <w:t>Texas Insurance Company Auto Policy</w:t>
    </w:r>
    <w:r w:rsidRPr="00D24987">
      <w:rPr>
        <w:b/>
      </w:rPr>
      <w:br/>
      <w:t>FORM RPCA007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C1B7E"/>
    <w:multiLevelType w:val="multilevel"/>
    <w:tmpl w:val="D01C4DE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301"/>
    <w:rsid w:val="001C1EBD"/>
    <w:rsid w:val="00297F08"/>
    <w:rsid w:val="002C2951"/>
    <w:rsid w:val="003B2418"/>
    <w:rsid w:val="003C026C"/>
    <w:rsid w:val="003C1625"/>
    <w:rsid w:val="004541A9"/>
    <w:rsid w:val="004D0587"/>
    <w:rsid w:val="004F0579"/>
    <w:rsid w:val="004F5301"/>
    <w:rsid w:val="00567CE9"/>
    <w:rsid w:val="00575954"/>
    <w:rsid w:val="006236B4"/>
    <w:rsid w:val="00682FA6"/>
    <w:rsid w:val="006F5021"/>
    <w:rsid w:val="009120D5"/>
    <w:rsid w:val="00A018B0"/>
    <w:rsid w:val="00AF1549"/>
    <w:rsid w:val="00D24987"/>
    <w:rsid w:val="00D4650C"/>
    <w:rsid w:val="00DA7FEC"/>
    <w:rsid w:val="00DC5787"/>
    <w:rsid w:val="00F337B7"/>
    <w:rsid w:val="00F54B51"/>
    <w:rsid w:val="00FF2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96175"/>
  <w15:docId w15:val="{18DD94EF-BCC7-4E5D-8274-D1CBE8430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682F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2FA6"/>
  </w:style>
  <w:style w:type="paragraph" w:styleId="Footer">
    <w:name w:val="footer"/>
    <w:basedOn w:val="Normal"/>
    <w:link w:val="FooterChar"/>
    <w:uiPriority w:val="99"/>
    <w:unhideWhenUsed/>
    <w:rsid w:val="00682F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2FA6"/>
  </w:style>
  <w:style w:type="paragraph" w:customStyle="1" w:styleId="BTNoDS">
    <w:name w:val="BT No DS"/>
    <w:basedOn w:val="Normal"/>
    <w:rsid w:val="009120D5"/>
    <w:pPr>
      <w:spacing w:after="240"/>
    </w:pPr>
    <w:rPr>
      <w:rFonts w:eastAsia="PMingLiU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20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3" ma:contentTypeDescription="Create a new document." ma:contentTypeScope="" ma:versionID="c6d9f8b6d4949e36bd4655b4aa8e0d6b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8c72f2e8dbd685c1d0c68ef81d707595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1D29E0-DC12-4D9A-A62C-CAED31E03DEC}">
  <ds:schemaRefs>
    <ds:schemaRef ds:uri="http://purl.org/dc/dcmitype/"/>
    <ds:schemaRef ds:uri="http://purl.org/dc/terms/"/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24965e87-5ece-45cc-a601-74006cb3a4e0"/>
    <ds:schemaRef ds:uri="http://schemas.openxmlformats.org/package/2006/metadata/core-properties"/>
    <ds:schemaRef ds:uri="http://purl.org/dc/elements/1.1/"/>
    <ds:schemaRef ds:uri="d473919b-ebf4-4f0d-8e45-3095723b31a9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3577C675-E8AC-4FD2-987B-F6DD0E0155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748B21-9376-421D-B96D-37BB2F67DF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Carla Marie G. Bersales</cp:lastModifiedBy>
  <cp:revision>20</cp:revision>
  <dcterms:created xsi:type="dcterms:W3CDTF">2020-03-18T15:17:00Z</dcterms:created>
  <dcterms:modified xsi:type="dcterms:W3CDTF">2022-03-03T08:34:00Z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