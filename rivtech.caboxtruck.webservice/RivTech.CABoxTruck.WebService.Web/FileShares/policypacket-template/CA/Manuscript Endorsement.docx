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C1D8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bookmarkStart w:id="0" w:name="_Hlk75872121"/>
      <w:r w:rsidRPr="005441FB">
        <w:rPr>
          <w:rFonts w:eastAsia="Arial"/>
          <w:b/>
          <w:color w:val="363435"/>
          <w:spacing w:val="-7"/>
        </w:rPr>
        <w:t>Insured Name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441FB">
        <w:rPr>
          <w:rFonts w:eastAsia="Arial"/>
          <w:b/>
          <w:color w:val="363435"/>
          <w:spacing w:val="-7"/>
        </w:rPr>
        <w:t xml:space="preserve"> </w:t>
      </w:r>
    </w:p>
    <w:p w14:paraId="7A9868C9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Effective Date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3F8E7BF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Period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EDF66A0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Number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5441FB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57804AE0" w14:textId="77777777" w:rsidR="00723C97" w:rsidRDefault="00723C97">
      <w:pPr>
        <w:spacing w:before="11" w:line="200" w:lineRule="exact"/>
      </w:pPr>
    </w:p>
    <w:p w14:paraId="059FEC66" w14:textId="77777777" w:rsidR="00174CFE" w:rsidRDefault="00174CFE">
      <w:pPr>
        <w:spacing w:before="11" w:line="200" w:lineRule="exact"/>
      </w:pPr>
    </w:p>
    <w:p w14:paraId="6FC55AEC" w14:textId="5501B529" w:rsidR="00723C97" w:rsidRPr="00174CFE" w:rsidRDefault="007A093F" w:rsidP="00174CFE">
      <w:pPr>
        <w:spacing w:before="33"/>
        <w:jc w:val="center"/>
        <w:rPr>
          <w:sz w:val="22"/>
          <w:szCs w:val="22"/>
        </w:rPr>
      </w:pPr>
      <w:r w:rsidRPr="00174CFE">
        <w:rPr>
          <w:b/>
          <w:spacing w:val="2"/>
          <w:w w:val="88"/>
          <w:sz w:val="22"/>
          <w:szCs w:val="22"/>
        </w:rPr>
        <w:t>T</w:t>
      </w:r>
      <w:r w:rsidRPr="00174CFE">
        <w:rPr>
          <w:b/>
          <w:spacing w:val="3"/>
          <w:w w:val="88"/>
          <w:sz w:val="22"/>
          <w:szCs w:val="22"/>
        </w:rPr>
        <w:t>H</w:t>
      </w:r>
      <w:r w:rsidRPr="00174CFE">
        <w:rPr>
          <w:b/>
          <w:spacing w:val="1"/>
          <w:w w:val="88"/>
          <w:sz w:val="22"/>
          <w:szCs w:val="22"/>
        </w:rPr>
        <w:t>I</w:t>
      </w:r>
      <w:r w:rsidRPr="00174CFE">
        <w:rPr>
          <w:b/>
          <w:w w:val="88"/>
          <w:sz w:val="22"/>
          <w:szCs w:val="22"/>
        </w:rPr>
        <w:t>S</w:t>
      </w:r>
      <w:r w:rsidRPr="00174CFE">
        <w:rPr>
          <w:b/>
          <w:spacing w:val="7"/>
          <w:w w:val="88"/>
          <w:sz w:val="22"/>
          <w:szCs w:val="22"/>
        </w:rPr>
        <w:t xml:space="preserve"> </w:t>
      </w:r>
      <w:r w:rsidRPr="00174CFE">
        <w:rPr>
          <w:b/>
          <w:spacing w:val="2"/>
          <w:w w:val="88"/>
          <w:sz w:val="22"/>
          <w:szCs w:val="22"/>
        </w:rPr>
        <w:t>E</w:t>
      </w:r>
      <w:r w:rsidRPr="00174CFE">
        <w:rPr>
          <w:b/>
          <w:spacing w:val="3"/>
          <w:w w:val="88"/>
          <w:sz w:val="22"/>
          <w:szCs w:val="22"/>
        </w:rPr>
        <w:t>N</w:t>
      </w:r>
      <w:r w:rsidRPr="00174CFE">
        <w:rPr>
          <w:b/>
          <w:spacing w:val="2"/>
          <w:w w:val="88"/>
          <w:sz w:val="22"/>
          <w:szCs w:val="22"/>
        </w:rPr>
        <w:t>D</w:t>
      </w:r>
      <w:r w:rsidRPr="00174CFE">
        <w:rPr>
          <w:b/>
          <w:spacing w:val="6"/>
          <w:w w:val="88"/>
          <w:sz w:val="22"/>
          <w:szCs w:val="22"/>
        </w:rPr>
        <w:t>O</w:t>
      </w:r>
      <w:r w:rsidRPr="00174CFE">
        <w:rPr>
          <w:b/>
          <w:spacing w:val="2"/>
          <w:w w:val="88"/>
          <w:sz w:val="22"/>
          <w:szCs w:val="22"/>
        </w:rPr>
        <w:t>R</w:t>
      </w:r>
      <w:r w:rsidRPr="00174CFE">
        <w:rPr>
          <w:b/>
          <w:spacing w:val="4"/>
          <w:w w:val="88"/>
          <w:sz w:val="22"/>
          <w:szCs w:val="22"/>
        </w:rPr>
        <w:t>SE</w:t>
      </w:r>
      <w:r w:rsidRPr="00174CFE">
        <w:rPr>
          <w:b/>
          <w:spacing w:val="3"/>
          <w:w w:val="88"/>
          <w:sz w:val="22"/>
          <w:szCs w:val="22"/>
        </w:rPr>
        <w:t>M</w:t>
      </w:r>
      <w:r w:rsidRPr="00174CFE">
        <w:rPr>
          <w:b/>
          <w:spacing w:val="4"/>
          <w:w w:val="88"/>
          <w:sz w:val="22"/>
          <w:szCs w:val="22"/>
        </w:rPr>
        <w:t>E</w:t>
      </w:r>
      <w:r w:rsidRPr="00174CFE">
        <w:rPr>
          <w:b/>
          <w:spacing w:val="2"/>
          <w:w w:val="88"/>
          <w:sz w:val="22"/>
          <w:szCs w:val="22"/>
        </w:rPr>
        <w:t>N</w:t>
      </w:r>
      <w:r w:rsidRPr="00174CFE">
        <w:rPr>
          <w:b/>
          <w:w w:val="88"/>
          <w:sz w:val="22"/>
          <w:szCs w:val="22"/>
        </w:rPr>
        <w:t>T</w:t>
      </w:r>
      <w:r w:rsidRPr="00174CFE">
        <w:rPr>
          <w:b/>
          <w:spacing w:val="11"/>
          <w:w w:val="88"/>
          <w:sz w:val="22"/>
          <w:szCs w:val="22"/>
        </w:rPr>
        <w:t xml:space="preserve"> </w:t>
      </w:r>
      <w:r w:rsidRPr="00174CFE">
        <w:rPr>
          <w:b/>
          <w:spacing w:val="2"/>
          <w:w w:val="88"/>
          <w:sz w:val="22"/>
          <w:szCs w:val="22"/>
        </w:rPr>
        <w:t>C</w:t>
      </w:r>
      <w:r w:rsidRPr="00174CFE">
        <w:rPr>
          <w:b/>
          <w:spacing w:val="3"/>
          <w:w w:val="88"/>
          <w:sz w:val="22"/>
          <w:szCs w:val="22"/>
        </w:rPr>
        <w:t>HA</w:t>
      </w:r>
      <w:r w:rsidRPr="00174CFE">
        <w:rPr>
          <w:b/>
          <w:spacing w:val="2"/>
          <w:w w:val="88"/>
          <w:sz w:val="22"/>
          <w:szCs w:val="22"/>
        </w:rPr>
        <w:t>N</w:t>
      </w:r>
      <w:r w:rsidRPr="00174CFE">
        <w:rPr>
          <w:b/>
          <w:spacing w:val="3"/>
          <w:w w:val="88"/>
          <w:sz w:val="22"/>
          <w:szCs w:val="22"/>
        </w:rPr>
        <w:t>G</w:t>
      </w:r>
      <w:r w:rsidRPr="00174CFE">
        <w:rPr>
          <w:b/>
          <w:spacing w:val="2"/>
          <w:w w:val="88"/>
          <w:sz w:val="22"/>
          <w:szCs w:val="22"/>
        </w:rPr>
        <w:t>E</w:t>
      </w:r>
      <w:r w:rsidRPr="00174CFE">
        <w:rPr>
          <w:b/>
          <w:w w:val="88"/>
          <w:sz w:val="22"/>
          <w:szCs w:val="22"/>
        </w:rPr>
        <w:t>S</w:t>
      </w:r>
      <w:r w:rsidRPr="00174CFE">
        <w:rPr>
          <w:b/>
          <w:spacing w:val="8"/>
          <w:w w:val="88"/>
          <w:sz w:val="22"/>
          <w:szCs w:val="22"/>
        </w:rPr>
        <w:t xml:space="preserve"> </w:t>
      </w:r>
      <w:r w:rsidRPr="00174CFE">
        <w:rPr>
          <w:b/>
          <w:spacing w:val="2"/>
          <w:w w:val="88"/>
          <w:sz w:val="22"/>
          <w:szCs w:val="22"/>
        </w:rPr>
        <w:t>T</w:t>
      </w:r>
      <w:r w:rsidRPr="00174CFE">
        <w:rPr>
          <w:b/>
          <w:spacing w:val="6"/>
          <w:w w:val="88"/>
          <w:sz w:val="22"/>
          <w:szCs w:val="22"/>
        </w:rPr>
        <w:t>H</w:t>
      </w:r>
      <w:r w:rsidRPr="00174CFE">
        <w:rPr>
          <w:b/>
          <w:w w:val="88"/>
          <w:sz w:val="22"/>
          <w:szCs w:val="22"/>
        </w:rPr>
        <w:t>E</w:t>
      </w:r>
      <w:r w:rsidRPr="00174CFE">
        <w:rPr>
          <w:b/>
          <w:spacing w:val="10"/>
          <w:w w:val="88"/>
          <w:sz w:val="22"/>
          <w:szCs w:val="22"/>
        </w:rPr>
        <w:t xml:space="preserve"> </w:t>
      </w:r>
      <w:r w:rsidRPr="00174CFE">
        <w:rPr>
          <w:b/>
          <w:spacing w:val="2"/>
          <w:w w:val="88"/>
          <w:sz w:val="22"/>
          <w:szCs w:val="22"/>
        </w:rPr>
        <w:t>P</w:t>
      </w:r>
      <w:r w:rsidRPr="00174CFE">
        <w:rPr>
          <w:b/>
          <w:spacing w:val="3"/>
          <w:w w:val="88"/>
          <w:sz w:val="22"/>
          <w:szCs w:val="22"/>
        </w:rPr>
        <w:t>O</w:t>
      </w:r>
      <w:r w:rsidRPr="00174CFE">
        <w:rPr>
          <w:b/>
          <w:spacing w:val="4"/>
          <w:w w:val="88"/>
          <w:sz w:val="22"/>
          <w:szCs w:val="22"/>
        </w:rPr>
        <w:t>L</w:t>
      </w:r>
      <w:r w:rsidRPr="00174CFE">
        <w:rPr>
          <w:b/>
          <w:spacing w:val="3"/>
          <w:w w:val="88"/>
          <w:sz w:val="22"/>
          <w:szCs w:val="22"/>
        </w:rPr>
        <w:t>I</w:t>
      </w:r>
      <w:r w:rsidRPr="00174CFE">
        <w:rPr>
          <w:b/>
          <w:spacing w:val="2"/>
          <w:w w:val="88"/>
          <w:sz w:val="22"/>
          <w:szCs w:val="22"/>
        </w:rPr>
        <w:t>CY</w:t>
      </w:r>
      <w:r w:rsidRPr="00174CFE">
        <w:rPr>
          <w:b/>
          <w:w w:val="88"/>
          <w:sz w:val="22"/>
          <w:szCs w:val="22"/>
        </w:rPr>
        <w:t>.</w:t>
      </w:r>
      <w:r w:rsidRPr="00174CFE">
        <w:rPr>
          <w:b/>
          <w:spacing w:val="7"/>
          <w:w w:val="88"/>
          <w:sz w:val="22"/>
          <w:szCs w:val="22"/>
        </w:rPr>
        <w:t xml:space="preserve"> </w:t>
      </w:r>
      <w:r w:rsidRPr="00174CFE">
        <w:rPr>
          <w:b/>
          <w:spacing w:val="2"/>
          <w:w w:val="88"/>
          <w:sz w:val="22"/>
          <w:szCs w:val="22"/>
        </w:rPr>
        <w:t>P</w:t>
      </w:r>
      <w:r w:rsidRPr="00174CFE">
        <w:rPr>
          <w:b/>
          <w:spacing w:val="4"/>
          <w:w w:val="88"/>
          <w:sz w:val="22"/>
          <w:szCs w:val="22"/>
        </w:rPr>
        <w:t>L</w:t>
      </w:r>
      <w:r w:rsidRPr="00174CFE">
        <w:rPr>
          <w:b/>
          <w:spacing w:val="2"/>
          <w:w w:val="88"/>
          <w:sz w:val="22"/>
          <w:szCs w:val="22"/>
        </w:rPr>
        <w:t>E</w:t>
      </w:r>
      <w:r w:rsidRPr="00174CFE">
        <w:rPr>
          <w:b/>
          <w:spacing w:val="3"/>
          <w:w w:val="88"/>
          <w:sz w:val="22"/>
          <w:szCs w:val="22"/>
        </w:rPr>
        <w:t>A</w:t>
      </w:r>
      <w:r w:rsidRPr="00174CFE">
        <w:rPr>
          <w:b/>
          <w:spacing w:val="4"/>
          <w:w w:val="88"/>
          <w:sz w:val="22"/>
          <w:szCs w:val="22"/>
        </w:rPr>
        <w:t>S</w:t>
      </w:r>
      <w:r w:rsidRPr="00174CFE">
        <w:rPr>
          <w:b/>
          <w:w w:val="88"/>
          <w:sz w:val="22"/>
          <w:szCs w:val="22"/>
        </w:rPr>
        <w:t>E</w:t>
      </w:r>
      <w:r w:rsidRPr="00174CFE">
        <w:rPr>
          <w:b/>
          <w:spacing w:val="8"/>
          <w:w w:val="88"/>
          <w:sz w:val="22"/>
          <w:szCs w:val="22"/>
        </w:rPr>
        <w:t xml:space="preserve"> </w:t>
      </w:r>
      <w:r w:rsidRPr="00174CFE">
        <w:rPr>
          <w:b/>
          <w:spacing w:val="2"/>
          <w:w w:val="88"/>
          <w:sz w:val="22"/>
          <w:szCs w:val="22"/>
        </w:rPr>
        <w:t>R</w:t>
      </w:r>
      <w:r w:rsidRPr="00174CFE">
        <w:rPr>
          <w:b/>
          <w:spacing w:val="4"/>
          <w:w w:val="88"/>
          <w:sz w:val="22"/>
          <w:szCs w:val="22"/>
        </w:rPr>
        <w:t>E</w:t>
      </w:r>
      <w:r w:rsidRPr="00174CFE">
        <w:rPr>
          <w:b/>
          <w:spacing w:val="2"/>
          <w:w w:val="88"/>
          <w:sz w:val="22"/>
          <w:szCs w:val="22"/>
        </w:rPr>
        <w:t>A</w:t>
      </w:r>
      <w:r w:rsidRPr="00174CFE">
        <w:rPr>
          <w:b/>
          <w:w w:val="88"/>
          <w:sz w:val="22"/>
          <w:szCs w:val="22"/>
        </w:rPr>
        <w:t>D</w:t>
      </w:r>
      <w:r w:rsidRPr="00174CFE">
        <w:rPr>
          <w:b/>
          <w:spacing w:val="7"/>
          <w:w w:val="88"/>
          <w:sz w:val="22"/>
          <w:szCs w:val="22"/>
        </w:rPr>
        <w:t xml:space="preserve"> </w:t>
      </w:r>
      <w:r w:rsidRPr="00174CFE">
        <w:rPr>
          <w:b/>
          <w:spacing w:val="1"/>
          <w:w w:val="88"/>
          <w:sz w:val="22"/>
          <w:szCs w:val="22"/>
        </w:rPr>
        <w:t>I</w:t>
      </w:r>
      <w:r w:rsidRPr="00174CFE">
        <w:rPr>
          <w:b/>
          <w:w w:val="88"/>
          <w:sz w:val="22"/>
          <w:szCs w:val="22"/>
        </w:rPr>
        <w:t>T</w:t>
      </w:r>
      <w:r w:rsidRPr="00174CFE">
        <w:rPr>
          <w:b/>
          <w:spacing w:val="6"/>
          <w:w w:val="88"/>
          <w:sz w:val="22"/>
          <w:szCs w:val="22"/>
        </w:rPr>
        <w:t xml:space="preserve"> </w:t>
      </w:r>
      <w:r w:rsidRPr="00174CFE">
        <w:rPr>
          <w:b/>
          <w:spacing w:val="4"/>
          <w:sz w:val="22"/>
          <w:szCs w:val="22"/>
        </w:rPr>
        <w:t>CA</w:t>
      </w:r>
      <w:r w:rsidRPr="00174CFE">
        <w:rPr>
          <w:b/>
          <w:spacing w:val="2"/>
          <w:sz w:val="22"/>
          <w:szCs w:val="22"/>
        </w:rPr>
        <w:t>RE</w:t>
      </w:r>
      <w:r w:rsidRPr="00174CFE">
        <w:rPr>
          <w:b/>
          <w:spacing w:val="5"/>
          <w:sz w:val="22"/>
          <w:szCs w:val="22"/>
        </w:rPr>
        <w:t>F</w:t>
      </w:r>
      <w:r w:rsidRPr="00174CFE">
        <w:rPr>
          <w:b/>
          <w:spacing w:val="4"/>
          <w:sz w:val="22"/>
          <w:szCs w:val="22"/>
        </w:rPr>
        <w:t>U</w:t>
      </w:r>
      <w:r w:rsidRPr="00174CFE">
        <w:rPr>
          <w:b/>
          <w:spacing w:val="2"/>
          <w:sz w:val="22"/>
          <w:szCs w:val="22"/>
        </w:rPr>
        <w:t>L</w:t>
      </w:r>
      <w:r w:rsidRPr="00174CFE">
        <w:rPr>
          <w:b/>
          <w:spacing w:val="5"/>
          <w:sz w:val="22"/>
          <w:szCs w:val="22"/>
        </w:rPr>
        <w:t>L</w:t>
      </w:r>
      <w:r w:rsidRPr="00174CFE">
        <w:rPr>
          <w:b/>
          <w:sz w:val="22"/>
          <w:szCs w:val="22"/>
        </w:rPr>
        <w:t>Y</w:t>
      </w:r>
      <w:r w:rsidR="00174CFE">
        <w:rPr>
          <w:b/>
          <w:sz w:val="22"/>
          <w:szCs w:val="22"/>
        </w:rPr>
        <w:t>.</w:t>
      </w:r>
    </w:p>
    <w:p w14:paraId="013E10FD" w14:textId="77777777" w:rsidR="00723C97" w:rsidRDefault="00723C97" w:rsidP="00174CFE">
      <w:pPr>
        <w:spacing w:before="9" w:line="220" w:lineRule="exact"/>
        <w:jc w:val="center"/>
        <w:rPr>
          <w:sz w:val="22"/>
          <w:szCs w:val="22"/>
        </w:rPr>
      </w:pPr>
    </w:p>
    <w:p w14:paraId="451E7A20" w14:textId="77777777" w:rsidR="00723C97" w:rsidRPr="00174CFE" w:rsidRDefault="007A093F" w:rsidP="00174CFE">
      <w:pPr>
        <w:spacing w:line="260" w:lineRule="exact"/>
        <w:jc w:val="center"/>
        <w:rPr>
          <w:sz w:val="32"/>
          <w:szCs w:val="32"/>
        </w:rPr>
      </w:pPr>
      <w:r w:rsidRPr="00174CFE">
        <w:rPr>
          <w:b/>
          <w:spacing w:val="1"/>
          <w:position w:val="-1"/>
          <w:sz w:val="32"/>
          <w:szCs w:val="32"/>
        </w:rPr>
        <w:t>M</w:t>
      </w:r>
      <w:r w:rsidRPr="00174CFE">
        <w:rPr>
          <w:b/>
          <w:spacing w:val="-1"/>
          <w:position w:val="-1"/>
          <w:sz w:val="32"/>
          <w:szCs w:val="32"/>
        </w:rPr>
        <w:t>ANUSCRI</w:t>
      </w:r>
      <w:r w:rsidRPr="00174CFE">
        <w:rPr>
          <w:b/>
          <w:spacing w:val="1"/>
          <w:position w:val="-1"/>
          <w:sz w:val="32"/>
          <w:szCs w:val="32"/>
        </w:rPr>
        <w:t>P</w:t>
      </w:r>
      <w:r w:rsidRPr="00174CFE">
        <w:rPr>
          <w:b/>
          <w:position w:val="-1"/>
          <w:sz w:val="32"/>
          <w:szCs w:val="32"/>
        </w:rPr>
        <w:t>T E</w:t>
      </w:r>
      <w:r w:rsidRPr="00174CFE">
        <w:rPr>
          <w:b/>
          <w:spacing w:val="-1"/>
          <w:position w:val="-1"/>
          <w:sz w:val="32"/>
          <w:szCs w:val="32"/>
        </w:rPr>
        <w:t>ND</w:t>
      </w:r>
      <w:r w:rsidRPr="00174CFE">
        <w:rPr>
          <w:b/>
          <w:position w:val="-1"/>
          <w:sz w:val="32"/>
          <w:szCs w:val="32"/>
        </w:rPr>
        <w:t>O</w:t>
      </w:r>
      <w:r w:rsidRPr="00174CFE">
        <w:rPr>
          <w:b/>
          <w:spacing w:val="1"/>
          <w:position w:val="-1"/>
          <w:sz w:val="32"/>
          <w:szCs w:val="32"/>
        </w:rPr>
        <w:t>R</w:t>
      </w:r>
      <w:r w:rsidRPr="00174CFE">
        <w:rPr>
          <w:b/>
          <w:spacing w:val="-1"/>
          <w:position w:val="-1"/>
          <w:sz w:val="32"/>
          <w:szCs w:val="32"/>
        </w:rPr>
        <w:t>S</w:t>
      </w:r>
      <w:r w:rsidRPr="00174CFE">
        <w:rPr>
          <w:b/>
          <w:position w:val="-1"/>
          <w:sz w:val="32"/>
          <w:szCs w:val="32"/>
        </w:rPr>
        <w:t>E</w:t>
      </w:r>
      <w:r w:rsidRPr="00174CFE">
        <w:rPr>
          <w:b/>
          <w:spacing w:val="1"/>
          <w:position w:val="-1"/>
          <w:sz w:val="32"/>
          <w:szCs w:val="32"/>
        </w:rPr>
        <w:t>M</w:t>
      </w:r>
      <w:r w:rsidRPr="00174CFE">
        <w:rPr>
          <w:b/>
          <w:position w:val="-1"/>
          <w:sz w:val="32"/>
          <w:szCs w:val="32"/>
        </w:rPr>
        <w:t>E</w:t>
      </w:r>
      <w:r w:rsidRPr="00174CFE">
        <w:rPr>
          <w:b/>
          <w:spacing w:val="-1"/>
          <w:position w:val="-1"/>
          <w:sz w:val="32"/>
          <w:szCs w:val="32"/>
        </w:rPr>
        <w:t>N</w:t>
      </w:r>
      <w:r w:rsidRPr="00174CFE">
        <w:rPr>
          <w:b/>
          <w:position w:val="-1"/>
          <w:sz w:val="32"/>
          <w:szCs w:val="32"/>
        </w:rPr>
        <w:t>T</w:t>
      </w:r>
    </w:p>
    <w:p w14:paraId="3D3FEAA7" w14:textId="77777777" w:rsidR="00723C97" w:rsidRDefault="00723C97">
      <w:pPr>
        <w:spacing w:before="8" w:line="160" w:lineRule="exact"/>
        <w:rPr>
          <w:sz w:val="16"/>
          <w:szCs w:val="16"/>
        </w:rPr>
      </w:pPr>
    </w:p>
    <w:p w14:paraId="5819E37B" w14:textId="77777777" w:rsidR="00723C97" w:rsidRDefault="00723C97">
      <w:pPr>
        <w:spacing w:line="200" w:lineRule="exact"/>
      </w:pPr>
    </w:p>
    <w:p w14:paraId="7438C537" w14:textId="77777777" w:rsidR="00723C97" w:rsidRDefault="00723C97">
      <w:pPr>
        <w:spacing w:line="200" w:lineRule="exact"/>
      </w:pPr>
    </w:p>
    <w:p w14:paraId="40F2BF86" w14:textId="09766976" w:rsidR="00723C97" w:rsidRDefault="00F611B2">
      <w:pPr>
        <w:spacing w:line="200" w:lineRule="exact"/>
      </w:pPr>
      <w:r>
        <w:t xml:space="preserve">Premium: </w:t>
      </w:r>
      <w:bookmarkStart w:id="5" w:name="Premium"/>
      <w:bookmarkEnd w:id="5"/>
    </w:p>
    <w:p w14:paraId="1EB87CC8" w14:textId="2697BEE1" w:rsidR="00F611B2" w:rsidRDefault="00F611B2">
      <w:pPr>
        <w:spacing w:line="200" w:lineRule="exact"/>
      </w:pPr>
    </w:p>
    <w:p w14:paraId="26827663" w14:textId="4A5DB6A5" w:rsidR="00F611B2" w:rsidRDefault="00F611B2">
      <w:pPr>
        <w:spacing w:line="200" w:lineRule="exact"/>
      </w:pPr>
      <w:r>
        <w:t>Description:</w:t>
      </w:r>
      <w:r w:rsidR="00A54164">
        <w:t xml:space="preserve"> </w:t>
      </w:r>
      <w:bookmarkStart w:id="6" w:name="Description"/>
      <w:bookmarkEnd w:id="6"/>
      <w:r>
        <w:t xml:space="preserve"> </w:t>
      </w:r>
    </w:p>
    <w:p w14:paraId="3BAA4AED" w14:textId="77777777" w:rsidR="00723C97" w:rsidRDefault="00723C97">
      <w:pPr>
        <w:spacing w:line="200" w:lineRule="exact"/>
      </w:pPr>
    </w:p>
    <w:p w14:paraId="0F09385F" w14:textId="77777777" w:rsidR="00723C97" w:rsidRDefault="00723C97">
      <w:pPr>
        <w:spacing w:line="200" w:lineRule="exact"/>
      </w:pPr>
    </w:p>
    <w:p w14:paraId="6FC458EB" w14:textId="77777777" w:rsidR="00723C97" w:rsidRDefault="00723C97">
      <w:pPr>
        <w:spacing w:line="200" w:lineRule="exact"/>
      </w:pPr>
    </w:p>
    <w:p w14:paraId="5A94295A" w14:textId="77777777" w:rsidR="00723C97" w:rsidRDefault="00723C97">
      <w:pPr>
        <w:spacing w:line="200" w:lineRule="exact"/>
      </w:pPr>
    </w:p>
    <w:p w14:paraId="010356D0" w14:textId="77777777" w:rsidR="00723C97" w:rsidRDefault="00723C97">
      <w:pPr>
        <w:spacing w:line="200" w:lineRule="exact"/>
      </w:pPr>
    </w:p>
    <w:p w14:paraId="7826195D" w14:textId="77777777" w:rsidR="00723C97" w:rsidRDefault="00723C97">
      <w:pPr>
        <w:spacing w:line="200" w:lineRule="exact"/>
      </w:pPr>
    </w:p>
    <w:p w14:paraId="68A800A4" w14:textId="77777777" w:rsidR="00723C97" w:rsidRDefault="00723C97">
      <w:pPr>
        <w:spacing w:line="200" w:lineRule="exact"/>
      </w:pPr>
    </w:p>
    <w:p w14:paraId="102D82B3" w14:textId="77777777" w:rsidR="00723C97" w:rsidRDefault="00723C97">
      <w:pPr>
        <w:spacing w:line="200" w:lineRule="exact"/>
      </w:pPr>
    </w:p>
    <w:p w14:paraId="3CFBCED1" w14:textId="77777777" w:rsidR="00723C97" w:rsidRDefault="00723C97">
      <w:pPr>
        <w:spacing w:line="200" w:lineRule="exact"/>
      </w:pPr>
    </w:p>
    <w:p w14:paraId="2339EDD6" w14:textId="77777777" w:rsidR="00723C97" w:rsidRDefault="00723C97">
      <w:pPr>
        <w:spacing w:line="200" w:lineRule="exact"/>
      </w:pPr>
    </w:p>
    <w:p w14:paraId="0065F048" w14:textId="77777777" w:rsidR="00723C97" w:rsidRDefault="00723C97">
      <w:pPr>
        <w:spacing w:line="200" w:lineRule="exact"/>
      </w:pPr>
    </w:p>
    <w:p w14:paraId="7D0A534D" w14:textId="77777777" w:rsidR="002C5540" w:rsidRPr="00F4417D" w:rsidRDefault="002C5540" w:rsidP="002C5540">
      <w:pPr>
        <w:spacing w:before="43" w:line="229" w:lineRule="auto"/>
        <w:ind w:left="120" w:right="5365"/>
        <w:jc w:val="both"/>
        <w:rPr>
          <w:rFonts w:ascii="Arial" w:eastAsia="Arial" w:hAnsi="Arial" w:cs="Arial"/>
        </w:rPr>
      </w:pPr>
      <w:bookmarkStart w:id="7" w:name="_Hlk75872018"/>
    </w:p>
    <w:p w14:paraId="102ABA78" w14:textId="77777777" w:rsidR="002C5540" w:rsidRDefault="002C5540" w:rsidP="002C5540">
      <w:pPr>
        <w:spacing w:line="20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C73BB3" wp14:editId="654DB27E">
            <wp:simplePos x="0" y="0"/>
            <wp:positionH relativeFrom="margin">
              <wp:posOffset>4315460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4D0F" w14:textId="77777777" w:rsidR="002C5540" w:rsidRDefault="002C5540" w:rsidP="002C5540">
      <w:pPr>
        <w:spacing w:line="200" w:lineRule="exact"/>
      </w:pPr>
    </w:p>
    <w:p w14:paraId="07D90C86" w14:textId="77777777" w:rsidR="002C5540" w:rsidRDefault="002C5540" w:rsidP="002C5540"/>
    <w:p w14:paraId="2CC21C84" w14:textId="77777777" w:rsidR="002C5540" w:rsidRDefault="002C5540" w:rsidP="002C5540"/>
    <w:p w14:paraId="2DCCB165" w14:textId="77777777" w:rsidR="002C5540" w:rsidRDefault="002C5540" w:rsidP="002C5540">
      <w:pPr>
        <w:pStyle w:val="BTNoDS"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62594" wp14:editId="6580A8A2">
                <wp:simplePos x="0" y="0"/>
                <wp:positionH relativeFrom="column">
                  <wp:posOffset>4257675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4338D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25pt,19.5pt" to="468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P5y5u98AAAAJAQAADwAAAAAAAAAA&#10;AAAAAAAcBAAAZHJzL2Rvd25yZXYueG1sUEsFBgAAAAAEAAQA8wAAACgFAAAAAA==&#10;" strokecolor="black [3213]" strokeweight="1.5pt"/>
            </w:pict>
          </mc:Fallback>
        </mc:AlternateContent>
      </w:r>
    </w:p>
    <w:p w14:paraId="20BE476F" w14:textId="4FEEDF9A" w:rsidR="002C5540" w:rsidRDefault="002C5540" w:rsidP="002C5540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8" w:name="IssuanceDate"/>
      <w:bookmarkEnd w:id="8"/>
      <w:r>
        <w:t xml:space="preserve"> </w:t>
      </w:r>
      <w:bookmarkEnd w:id="7"/>
    </w:p>
    <w:p w14:paraId="61BF9CD9" w14:textId="77777777" w:rsidR="00723C97" w:rsidRDefault="00723C97">
      <w:pPr>
        <w:spacing w:line="200" w:lineRule="exact"/>
      </w:pPr>
    </w:p>
    <w:sectPr w:rsidR="00723C97" w:rsidSect="00174CFE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5D3ED" w14:textId="77777777" w:rsidR="00991FDA" w:rsidRDefault="00991FDA" w:rsidP="00EC04DB">
      <w:r>
        <w:separator/>
      </w:r>
    </w:p>
  </w:endnote>
  <w:endnote w:type="continuationSeparator" w:id="0">
    <w:p w14:paraId="644F848C" w14:textId="77777777" w:rsidR="00991FDA" w:rsidRDefault="00991FDA" w:rsidP="00EC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9DE6B" w14:textId="77777777" w:rsidR="00991FDA" w:rsidRDefault="00991FDA" w:rsidP="00EC04DB">
      <w:r>
        <w:separator/>
      </w:r>
    </w:p>
  </w:footnote>
  <w:footnote w:type="continuationSeparator" w:id="0">
    <w:p w14:paraId="460C97A4" w14:textId="77777777" w:rsidR="00991FDA" w:rsidRDefault="00991FDA" w:rsidP="00EC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E370" w14:textId="40DB1E9F" w:rsidR="00EC04DB" w:rsidRDefault="00EC04DB" w:rsidP="00EC04DB">
    <w:pPr>
      <w:spacing w:before="81"/>
      <w:ind w:right="114"/>
      <w:jc w:val="right"/>
      <w:rPr>
        <w:sz w:val="22"/>
        <w:szCs w:val="22"/>
      </w:rPr>
    </w:pPr>
    <w:r>
      <w:rPr>
        <w:b/>
      </w:rPr>
      <w:t>Texas Insurance Company Auto Policy</w:t>
    </w:r>
  </w:p>
  <w:p w14:paraId="1AF5A6FA" w14:textId="40AE9DB5" w:rsidR="00EC04DB" w:rsidRDefault="00EC04DB" w:rsidP="00EC04DB">
    <w:pPr>
      <w:spacing w:line="220" w:lineRule="exact"/>
      <w:ind w:right="121"/>
      <w:jc w:val="right"/>
    </w:pPr>
    <w:r>
      <w:rPr>
        <w:b/>
        <w:position w:val="-1"/>
      </w:rPr>
      <w:t>F</w:t>
    </w:r>
    <w:r>
      <w:rPr>
        <w:b/>
        <w:spacing w:val="1"/>
        <w:position w:val="-1"/>
      </w:rPr>
      <w:t>O</w:t>
    </w:r>
    <w:r>
      <w:rPr>
        <w:b/>
        <w:position w:val="-1"/>
      </w:rPr>
      <w:t>RM</w:t>
    </w:r>
    <w:r>
      <w:rPr>
        <w:b/>
        <w:spacing w:val="25"/>
        <w:position w:val="-1"/>
      </w:rPr>
      <w:t xml:space="preserve"> </w:t>
    </w:r>
    <w:r>
      <w:rPr>
        <w:b/>
        <w:w w:val="99"/>
        <w:position w:val="-1"/>
      </w:rPr>
      <w:t>R</w:t>
    </w:r>
    <w:r>
      <w:rPr>
        <w:b/>
        <w:spacing w:val="1"/>
        <w:w w:val="99"/>
        <w:position w:val="-1"/>
      </w:rPr>
      <w:t>P</w:t>
    </w:r>
    <w:r>
      <w:rPr>
        <w:b/>
        <w:w w:val="99"/>
        <w:position w:val="-1"/>
      </w:rPr>
      <w:t>CAMANU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2D8A"/>
    <w:multiLevelType w:val="multilevel"/>
    <w:tmpl w:val="92B810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97"/>
    <w:rsid w:val="00174CFE"/>
    <w:rsid w:val="002C5540"/>
    <w:rsid w:val="005441FB"/>
    <w:rsid w:val="00723C97"/>
    <w:rsid w:val="007A093F"/>
    <w:rsid w:val="00991FDA"/>
    <w:rsid w:val="00A45281"/>
    <w:rsid w:val="00A54164"/>
    <w:rsid w:val="00E85E61"/>
    <w:rsid w:val="00EC04DB"/>
    <w:rsid w:val="00F611B2"/>
    <w:rsid w:val="00F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8F4"/>
  <w15:docId w15:val="{E96D8782-A578-4BFA-9C51-AC46BE7D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BTNoDS">
    <w:name w:val="BT No DS"/>
    <w:basedOn w:val="Normal"/>
    <w:rsid w:val="002C5540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DB"/>
  </w:style>
  <w:style w:type="paragraph" w:styleId="Footer">
    <w:name w:val="footer"/>
    <w:basedOn w:val="Normal"/>
    <w:link w:val="Foot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F08C3D-1908-42D9-A8EC-2D4D2603A9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37761F-820B-427F-A553-89ACC4C487F1}">
  <ds:schemaRefs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d473919b-ebf4-4f0d-8e45-3095723b31a9"/>
    <ds:schemaRef ds:uri="http://purl.org/dc/dcmitype/"/>
    <ds:schemaRef ds:uri="http://schemas.microsoft.com/office/2006/documentManagement/types"/>
    <ds:schemaRef ds:uri="http://schemas.microsoft.com/office/infopath/2007/PartnerControls"/>
    <ds:schemaRef ds:uri="24965e87-5ece-45cc-a601-74006cb3a4e0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F3E1035-DFAA-4019-AF9C-2FAA5720B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Carla Marie G. Bersales</cp:lastModifiedBy>
  <cp:revision>6</cp:revision>
  <dcterms:created xsi:type="dcterms:W3CDTF">2021-08-03T11:44:00Z</dcterms:created>
  <dcterms:modified xsi:type="dcterms:W3CDTF">2022-03-03T13:33:00Z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