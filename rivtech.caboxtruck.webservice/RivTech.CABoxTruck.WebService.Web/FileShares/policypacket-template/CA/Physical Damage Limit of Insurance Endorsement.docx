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B54F5" w14:textId="77777777" w:rsidR="0037759D" w:rsidRPr="00EF568F" w:rsidRDefault="0037759D" w:rsidP="0037759D">
      <w:pPr>
        <w:rPr>
          <w:rFonts w:eastAsia="Arial"/>
          <w:b/>
          <w:color w:val="363435"/>
          <w:spacing w:val="-7"/>
        </w:rPr>
      </w:pPr>
      <w:bookmarkStart w:id="0" w:name="_Hlk75872121"/>
      <w:r w:rsidRPr="00EF568F">
        <w:rPr>
          <w:rFonts w:eastAsia="Arial"/>
          <w:b/>
          <w:color w:val="363435"/>
          <w:spacing w:val="-7"/>
        </w:rPr>
        <w:t>Insured Name</w:t>
      </w:r>
      <w:r w:rsidRPr="00EF568F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EF568F">
        <w:rPr>
          <w:rFonts w:eastAsia="Arial"/>
          <w:b/>
          <w:color w:val="363435"/>
          <w:spacing w:val="-7"/>
        </w:rPr>
        <w:t xml:space="preserve"> </w:t>
      </w:r>
    </w:p>
    <w:p w14:paraId="34E721BB" w14:textId="77777777" w:rsidR="0037759D" w:rsidRPr="00EF568F" w:rsidRDefault="0037759D" w:rsidP="0037759D">
      <w:pPr>
        <w:rPr>
          <w:rFonts w:eastAsia="Arial"/>
          <w:b/>
          <w:color w:val="363435"/>
          <w:spacing w:val="-7"/>
        </w:rPr>
      </w:pPr>
      <w:r w:rsidRPr="00EF568F">
        <w:rPr>
          <w:rFonts w:eastAsia="Arial"/>
          <w:b/>
          <w:color w:val="363435"/>
          <w:spacing w:val="-7"/>
        </w:rPr>
        <w:t>Effective Date</w:t>
      </w:r>
      <w:r w:rsidRPr="00EF568F">
        <w:rPr>
          <w:rFonts w:eastAsia="Arial"/>
          <w:b/>
          <w:color w:val="363435"/>
          <w:spacing w:val="-7"/>
        </w:rPr>
        <w:tab/>
        <w:t xml:space="preserve">: </w:t>
      </w:r>
      <w:bookmarkStart w:id="2" w:name="FormEffectiveDate"/>
      <w:bookmarkEnd w:id="2"/>
    </w:p>
    <w:p w14:paraId="2205DDE6" w14:textId="77777777" w:rsidR="0037759D" w:rsidRPr="00EF568F" w:rsidRDefault="0037759D" w:rsidP="0037759D">
      <w:pPr>
        <w:rPr>
          <w:rFonts w:eastAsia="Arial"/>
          <w:b/>
          <w:color w:val="363435"/>
          <w:spacing w:val="-7"/>
        </w:rPr>
      </w:pPr>
      <w:r w:rsidRPr="00EF568F">
        <w:rPr>
          <w:rFonts w:eastAsia="Arial"/>
          <w:b/>
          <w:color w:val="363435"/>
          <w:spacing w:val="-7"/>
        </w:rPr>
        <w:t>Policy Period</w:t>
      </w:r>
      <w:r w:rsidRPr="00EF568F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7C2388F8" w14:textId="4F59EF78" w:rsidR="00C11254" w:rsidRPr="00EF568F" w:rsidRDefault="0037759D" w:rsidP="0037759D">
      <w:pPr>
        <w:rPr>
          <w:rFonts w:eastAsia="Arial"/>
          <w:b/>
          <w:color w:val="363435"/>
          <w:spacing w:val="-7"/>
        </w:rPr>
      </w:pPr>
      <w:r w:rsidRPr="00EF568F">
        <w:rPr>
          <w:rFonts w:eastAsia="Arial"/>
          <w:b/>
          <w:color w:val="363435"/>
          <w:spacing w:val="-7"/>
        </w:rPr>
        <w:t>Policy Number</w:t>
      </w:r>
      <w:r w:rsidRPr="00EF568F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EF568F">
        <w:rPr>
          <w:rFonts w:eastAsia="Arial"/>
          <w:b/>
          <w:color w:val="363435"/>
          <w:spacing w:val="-7"/>
        </w:rPr>
        <w:t xml:space="preserve">  </w:t>
      </w:r>
      <w:bookmarkEnd w:id="0"/>
    </w:p>
    <w:p w14:paraId="7A4A82DC" w14:textId="77777777" w:rsidR="00C11254" w:rsidRDefault="00C11254">
      <w:pPr>
        <w:spacing w:before="15" w:line="220" w:lineRule="exact"/>
        <w:rPr>
          <w:rFonts w:eastAsia="Arial"/>
          <w:b/>
          <w:color w:val="363435"/>
          <w:spacing w:val="-7"/>
        </w:rPr>
      </w:pPr>
    </w:p>
    <w:p w14:paraId="78B5E096" w14:textId="77777777" w:rsidR="000A519F" w:rsidRPr="000A519F" w:rsidRDefault="000A519F">
      <w:pPr>
        <w:spacing w:before="15" w:line="220" w:lineRule="exact"/>
      </w:pPr>
    </w:p>
    <w:p w14:paraId="178B1A00" w14:textId="07689AE7" w:rsidR="00C11254" w:rsidRPr="000A519F" w:rsidRDefault="00084745" w:rsidP="000A519F">
      <w:pPr>
        <w:spacing w:before="29"/>
        <w:ind w:right="4"/>
        <w:jc w:val="center"/>
        <w:rPr>
          <w:rFonts w:eastAsia="Arial"/>
          <w:sz w:val="22"/>
          <w:szCs w:val="22"/>
        </w:rPr>
      </w:pPr>
      <w:r w:rsidRPr="000A519F">
        <w:rPr>
          <w:rFonts w:eastAsia="Arial"/>
          <w:b/>
          <w:sz w:val="22"/>
          <w:szCs w:val="22"/>
        </w:rPr>
        <w:t>THIS ENDORSEMENT CHAN</w:t>
      </w:r>
      <w:r w:rsidRPr="000A519F">
        <w:rPr>
          <w:rFonts w:eastAsia="Arial"/>
          <w:b/>
          <w:spacing w:val="2"/>
          <w:sz w:val="22"/>
          <w:szCs w:val="22"/>
        </w:rPr>
        <w:t>G</w:t>
      </w:r>
      <w:r w:rsidRPr="000A519F">
        <w:rPr>
          <w:rFonts w:eastAsia="Arial"/>
          <w:b/>
          <w:sz w:val="22"/>
          <w:szCs w:val="22"/>
        </w:rPr>
        <w:t xml:space="preserve">ES THE </w:t>
      </w:r>
      <w:r w:rsidRPr="000A519F">
        <w:rPr>
          <w:rFonts w:eastAsia="Arial"/>
          <w:b/>
          <w:spacing w:val="1"/>
          <w:sz w:val="22"/>
          <w:szCs w:val="22"/>
        </w:rPr>
        <w:t>PO</w:t>
      </w:r>
      <w:r w:rsidRPr="000A519F">
        <w:rPr>
          <w:rFonts w:eastAsia="Arial"/>
          <w:b/>
          <w:sz w:val="22"/>
          <w:szCs w:val="22"/>
        </w:rPr>
        <w:t>LICY.</w:t>
      </w:r>
      <w:r w:rsidR="000A519F">
        <w:rPr>
          <w:rFonts w:eastAsia="Arial"/>
          <w:b/>
          <w:sz w:val="22"/>
          <w:szCs w:val="22"/>
        </w:rPr>
        <w:t xml:space="preserve"> </w:t>
      </w:r>
      <w:r w:rsidRPr="000A519F">
        <w:rPr>
          <w:rFonts w:eastAsia="Arial"/>
          <w:b/>
          <w:spacing w:val="1"/>
          <w:sz w:val="22"/>
          <w:szCs w:val="22"/>
        </w:rPr>
        <w:t xml:space="preserve"> </w:t>
      </w:r>
      <w:r w:rsidRPr="000A519F">
        <w:rPr>
          <w:rFonts w:eastAsia="Arial"/>
          <w:b/>
          <w:sz w:val="22"/>
          <w:szCs w:val="22"/>
        </w:rPr>
        <w:t>PLEA</w:t>
      </w:r>
      <w:r w:rsidRPr="000A519F">
        <w:rPr>
          <w:rFonts w:eastAsia="Arial"/>
          <w:b/>
          <w:spacing w:val="1"/>
          <w:sz w:val="22"/>
          <w:szCs w:val="22"/>
        </w:rPr>
        <w:t>S</w:t>
      </w:r>
      <w:r w:rsidRPr="000A519F">
        <w:rPr>
          <w:rFonts w:eastAsia="Arial"/>
          <w:b/>
          <w:sz w:val="22"/>
          <w:szCs w:val="22"/>
        </w:rPr>
        <w:t>E R</w:t>
      </w:r>
      <w:r w:rsidRPr="000A519F">
        <w:rPr>
          <w:rFonts w:eastAsia="Arial"/>
          <w:b/>
          <w:spacing w:val="1"/>
          <w:sz w:val="22"/>
          <w:szCs w:val="22"/>
        </w:rPr>
        <w:t>E</w:t>
      </w:r>
      <w:r w:rsidRPr="000A519F">
        <w:rPr>
          <w:rFonts w:eastAsia="Arial"/>
          <w:b/>
          <w:sz w:val="22"/>
          <w:szCs w:val="22"/>
        </w:rPr>
        <w:t>AD IT CAREFUL</w:t>
      </w:r>
      <w:r w:rsidRPr="000A519F">
        <w:rPr>
          <w:rFonts w:eastAsia="Arial"/>
          <w:b/>
          <w:spacing w:val="1"/>
          <w:sz w:val="22"/>
          <w:szCs w:val="22"/>
        </w:rPr>
        <w:t>L</w:t>
      </w:r>
      <w:r w:rsidRPr="000A519F">
        <w:rPr>
          <w:rFonts w:eastAsia="Arial"/>
          <w:b/>
          <w:sz w:val="22"/>
          <w:szCs w:val="22"/>
        </w:rPr>
        <w:t>Y.</w:t>
      </w:r>
    </w:p>
    <w:p w14:paraId="4E713104" w14:textId="77777777" w:rsidR="00C11254" w:rsidRPr="00EF568F" w:rsidRDefault="00C11254">
      <w:pPr>
        <w:spacing w:line="180" w:lineRule="exact"/>
        <w:rPr>
          <w:sz w:val="18"/>
          <w:szCs w:val="18"/>
        </w:rPr>
      </w:pPr>
    </w:p>
    <w:p w14:paraId="67723713" w14:textId="77777777" w:rsidR="00C11254" w:rsidRPr="000A519F" w:rsidRDefault="00084745" w:rsidP="000A519F">
      <w:pPr>
        <w:spacing w:line="400" w:lineRule="exact"/>
        <w:ind w:right="4"/>
        <w:jc w:val="center"/>
        <w:rPr>
          <w:rFonts w:eastAsia="Arial"/>
          <w:sz w:val="32"/>
          <w:szCs w:val="32"/>
        </w:rPr>
      </w:pPr>
      <w:r w:rsidRPr="000A519F">
        <w:rPr>
          <w:rFonts w:eastAsia="Arial"/>
          <w:b/>
          <w:position w:val="-1"/>
          <w:sz w:val="32"/>
          <w:szCs w:val="32"/>
        </w:rPr>
        <w:t>PHYSICAL</w:t>
      </w:r>
      <w:r w:rsidRPr="000A519F">
        <w:rPr>
          <w:rFonts w:eastAsia="Arial"/>
          <w:b/>
          <w:spacing w:val="-2"/>
          <w:position w:val="-1"/>
          <w:sz w:val="32"/>
          <w:szCs w:val="32"/>
        </w:rPr>
        <w:t xml:space="preserve"> </w:t>
      </w:r>
      <w:r w:rsidRPr="000A519F">
        <w:rPr>
          <w:rFonts w:eastAsia="Arial"/>
          <w:b/>
          <w:position w:val="-1"/>
          <w:sz w:val="32"/>
          <w:szCs w:val="32"/>
        </w:rPr>
        <w:t>DAMAGE INSURANCE</w:t>
      </w:r>
      <w:r w:rsidRPr="000A519F">
        <w:rPr>
          <w:rFonts w:eastAsia="Arial"/>
          <w:b/>
          <w:spacing w:val="-1"/>
          <w:position w:val="-1"/>
          <w:sz w:val="32"/>
          <w:szCs w:val="32"/>
        </w:rPr>
        <w:t xml:space="preserve"> </w:t>
      </w:r>
      <w:r w:rsidRPr="000A519F">
        <w:rPr>
          <w:rFonts w:eastAsia="Arial"/>
          <w:b/>
          <w:position w:val="-1"/>
          <w:sz w:val="32"/>
          <w:szCs w:val="32"/>
        </w:rPr>
        <w:t>LIMIT</w:t>
      </w:r>
      <w:r w:rsidRPr="000A519F">
        <w:rPr>
          <w:rFonts w:eastAsia="Arial"/>
          <w:b/>
          <w:spacing w:val="-1"/>
          <w:position w:val="-1"/>
          <w:sz w:val="32"/>
          <w:szCs w:val="32"/>
        </w:rPr>
        <w:t xml:space="preserve"> </w:t>
      </w:r>
      <w:r w:rsidRPr="000A519F">
        <w:rPr>
          <w:rFonts w:eastAsia="Arial"/>
          <w:b/>
          <w:position w:val="-1"/>
          <w:sz w:val="32"/>
          <w:szCs w:val="32"/>
        </w:rPr>
        <w:t>OF INSURANCE</w:t>
      </w:r>
    </w:p>
    <w:p w14:paraId="23B7BED4" w14:textId="77777777" w:rsidR="00C11254" w:rsidRPr="00EF568F" w:rsidRDefault="00C11254">
      <w:pPr>
        <w:spacing w:before="20" w:line="240" w:lineRule="exact"/>
        <w:rPr>
          <w:sz w:val="24"/>
          <w:szCs w:val="24"/>
        </w:rPr>
      </w:pPr>
    </w:p>
    <w:p w14:paraId="5B208635" w14:textId="77777777" w:rsidR="00C11254" w:rsidRPr="00EF568F" w:rsidRDefault="00084745" w:rsidP="00A1637F">
      <w:pPr>
        <w:spacing w:before="34" w:line="220" w:lineRule="exact"/>
        <w:jc w:val="both"/>
        <w:rPr>
          <w:rFonts w:eastAsia="Arial"/>
        </w:rPr>
      </w:pPr>
      <w:r w:rsidRPr="00EF568F">
        <w:rPr>
          <w:rFonts w:eastAsia="Arial"/>
          <w:position w:val="-1"/>
        </w:rPr>
        <w:t>This e</w:t>
      </w:r>
      <w:r w:rsidRPr="00EF568F">
        <w:rPr>
          <w:rFonts w:eastAsia="Arial"/>
          <w:spacing w:val="-1"/>
          <w:position w:val="-1"/>
        </w:rPr>
        <w:t>n</w:t>
      </w:r>
      <w:r w:rsidRPr="00EF568F">
        <w:rPr>
          <w:rFonts w:eastAsia="Arial"/>
          <w:position w:val="-1"/>
        </w:rPr>
        <w:t>d</w:t>
      </w:r>
      <w:r w:rsidRPr="00EF568F">
        <w:rPr>
          <w:rFonts w:eastAsia="Arial"/>
          <w:spacing w:val="-1"/>
          <w:position w:val="-1"/>
        </w:rPr>
        <w:t>o</w:t>
      </w:r>
      <w:r w:rsidRPr="00EF568F">
        <w:rPr>
          <w:rFonts w:eastAsia="Arial"/>
          <w:position w:val="-1"/>
        </w:rPr>
        <w:t>rs</w:t>
      </w:r>
      <w:r w:rsidRPr="00EF568F">
        <w:rPr>
          <w:rFonts w:eastAsia="Arial"/>
          <w:spacing w:val="-1"/>
          <w:position w:val="-1"/>
        </w:rPr>
        <w:t>e</w:t>
      </w:r>
      <w:r w:rsidRPr="00EF568F">
        <w:rPr>
          <w:rFonts w:eastAsia="Arial"/>
          <w:position w:val="-1"/>
        </w:rPr>
        <w:t>ment modifi</w:t>
      </w:r>
      <w:r w:rsidRPr="00EF568F">
        <w:rPr>
          <w:rFonts w:eastAsia="Arial"/>
          <w:spacing w:val="-1"/>
          <w:position w:val="-1"/>
        </w:rPr>
        <w:t>e</w:t>
      </w:r>
      <w:r w:rsidRPr="00EF568F">
        <w:rPr>
          <w:rFonts w:eastAsia="Arial"/>
          <w:position w:val="-1"/>
        </w:rPr>
        <w:t>s insur</w:t>
      </w:r>
      <w:r w:rsidRPr="00EF568F">
        <w:rPr>
          <w:rFonts w:eastAsia="Arial"/>
          <w:spacing w:val="-1"/>
          <w:position w:val="-1"/>
        </w:rPr>
        <w:t>a</w:t>
      </w:r>
      <w:r w:rsidRPr="00EF568F">
        <w:rPr>
          <w:rFonts w:eastAsia="Arial"/>
          <w:position w:val="-1"/>
        </w:rPr>
        <w:t xml:space="preserve">nce </w:t>
      </w:r>
      <w:r w:rsidRPr="00EF568F">
        <w:rPr>
          <w:rFonts w:eastAsia="Arial"/>
          <w:spacing w:val="-1"/>
          <w:position w:val="-1"/>
        </w:rPr>
        <w:t>p</w:t>
      </w:r>
      <w:r w:rsidRPr="00EF568F">
        <w:rPr>
          <w:rFonts w:eastAsia="Arial"/>
          <w:position w:val="-1"/>
        </w:rPr>
        <w:t xml:space="preserve">rovided </w:t>
      </w:r>
      <w:r w:rsidRPr="00EF568F">
        <w:rPr>
          <w:rFonts w:eastAsia="Arial"/>
          <w:spacing w:val="-1"/>
          <w:position w:val="-1"/>
        </w:rPr>
        <w:t>u</w:t>
      </w:r>
      <w:r w:rsidRPr="00EF568F">
        <w:rPr>
          <w:rFonts w:eastAsia="Arial"/>
          <w:position w:val="-1"/>
        </w:rPr>
        <w:t>nd</w:t>
      </w:r>
      <w:r w:rsidRPr="00EF568F">
        <w:rPr>
          <w:rFonts w:eastAsia="Arial"/>
          <w:spacing w:val="-1"/>
          <w:position w:val="-1"/>
        </w:rPr>
        <w:t>e</w:t>
      </w:r>
      <w:r w:rsidRPr="00EF568F">
        <w:rPr>
          <w:rFonts w:eastAsia="Arial"/>
          <w:position w:val="-1"/>
        </w:rPr>
        <w:t>r the following:</w:t>
      </w:r>
    </w:p>
    <w:p w14:paraId="09C98C21" w14:textId="77777777" w:rsidR="00C11254" w:rsidRPr="00EF568F" w:rsidRDefault="00C11254" w:rsidP="00A1637F">
      <w:pPr>
        <w:spacing w:before="19" w:line="240" w:lineRule="exact"/>
        <w:jc w:val="both"/>
        <w:rPr>
          <w:sz w:val="24"/>
          <w:szCs w:val="24"/>
        </w:rPr>
      </w:pPr>
    </w:p>
    <w:p w14:paraId="14117E8B" w14:textId="77777777" w:rsidR="00C11254" w:rsidRPr="00EF568F" w:rsidRDefault="00084745" w:rsidP="00A1637F">
      <w:pPr>
        <w:spacing w:before="34" w:line="220" w:lineRule="exact"/>
        <w:ind w:left="567"/>
        <w:jc w:val="both"/>
        <w:rPr>
          <w:rFonts w:eastAsia="Arial"/>
        </w:rPr>
      </w:pPr>
      <w:r w:rsidRPr="00EF568F">
        <w:rPr>
          <w:rFonts w:eastAsia="Arial"/>
          <w:position w:val="-1"/>
        </w:rPr>
        <w:t>BUSINESS AUTO</w:t>
      </w:r>
      <w:r w:rsidRPr="00EF568F">
        <w:rPr>
          <w:rFonts w:eastAsia="Arial"/>
          <w:spacing w:val="-1"/>
          <w:position w:val="-1"/>
        </w:rPr>
        <w:t xml:space="preserve"> </w:t>
      </w:r>
      <w:r w:rsidRPr="00EF568F">
        <w:rPr>
          <w:rFonts w:eastAsia="Arial"/>
          <w:position w:val="-1"/>
        </w:rPr>
        <w:t>COVERAGE FORM</w:t>
      </w:r>
    </w:p>
    <w:p w14:paraId="7E3068F1" w14:textId="77777777" w:rsidR="00C11254" w:rsidRPr="00EF568F" w:rsidRDefault="00C11254" w:rsidP="00A1637F">
      <w:pPr>
        <w:spacing w:line="200" w:lineRule="exact"/>
        <w:jc w:val="both"/>
      </w:pPr>
    </w:p>
    <w:p w14:paraId="2236EC93" w14:textId="77777777" w:rsidR="00C11254" w:rsidRPr="00EF568F" w:rsidRDefault="00C11254" w:rsidP="00A1637F">
      <w:pPr>
        <w:spacing w:line="200" w:lineRule="exact"/>
        <w:jc w:val="both"/>
      </w:pPr>
    </w:p>
    <w:p w14:paraId="274B7CA7" w14:textId="2C6FD3D5" w:rsidR="00A54839" w:rsidRPr="00EF568F" w:rsidRDefault="00A54839" w:rsidP="00A1637F">
      <w:pPr>
        <w:spacing w:before="46" w:line="220" w:lineRule="exact"/>
        <w:ind w:right="4"/>
        <w:jc w:val="both"/>
        <w:rPr>
          <w:rFonts w:eastAsia="Arial"/>
        </w:rPr>
      </w:pPr>
      <w:r w:rsidRPr="00EF568F">
        <w:rPr>
          <w:rFonts w:eastAsia="Arial"/>
        </w:rPr>
        <w:t>The Maximum Limit of Insurance for Physical Damage Insurance for any one auto is $300,000 and any one loss,</w:t>
      </w:r>
      <w:r w:rsidR="00A1637F">
        <w:rPr>
          <w:rFonts w:eastAsia="Arial"/>
        </w:rPr>
        <w:t xml:space="preserve"> </w:t>
      </w:r>
      <w:r w:rsidR="00C54ACD" w:rsidRPr="00EF568F">
        <w:rPr>
          <w:rFonts w:eastAsia="Arial"/>
        </w:rPr>
        <w:t>catastrophe,</w:t>
      </w:r>
      <w:r w:rsidRPr="00EF568F">
        <w:rPr>
          <w:rFonts w:eastAsia="Arial"/>
        </w:rPr>
        <w:t xml:space="preserve"> or terminal loss to $1,000,000.00</w:t>
      </w:r>
      <w:r w:rsidR="009220A8">
        <w:rPr>
          <w:rFonts w:eastAsia="Arial"/>
        </w:rPr>
        <w:t>.</w:t>
      </w:r>
    </w:p>
    <w:p w14:paraId="77EF6046" w14:textId="77777777" w:rsidR="00C54ACD" w:rsidRDefault="00C54ACD" w:rsidP="00C54ACD">
      <w:pPr>
        <w:spacing w:before="46" w:line="220" w:lineRule="exact"/>
        <w:ind w:right="4"/>
        <w:jc w:val="both"/>
        <w:rPr>
          <w:rFonts w:eastAsia="Arial"/>
        </w:rPr>
      </w:pPr>
    </w:p>
    <w:p w14:paraId="15F9D4C2" w14:textId="5906E0EA" w:rsidR="00A54839" w:rsidRPr="00EF568F" w:rsidRDefault="00A54839" w:rsidP="00A1637F">
      <w:pPr>
        <w:spacing w:before="46" w:line="220" w:lineRule="exact"/>
        <w:ind w:right="86"/>
        <w:jc w:val="both"/>
        <w:rPr>
          <w:rFonts w:eastAsia="Arial"/>
        </w:rPr>
      </w:pPr>
      <w:r w:rsidRPr="00EF568F">
        <w:rPr>
          <w:rFonts w:eastAsia="Arial"/>
        </w:rPr>
        <w:t>Sublimit for installed equipment $1,000 any one vehicle.</w:t>
      </w:r>
    </w:p>
    <w:p w14:paraId="413B9EE5" w14:textId="77777777" w:rsidR="00A54839" w:rsidRPr="00EF568F" w:rsidRDefault="00A54839" w:rsidP="00A1637F">
      <w:pPr>
        <w:spacing w:before="20" w:line="280" w:lineRule="exact"/>
        <w:jc w:val="both"/>
        <w:rPr>
          <w:sz w:val="28"/>
          <w:szCs w:val="28"/>
        </w:rPr>
      </w:pPr>
    </w:p>
    <w:p w14:paraId="1D9AD234" w14:textId="77777777" w:rsidR="00C11254" w:rsidRPr="00EF568F" w:rsidRDefault="00084745" w:rsidP="00A1637F">
      <w:pPr>
        <w:spacing w:before="46" w:line="220" w:lineRule="exact"/>
        <w:ind w:right="4"/>
        <w:jc w:val="both"/>
        <w:rPr>
          <w:rFonts w:eastAsia="Arial"/>
        </w:rPr>
      </w:pPr>
      <w:r w:rsidRPr="00EF568F">
        <w:rPr>
          <w:rFonts w:eastAsia="Arial"/>
        </w:rPr>
        <w:t>With</w:t>
      </w:r>
      <w:r w:rsidRPr="00EF568F">
        <w:rPr>
          <w:rFonts w:eastAsia="Arial"/>
          <w:spacing w:val="45"/>
        </w:rPr>
        <w:t xml:space="preserve"> </w:t>
      </w:r>
      <w:r w:rsidRPr="00EF568F">
        <w:rPr>
          <w:rFonts w:eastAsia="Arial"/>
        </w:rPr>
        <w:t>resp</w:t>
      </w:r>
      <w:r w:rsidRPr="00EF568F">
        <w:rPr>
          <w:rFonts w:eastAsia="Arial"/>
          <w:spacing w:val="-1"/>
        </w:rPr>
        <w:t>e</w:t>
      </w:r>
      <w:r w:rsidRPr="00EF568F">
        <w:rPr>
          <w:rFonts w:eastAsia="Arial"/>
          <w:spacing w:val="1"/>
        </w:rPr>
        <w:t>c</w:t>
      </w:r>
      <w:r w:rsidRPr="00EF568F">
        <w:rPr>
          <w:rFonts w:eastAsia="Arial"/>
        </w:rPr>
        <w:t>t</w:t>
      </w:r>
      <w:r w:rsidRPr="00EF568F">
        <w:rPr>
          <w:rFonts w:eastAsia="Arial"/>
          <w:spacing w:val="45"/>
        </w:rPr>
        <w:t xml:space="preserve"> </w:t>
      </w:r>
      <w:r w:rsidRPr="00EF568F">
        <w:rPr>
          <w:rFonts w:eastAsia="Arial"/>
        </w:rPr>
        <w:t>to</w:t>
      </w:r>
      <w:r w:rsidRPr="00EF568F">
        <w:rPr>
          <w:rFonts w:eastAsia="Arial"/>
          <w:spacing w:val="45"/>
        </w:rPr>
        <w:t xml:space="preserve"> </w:t>
      </w:r>
      <w:r w:rsidRPr="00EF568F">
        <w:rPr>
          <w:rFonts w:eastAsia="Arial"/>
        </w:rPr>
        <w:t>cov</w:t>
      </w:r>
      <w:r w:rsidRPr="00EF568F">
        <w:rPr>
          <w:rFonts w:eastAsia="Arial"/>
          <w:spacing w:val="-1"/>
        </w:rPr>
        <w:t>e</w:t>
      </w:r>
      <w:r w:rsidRPr="00EF568F">
        <w:rPr>
          <w:rFonts w:eastAsia="Arial"/>
        </w:rPr>
        <w:t>ra</w:t>
      </w:r>
      <w:r w:rsidRPr="00EF568F">
        <w:rPr>
          <w:rFonts w:eastAsia="Arial"/>
          <w:spacing w:val="-1"/>
        </w:rPr>
        <w:t>g</w:t>
      </w:r>
      <w:r w:rsidRPr="00EF568F">
        <w:rPr>
          <w:rFonts w:eastAsia="Arial"/>
        </w:rPr>
        <w:t>e</w:t>
      </w:r>
      <w:r w:rsidRPr="00EF568F">
        <w:rPr>
          <w:rFonts w:eastAsia="Arial"/>
          <w:spacing w:val="44"/>
        </w:rPr>
        <w:t xml:space="preserve"> </w:t>
      </w:r>
      <w:r w:rsidRPr="00EF568F">
        <w:rPr>
          <w:rFonts w:eastAsia="Arial"/>
        </w:rPr>
        <w:t>provi</w:t>
      </w:r>
      <w:r w:rsidRPr="00EF568F">
        <w:rPr>
          <w:rFonts w:eastAsia="Arial"/>
          <w:spacing w:val="-1"/>
        </w:rPr>
        <w:t>d</w:t>
      </w:r>
      <w:r w:rsidRPr="00EF568F">
        <w:rPr>
          <w:rFonts w:eastAsia="Arial"/>
        </w:rPr>
        <w:t>ed</w:t>
      </w:r>
      <w:r w:rsidRPr="00EF568F">
        <w:rPr>
          <w:rFonts w:eastAsia="Arial"/>
          <w:spacing w:val="45"/>
        </w:rPr>
        <w:t xml:space="preserve"> </w:t>
      </w:r>
      <w:r w:rsidRPr="00EF568F">
        <w:rPr>
          <w:rFonts w:eastAsia="Arial"/>
        </w:rPr>
        <w:t>by</w:t>
      </w:r>
      <w:r w:rsidRPr="00EF568F">
        <w:rPr>
          <w:rFonts w:eastAsia="Arial"/>
          <w:spacing w:val="43"/>
        </w:rPr>
        <w:t xml:space="preserve"> </w:t>
      </w:r>
      <w:r w:rsidRPr="00EF568F">
        <w:rPr>
          <w:rFonts w:eastAsia="Arial"/>
        </w:rPr>
        <w:t>this</w:t>
      </w:r>
      <w:r w:rsidRPr="00EF568F">
        <w:rPr>
          <w:rFonts w:eastAsia="Arial"/>
          <w:spacing w:val="45"/>
        </w:rPr>
        <w:t xml:space="preserve"> </w:t>
      </w:r>
      <w:r w:rsidRPr="00EF568F">
        <w:rPr>
          <w:rFonts w:eastAsia="Arial"/>
          <w:spacing w:val="-1"/>
        </w:rPr>
        <w:t>e</w:t>
      </w:r>
      <w:r w:rsidRPr="00EF568F">
        <w:rPr>
          <w:rFonts w:eastAsia="Arial"/>
        </w:rPr>
        <w:t>nd</w:t>
      </w:r>
      <w:r w:rsidRPr="00EF568F">
        <w:rPr>
          <w:rFonts w:eastAsia="Arial"/>
          <w:spacing w:val="-1"/>
        </w:rPr>
        <w:t>o</w:t>
      </w:r>
      <w:r w:rsidRPr="00EF568F">
        <w:rPr>
          <w:rFonts w:eastAsia="Arial"/>
        </w:rPr>
        <w:t>rseme</w:t>
      </w:r>
      <w:r w:rsidRPr="00EF568F">
        <w:rPr>
          <w:rFonts w:eastAsia="Arial"/>
          <w:spacing w:val="1"/>
        </w:rPr>
        <w:t>n</w:t>
      </w:r>
      <w:r w:rsidRPr="00EF568F">
        <w:rPr>
          <w:rFonts w:eastAsia="Arial"/>
        </w:rPr>
        <w:t>t,</w:t>
      </w:r>
      <w:r w:rsidRPr="00EF568F">
        <w:rPr>
          <w:rFonts w:eastAsia="Arial"/>
          <w:spacing w:val="45"/>
        </w:rPr>
        <w:t xml:space="preserve"> </w:t>
      </w:r>
      <w:r w:rsidRPr="00EF568F">
        <w:rPr>
          <w:rFonts w:eastAsia="Arial"/>
        </w:rPr>
        <w:t>the</w:t>
      </w:r>
      <w:r w:rsidRPr="00EF568F">
        <w:rPr>
          <w:rFonts w:eastAsia="Arial"/>
          <w:spacing w:val="44"/>
        </w:rPr>
        <w:t xml:space="preserve"> </w:t>
      </w:r>
      <w:r w:rsidRPr="00EF568F">
        <w:rPr>
          <w:rFonts w:eastAsia="Arial"/>
          <w:spacing w:val="-1"/>
        </w:rPr>
        <w:t>p</w:t>
      </w:r>
      <w:r w:rsidRPr="00EF568F">
        <w:rPr>
          <w:rFonts w:eastAsia="Arial"/>
        </w:rPr>
        <w:t>rovisi</w:t>
      </w:r>
      <w:r w:rsidRPr="00EF568F">
        <w:rPr>
          <w:rFonts w:eastAsia="Arial"/>
          <w:spacing w:val="-1"/>
        </w:rPr>
        <w:t>o</w:t>
      </w:r>
      <w:r w:rsidRPr="00EF568F">
        <w:rPr>
          <w:rFonts w:eastAsia="Arial"/>
        </w:rPr>
        <w:t>ns</w:t>
      </w:r>
      <w:r w:rsidRPr="00EF568F">
        <w:rPr>
          <w:rFonts w:eastAsia="Arial"/>
          <w:spacing w:val="45"/>
        </w:rPr>
        <w:t xml:space="preserve"> </w:t>
      </w:r>
      <w:r w:rsidRPr="00EF568F">
        <w:rPr>
          <w:rFonts w:eastAsia="Arial"/>
        </w:rPr>
        <w:t>of</w:t>
      </w:r>
      <w:r w:rsidRPr="00EF568F">
        <w:rPr>
          <w:rFonts w:eastAsia="Arial"/>
          <w:spacing w:val="45"/>
        </w:rPr>
        <w:t xml:space="preserve"> </w:t>
      </w:r>
      <w:r w:rsidRPr="00EF568F">
        <w:rPr>
          <w:rFonts w:eastAsia="Arial"/>
        </w:rPr>
        <w:t>the</w:t>
      </w:r>
      <w:r w:rsidRPr="00EF568F">
        <w:rPr>
          <w:rFonts w:eastAsia="Arial"/>
          <w:spacing w:val="45"/>
        </w:rPr>
        <w:t xml:space="preserve"> </w:t>
      </w:r>
      <w:r w:rsidRPr="00EF568F">
        <w:rPr>
          <w:rFonts w:eastAsia="Arial"/>
        </w:rPr>
        <w:t>Coverage</w:t>
      </w:r>
      <w:r w:rsidRPr="00EF568F">
        <w:rPr>
          <w:rFonts w:eastAsia="Arial"/>
          <w:spacing w:val="44"/>
        </w:rPr>
        <w:t xml:space="preserve"> </w:t>
      </w:r>
      <w:r w:rsidRPr="00EF568F">
        <w:rPr>
          <w:rFonts w:eastAsia="Arial"/>
        </w:rPr>
        <w:t>Form</w:t>
      </w:r>
      <w:r w:rsidRPr="00EF568F">
        <w:rPr>
          <w:rFonts w:eastAsia="Arial"/>
          <w:spacing w:val="44"/>
        </w:rPr>
        <w:t xml:space="preserve"> </w:t>
      </w:r>
      <w:r w:rsidRPr="00EF568F">
        <w:rPr>
          <w:rFonts w:eastAsia="Arial"/>
        </w:rPr>
        <w:t>apply</w:t>
      </w:r>
      <w:r w:rsidRPr="00EF568F">
        <w:rPr>
          <w:rFonts w:eastAsia="Arial"/>
          <w:spacing w:val="43"/>
        </w:rPr>
        <w:t xml:space="preserve"> </w:t>
      </w:r>
      <w:r w:rsidRPr="00EF568F">
        <w:rPr>
          <w:rFonts w:eastAsia="Arial"/>
        </w:rPr>
        <w:t>unl</w:t>
      </w:r>
      <w:r w:rsidRPr="00EF568F">
        <w:rPr>
          <w:rFonts w:eastAsia="Arial"/>
          <w:spacing w:val="-1"/>
        </w:rPr>
        <w:t>e</w:t>
      </w:r>
      <w:r w:rsidRPr="00EF568F">
        <w:rPr>
          <w:rFonts w:eastAsia="Arial"/>
        </w:rPr>
        <w:t>ss modified by the en</w:t>
      </w:r>
      <w:r w:rsidRPr="00EF568F">
        <w:rPr>
          <w:rFonts w:eastAsia="Arial"/>
          <w:spacing w:val="-1"/>
        </w:rPr>
        <w:t>d</w:t>
      </w:r>
      <w:r w:rsidRPr="00EF568F">
        <w:rPr>
          <w:rFonts w:eastAsia="Arial"/>
        </w:rPr>
        <w:t>orse</w:t>
      </w:r>
      <w:r w:rsidRPr="00EF568F">
        <w:rPr>
          <w:rFonts w:eastAsia="Arial"/>
          <w:spacing w:val="-1"/>
        </w:rPr>
        <w:t>m</w:t>
      </w:r>
      <w:r w:rsidRPr="00EF568F">
        <w:rPr>
          <w:rFonts w:eastAsia="Arial"/>
        </w:rPr>
        <w:t>ent.</w:t>
      </w:r>
    </w:p>
    <w:p w14:paraId="577ED69A" w14:textId="77777777" w:rsidR="00C11254" w:rsidRPr="00EF568F" w:rsidRDefault="00C11254">
      <w:pPr>
        <w:spacing w:before="6" w:line="120" w:lineRule="exact"/>
        <w:rPr>
          <w:sz w:val="12"/>
          <w:szCs w:val="12"/>
        </w:rPr>
      </w:pPr>
    </w:p>
    <w:p w14:paraId="37FBB740" w14:textId="33EA4560" w:rsidR="00C11254" w:rsidRPr="00EF568F" w:rsidRDefault="004535C2">
      <w:pPr>
        <w:spacing w:line="200" w:lineRule="exact"/>
      </w:pPr>
      <w:r>
        <w:rPr>
          <w:rFonts w:eastAsia="Arial"/>
          <w:b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7952513" wp14:editId="7F7EC7E6">
                <wp:simplePos x="0" y="0"/>
                <wp:positionH relativeFrom="page">
                  <wp:posOffset>866775</wp:posOffset>
                </wp:positionH>
                <wp:positionV relativeFrom="paragraph">
                  <wp:posOffset>95885</wp:posOffset>
                </wp:positionV>
                <wp:extent cx="5988050" cy="588645"/>
                <wp:effectExtent l="0" t="0" r="12700" b="20955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88050" cy="588645"/>
                          <a:chOff x="1062" y="-513"/>
                          <a:chExt cx="10104" cy="927"/>
                        </a:xfrm>
                      </wpg:grpSpPr>
                      <wps:wsp>
                        <wps:cNvPr id="4" name="Freeform 11"/>
                        <wps:cNvSpPr>
                          <a:spLocks/>
                        </wps:cNvSpPr>
                        <wps:spPr bwMode="auto">
                          <a:xfrm>
                            <a:off x="1070" y="-497"/>
                            <a:ext cx="1724" cy="0"/>
                          </a:xfrm>
                          <a:custGeom>
                            <a:avLst/>
                            <a:gdLst>
                              <a:gd name="T0" fmla="+- 0 1070 1070"/>
                              <a:gd name="T1" fmla="*/ T0 w 1724"/>
                              <a:gd name="T2" fmla="+- 0 2795 1070"/>
                              <a:gd name="T3" fmla="*/ T2 w 172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724">
                                <a:moveTo>
                                  <a:pt x="0" y="0"/>
                                </a:moveTo>
                                <a:lnTo>
                                  <a:pt x="1725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12"/>
                        <wps:cNvSpPr>
                          <a:spLocks/>
                        </wps:cNvSpPr>
                        <wps:spPr bwMode="auto">
                          <a:xfrm>
                            <a:off x="2795" y="-497"/>
                            <a:ext cx="8356" cy="0"/>
                          </a:xfrm>
                          <a:custGeom>
                            <a:avLst/>
                            <a:gdLst>
                              <a:gd name="T0" fmla="+- 0 2795 2795"/>
                              <a:gd name="T1" fmla="*/ T0 w 8356"/>
                              <a:gd name="T2" fmla="+- 0 11150 2795"/>
                              <a:gd name="T3" fmla="*/ T2 w 8356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356">
                                <a:moveTo>
                                  <a:pt x="0" y="0"/>
                                </a:moveTo>
                                <a:lnTo>
                                  <a:pt x="8355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13"/>
                        <wps:cNvSpPr>
                          <a:spLocks/>
                        </wps:cNvSpPr>
                        <wps:spPr bwMode="auto">
                          <a:xfrm>
                            <a:off x="1078" y="-504"/>
                            <a:ext cx="0" cy="910"/>
                          </a:xfrm>
                          <a:custGeom>
                            <a:avLst/>
                            <a:gdLst>
                              <a:gd name="T0" fmla="+- 0 -504 -504"/>
                              <a:gd name="T1" fmla="*/ -504 h 910"/>
                              <a:gd name="T2" fmla="+- 0 406 -504"/>
                              <a:gd name="T3" fmla="*/ 406 h 910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910">
                                <a:moveTo>
                                  <a:pt x="0" y="0"/>
                                </a:moveTo>
                                <a:lnTo>
                                  <a:pt x="0" y="91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4"/>
                        <wps:cNvSpPr>
                          <a:spLocks/>
                        </wps:cNvSpPr>
                        <wps:spPr bwMode="auto">
                          <a:xfrm>
                            <a:off x="1070" y="399"/>
                            <a:ext cx="3010" cy="0"/>
                          </a:xfrm>
                          <a:custGeom>
                            <a:avLst/>
                            <a:gdLst>
                              <a:gd name="T0" fmla="+- 0 1070 1070"/>
                              <a:gd name="T1" fmla="*/ T0 w 3010"/>
                              <a:gd name="T2" fmla="+- 0 4080 1070"/>
                              <a:gd name="T3" fmla="*/ T2 w 301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010">
                                <a:moveTo>
                                  <a:pt x="0" y="0"/>
                                </a:moveTo>
                                <a:lnTo>
                                  <a:pt x="3010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5"/>
                        <wps:cNvSpPr>
                          <a:spLocks/>
                        </wps:cNvSpPr>
                        <wps:spPr bwMode="auto">
                          <a:xfrm>
                            <a:off x="4066" y="399"/>
                            <a:ext cx="14" cy="0"/>
                          </a:xfrm>
                          <a:custGeom>
                            <a:avLst/>
                            <a:gdLst>
                              <a:gd name="T0" fmla="+- 0 4066 4066"/>
                              <a:gd name="T1" fmla="*/ T0 w 14"/>
                              <a:gd name="T2" fmla="+- 0 4080 4066"/>
                              <a:gd name="T3" fmla="*/ T2 w 1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14">
                                <a:moveTo>
                                  <a:pt x="0" y="0"/>
                                </a:moveTo>
                                <a:lnTo>
                                  <a:pt x="14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16"/>
                        <wps:cNvSpPr>
                          <a:spLocks/>
                        </wps:cNvSpPr>
                        <wps:spPr bwMode="auto">
                          <a:xfrm>
                            <a:off x="4080" y="399"/>
                            <a:ext cx="7070" cy="0"/>
                          </a:xfrm>
                          <a:custGeom>
                            <a:avLst/>
                            <a:gdLst>
                              <a:gd name="T0" fmla="+- 0 4080 4080"/>
                              <a:gd name="T1" fmla="*/ T0 w 7070"/>
                              <a:gd name="T2" fmla="+- 0 11150 4080"/>
                              <a:gd name="T3" fmla="*/ T2 w 707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070">
                                <a:moveTo>
                                  <a:pt x="0" y="0"/>
                                </a:moveTo>
                                <a:lnTo>
                                  <a:pt x="7070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7"/>
                        <wps:cNvSpPr>
                          <a:spLocks/>
                        </wps:cNvSpPr>
                        <wps:spPr bwMode="auto">
                          <a:xfrm>
                            <a:off x="11158" y="-504"/>
                            <a:ext cx="0" cy="911"/>
                          </a:xfrm>
                          <a:custGeom>
                            <a:avLst/>
                            <a:gdLst>
                              <a:gd name="T0" fmla="+- 0 -504 -504"/>
                              <a:gd name="T1" fmla="*/ -504 h 911"/>
                              <a:gd name="T2" fmla="+- 0 406 -504"/>
                              <a:gd name="T3" fmla="*/ 406 h 91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911">
                                <a:moveTo>
                                  <a:pt x="0" y="0"/>
                                </a:moveTo>
                                <a:lnTo>
                                  <a:pt x="0" y="91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48DEAF" id="Group 2" o:spid="_x0000_s1026" style="position:absolute;margin-left:68.25pt;margin-top:7.55pt;width:471.5pt;height:46.35pt;z-index:-251654144;mso-position-horizontal-relative:page" coordorigin="1062,-513" coordsize="10104,9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">
                <v:shape id="Freeform 11" o:spid="_x0000_s1027" style="position:absolute;left:1070;top:-497;width:1724;height:0;visibility:visible;mso-wrap-style:square;v-text-anchor:top" coordsize="172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" path="m,l1725,e" filled="f" strokeweight=".82pt">
                  <v:path arrowok="t" o:connecttype="custom" o:connectlocs="0,0;1725,0" o:connectangles="0,0"/>
                </v:shape>
                <v:shape id="Freeform 12" o:spid="_x0000_s1028" style="position:absolute;left:2795;top:-497;width:8356;height:0;visibility:visible;mso-wrap-style:square;v-text-anchor:top" coordsize="83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" path="m,l8355,e" filled="f" strokeweight=".82pt">
                  <v:path arrowok="t" o:connecttype="custom" o:connectlocs="0,0;8355,0" o:connectangles="0,0"/>
                </v:shape>
                <v:shape id="Freeform 13" o:spid="_x0000_s1029" style="position:absolute;left:1078;top:-504;width:0;height:910;visibility:visible;mso-wrap-style:square;v-text-anchor:top" coordsize="0,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" path="m,l,910e" filled="f" strokeweight=".82pt">
                  <v:path arrowok="t" o:connecttype="custom" o:connectlocs="0,-504;0,406" o:connectangles="0,0"/>
                </v:shape>
                <v:shape id="Freeform 14" o:spid="_x0000_s1030" style="position:absolute;left:1070;top:399;width:3010;height:0;visibility:visible;mso-wrap-style:square;v-text-anchor:top" coordsize="301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" path="m,l3010,e" filled="f" strokeweight=".82pt">
                  <v:path arrowok="t" o:connecttype="custom" o:connectlocs="0,0;3010,0" o:connectangles="0,0"/>
                </v:shape>
                <v:shape id="Freeform 15" o:spid="_x0000_s1031" style="position:absolute;left:4066;top:399;width:14;height:0;visibility:visible;mso-wrap-style:square;v-text-anchor:top" coordsize="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" path="m,l14,e" filled="f" strokeweight=".82pt">
                  <v:path arrowok="t" o:connecttype="custom" o:connectlocs="0,0;14,0" o:connectangles="0,0"/>
                </v:shape>
                <v:shape id="Freeform 16" o:spid="_x0000_s1032" style="position:absolute;left:4080;top:399;width:7070;height:0;visibility:visible;mso-wrap-style:square;v-text-anchor:top" coordsize="70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" path="m,l7070,e" filled="f" strokeweight=".82pt">
                  <v:path arrowok="t" o:connecttype="custom" o:connectlocs="0,0;7070,0" o:connectangles="0,0"/>
                </v:shape>
                <v:shape id="Freeform 17" o:spid="_x0000_s1033" style="position:absolute;left:11158;top:-504;width:0;height:911;visibility:visible;mso-wrap-style:square;v-text-anchor:top" coordsize="0,9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" path="m,l,910e" filled="f" strokeweight=".82pt">
                  <v:path arrowok="t" o:connecttype="custom" o:connectlocs="0,-504;0,406" o:connectangles="0,0"/>
                </v:shape>
                <w10:wrap anchorx="page"/>
              </v:group>
            </w:pict>
          </mc:Fallback>
        </mc:AlternateContent>
      </w:r>
    </w:p>
    <w:p w14:paraId="5852548E" w14:textId="751EA69A" w:rsidR="007D497D" w:rsidRPr="00EF568F" w:rsidRDefault="00084745" w:rsidP="00F751D6">
      <w:pPr>
        <w:spacing w:before="34" w:line="459" w:lineRule="auto"/>
        <w:ind w:right="40"/>
        <w:rPr>
          <w:rFonts w:eastAsia="Arial"/>
          <w:bCs/>
        </w:rPr>
      </w:pPr>
      <w:r w:rsidRPr="00EF568F">
        <w:rPr>
          <w:rFonts w:eastAsia="Arial"/>
          <w:b/>
        </w:rPr>
        <w:t>Named Ins</w:t>
      </w:r>
      <w:r w:rsidRPr="00EF568F">
        <w:rPr>
          <w:rFonts w:eastAsia="Arial"/>
          <w:b/>
          <w:spacing w:val="-1"/>
        </w:rPr>
        <w:t>ur</w:t>
      </w:r>
      <w:r w:rsidRPr="00EF568F">
        <w:rPr>
          <w:rFonts w:eastAsia="Arial"/>
          <w:b/>
        </w:rPr>
        <w:t xml:space="preserve">ed: </w:t>
      </w:r>
      <w:bookmarkStart w:id="5" w:name="InsuredName2"/>
      <w:bookmarkEnd w:id="5"/>
    </w:p>
    <w:p w14:paraId="4EB1DBE7" w14:textId="077C1DD1" w:rsidR="00C11254" w:rsidRPr="00EF568F" w:rsidRDefault="00084745" w:rsidP="00F751D6">
      <w:pPr>
        <w:spacing w:before="34" w:line="459" w:lineRule="auto"/>
        <w:ind w:right="40"/>
        <w:rPr>
          <w:rFonts w:eastAsia="Arial"/>
          <w:bCs/>
        </w:rPr>
      </w:pPr>
      <w:r w:rsidRPr="00EF568F">
        <w:rPr>
          <w:rFonts w:eastAsia="Arial"/>
          <w:b/>
        </w:rPr>
        <w:t>Endorsem</w:t>
      </w:r>
      <w:r w:rsidRPr="00EF568F">
        <w:rPr>
          <w:rFonts w:eastAsia="Arial"/>
          <w:b/>
          <w:spacing w:val="-1"/>
        </w:rPr>
        <w:t>en</w:t>
      </w:r>
      <w:r w:rsidRPr="00EF568F">
        <w:rPr>
          <w:rFonts w:eastAsia="Arial"/>
          <w:b/>
        </w:rPr>
        <w:t>t Eff</w:t>
      </w:r>
      <w:r w:rsidRPr="00EF568F">
        <w:rPr>
          <w:rFonts w:eastAsia="Arial"/>
          <w:b/>
          <w:spacing w:val="-1"/>
        </w:rPr>
        <w:t>e</w:t>
      </w:r>
      <w:r w:rsidRPr="00EF568F">
        <w:rPr>
          <w:rFonts w:eastAsia="Arial"/>
          <w:b/>
        </w:rPr>
        <w:t>cti</w:t>
      </w:r>
      <w:r w:rsidRPr="00EF568F">
        <w:rPr>
          <w:rFonts w:eastAsia="Arial"/>
          <w:b/>
          <w:spacing w:val="-2"/>
        </w:rPr>
        <w:t>v</w:t>
      </w:r>
      <w:r w:rsidRPr="00EF568F">
        <w:rPr>
          <w:rFonts w:eastAsia="Arial"/>
          <w:b/>
        </w:rPr>
        <w:t>e Dat</w:t>
      </w:r>
      <w:r w:rsidRPr="00EF568F">
        <w:rPr>
          <w:rFonts w:eastAsia="Arial"/>
          <w:b/>
          <w:spacing w:val="-1"/>
        </w:rPr>
        <w:t>e</w:t>
      </w:r>
      <w:r w:rsidRPr="00EF568F">
        <w:rPr>
          <w:rFonts w:eastAsia="Arial"/>
          <w:b/>
        </w:rPr>
        <w:t>:</w:t>
      </w:r>
      <w:r w:rsidR="00D0500E" w:rsidRPr="00EF568F">
        <w:rPr>
          <w:rFonts w:eastAsia="Arial"/>
          <w:b/>
        </w:rPr>
        <w:t xml:space="preserve"> </w:t>
      </w:r>
      <w:bookmarkStart w:id="6" w:name="EndorsementEffectiveDate"/>
      <w:bookmarkEnd w:id="6"/>
    </w:p>
    <w:p w14:paraId="60DDBE7C" w14:textId="77777777" w:rsidR="004535C2" w:rsidRPr="00EF568F" w:rsidRDefault="004535C2" w:rsidP="00156E53">
      <w:pPr>
        <w:spacing w:before="34" w:line="459" w:lineRule="auto"/>
        <w:ind w:right="7387"/>
        <w:rPr>
          <w:rFonts w:eastAsia="Arial"/>
          <w:b/>
        </w:rPr>
      </w:pPr>
    </w:p>
    <w:p w14:paraId="6EAA3957" w14:textId="1F1F4906" w:rsidR="0037759D" w:rsidRPr="00EF568F" w:rsidRDefault="0037759D" w:rsidP="00156E53">
      <w:pPr>
        <w:spacing w:before="34" w:line="459" w:lineRule="auto"/>
        <w:ind w:right="7387"/>
        <w:rPr>
          <w:rFonts w:eastAsia="Arial"/>
          <w:b/>
        </w:rPr>
      </w:pPr>
    </w:p>
    <w:p w14:paraId="67767FBC" w14:textId="5F7A9474" w:rsidR="0037759D" w:rsidRPr="00EF568F" w:rsidRDefault="0037759D" w:rsidP="00156E53">
      <w:pPr>
        <w:spacing w:before="34" w:line="459" w:lineRule="auto"/>
        <w:ind w:right="7387"/>
        <w:rPr>
          <w:rFonts w:eastAsia="Arial"/>
          <w:b/>
        </w:rPr>
      </w:pPr>
    </w:p>
    <w:p w14:paraId="25FF5400" w14:textId="4DEFCCA7" w:rsidR="0037759D" w:rsidRPr="00EF568F" w:rsidRDefault="0037759D" w:rsidP="00156E53">
      <w:pPr>
        <w:spacing w:before="34" w:line="459" w:lineRule="auto"/>
        <w:ind w:right="7387"/>
        <w:rPr>
          <w:rFonts w:eastAsia="Arial"/>
          <w:b/>
        </w:rPr>
      </w:pPr>
    </w:p>
    <w:p w14:paraId="58939DE6" w14:textId="0611CF3E" w:rsidR="0037759D" w:rsidRDefault="0037759D" w:rsidP="00156E53">
      <w:pPr>
        <w:spacing w:before="34" w:line="459" w:lineRule="auto"/>
        <w:ind w:right="7387"/>
        <w:rPr>
          <w:rFonts w:eastAsia="Arial"/>
          <w:b/>
        </w:rPr>
      </w:pPr>
    </w:p>
    <w:p w14:paraId="34952F84" w14:textId="07BD731E" w:rsidR="00156E53" w:rsidRPr="00EF568F" w:rsidRDefault="00156E53" w:rsidP="00156E53">
      <w:pPr>
        <w:spacing w:before="34" w:line="459" w:lineRule="auto"/>
        <w:ind w:right="7387"/>
        <w:rPr>
          <w:rFonts w:eastAsia="Arial"/>
          <w:b/>
        </w:rPr>
      </w:pPr>
    </w:p>
    <w:p w14:paraId="242AD059" w14:textId="6C7C5786" w:rsidR="0037759D" w:rsidRPr="00EF568F" w:rsidRDefault="0037759D" w:rsidP="00156E53">
      <w:pPr>
        <w:spacing w:before="34" w:line="459" w:lineRule="auto"/>
        <w:ind w:right="7387"/>
        <w:rPr>
          <w:rFonts w:eastAsia="Arial"/>
          <w:b/>
        </w:rPr>
      </w:pPr>
    </w:p>
    <w:p w14:paraId="3E655697" w14:textId="568D0310" w:rsidR="0037759D" w:rsidRPr="00EF568F" w:rsidRDefault="0037759D" w:rsidP="00156E53">
      <w:pPr>
        <w:spacing w:line="200" w:lineRule="exact"/>
      </w:pPr>
      <w:bookmarkStart w:id="7" w:name="_Hlk75872018"/>
    </w:p>
    <w:p w14:paraId="50B7BD91" w14:textId="278C92CB" w:rsidR="0037759D" w:rsidRPr="00EF568F" w:rsidRDefault="0037759D" w:rsidP="0037759D">
      <w:pPr>
        <w:spacing w:line="200" w:lineRule="exact"/>
      </w:pPr>
      <w:r w:rsidRPr="00EF568F">
        <w:rPr>
          <w:noProof/>
        </w:rPr>
        <w:drawing>
          <wp:anchor distT="0" distB="0" distL="114300" distR="114300" simplePos="0" relativeHeight="251660288" behindDoc="0" locked="0" layoutInCell="1" allowOverlap="1" wp14:anchorId="3335B7F2" wp14:editId="2818F2E9">
            <wp:simplePos x="0" y="0"/>
            <wp:positionH relativeFrom="margin">
              <wp:posOffset>4270004</wp:posOffset>
            </wp:positionH>
            <wp:positionV relativeFrom="paragraph">
              <wp:posOffset>88265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F044EF" w14:textId="31881F28" w:rsidR="0037759D" w:rsidRPr="00EF568F" w:rsidRDefault="0037759D" w:rsidP="0037759D">
      <w:pPr>
        <w:spacing w:line="200" w:lineRule="exact"/>
      </w:pPr>
    </w:p>
    <w:p w14:paraId="239155D3" w14:textId="3524C5EE" w:rsidR="0037759D" w:rsidRPr="00EF568F" w:rsidRDefault="0037759D" w:rsidP="0037759D"/>
    <w:p w14:paraId="199640B1" w14:textId="4CD30B97" w:rsidR="0037759D" w:rsidRPr="00EF568F" w:rsidRDefault="0037759D" w:rsidP="0037759D"/>
    <w:p w14:paraId="343C9341" w14:textId="5D856A55" w:rsidR="0037759D" w:rsidRPr="00EF568F" w:rsidRDefault="0037759D" w:rsidP="0037759D">
      <w:pPr>
        <w:pStyle w:val="BTNoDS"/>
        <w:tabs>
          <w:tab w:val="right" w:pos="2880"/>
        </w:tabs>
      </w:pPr>
      <w:r w:rsidRPr="00EF568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B0D49F" wp14:editId="509D19A3">
                <wp:simplePos x="0" y="0"/>
                <wp:positionH relativeFrom="column">
                  <wp:posOffset>4243382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6E8988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4.1pt,19.5pt" to="467.1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" strokecolor="black [3213]" strokeweight="1.5pt"/>
            </w:pict>
          </mc:Fallback>
        </mc:AlternateContent>
      </w:r>
    </w:p>
    <w:p w14:paraId="12E9ECFF" w14:textId="5C1A30A6" w:rsidR="0037759D" w:rsidRPr="00EF568F" w:rsidRDefault="0037759D" w:rsidP="0037759D">
      <w:pPr>
        <w:pStyle w:val="BTNoDS"/>
        <w:tabs>
          <w:tab w:val="right" w:pos="2880"/>
        </w:tabs>
        <w:jc w:val="right"/>
      </w:pPr>
      <w:r w:rsidRPr="00EF568F">
        <w:t>Jeffrey A. Silver</w:t>
      </w:r>
      <w:r w:rsidRPr="00EF568F">
        <w:br/>
        <w:t>(Authorized Representative)</w:t>
      </w:r>
      <w:r w:rsidRPr="00EF568F">
        <w:br/>
        <w:t xml:space="preserve">Date: </w:t>
      </w:r>
      <w:bookmarkStart w:id="8" w:name="IssuanceDate"/>
      <w:bookmarkEnd w:id="8"/>
      <w:r w:rsidRPr="00EF568F">
        <w:t xml:space="preserve"> </w:t>
      </w:r>
    </w:p>
    <w:bookmarkEnd w:id="7"/>
    <w:p w14:paraId="02A2E62F" w14:textId="77777777" w:rsidR="0037759D" w:rsidRPr="00EF568F" w:rsidRDefault="0037759D">
      <w:pPr>
        <w:spacing w:before="34" w:line="459" w:lineRule="auto"/>
        <w:ind w:left="157" w:right="7387" w:firstLine="1"/>
        <w:rPr>
          <w:rFonts w:eastAsia="Arial"/>
        </w:rPr>
      </w:pPr>
    </w:p>
    <w:sectPr w:rsidR="0037759D" w:rsidRPr="00EF568F" w:rsidSect="00EF568F">
      <w:headerReference w:type="default" r:id="rId11"/>
      <w:type w:val="continuous"/>
      <w:pgSz w:w="12240" w:h="15840"/>
      <w:pgMar w:top="1440" w:right="1440" w:bottom="1440" w:left="144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4EF85" w14:textId="77777777" w:rsidR="00D72220" w:rsidRDefault="00D72220" w:rsidP="003D5173">
      <w:r>
        <w:separator/>
      </w:r>
    </w:p>
  </w:endnote>
  <w:endnote w:type="continuationSeparator" w:id="0">
    <w:p w14:paraId="775A2B9E" w14:textId="77777777" w:rsidR="00D72220" w:rsidRDefault="00D72220" w:rsidP="003D51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C44DCF" w14:textId="77777777" w:rsidR="00D72220" w:rsidRDefault="00D72220" w:rsidP="003D5173">
      <w:r>
        <w:separator/>
      </w:r>
    </w:p>
  </w:footnote>
  <w:footnote w:type="continuationSeparator" w:id="0">
    <w:p w14:paraId="32F2563D" w14:textId="77777777" w:rsidR="00D72220" w:rsidRDefault="00D72220" w:rsidP="003D51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9023EE" w14:textId="20D9A867" w:rsidR="003D5173" w:rsidRDefault="0037759D" w:rsidP="003D5173">
    <w:pPr>
      <w:pStyle w:val="Header"/>
      <w:jc w:val="right"/>
    </w:pPr>
    <w:bookmarkStart w:id="9" w:name="_Hlk75871998"/>
    <w:r w:rsidRPr="00850631">
      <w:rPr>
        <w:b/>
        <w:bCs/>
      </w:rPr>
      <w:t>Texas Insurance Company Auto Policy</w:t>
    </w:r>
    <w:bookmarkEnd w:id="9"/>
    <w:r w:rsidR="003D5173">
      <w:rPr>
        <w:b/>
      </w:rPr>
      <w:br/>
      <w:t>FORM RPCA</w:t>
    </w:r>
    <w:r w:rsidR="002E6FF7">
      <w:rPr>
        <w:b/>
      </w:rPr>
      <w:t>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6A5AE3"/>
    <w:multiLevelType w:val="multilevel"/>
    <w:tmpl w:val="F998F4F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254"/>
    <w:rsid w:val="00027643"/>
    <w:rsid w:val="00084745"/>
    <w:rsid w:val="000A519F"/>
    <w:rsid w:val="000F1D19"/>
    <w:rsid w:val="00105C43"/>
    <w:rsid w:val="00106038"/>
    <w:rsid w:val="00156E53"/>
    <w:rsid w:val="002E6FF7"/>
    <w:rsid w:val="0037759D"/>
    <w:rsid w:val="0039657A"/>
    <w:rsid w:val="003A2557"/>
    <w:rsid w:val="003D5173"/>
    <w:rsid w:val="004535C2"/>
    <w:rsid w:val="004E0AD2"/>
    <w:rsid w:val="004F5A39"/>
    <w:rsid w:val="005D11D8"/>
    <w:rsid w:val="00707CDF"/>
    <w:rsid w:val="007964CD"/>
    <w:rsid w:val="007D497D"/>
    <w:rsid w:val="007D7E3E"/>
    <w:rsid w:val="008C71E1"/>
    <w:rsid w:val="008C7816"/>
    <w:rsid w:val="009220A8"/>
    <w:rsid w:val="009E61C9"/>
    <w:rsid w:val="00A1637F"/>
    <w:rsid w:val="00A54839"/>
    <w:rsid w:val="00A570F3"/>
    <w:rsid w:val="00A76D68"/>
    <w:rsid w:val="00C11254"/>
    <w:rsid w:val="00C54ACD"/>
    <w:rsid w:val="00CC4D69"/>
    <w:rsid w:val="00D0500E"/>
    <w:rsid w:val="00D72220"/>
    <w:rsid w:val="00DC4354"/>
    <w:rsid w:val="00EF568F"/>
    <w:rsid w:val="00F07B18"/>
    <w:rsid w:val="00F75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A2441"/>
  <w15:docId w15:val="{B9BDD1D7-14ED-45F4-B45E-D96B5F418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3D51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D5173"/>
  </w:style>
  <w:style w:type="paragraph" w:styleId="Footer">
    <w:name w:val="footer"/>
    <w:basedOn w:val="Normal"/>
    <w:link w:val="FooterChar"/>
    <w:uiPriority w:val="99"/>
    <w:unhideWhenUsed/>
    <w:rsid w:val="003D51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D5173"/>
  </w:style>
  <w:style w:type="paragraph" w:customStyle="1" w:styleId="BTNoDS">
    <w:name w:val="BT No DS"/>
    <w:basedOn w:val="Normal"/>
    <w:rsid w:val="0037759D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377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B450637-C7CC-435F-B63E-12070F3243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20873BF-6068-4330-BCC6-279A24906F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3CFC267-EA06-406F-9A90-5D380F693C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26</cp:revision>
  <dcterms:created xsi:type="dcterms:W3CDTF">2021-06-09T19:54:00Z</dcterms:created>
  <dcterms:modified xsi:type="dcterms:W3CDTF">2022-03-05T03:23:00Z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