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65F76" w14:textId="77777777" w:rsidR="007C0BC1" w:rsidRPr="005B736F" w:rsidRDefault="007C0BC1" w:rsidP="007C0BC1">
      <w:pPr>
        <w:rPr>
          <w:b/>
          <w:color w:val="363435"/>
          <w:spacing w:val="-7"/>
          <w:sz w:val="22"/>
          <w:szCs w:val="22"/>
        </w:rPr>
      </w:pPr>
      <w:bookmarkStart w:id="0" w:name="_Hlk75872121"/>
      <w:r w:rsidRPr="005B736F">
        <w:rPr>
          <w:b/>
          <w:color w:val="363435"/>
          <w:spacing w:val="-7"/>
          <w:sz w:val="22"/>
          <w:szCs w:val="22"/>
        </w:rPr>
        <w:t>Insured Name</w:t>
      </w:r>
      <w:r w:rsidRPr="005B736F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1" w:name="InsuredName"/>
      <w:bookmarkEnd w:id="1"/>
    </w:p>
    <w:p w14:paraId="0288F2D6" w14:textId="77777777" w:rsidR="007C0BC1" w:rsidRPr="005B736F" w:rsidRDefault="007C0BC1" w:rsidP="007C0BC1">
      <w:pPr>
        <w:rPr>
          <w:b/>
          <w:color w:val="363435"/>
          <w:spacing w:val="-7"/>
          <w:sz w:val="22"/>
          <w:szCs w:val="22"/>
        </w:rPr>
      </w:pPr>
      <w:r w:rsidRPr="005B736F">
        <w:rPr>
          <w:b/>
          <w:color w:val="363435"/>
          <w:spacing w:val="-7"/>
          <w:sz w:val="22"/>
          <w:szCs w:val="22"/>
        </w:rPr>
        <w:t>Effective Date</w:t>
      </w:r>
      <w:r w:rsidRPr="005B736F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2" w:name="EffectiveDate"/>
      <w:bookmarkEnd w:id="2"/>
    </w:p>
    <w:p w14:paraId="5AD89B5C" w14:textId="77777777" w:rsidR="007C0BC1" w:rsidRPr="005B736F" w:rsidRDefault="007C0BC1" w:rsidP="007C0BC1">
      <w:pPr>
        <w:rPr>
          <w:b/>
          <w:color w:val="363435"/>
          <w:spacing w:val="-7"/>
          <w:sz w:val="22"/>
          <w:szCs w:val="22"/>
        </w:rPr>
      </w:pPr>
      <w:r w:rsidRPr="005B736F">
        <w:rPr>
          <w:b/>
          <w:color w:val="363435"/>
          <w:spacing w:val="-7"/>
          <w:sz w:val="22"/>
          <w:szCs w:val="22"/>
        </w:rPr>
        <w:t>Policy Period</w:t>
      </w:r>
      <w:r w:rsidRPr="005B736F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3" w:name="PolicyPeriod"/>
      <w:bookmarkEnd w:id="3"/>
    </w:p>
    <w:p w14:paraId="42CD0B4A" w14:textId="77777777" w:rsidR="007C0BC1" w:rsidRPr="005B736F" w:rsidRDefault="007C0BC1" w:rsidP="007C0BC1">
      <w:pPr>
        <w:rPr>
          <w:b/>
          <w:color w:val="363435"/>
          <w:spacing w:val="-7"/>
          <w:sz w:val="22"/>
          <w:szCs w:val="22"/>
        </w:rPr>
      </w:pPr>
      <w:r w:rsidRPr="005B736F">
        <w:rPr>
          <w:b/>
          <w:color w:val="363435"/>
          <w:spacing w:val="-7"/>
          <w:sz w:val="22"/>
          <w:szCs w:val="22"/>
        </w:rPr>
        <w:t>Policy Number</w:t>
      </w:r>
      <w:r w:rsidRPr="005B736F">
        <w:rPr>
          <w:b/>
          <w:color w:val="363435"/>
          <w:spacing w:val="-7"/>
          <w:sz w:val="22"/>
          <w:szCs w:val="22"/>
        </w:rPr>
        <w:tab/>
        <w:t xml:space="preserve">: </w:t>
      </w:r>
      <w:bookmarkStart w:id="4" w:name="PolicyNumber"/>
      <w:bookmarkEnd w:id="4"/>
    </w:p>
    <w:bookmarkEnd w:id="0"/>
    <w:p w14:paraId="4844A13D" w14:textId="77777777" w:rsidR="0037759D" w:rsidRPr="00EF1443" w:rsidRDefault="0037759D" w:rsidP="0037759D">
      <w:pPr>
        <w:rPr>
          <w:rFonts w:eastAsia="Arial"/>
          <w:b/>
          <w:color w:val="363435"/>
          <w:spacing w:val="-7"/>
          <w:sz w:val="22"/>
          <w:szCs w:val="22"/>
        </w:rPr>
      </w:pPr>
    </w:p>
    <w:p w14:paraId="7A4A82DC" w14:textId="77777777" w:rsidR="00C11254" w:rsidRPr="00EF1443" w:rsidRDefault="00C11254" w:rsidP="00EF1443">
      <w:pPr>
        <w:spacing w:before="15" w:line="220" w:lineRule="exact"/>
        <w:rPr>
          <w:sz w:val="24"/>
          <w:szCs w:val="24"/>
        </w:rPr>
      </w:pPr>
    </w:p>
    <w:p w14:paraId="178B1A00" w14:textId="77777777" w:rsidR="00C11254" w:rsidRPr="00EF1443" w:rsidRDefault="00084745" w:rsidP="00EF1443">
      <w:pPr>
        <w:spacing w:before="29"/>
        <w:ind w:left="589"/>
        <w:jc w:val="center"/>
        <w:rPr>
          <w:rFonts w:eastAsia="Arial"/>
          <w:sz w:val="24"/>
          <w:szCs w:val="24"/>
        </w:rPr>
      </w:pPr>
      <w:r w:rsidRPr="00EF1443">
        <w:rPr>
          <w:rFonts w:eastAsia="Arial"/>
          <w:b/>
          <w:sz w:val="24"/>
          <w:szCs w:val="24"/>
        </w:rPr>
        <w:t>THIS ENDORSEMENT CHAN</w:t>
      </w:r>
      <w:r w:rsidRPr="00EF1443">
        <w:rPr>
          <w:rFonts w:eastAsia="Arial"/>
          <w:b/>
          <w:spacing w:val="2"/>
          <w:sz w:val="24"/>
          <w:szCs w:val="24"/>
        </w:rPr>
        <w:t>G</w:t>
      </w:r>
      <w:r w:rsidRPr="00EF1443">
        <w:rPr>
          <w:rFonts w:eastAsia="Arial"/>
          <w:b/>
          <w:sz w:val="24"/>
          <w:szCs w:val="24"/>
        </w:rPr>
        <w:t xml:space="preserve">ES THE </w:t>
      </w:r>
      <w:r w:rsidRPr="00EF1443">
        <w:rPr>
          <w:rFonts w:eastAsia="Arial"/>
          <w:b/>
          <w:spacing w:val="1"/>
          <w:sz w:val="24"/>
          <w:szCs w:val="24"/>
        </w:rPr>
        <w:t>PO</w:t>
      </w:r>
      <w:r w:rsidRPr="00EF1443">
        <w:rPr>
          <w:rFonts w:eastAsia="Arial"/>
          <w:b/>
          <w:sz w:val="24"/>
          <w:szCs w:val="24"/>
        </w:rPr>
        <w:t xml:space="preserve">LICY. </w:t>
      </w:r>
      <w:r w:rsidRPr="00EF1443">
        <w:rPr>
          <w:rFonts w:eastAsia="Arial"/>
          <w:b/>
          <w:spacing w:val="1"/>
          <w:sz w:val="24"/>
          <w:szCs w:val="24"/>
        </w:rPr>
        <w:t xml:space="preserve"> </w:t>
      </w:r>
      <w:r w:rsidRPr="00EF1443">
        <w:rPr>
          <w:rFonts w:eastAsia="Arial"/>
          <w:b/>
          <w:sz w:val="24"/>
          <w:szCs w:val="24"/>
        </w:rPr>
        <w:t>PLEA</w:t>
      </w:r>
      <w:r w:rsidRPr="00EF1443">
        <w:rPr>
          <w:rFonts w:eastAsia="Arial"/>
          <w:b/>
          <w:spacing w:val="1"/>
          <w:sz w:val="24"/>
          <w:szCs w:val="24"/>
        </w:rPr>
        <w:t>S</w:t>
      </w:r>
      <w:r w:rsidRPr="00EF1443">
        <w:rPr>
          <w:rFonts w:eastAsia="Arial"/>
          <w:b/>
          <w:sz w:val="24"/>
          <w:szCs w:val="24"/>
        </w:rPr>
        <w:t>E R</w:t>
      </w:r>
      <w:r w:rsidRPr="00EF1443">
        <w:rPr>
          <w:rFonts w:eastAsia="Arial"/>
          <w:b/>
          <w:spacing w:val="1"/>
          <w:sz w:val="24"/>
          <w:szCs w:val="24"/>
        </w:rPr>
        <w:t>E</w:t>
      </w:r>
      <w:r w:rsidRPr="00EF1443">
        <w:rPr>
          <w:rFonts w:eastAsia="Arial"/>
          <w:b/>
          <w:sz w:val="24"/>
          <w:szCs w:val="24"/>
        </w:rPr>
        <w:t>AD IT CAREFUL</w:t>
      </w:r>
      <w:r w:rsidRPr="00EF1443">
        <w:rPr>
          <w:rFonts w:eastAsia="Arial"/>
          <w:b/>
          <w:spacing w:val="1"/>
          <w:sz w:val="24"/>
          <w:szCs w:val="24"/>
        </w:rPr>
        <w:t>L</w:t>
      </w:r>
      <w:r w:rsidRPr="00EF1443">
        <w:rPr>
          <w:rFonts w:eastAsia="Arial"/>
          <w:b/>
          <w:sz w:val="24"/>
          <w:szCs w:val="24"/>
        </w:rPr>
        <w:t>Y.</w:t>
      </w:r>
    </w:p>
    <w:p w14:paraId="4E713104" w14:textId="77777777" w:rsidR="00C11254" w:rsidRPr="00EF1443" w:rsidRDefault="00C11254" w:rsidP="00EF1443">
      <w:pPr>
        <w:spacing w:line="180" w:lineRule="exact"/>
        <w:rPr>
          <w:sz w:val="24"/>
          <w:szCs w:val="24"/>
        </w:rPr>
      </w:pPr>
    </w:p>
    <w:p w14:paraId="67723713" w14:textId="77777777" w:rsidR="00C11254" w:rsidRPr="00EF1443" w:rsidRDefault="00084745" w:rsidP="00EF1443">
      <w:pPr>
        <w:spacing w:line="400" w:lineRule="exact"/>
        <w:ind w:left="306"/>
        <w:jc w:val="center"/>
        <w:rPr>
          <w:rFonts w:eastAsia="Arial"/>
          <w:sz w:val="24"/>
          <w:szCs w:val="24"/>
        </w:rPr>
      </w:pPr>
      <w:r w:rsidRPr="00EF1443">
        <w:rPr>
          <w:rFonts w:eastAsia="Arial"/>
          <w:b/>
          <w:position w:val="-1"/>
          <w:sz w:val="24"/>
          <w:szCs w:val="24"/>
        </w:rPr>
        <w:t>PHYSICAL</w:t>
      </w:r>
      <w:r w:rsidRPr="00EF1443">
        <w:rPr>
          <w:rFonts w:eastAsia="Arial"/>
          <w:b/>
          <w:spacing w:val="-2"/>
          <w:position w:val="-1"/>
          <w:sz w:val="24"/>
          <w:szCs w:val="24"/>
        </w:rPr>
        <w:t xml:space="preserve"> </w:t>
      </w:r>
      <w:r w:rsidRPr="00EF1443">
        <w:rPr>
          <w:rFonts w:eastAsia="Arial"/>
          <w:b/>
          <w:position w:val="-1"/>
          <w:sz w:val="24"/>
          <w:szCs w:val="24"/>
        </w:rPr>
        <w:t>DAMAGE INSURANCE</w:t>
      </w:r>
      <w:r w:rsidRPr="00EF1443">
        <w:rPr>
          <w:rFonts w:eastAsia="Arial"/>
          <w:b/>
          <w:spacing w:val="-1"/>
          <w:position w:val="-1"/>
          <w:sz w:val="24"/>
          <w:szCs w:val="24"/>
        </w:rPr>
        <w:t xml:space="preserve"> </w:t>
      </w:r>
      <w:r w:rsidRPr="00EF1443">
        <w:rPr>
          <w:rFonts w:eastAsia="Arial"/>
          <w:b/>
          <w:position w:val="-1"/>
          <w:sz w:val="24"/>
          <w:szCs w:val="24"/>
        </w:rPr>
        <w:t>LIMIT</w:t>
      </w:r>
      <w:r w:rsidRPr="00EF1443">
        <w:rPr>
          <w:rFonts w:eastAsia="Arial"/>
          <w:b/>
          <w:spacing w:val="-1"/>
          <w:position w:val="-1"/>
          <w:sz w:val="24"/>
          <w:szCs w:val="24"/>
        </w:rPr>
        <w:t xml:space="preserve"> </w:t>
      </w:r>
      <w:r w:rsidRPr="00EF1443">
        <w:rPr>
          <w:rFonts w:eastAsia="Arial"/>
          <w:b/>
          <w:position w:val="-1"/>
          <w:sz w:val="24"/>
          <w:szCs w:val="24"/>
        </w:rPr>
        <w:t>OF INSURANCE</w:t>
      </w:r>
    </w:p>
    <w:p w14:paraId="23B7BED4" w14:textId="77777777" w:rsidR="00C11254" w:rsidRPr="00EF1443" w:rsidRDefault="00C11254">
      <w:pPr>
        <w:spacing w:before="20" w:line="240" w:lineRule="exact"/>
        <w:rPr>
          <w:sz w:val="22"/>
          <w:szCs w:val="22"/>
        </w:rPr>
      </w:pPr>
    </w:p>
    <w:p w14:paraId="5B208635" w14:textId="77777777" w:rsidR="00C11254" w:rsidRPr="00EF1443" w:rsidRDefault="00084745">
      <w:pPr>
        <w:spacing w:before="34" w:line="220" w:lineRule="exact"/>
        <w:ind w:left="100"/>
        <w:rPr>
          <w:rFonts w:eastAsia="Arial"/>
          <w:sz w:val="22"/>
          <w:szCs w:val="22"/>
        </w:rPr>
      </w:pPr>
      <w:r w:rsidRPr="00EF1443">
        <w:rPr>
          <w:rFonts w:eastAsia="Arial"/>
          <w:position w:val="-1"/>
          <w:sz w:val="22"/>
          <w:szCs w:val="22"/>
        </w:rPr>
        <w:t>This e</w:t>
      </w:r>
      <w:r w:rsidRPr="00EF1443">
        <w:rPr>
          <w:rFonts w:eastAsia="Arial"/>
          <w:spacing w:val="-1"/>
          <w:position w:val="-1"/>
          <w:sz w:val="22"/>
          <w:szCs w:val="22"/>
        </w:rPr>
        <w:t>n</w:t>
      </w:r>
      <w:r w:rsidRPr="00EF1443">
        <w:rPr>
          <w:rFonts w:eastAsia="Arial"/>
          <w:position w:val="-1"/>
          <w:sz w:val="22"/>
          <w:szCs w:val="22"/>
        </w:rPr>
        <w:t>d</w:t>
      </w:r>
      <w:r w:rsidRPr="00EF1443">
        <w:rPr>
          <w:rFonts w:eastAsia="Arial"/>
          <w:spacing w:val="-1"/>
          <w:position w:val="-1"/>
          <w:sz w:val="22"/>
          <w:szCs w:val="22"/>
        </w:rPr>
        <w:t>o</w:t>
      </w:r>
      <w:r w:rsidRPr="00EF1443">
        <w:rPr>
          <w:rFonts w:eastAsia="Arial"/>
          <w:position w:val="-1"/>
          <w:sz w:val="22"/>
          <w:szCs w:val="22"/>
        </w:rPr>
        <w:t>rs</w:t>
      </w:r>
      <w:r w:rsidRPr="00EF1443">
        <w:rPr>
          <w:rFonts w:eastAsia="Arial"/>
          <w:spacing w:val="-1"/>
          <w:position w:val="-1"/>
          <w:sz w:val="22"/>
          <w:szCs w:val="22"/>
        </w:rPr>
        <w:t>e</w:t>
      </w:r>
      <w:r w:rsidRPr="00EF1443">
        <w:rPr>
          <w:rFonts w:eastAsia="Arial"/>
          <w:position w:val="-1"/>
          <w:sz w:val="22"/>
          <w:szCs w:val="22"/>
        </w:rPr>
        <w:t>ment modifi</w:t>
      </w:r>
      <w:r w:rsidRPr="00EF1443">
        <w:rPr>
          <w:rFonts w:eastAsia="Arial"/>
          <w:spacing w:val="-1"/>
          <w:position w:val="-1"/>
          <w:sz w:val="22"/>
          <w:szCs w:val="22"/>
        </w:rPr>
        <w:t>e</w:t>
      </w:r>
      <w:r w:rsidRPr="00EF1443">
        <w:rPr>
          <w:rFonts w:eastAsia="Arial"/>
          <w:position w:val="-1"/>
          <w:sz w:val="22"/>
          <w:szCs w:val="22"/>
        </w:rPr>
        <w:t>s insur</w:t>
      </w:r>
      <w:r w:rsidRPr="00EF1443">
        <w:rPr>
          <w:rFonts w:eastAsia="Arial"/>
          <w:spacing w:val="-1"/>
          <w:position w:val="-1"/>
          <w:sz w:val="22"/>
          <w:szCs w:val="22"/>
        </w:rPr>
        <w:t>a</w:t>
      </w:r>
      <w:r w:rsidRPr="00EF1443">
        <w:rPr>
          <w:rFonts w:eastAsia="Arial"/>
          <w:position w:val="-1"/>
          <w:sz w:val="22"/>
          <w:szCs w:val="22"/>
        </w:rPr>
        <w:t xml:space="preserve">nce </w:t>
      </w:r>
      <w:r w:rsidRPr="00EF1443">
        <w:rPr>
          <w:rFonts w:eastAsia="Arial"/>
          <w:spacing w:val="-1"/>
          <w:position w:val="-1"/>
          <w:sz w:val="22"/>
          <w:szCs w:val="22"/>
        </w:rPr>
        <w:t>p</w:t>
      </w:r>
      <w:r w:rsidRPr="00EF1443">
        <w:rPr>
          <w:rFonts w:eastAsia="Arial"/>
          <w:position w:val="-1"/>
          <w:sz w:val="22"/>
          <w:szCs w:val="22"/>
        </w:rPr>
        <w:t xml:space="preserve">rovided </w:t>
      </w:r>
      <w:r w:rsidRPr="00EF1443">
        <w:rPr>
          <w:rFonts w:eastAsia="Arial"/>
          <w:spacing w:val="-1"/>
          <w:position w:val="-1"/>
          <w:sz w:val="22"/>
          <w:szCs w:val="22"/>
        </w:rPr>
        <w:t>u</w:t>
      </w:r>
      <w:r w:rsidRPr="00EF1443">
        <w:rPr>
          <w:rFonts w:eastAsia="Arial"/>
          <w:position w:val="-1"/>
          <w:sz w:val="22"/>
          <w:szCs w:val="22"/>
        </w:rPr>
        <w:t>nd</w:t>
      </w:r>
      <w:r w:rsidRPr="00EF1443">
        <w:rPr>
          <w:rFonts w:eastAsia="Arial"/>
          <w:spacing w:val="-1"/>
          <w:position w:val="-1"/>
          <w:sz w:val="22"/>
          <w:szCs w:val="22"/>
        </w:rPr>
        <w:t>e</w:t>
      </w:r>
      <w:r w:rsidRPr="00EF1443">
        <w:rPr>
          <w:rFonts w:eastAsia="Arial"/>
          <w:position w:val="-1"/>
          <w:sz w:val="22"/>
          <w:szCs w:val="22"/>
        </w:rPr>
        <w:t>r the following:</w:t>
      </w:r>
    </w:p>
    <w:p w14:paraId="14117E8B" w14:textId="77777777" w:rsidR="00C11254" w:rsidRPr="00EF1443" w:rsidRDefault="00084745" w:rsidP="001A4132">
      <w:pPr>
        <w:shd w:val="clear" w:color="auto" w:fill="FFFFFF" w:themeFill="background1"/>
        <w:spacing w:before="120" w:line="220" w:lineRule="exact"/>
        <w:ind w:left="360"/>
        <w:rPr>
          <w:rFonts w:eastAsia="Arial"/>
          <w:position w:val="-1"/>
          <w:sz w:val="22"/>
          <w:szCs w:val="22"/>
        </w:rPr>
      </w:pPr>
      <w:r w:rsidRPr="00EF1443">
        <w:rPr>
          <w:rFonts w:eastAsia="Arial"/>
          <w:position w:val="-1"/>
          <w:sz w:val="22"/>
          <w:szCs w:val="22"/>
        </w:rPr>
        <w:t>BUSINESS AUTO</w:t>
      </w:r>
      <w:r w:rsidRPr="00EF1443">
        <w:rPr>
          <w:rFonts w:eastAsia="Arial"/>
          <w:spacing w:val="-1"/>
          <w:position w:val="-1"/>
          <w:sz w:val="22"/>
          <w:szCs w:val="22"/>
        </w:rPr>
        <w:t xml:space="preserve"> </w:t>
      </w:r>
      <w:r w:rsidRPr="00EF1443">
        <w:rPr>
          <w:rFonts w:eastAsia="Arial"/>
          <w:position w:val="-1"/>
          <w:sz w:val="22"/>
          <w:szCs w:val="22"/>
        </w:rPr>
        <w:t>COVERAGE FORM</w:t>
      </w:r>
    </w:p>
    <w:p w14:paraId="08885063" w14:textId="77777777" w:rsidR="00EF1443" w:rsidRDefault="00EF1443" w:rsidP="001A4132">
      <w:pPr>
        <w:shd w:val="clear" w:color="auto" w:fill="FFFFFF" w:themeFill="background1"/>
        <w:ind w:left="360"/>
        <w:textAlignment w:val="baseline"/>
        <w:rPr>
          <w:sz w:val="22"/>
        </w:rPr>
      </w:pPr>
      <w:r w:rsidRPr="00EF1443">
        <w:rPr>
          <w:sz w:val="22"/>
        </w:rPr>
        <w:t>COMMERCIAL AUTOMOBILE COVERAGE PART</w:t>
      </w:r>
    </w:p>
    <w:p w14:paraId="5276772F" w14:textId="77777777" w:rsidR="00EF1443" w:rsidRDefault="00EF1443" w:rsidP="001A4132">
      <w:pPr>
        <w:shd w:val="clear" w:color="auto" w:fill="FFFFFF" w:themeFill="background1"/>
        <w:ind w:left="360"/>
        <w:textAlignment w:val="baseline"/>
        <w:rPr>
          <w:sz w:val="22"/>
        </w:rPr>
      </w:pPr>
      <w:r w:rsidRPr="00EF1443">
        <w:rPr>
          <w:sz w:val="22"/>
        </w:rPr>
        <w:t>COMMERCIAL GENERAL LIABILITY COVERAGE PART</w:t>
      </w:r>
    </w:p>
    <w:p w14:paraId="597291F6" w14:textId="77777777" w:rsidR="00EF1443" w:rsidRDefault="00EF1443" w:rsidP="001A4132">
      <w:pPr>
        <w:shd w:val="clear" w:color="auto" w:fill="FFFFFF" w:themeFill="background1"/>
        <w:ind w:left="360"/>
        <w:textAlignment w:val="baseline"/>
        <w:rPr>
          <w:sz w:val="22"/>
        </w:rPr>
      </w:pPr>
      <w:r w:rsidRPr="00EF1443">
        <w:rPr>
          <w:sz w:val="22"/>
        </w:rPr>
        <w:t>COMMERCIAL INLAND MARINE COVERAGE PART</w:t>
      </w:r>
    </w:p>
    <w:p w14:paraId="4D6331EC" w14:textId="634B43BD" w:rsidR="00EF1443" w:rsidRDefault="00EF1443" w:rsidP="001A4132">
      <w:pPr>
        <w:shd w:val="clear" w:color="auto" w:fill="FFFFFF" w:themeFill="background1"/>
        <w:ind w:left="360"/>
        <w:textAlignment w:val="baseline"/>
        <w:rPr>
          <w:sz w:val="22"/>
        </w:rPr>
      </w:pPr>
      <w:r w:rsidRPr="00EF1443">
        <w:rPr>
          <w:sz w:val="22"/>
        </w:rPr>
        <w:t>AUTO PHYSICAL DAMAGE COVERAGE PART</w:t>
      </w:r>
    </w:p>
    <w:p w14:paraId="104F4DAA" w14:textId="77777777" w:rsidR="00EF1443" w:rsidRPr="00EF1443" w:rsidRDefault="00EF1443">
      <w:pPr>
        <w:spacing w:before="34" w:line="220" w:lineRule="exact"/>
        <w:ind w:left="458"/>
        <w:rPr>
          <w:rFonts w:eastAsia="Arial"/>
          <w:sz w:val="22"/>
          <w:szCs w:val="22"/>
        </w:rPr>
      </w:pPr>
    </w:p>
    <w:p w14:paraId="7E3068F1" w14:textId="77777777" w:rsidR="00C11254" w:rsidRPr="00EF1443" w:rsidRDefault="00C11254">
      <w:pPr>
        <w:spacing w:line="200" w:lineRule="exact"/>
        <w:rPr>
          <w:sz w:val="22"/>
          <w:szCs w:val="22"/>
        </w:rPr>
      </w:pPr>
    </w:p>
    <w:p w14:paraId="2236EC93" w14:textId="77777777" w:rsidR="00C11254" w:rsidRPr="00EF1443" w:rsidRDefault="00C11254">
      <w:pPr>
        <w:spacing w:line="200" w:lineRule="exact"/>
        <w:rPr>
          <w:sz w:val="22"/>
          <w:szCs w:val="22"/>
        </w:rPr>
      </w:pPr>
    </w:p>
    <w:p w14:paraId="274B7CA7" w14:textId="0F29B7B8" w:rsidR="00A54839" w:rsidRPr="00EF1443" w:rsidRDefault="00A54839" w:rsidP="001A4132">
      <w:pPr>
        <w:spacing w:before="46" w:line="220" w:lineRule="exact"/>
        <w:ind w:left="100" w:right="86"/>
        <w:rPr>
          <w:rFonts w:eastAsia="Arial"/>
          <w:sz w:val="22"/>
          <w:szCs w:val="22"/>
        </w:rPr>
      </w:pPr>
      <w:r w:rsidRPr="00EF1443">
        <w:rPr>
          <w:rFonts w:eastAsia="Arial"/>
          <w:sz w:val="22"/>
          <w:szCs w:val="22"/>
        </w:rPr>
        <w:t>The Maximum Limit of Insurance for Physical Damage Insurance for any one auto is $300,000 and any one loss,</w:t>
      </w:r>
      <w:r w:rsidR="001A4132">
        <w:rPr>
          <w:rFonts w:eastAsia="Arial"/>
          <w:sz w:val="22"/>
          <w:szCs w:val="22"/>
        </w:rPr>
        <w:t xml:space="preserve"> </w:t>
      </w:r>
      <w:r w:rsidRPr="00EF1443">
        <w:rPr>
          <w:rFonts w:eastAsia="Arial"/>
          <w:sz w:val="22"/>
          <w:szCs w:val="22"/>
        </w:rPr>
        <w:t>catastrophe or terminal loss to $1,000,000.00</w:t>
      </w:r>
    </w:p>
    <w:p w14:paraId="302276A7" w14:textId="77777777" w:rsidR="001A4132" w:rsidRDefault="001A4132" w:rsidP="001A4132">
      <w:pPr>
        <w:spacing w:before="46" w:line="220" w:lineRule="exact"/>
        <w:ind w:left="100" w:right="86"/>
        <w:rPr>
          <w:rFonts w:eastAsia="Arial"/>
          <w:sz w:val="22"/>
          <w:szCs w:val="22"/>
        </w:rPr>
      </w:pPr>
    </w:p>
    <w:p w14:paraId="15F9D4C2" w14:textId="352EAABA" w:rsidR="00A54839" w:rsidRPr="00EF1443" w:rsidRDefault="00A54839" w:rsidP="001A4132">
      <w:pPr>
        <w:spacing w:before="46" w:line="220" w:lineRule="exact"/>
        <w:ind w:left="100" w:right="86"/>
        <w:rPr>
          <w:rFonts w:eastAsia="Arial"/>
          <w:sz w:val="22"/>
          <w:szCs w:val="22"/>
        </w:rPr>
      </w:pPr>
      <w:r w:rsidRPr="00EF1443">
        <w:rPr>
          <w:rFonts w:eastAsia="Arial"/>
          <w:sz w:val="22"/>
          <w:szCs w:val="22"/>
        </w:rPr>
        <w:t>Sublimit for installed equipment $1,000 any one vehicle.</w:t>
      </w:r>
    </w:p>
    <w:p w14:paraId="413B9EE5" w14:textId="77777777" w:rsidR="00A54839" w:rsidRPr="00EF1443" w:rsidRDefault="00A54839">
      <w:pPr>
        <w:spacing w:before="20" w:line="280" w:lineRule="exact"/>
        <w:rPr>
          <w:sz w:val="22"/>
          <w:szCs w:val="22"/>
        </w:rPr>
      </w:pPr>
    </w:p>
    <w:p w14:paraId="1D9AD234" w14:textId="77777777" w:rsidR="00C11254" w:rsidRPr="00EF1443" w:rsidRDefault="00084745">
      <w:pPr>
        <w:spacing w:before="46" w:line="220" w:lineRule="exact"/>
        <w:ind w:left="100" w:right="86"/>
        <w:rPr>
          <w:rFonts w:eastAsia="Arial"/>
          <w:sz w:val="22"/>
          <w:szCs w:val="22"/>
        </w:rPr>
      </w:pPr>
      <w:r w:rsidRPr="00EF1443">
        <w:rPr>
          <w:rFonts w:eastAsia="Arial"/>
          <w:sz w:val="22"/>
          <w:szCs w:val="22"/>
        </w:rPr>
        <w:t>With</w:t>
      </w:r>
      <w:r w:rsidRPr="00EF1443">
        <w:rPr>
          <w:rFonts w:eastAsia="Arial"/>
          <w:spacing w:val="45"/>
          <w:sz w:val="22"/>
          <w:szCs w:val="22"/>
        </w:rPr>
        <w:t xml:space="preserve"> </w:t>
      </w:r>
      <w:r w:rsidRPr="00EF1443">
        <w:rPr>
          <w:rFonts w:eastAsia="Arial"/>
          <w:sz w:val="22"/>
          <w:szCs w:val="22"/>
        </w:rPr>
        <w:t>resp</w:t>
      </w:r>
      <w:r w:rsidRPr="00EF1443">
        <w:rPr>
          <w:rFonts w:eastAsia="Arial"/>
          <w:spacing w:val="-1"/>
          <w:sz w:val="22"/>
          <w:szCs w:val="22"/>
        </w:rPr>
        <w:t>e</w:t>
      </w:r>
      <w:r w:rsidRPr="00EF1443">
        <w:rPr>
          <w:rFonts w:eastAsia="Arial"/>
          <w:spacing w:val="1"/>
          <w:sz w:val="22"/>
          <w:szCs w:val="22"/>
        </w:rPr>
        <w:t>c</w:t>
      </w:r>
      <w:r w:rsidRPr="00EF1443">
        <w:rPr>
          <w:rFonts w:eastAsia="Arial"/>
          <w:sz w:val="22"/>
          <w:szCs w:val="22"/>
        </w:rPr>
        <w:t>t</w:t>
      </w:r>
      <w:r w:rsidRPr="00EF1443">
        <w:rPr>
          <w:rFonts w:eastAsia="Arial"/>
          <w:spacing w:val="45"/>
          <w:sz w:val="22"/>
          <w:szCs w:val="22"/>
        </w:rPr>
        <w:t xml:space="preserve"> </w:t>
      </w:r>
      <w:r w:rsidRPr="00EF1443">
        <w:rPr>
          <w:rFonts w:eastAsia="Arial"/>
          <w:sz w:val="22"/>
          <w:szCs w:val="22"/>
        </w:rPr>
        <w:t>to</w:t>
      </w:r>
      <w:r w:rsidRPr="00EF1443">
        <w:rPr>
          <w:rFonts w:eastAsia="Arial"/>
          <w:spacing w:val="45"/>
          <w:sz w:val="22"/>
          <w:szCs w:val="22"/>
        </w:rPr>
        <w:t xml:space="preserve"> </w:t>
      </w:r>
      <w:r w:rsidRPr="00EF1443">
        <w:rPr>
          <w:rFonts w:eastAsia="Arial"/>
          <w:sz w:val="22"/>
          <w:szCs w:val="22"/>
        </w:rPr>
        <w:t>cov</w:t>
      </w:r>
      <w:r w:rsidRPr="00EF1443">
        <w:rPr>
          <w:rFonts w:eastAsia="Arial"/>
          <w:spacing w:val="-1"/>
          <w:sz w:val="22"/>
          <w:szCs w:val="22"/>
        </w:rPr>
        <w:t>e</w:t>
      </w:r>
      <w:r w:rsidRPr="00EF1443">
        <w:rPr>
          <w:rFonts w:eastAsia="Arial"/>
          <w:sz w:val="22"/>
          <w:szCs w:val="22"/>
        </w:rPr>
        <w:t>ra</w:t>
      </w:r>
      <w:r w:rsidRPr="00EF1443">
        <w:rPr>
          <w:rFonts w:eastAsia="Arial"/>
          <w:spacing w:val="-1"/>
          <w:sz w:val="22"/>
          <w:szCs w:val="22"/>
        </w:rPr>
        <w:t>g</w:t>
      </w:r>
      <w:r w:rsidRPr="00EF1443">
        <w:rPr>
          <w:rFonts w:eastAsia="Arial"/>
          <w:sz w:val="22"/>
          <w:szCs w:val="22"/>
        </w:rPr>
        <w:t>e</w:t>
      </w:r>
      <w:r w:rsidRPr="00EF1443">
        <w:rPr>
          <w:rFonts w:eastAsia="Arial"/>
          <w:spacing w:val="44"/>
          <w:sz w:val="22"/>
          <w:szCs w:val="22"/>
        </w:rPr>
        <w:t xml:space="preserve"> </w:t>
      </w:r>
      <w:r w:rsidRPr="00EF1443">
        <w:rPr>
          <w:rFonts w:eastAsia="Arial"/>
          <w:sz w:val="22"/>
          <w:szCs w:val="22"/>
        </w:rPr>
        <w:t>provi</w:t>
      </w:r>
      <w:r w:rsidRPr="00EF1443">
        <w:rPr>
          <w:rFonts w:eastAsia="Arial"/>
          <w:spacing w:val="-1"/>
          <w:sz w:val="22"/>
          <w:szCs w:val="22"/>
        </w:rPr>
        <w:t>d</w:t>
      </w:r>
      <w:r w:rsidRPr="00EF1443">
        <w:rPr>
          <w:rFonts w:eastAsia="Arial"/>
          <w:sz w:val="22"/>
          <w:szCs w:val="22"/>
        </w:rPr>
        <w:t>ed</w:t>
      </w:r>
      <w:r w:rsidRPr="00EF1443">
        <w:rPr>
          <w:rFonts w:eastAsia="Arial"/>
          <w:spacing w:val="45"/>
          <w:sz w:val="22"/>
          <w:szCs w:val="22"/>
        </w:rPr>
        <w:t xml:space="preserve"> </w:t>
      </w:r>
      <w:r w:rsidRPr="00EF1443">
        <w:rPr>
          <w:rFonts w:eastAsia="Arial"/>
          <w:sz w:val="22"/>
          <w:szCs w:val="22"/>
        </w:rPr>
        <w:t>by</w:t>
      </w:r>
      <w:r w:rsidRPr="00EF1443">
        <w:rPr>
          <w:rFonts w:eastAsia="Arial"/>
          <w:spacing w:val="43"/>
          <w:sz w:val="22"/>
          <w:szCs w:val="22"/>
        </w:rPr>
        <w:t xml:space="preserve"> </w:t>
      </w:r>
      <w:r w:rsidRPr="00EF1443">
        <w:rPr>
          <w:rFonts w:eastAsia="Arial"/>
          <w:sz w:val="22"/>
          <w:szCs w:val="22"/>
        </w:rPr>
        <w:t>this</w:t>
      </w:r>
      <w:r w:rsidRPr="00EF1443">
        <w:rPr>
          <w:rFonts w:eastAsia="Arial"/>
          <w:spacing w:val="45"/>
          <w:sz w:val="22"/>
          <w:szCs w:val="22"/>
        </w:rPr>
        <w:t xml:space="preserve"> </w:t>
      </w:r>
      <w:r w:rsidRPr="00EF1443">
        <w:rPr>
          <w:rFonts w:eastAsia="Arial"/>
          <w:spacing w:val="-1"/>
          <w:sz w:val="22"/>
          <w:szCs w:val="22"/>
        </w:rPr>
        <w:t>e</w:t>
      </w:r>
      <w:r w:rsidRPr="00EF1443">
        <w:rPr>
          <w:rFonts w:eastAsia="Arial"/>
          <w:sz w:val="22"/>
          <w:szCs w:val="22"/>
        </w:rPr>
        <w:t>nd</w:t>
      </w:r>
      <w:r w:rsidRPr="00EF1443">
        <w:rPr>
          <w:rFonts w:eastAsia="Arial"/>
          <w:spacing w:val="-1"/>
          <w:sz w:val="22"/>
          <w:szCs w:val="22"/>
        </w:rPr>
        <w:t>o</w:t>
      </w:r>
      <w:r w:rsidRPr="00EF1443">
        <w:rPr>
          <w:rFonts w:eastAsia="Arial"/>
          <w:sz w:val="22"/>
          <w:szCs w:val="22"/>
        </w:rPr>
        <w:t>rseme</w:t>
      </w:r>
      <w:r w:rsidRPr="00EF1443">
        <w:rPr>
          <w:rFonts w:eastAsia="Arial"/>
          <w:spacing w:val="1"/>
          <w:sz w:val="22"/>
          <w:szCs w:val="22"/>
        </w:rPr>
        <w:t>n</w:t>
      </w:r>
      <w:r w:rsidRPr="00EF1443">
        <w:rPr>
          <w:rFonts w:eastAsia="Arial"/>
          <w:sz w:val="22"/>
          <w:szCs w:val="22"/>
        </w:rPr>
        <w:t>t,</w:t>
      </w:r>
      <w:r w:rsidRPr="00EF1443">
        <w:rPr>
          <w:rFonts w:eastAsia="Arial"/>
          <w:spacing w:val="45"/>
          <w:sz w:val="22"/>
          <w:szCs w:val="22"/>
        </w:rPr>
        <w:t xml:space="preserve"> </w:t>
      </w:r>
      <w:r w:rsidRPr="00EF1443">
        <w:rPr>
          <w:rFonts w:eastAsia="Arial"/>
          <w:sz w:val="22"/>
          <w:szCs w:val="22"/>
        </w:rPr>
        <w:t>the</w:t>
      </w:r>
      <w:r w:rsidRPr="00EF1443">
        <w:rPr>
          <w:rFonts w:eastAsia="Arial"/>
          <w:spacing w:val="44"/>
          <w:sz w:val="22"/>
          <w:szCs w:val="22"/>
        </w:rPr>
        <w:t xml:space="preserve"> </w:t>
      </w:r>
      <w:r w:rsidRPr="00EF1443">
        <w:rPr>
          <w:rFonts w:eastAsia="Arial"/>
          <w:spacing w:val="-1"/>
          <w:sz w:val="22"/>
          <w:szCs w:val="22"/>
        </w:rPr>
        <w:t>p</w:t>
      </w:r>
      <w:r w:rsidRPr="00EF1443">
        <w:rPr>
          <w:rFonts w:eastAsia="Arial"/>
          <w:sz w:val="22"/>
          <w:szCs w:val="22"/>
        </w:rPr>
        <w:t>rovisi</w:t>
      </w:r>
      <w:r w:rsidRPr="00EF1443">
        <w:rPr>
          <w:rFonts w:eastAsia="Arial"/>
          <w:spacing w:val="-1"/>
          <w:sz w:val="22"/>
          <w:szCs w:val="22"/>
        </w:rPr>
        <w:t>o</w:t>
      </w:r>
      <w:r w:rsidRPr="00EF1443">
        <w:rPr>
          <w:rFonts w:eastAsia="Arial"/>
          <w:sz w:val="22"/>
          <w:szCs w:val="22"/>
        </w:rPr>
        <w:t>ns</w:t>
      </w:r>
      <w:r w:rsidRPr="00EF1443">
        <w:rPr>
          <w:rFonts w:eastAsia="Arial"/>
          <w:spacing w:val="45"/>
          <w:sz w:val="22"/>
          <w:szCs w:val="22"/>
        </w:rPr>
        <w:t xml:space="preserve"> </w:t>
      </w:r>
      <w:r w:rsidRPr="00EF1443">
        <w:rPr>
          <w:rFonts w:eastAsia="Arial"/>
          <w:sz w:val="22"/>
          <w:szCs w:val="22"/>
        </w:rPr>
        <w:t>of</w:t>
      </w:r>
      <w:r w:rsidRPr="00EF1443">
        <w:rPr>
          <w:rFonts w:eastAsia="Arial"/>
          <w:spacing w:val="45"/>
          <w:sz w:val="22"/>
          <w:szCs w:val="22"/>
        </w:rPr>
        <w:t xml:space="preserve"> </w:t>
      </w:r>
      <w:r w:rsidRPr="00EF1443">
        <w:rPr>
          <w:rFonts w:eastAsia="Arial"/>
          <w:sz w:val="22"/>
          <w:szCs w:val="22"/>
        </w:rPr>
        <w:t>the</w:t>
      </w:r>
      <w:r w:rsidRPr="00EF1443">
        <w:rPr>
          <w:rFonts w:eastAsia="Arial"/>
          <w:spacing w:val="45"/>
          <w:sz w:val="22"/>
          <w:szCs w:val="22"/>
        </w:rPr>
        <w:t xml:space="preserve"> </w:t>
      </w:r>
      <w:r w:rsidRPr="00EF1443">
        <w:rPr>
          <w:rFonts w:eastAsia="Arial"/>
          <w:sz w:val="22"/>
          <w:szCs w:val="22"/>
        </w:rPr>
        <w:t>Coverage</w:t>
      </w:r>
      <w:r w:rsidRPr="00EF1443">
        <w:rPr>
          <w:rFonts w:eastAsia="Arial"/>
          <w:spacing w:val="44"/>
          <w:sz w:val="22"/>
          <w:szCs w:val="22"/>
        </w:rPr>
        <w:t xml:space="preserve"> </w:t>
      </w:r>
      <w:r w:rsidRPr="00EF1443">
        <w:rPr>
          <w:rFonts w:eastAsia="Arial"/>
          <w:sz w:val="22"/>
          <w:szCs w:val="22"/>
        </w:rPr>
        <w:t>Form</w:t>
      </w:r>
      <w:r w:rsidRPr="00EF1443">
        <w:rPr>
          <w:rFonts w:eastAsia="Arial"/>
          <w:spacing w:val="44"/>
          <w:sz w:val="22"/>
          <w:szCs w:val="22"/>
        </w:rPr>
        <w:t xml:space="preserve"> </w:t>
      </w:r>
      <w:r w:rsidRPr="00EF1443">
        <w:rPr>
          <w:rFonts w:eastAsia="Arial"/>
          <w:sz w:val="22"/>
          <w:szCs w:val="22"/>
        </w:rPr>
        <w:t>apply</w:t>
      </w:r>
      <w:r w:rsidRPr="00EF1443">
        <w:rPr>
          <w:rFonts w:eastAsia="Arial"/>
          <w:spacing w:val="43"/>
          <w:sz w:val="22"/>
          <w:szCs w:val="22"/>
        </w:rPr>
        <w:t xml:space="preserve"> </w:t>
      </w:r>
      <w:r w:rsidRPr="00EF1443">
        <w:rPr>
          <w:rFonts w:eastAsia="Arial"/>
          <w:sz w:val="22"/>
          <w:szCs w:val="22"/>
        </w:rPr>
        <w:t>unl</w:t>
      </w:r>
      <w:r w:rsidRPr="00EF1443">
        <w:rPr>
          <w:rFonts w:eastAsia="Arial"/>
          <w:spacing w:val="-1"/>
          <w:sz w:val="22"/>
          <w:szCs w:val="22"/>
        </w:rPr>
        <w:t>e</w:t>
      </w:r>
      <w:r w:rsidRPr="00EF1443">
        <w:rPr>
          <w:rFonts w:eastAsia="Arial"/>
          <w:sz w:val="22"/>
          <w:szCs w:val="22"/>
        </w:rPr>
        <w:t>ss modified by the en</w:t>
      </w:r>
      <w:r w:rsidRPr="00EF1443">
        <w:rPr>
          <w:rFonts w:eastAsia="Arial"/>
          <w:spacing w:val="-1"/>
          <w:sz w:val="22"/>
          <w:szCs w:val="22"/>
        </w:rPr>
        <w:t>d</w:t>
      </w:r>
      <w:r w:rsidRPr="00EF1443">
        <w:rPr>
          <w:rFonts w:eastAsia="Arial"/>
          <w:sz w:val="22"/>
          <w:szCs w:val="22"/>
        </w:rPr>
        <w:t>orse</w:t>
      </w:r>
      <w:r w:rsidRPr="00EF1443">
        <w:rPr>
          <w:rFonts w:eastAsia="Arial"/>
          <w:spacing w:val="-1"/>
          <w:sz w:val="22"/>
          <w:szCs w:val="22"/>
        </w:rPr>
        <w:t>m</w:t>
      </w:r>
      <w:r w:rsidRPr="00EF1443">
        <w:rPr>
          <w:rFonts w:eastAsia="Arial"/>
          <w:sz w:val="22"/>
          <w:szCs w:val="22"/>
        </w:rPr>
        <w:t>ent.</w:t>
      </w:r>
    </w:p>
    <w:p w14:paraId="577ED69A" w14:textId="77777777" w:rsidR="00C11254" w:rsidRPr="00EF1443" w:rsidRDefault="00C11254">
      <w:pPr>
        <w:spacing w:before="6" w:line="120" w:lineRule="exact"/>
        <w:rPr>
          <w:sz w:val="22"/>
          <w:szCs w:val="22"/>
        </w:rPr>
      </w:pPr>
    </w:p>
    <w:p w14:paraId="37FBB740" w14:textId="77777777" w:rsidR="00C11254" w:rsidRPr="00EF1443" w:rsidRDefault="00C11254">
      <w:pPr>
        <w:spacing w:line="200" w:lineRule="exact"/>
        <w:rPr>
          <w:sz w:val="22"/>
          <w:szCs w:val="22"/>
        </w:rPr>
      </w:pPr>
    </w:p>
    <w:p w14:paraId="5852548E" w14:textId="683A8484" w:rsidR="007D497D" w:rsidRPr="009E56CF" w:rsidRDefault="00000000" w:rsidP="007D497D">
      <w:pPr>
        <w:spacing w:before="34" w:line="459" w:lineRule="auto"/>
        <w:ind w:left="157" w:right="40" w:firstLine="1"/>
        <w:rPr>
          <w:rFonts w:eastAsia="Arial"/>
          <w:bCs/>
          <w:sz w:val="22"/>
          <w:szCs w:val="22"/>
        </w:rPr>
      </w:pPr>
      <w:r>
        <w:rPr>
          <w:b/>
          <w:sz w:val="22"/>
          <w:szCs w:val="22"/>
        </w:rPr>
        <w:pict w14:anchorId="184E1BF7">
          <v:group id="_x0000_s1026" style="position:absolute;left:0;text-align:left;margin-left:53.1pt;margin-top:-1.8pt;width:505.2pt;height:46.35pt;z-index:-251658240;mso-position-horizontal-relative:page" coordorigin="1062,-36" coordsize="10104,927">
            <v:shape id="_x0000_s1033" style="position:absolute;left:1070;top:-20;width:1724;height:0" coordorigin="1070,-20" coordsize="1724,0" path="m1070,-20r1725,e" filled="f" strokeweight=".82pt">
              <v:path arrowok="t"/>
            </v:shape>
            <v:shape id="_x0000_s1032" style="position:absolute;left:2795;top:-20;width:8356;height:0" coordorigin="2795,-20" coordsize="8356,0" path="m2795,-20r8355,e" filled="f" strokeweight=".82pt">
              <v:path arrowok="t"/>
            </v:shape>
            <v:shape id="_x0000_s1031" style="position:absolute;left:1078;top:-27;width:0;height:910" coordorigin="1078,-27" coordsize="0,910" path="m1078,-27r,910e" filled="f" strokeweight=".82pt">
              <v:path arrowok="t"/>
            </v:shape>
            <v:shape id="_x0000_s1030" style="position:absolute;left:1070;top:876;width:3010;height:0" coordorigin="1070,876" coordsize="3010,0" path="m1070,876r3010,e" filled="f" strokeweight=".82pt">
              <v:path arrowok="t"/>
            </v:shape>
            <v:shape id="_x0000_s1029" style="position:absolute;left:4066;top:876;width:14;height:0" coordorigin="4066,876" coordsize="14,0" path="m4066,876r14,e" filled="f" strokeweight=".82pt">
              <v:path arrowok="t"/>
            </v:shape>
            <v:shape id="_x0000_s1028" style="position:absolute;left:4080;top:876;width:7070;height:0" coordorigin="4080,876" coordsize="7070,0" path="m4080,876r7070,e" filled="f" strokeweight=".82pt">
              <v:path arrowok="t"/>
            </v:shape>
            <v:shape id="_x0000_s1027" style="position:absolute;left:11158;top:-27;width:0;height:911" coordorigin="11158,-27" coordsize="0,911" path="m11158,-27r,910e" filled="f" strokeweight=".82pt">
              <v:path arrowok="t"/>
            </v:shape>
            <w10:wrap anchorx="page"/>
          </v:group>
        </w:pict>
      </w:r>
      <w:r w:rsidR="00084745" w:rsidRPr="009E56CF">
        <w:rPr>
          <w:rFonts w:eastAsia="Arial"/>
          <w:b/>
          <w:sz w:val="22"/>
          <w:szCs w:val="22"/>
        </w:rPr>
        <w:t>Named Ins</w:t>
      </w:r>
      <w:r w:rsidR="00084745" w:rsidRPr="009E56CF">
        <w:rPr>
          <w:rFonts w:eastAsia="Arial"/>
          <w:b/>
          <w:spacing w:val="-1"/>
          <w:sz w:val="22"/>
          <w:szCs w:val="22"/>
        </w:rPr>
        <w:t>ur</w:t>
      </w:r>
      <w:r w:rsidR="00084745" w:rsidRPr="009E56CF">
        <w:rPr>
          <w:rFonts w:eastAsia="Arial"/>
          <w:b/>
          <w:sz w:val="22"/>
          <w:szCs w:val="22"/>
        </w:rPr>
        <w:t>ed:</w:t>
      </w:r>
      <w:r w:rsidR="00084745" w:rsidRPr="009E56CF">
        <w:rPr>
          <w:rFonts w:eastAsia="Arial"/>
          <w:bCs/>
          <w:sz w:val="22"/>
          <w:szCs w:val="22"/>
        </w:rPr>
        <w:t xml:space="preserve"> </w:t>
      </w:r>
      <w:bookmarkStart w:id="5" w:name="InsuredName2"/>
      <w:bookmarkEnd w:id="5"/>
    </w:p>
    <w:p w14:paraId="4EB1DBE7" w14:textId="54FACB47" w:rsidR="00C11254" w:rsidRPr="009E56CF" w:rsidRDefault="00084745" w:rsidP="007D497D">
      <w:pPr>
        <w:spacing w:before="34" w:line="459" w:lineRule="auto"/>
        <w:ind w:left="157" w:right="40" w:firstLine="1"/>
        <w:rPr>
          <w:rFonts w:eastAsia="Arial"/>
          <w:bCs/>
          <w:sz w:val="22"/>
          <w:szCs w:val="22"/>
        </w:rPr>
      </w:pPr>
      <w:r w:rsidRPr="009E56CF">
        <w:rPr>
          <w:rFonts w:eastAsia="Arial"/>
          <w:b/>
          <w:sz w:val="22"/>
          <w:szCs w:val="22"/>
        </w:rPr>
        <w:t>Endorsem</w:t>
      </w:r>
      <w:r w:rsidRPr="009E56CF">
        <w:rPr>
          <w:rFonts w:eastAsia="Arial"/>
          <w:b/>
          <w:spacing w:val="-1"/>
          <w:sz w:val="22"/>
          <w:szCs w:val="22"/>
        </w:rPr>
        <w:t>en</w:t>
      </w:r>
      <w:r w:rsidRPr="009E56CF">
        <w:rPr>
          <w:rFonts w:eastAsia="Arial"/>
          <w:b/>
          <w:sz w:val="22"/>
          <w:szCs w:val="22"/>
        </w:rPr>
        <w:t>t Eff</w:t>
      </w:r>
      <w:r w:rsidRPr="009E56CF">
        <w:rPr>
          <w:rFonts w:eastAsia="Arial"/>
          <w:b/>
          <w:spacing w:val="-1"/>
          <w:sz w:val="22"/>
          <w:szCs w:val="22"/>
        </w:rPr>
        <w:t>e</w:t>
      </w:r>
      <w:r w:rsidRPr="009E56CF">
        <w:rPr>
          <w:rFonts w:eastAsia="Arial"/>
          <w:b/>
          <w:sz w:val="22"/>
          <w:szCs w:val="22"/>
        </w:rPr>
        <w:t>cti</w:t>
      </w:r>
      <w:r w:rsidRPr="009E56CF">
        <w:rPr>
          <w:rFonts w:eastAsia="Arial"/>
          <w:b/>
          <w:spacing w:val="-2"/>
          <w:sz w:val="22"/>
          <w:szCs w:val="22"/>
        </w:rPr>
        <w:t>v</w:t>
      </w:r>
      <w:r w:rsidRPr="009E56CF">
        <w:rPr>
          <w:rFonts w:eastAsia="Arial"/>
          <w:b/>
          <w:sz w:val="22"/>
          <w:szCs w:val="22"/>
        </w:rPr>
        <w:t>e Dat</w:t>
      </w:r>
      <w:r w:rsidRPr="009E56CF">
        <w:rPr>
          <w:rFonts w:eastAsia="Arial"/>
          <w:b/>
          <w:spacing w:val="-1"/>
          <w:sz w:val="22"/>
          <w:szCs w:val="22"/>
        </w:rPr>
        <w:t>e</w:t>
      </w:r>
      <w:r w:rsidRPr="009E56CF">
        <w:rPr>
          <w:rFonts w:eastAsia="Arial"/>
          <w:b/>
          <w:sz w:val="22"/>
          <w:szCs w:val="22"/>
        </w:rPr>
        <w:t>:</w:t>
      </w:r>
      <w:r w:rsidR="00D0500E" w:rsidRPr="009E56CF">
        <w:rPr>
          <w:rFonts w:eastAsia="Arial"/>
          <w:bCs/>
          <w:sz w:val="22"/>
          <w:szCs w:val="22"/>
        </w:rPr>
        <w:t xml:space="preserve"> </w:t>
      </w:r>
      <w:bookmarkStart w:id="6" w:name="EndorsementEffectiveDate"/>
      <w:bookmarkEnd w:id="6"/>
    </w:p>
    <w:p w14:paraId="4849309B" w14:textId="3ADA959B" w:rsidR="0037759D" w:rsidRPr="00EF1443" w:rsidRDefault="0037759D">
      <w:pPr>
        <w:spacing w:before="34" w:line="459" w:lineRule="auto"/>
        <w:ind w:left="157" w:right="7387" w:firstLine="1"/>
        <w:rPr>
          <w:rFonts w:ascii="Arial" w:eastAsia="Arial" w:hAnsi="Arial" w:cs="Arial"/>
          <w:b/>
          <w:sz w:val="22"/>
          <w:szCs w:val="22"/>
        </w:rPr>
      </w:pPr>
    </w:p>
    <w:p w14:paraId="58939DE6" w14:textId="77777777" w:rsidR="0037759D" w:rsidRPr="00EF1443" w:rsidRDefault="0037759D">
      <w:pPr>
        <w:spacing w:before="34" w:line="459" w:lineRule="auto"/>
        <w:ind w:left="157" w:right="7387" w:firstLine="1"/>
        <w:rPr>
          <w:rFonts w:ascii="Arial" w:eastAsia="Arial" w:hAnsi="Arial" w:cs="Arial"/>
          <w:b/>
          <w:sz w:val="22"/>
          <w:szCs w:val="22"/>
        </w:rPr>
      </w:pPr>
    </w:p>
    <w:p w14:paraId="242AD059" w14:textId="4170FB86" w:rsidR="0037759D" w:rsidRPr="00EF1443" w:rsidRDefault="002F2EC2">
      <w:pPr>
        <w:spacing w:before="34" w:line="459" w:lineRule="auto"/>
        <w:ind w:left="157" w:right="7387" w:firstLine="1"/>
        <w:rPr>
          <w:rFonts w:ascii="Arial" w:eastAsia="Arial" w:hAnsi="Arial" w:cs="Arial"/>
          <w:b/>
          <w:sz w:val="22"/>
          <w:szCs w:val="22"/>
        </w:rPr>
      </w:pPr>
      <w:r w:rsidRPr="00EF1443">
        <w:rPr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3335B7F2" wp14:editId="266E271D">
            <wp:simplePos x="0" y="0"/>
            <wp:positionH relativeFrom="margin">
              <wp:align>right</wp:align>
            </wp:positionH>
            <wp:positionV relativeFrom="paragraph">
              <wp:posOffset>24765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655697" w14:textId="77777777" w:rsidR="0037759D" w:rsidRPr="00EF1443" w:rsidRDefault="0037759D" w:rsidP="0037759D">
      <w:pPr>
        <w:spacing w:line="200" w:lineRule="exact"/>
        <w:rPr>
          <w:sz w:val="22"/>
          <w:szCs w:val="22"/>
        </w:rPr>
      </w:pPr>
      <w:bookmarkStart w:id="7" w:name="_Hlk75872018"/>
    </w:p>
    <w:p w14:paraId="50B7BD91" w14:textId="71616BC9" w:rsidR="0037759D" w:rsidRPr="00EF1443" w:rsidRDefault="0037759D" w:rsidP="0037759D">
      <w:pPr>
        <w:spacing w:line="200" w:lineRule="exact"/>
        <w:rPr>
          <w:sz w:val="22"/>
          <w:szCs w:val="22"/>
        </w:rPr>
      </w:pPr>
    </w:p>
    <w:p w14:paraId="33F044EF" w14:textId="77777777" w:rsidR="0037759D" w:rsidRPr="00EF1443" w:rsidRDefault="0037759D" w:rsidP="0037759D">
      <w:pPr>
        <w:spacing w:line="200" w:lineRule="exact"/>
        <w:rPr>
          <w:sz w:val="22"/>
          <w:szCs w:val="22"/>
        </w:rPr>
      </w:pPr>
    </w:p>
    <w:p w14:paraId="199640B1" w14:textId="4A2D61F1" w:rsidR="0037759D" w:rsidRPr="00EF1443" w:rsidRDefault="002F2EC2" w:rsidP="0037759D">
      <w:pPr>
        <w:rPr>
          <w:sz w:val="22"/>
          <w:szCs w:val="22"/>
        </w:rPr>
      </w:pPr>
      <w:r w:rsidRPr="00EF1443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B0D49F" wp14:editId="47D60E92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ABF527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81.8pt,.5pt" to="214.8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" strokecolor="black [3213]" strokeweight="1.5pt">
                <w10:wrap anchorx="margin"/>
              </v:line>
            </w:pict>
          </mc:Fallback>
        </mc:AlternateContent>
      </w:r>
    </w:p>
    <w:bookmarkEnd w:id="7"/>
    <w:p w14:paraId="5EF77C00" w14:textId="77777777" w:rsidR="00EF1443" w:rsidRPr="00EF1443" w:rsidRDefault="00EF1443" w:rsidP="00EF1443">
      <w:pPr>
        <w:pStyle w:val="BTNoDS"/>
        <w:tabs>
          <w:tab w:val="right" w:pos="2880"/>
        </w:tabs>
        <w:ind w:left="7470" w:right="30" w:firstLine="270"/>
        <w:jc w:val="center"/>
        <w:rPr>
          <w:sz w:val="22"/>
        </w:rPr>
      </w:pPr>
      <w:r w:rsidRPr="00EF1443">
        <w:rPr>
          <w:sz w:val="22"/>
        </w:rPr>
        <w:t>Jeffrey A. Silver</w:t>
      </w:r>
      <w:r w:rsidRPr="00EF1443">
        <w:rPr>
          <w:sz w:val="22"/>
        </w:rPr>
        <w:br/>
        <w:t>(Authorized Representative)</w:t>
      </w:r>
    </w:p>
    <w:p w14:paraId="575D083B" w14:textId="42623315" w:rsidR="00EF1443" w:rsidRPr="00EF1443" w:rsidRDefault="00EF1443" w:rsidP="00EF1443">
      <w:pPr>
        <w:pStyle w:val="BTNoDS"/>
        <w:tabs>
          <w:tab w:val="right" w:pos="2880"/>
        </w:tabs>
        <w:ind w:left="7470" w:right="30" w:firstLine="270"/>
        <w:rPr>
          <w:sz w:val="22"/>
        </w:rPr>
      </w:pPr>
      <w:r w:rsidRPr="00EF1443">
        <w:rPr>
          <w:sz w:val="22"/>
        </w:rPr>
        <w:t xml:space="preserve">Date: </w:t>
      </w:r>
      <w:bookmarkStart w:id="8" w:name="IssuanceDate"/>
      <w:bookmarkEnd w:id="8"/>
      <w:r w:rsidRPr="00EF1443">
        <w:rPr>
          <w:sz w:val="22"/>
        </w:rPr>
        <w:t xml:space="preserve"> </w:t>
      </w:r>
    </w:p>
    <w:p w14:paraId="343C9341" w14:textId="397647F6" w:rsidR="0037759D" w:rsidRPr="00EF1443" w:rsidRDefault="0037759D" w:rsidP="0037759D">
      <w:pPr>
        <w:pStyle w:val="BTNoDS"/>
        <w:tabs>
          <w:tab w:val="right" w:pos="2880"/>
        </w:tabs>
        <w:rPr>
          <w:sz w:val="22"/>
        </w:rPr>
      </w:pPr>
    </w:p>
    <w:sectPr w:rsidR="0037759D" w:rsidRPr="00EF1443" w:rsidSect="009D266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2240" w:h="15840"/>
      <w:pgMar w:top="1000" w:right="960" w:bottom="280" w:left="980" w:header="720" w:footer="5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EBF1E0" w14:textId="77777777" w:rsidR="007D6693" w:rsidRDefault="007D6693" w:rsidP="003D5173">
      <w:r>
        <w:separator/>
      </w:r>
    </w:p>
  </w:endnote>
  <w:endnote w:type="continuationSeparator" w:id="0">
    <w:p w14:paraId="7A9BDE23" w14:textId="77777777" w:rsidR="007D6693" w:rsidRDefault="007D6693" w:rsidP="003D51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9FB8E" w14:textId="77777777" w:rsidR="009D266D" w:rsidRDefault="009D26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A3233" w14:textId="77777777" w:rsidR="00EF1443" w:rsidRPr="00EF1443" w:rsidRDefault="00EF1443">
    <w:pPr>
      <w:pStyle w:val="Footer"/>
      <w:rPr>
        <w:b/>
        <w:bCs/>
        <w:sz w:val="22"/>
        <w:szCs w:val="22"/>
      </w:rPr>
    </w:pPr>
    <w:r w:rsidRPr="00EF1443">
      <w:rPr>
        <w:b/>
        <w:bCs/>
        <w:sz w:val="22"/>
        <w:szCs w:val="22"/>
      </w:rPr>
      <w:t>11/2023</w:t>
    </w:r>
  </w:p>
  <w:p w14:paraId="22F12A3A" w14:textId="66CE5676" w:rsidR="002F2EC2" w:rsidRPr="002F2EC2" w:rsidRDefault="00EF1443" w:rsidP="009D266D">
    <w:pPr>
      <w:rPr>
        <w:bCs/>
      </w:rPr>
    </w:pPr>
    <w:r w:rsidRPr="00EF1443">
      <w:rPr>
        <w:b/>
        <w:bCs/>
        <w:color w:val="000000"/>
        <w:sz w:val="22"/>
        <w:szCs w:val="22"/>
      </w:rPr>
      <w:t>RPCAAC024_1</w:t>
    </w:r>
    <w:r w:rsidR="009D266D">
      <w:rPr>
        <w:b/>
        <w:bCs/>
        <w:color w:val="000000"/>
        <w:sz w:val="22"/>
        <w:szCs w:val="22"/>
      </w:rPr>
      <w:tab/>
    </w:r>
    <w:r w:rsidR="009D266D">
      <w:rPr>
        <w:b/>
        <w:bCs/>
        <w:color w:val="000000"/>
        <w:sz w:val="22"/>
        <w:szCs w:val="22"/>
      </w:rPr>
      <w:tab/>
    </w:r>
    <w:r w:rsidR="009D266D">
      <w:rPr>
        <w:b/>
        <w:bCs/>
        <w:color w:val="000000"/>
        <w:sz w:val="22"/>
        <w:szCs w:val="22"/>
      </w:rPr>
      <w:tab/>
    </w:r>
    <w:r w:rsidR="00B369EF">
      <w:rPr>
        <w:b/>
        <w:bCs/>
      </w:rPr>
      <w:tab/>
    </w:r>
    <w:r w:rsidR="00B369EF" w:rsidRPr="00B369EF">
      <w:t>Page 1 of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90ADA" w14:textId="77777777" w:rsidR="009D266D" w:rsidRDefault="009D26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DADDFC" w14:textId="77777777" w:rsidR="007D6693" w:rsidRDefault="007D6693" w:rsidP="003D5173">
      <w:r>
        <w:separator/>
      </w:r>
    </w:p>
  </w:footnote>
  <w:footnote w:type="continuationSeparator" w:id="0">
    <w:p w14:paraId="3945C4D8" w14:textId="77777777" w:rsidR="007D6693" w:rsidRDefault="007D6693" w:rsidP="003D51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F25D6" w14:textId="77777777" w:rsidR="009D266D" w:rsidRDefault="009D26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023EE" w14:textId="318A3031" w:rsidR="003D5173" w:rsidRDefault="0037759D" w:rsidP="002F2EC2">
    <w:pPr>
      <w:pStyle w:val="Header"/>
      <w:jc w:val="center"/>
    </w:pPr>
    <w:bookmarkStart w:id="9" w:name="_Hlk75871998"/>
    <w:r w:rsidRPr="002F2EC2">
      <w:rPr>
        <w:b/>
        <w:bCs/>
        <w:sz w:val="24"/>
        <w:szCs w:val="24"/>
      </w:rPr>
      <w:t>T</w:t>
    </w:r>
    <w:bookmarkEnd w:id="9"/>
    <w:r w:rsidR="002F2EC2" w:rsidRPr="002F2EC2">
      <w:rPr>
        <w:b/>
        <w:bCs/>
        <w:sz w:val="24"/>
        <w:szCs w:val="24"/>
      </w:rPr>
      <w:t xml:space="preserve">EXAS INSURANCE COMPANY </w:t>
    </w:r>
    <w:r w:rsidR="003D5173">
      <w:rPr>
        <w:b/>
      </w:rPr>
      <w:b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F5562" w14:textId="77777777" w:rsidR="009D266D" w:rsidRDefault="009D26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6A5AE3"/>
    <w:multiLevelType w:val="multilevel"/>
    <w:tmpl w:val="F998F4F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49055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254"/>
    <w:rsid w:val="00084745"/>
    <w:rsid w:val="000B649E"/>
    <w:rsid w:val="000F1D19"/>
    <w:rsid w:val="00106038"/>
    <w:rsid w:val="001A4132"/>
    <w:rsid w:val="001C68A3"/>
    <w:rsid w:val="002E6FF7"/>
    <w:rsid w:val="002F2EC2"/>
    <w:rsid w:val="0037759D"/>
    <w:rsid w:val="003D5173"/>
    <w:rsid w:val="00550054"/>
    <w:rsid w:val="005B736F"/>
    <w:rsid w:val="005D11D8"/>
    <w:rsid w:val="00697500"/>
    <w:rsid w:val="007C0BC1"/>
    <w:rsid w:val="007D497D"/>
    <w:rsid w:val="007D6693"/>
    <w:rsid w:val="008C7816"/>
    <w:rsid w:val="009D266D"/>
    <w:rsid w:val="009E56CF"/>
    <w:rsid w:val="00A54839"/>
    <w:rsid w:val="00A570F3"/>
    <w:rsid w:val="00B04D4A"/>
    <w:rsid w:val="00B369EF"/>
    <w:rsid w:val="00C11254"/>
    <w:rsid w:val="00CC4D69"/>
    <w:rsid w:val="00D0500E"/>
    <w:rsid w:val="00DC4354"/>
    <w:rsid w:val="00EF1443"/>
    <w:rsid w:val="00F07B18"/>
    <w:rsid w:val="00F812A5"/>
    <w:rsid w:val="00F91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42AA2441"/>
  <w15:docId w15:val="{B9BDD1D7-14ED-45F4-B45E-D96B5F418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3D51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5173"/>
  </w:style>
  <w:style w:type="paragraph" w:styleId="Footer">
    <w:name w:val="footer"/>
    <w:basedOn w:val="Normal"/>
    <w:link w:val="FooterChar"/>
    <w:uiPriority w:val="99"/>
    <w:unhideWhenUsed/>
    <w:rsid w:val="003D51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173"/>
  </w:style>
  <w:style w:type="paragraph" w:customStyle="1" w:styleId="BTNoDS">
    <w:name w:val="BT No DS"/>
    <w:basedOn w:val="Normal"/>
    <w:rsid w:val="0037759D"/>
    <w:pPr>
      <w:spacing w:after="240"/>
    </w:pPr>
    <w:rPr>
      <w:rFonts w:eastAsia="PMingLiU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9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B753302-8B5A-4F4E-804A-7D9ABE4E138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450637-C7CC-435F-B63E-12070F3243E0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customXml/itemProps3.xml><?xml version="1.0" encoding="utf-8"?>
<ds:datastoreItem xmlns:ds="http://schemas.openxmlformats.org/officeDocument/2006/customXml" ds:itemID="{520873BF-6068-4330-BCC6-279A24906F1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 Ciccone</dc:creator>
  <cp:lastModifiedBy>Edsel John M. Toledo</cp:lastModifiedBy>
  <cp:revision>10</cp:revision>
  <dcterms:created xsi:type="dcterms:W3CDTF">2023-10-06T20:15:00Z</dcterms:created>
  <dcterms:modified xsi:type="dcterms:W3CDTF">2024-01-10T09:35:00Z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