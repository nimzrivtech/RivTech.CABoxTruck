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4DB3E" w14:textId="77777777" w:rsidR="004B21F5" w:rsidRPr="00313FF4" w:rsidRDefault="004B21F5" w:rsidP="004B21F5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313FF4">
        <w:rPr>
          <w:b/>
          <w:color w:val="363435"/>
          <w:spacing w:val="-7"/>
          <w:sz w:val="22"/>
          <w:szCs w:val="22"/>
        </w:rPr>
        <w:t>Insured Name</w:t>
      </w:r>
      <w:r w:rsidRPr="00313FF4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789BE509" w14:textId="77777777" w:rsidR="004B21F5" w:rsidRPr="00313FF4" w:rsidRDefault="004B21F5" w:rsidP="004B21F5">
      <w:pPr>
        <w:rPr>
          <w:b/>
          <w:color w:val="363435"/>
          <w:spacing w:val="-7"/>
          <w:sz w:val="22"/>
          <w:szCs w:val="22"/>
        </w:rPr>
      </w:pPr>
      <w:r w:rsidRPr="00313FF4">
        <w:rPr>
          <w:b/>
          <w:color w:val="363435"/>
          <w:spacing w:val="-7"/>
          <w:sz w:val="22"/>
          <w:szCs w:val="22"/>
        </w:rPr>
        <w:t>Effective Date</w:t>
      </w:r>
      <w:r w:rsidRPr="00313FF4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FormEffectiveDate"/>
      <w:bookmarkEnd w:id="2"/>
    </w:p>
    <w:p w14:paraId="0FAE92DE" w14:textId="77777777" w:rsidR="004B21F5" w:rsidRPr="00313FF4" w:rsidRDefault="004B21F5" w:rsidP="004B21F5">
      <w:pPr>
        <w:rPr>
          <w:b/>
          <w:color w:val="363435"/>
          <w:spacing w:val="-7"/>
          <w:sz w:val="22"/>
          <w:szCs w:val="22"/>
        </w:rPr>
      </w:pPr>
      <w:r w:rsidRPr="00313FF4">
        <w:rPr>
          <w:b/>
          <w:color w:val="363435"/>
          <w:spacing w:val="-7"/>
          <w:sz w:val="22"/>
          <w:szCs w:val="22"/>
        </w:rPr>
        <w:t>Policy Period</w:t>
      </w:r>
      <w:r w:rsidRPr="00313FF4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37450738" w14:textId="77777777" w:rsidR="004B21F5" w:rsidRPr="00313FF4" w:rsidRDefault="004B21F5" w:rsidP="004B21F5">
      <w:pPr>
        <w:rPr>
          <w:b/>
          <w:color w:val="363435"/>
          <w:spacing w:val="-7"/>
          <w:sz w:val="22"/>
          <w:szCs w:val="22"/>
        </w:rPr>
      </w:pPr>
      <w:r w:rsidRPr="00313FF4">
        <w:rPr>
          <w:b/>
          <w:color w:val="363435"/>
          <w:spacing w:val="-7"/>
          <w:sz w:val="22"/>
          <w:szCs w:val="22"/>
        </w:rPr>
        <w:t>Policy Number</w:t>
      </w:r>
      <w:r w:rsidRPr="00313FF4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7E90666C" w14:textId="77777777" w:rsidR="00C216DB" w:rsidRPr="00D721AB" w:rsidRDefault="00C216DB" w:rsidP="00C216DB">
      <w:pPr>
        <w:rPr>
          <w:rFonts w:eastAsia="Arial"/>
          <w:b/>
          <w:color w:val="363435"/>
          <w:spacing w:val="-7"/>
          <w:sz w:val="22"/>
          <w:szCs w:val="22"/>
        </w:rPr>
      </w:pPr>
    </w:p>
    <w:p w14:paraId="14493021" w14:textId="77777777" w:rsidR="00C216DB" w:rsidRPr="00D721AB" w:rsidRDefault="00C216DB">
      <w:pPr>
        <w:spacing w:before="15" w:line="220" w:lineRule="exact"/>
        <w:rPr>
          <w:sz w:val="22"/>
          <w:szCs w:val="22"/>
        </w:rPr>
      </w:pPr>
    </w:p>
    <w:p w14:paraId="53B7E710" w14:textId="77777777" w:rsidR="003241A1" w:rsidRPr="00D721AB" w:rsidRDefault="00C91B38" w:rsidP="00D721AB">
      <w:pPr>
        <w:spacing w:before="29"/>
        <w:ind w:right="40"/>
        <w:jc w:val="center"/>
        <w:rPr>
          <w:rFonts w:eastAsia="Arial"/>
          <w:sz w:val="24"/>
          <w:szCs w:val="24"/>
        </w:rPr>
      </w:pPr>
      <w:r w:rsidRPr="00D721AB">
        <w:rPr>
          <w:rFonts w:eastAsia="Arial"/>
          <w:b/>
          <w:sz w:val="24"/>
          <w:szCs w:val="24"/>
        </w:rPr>
        <w:t>THIS ENDORSEMENT CHAN</w:t>
      </w:r>
      <w:r w:rsidRPr="00D721AB">
        <w:rPr>
          <w:rFonts w:eastAsia="Arial"/>
          <w:b/>
          <w:spacing w:val="2"/>
          <w:sz w:val="24"/>
          <w:szCs w:val="24"/>
        </w:rPr>
        <w:t>G</w:t>
      </w:r>
      <w:r w:rsidRPr="00D721AB">
        <w:rPr>
          <w:rFonts w:eastAsia="Arial"/>
          <w:b/>
          <w:sz w:val="24"/>
          <w:szCs w:val="24"/>
        </w:rPr>
        <w:t xml:space="preserve">ES THE </w:t>
      </w:r>
      <w:r w:rsidRPr="00D721AB">
        <w:rPr>
          <w:rFonts w:eastAsia="Arial"/>
          <w:b/>
          <w:spacing w:val="1"/>
          <w:sz w:val="24"/>
          <w:szCs w:val="24"/>
        </w:rPr>
        <w:t>PO</w:t>
      </w:r>
      <w:r w:rsidRPr="00D721AB">
        <w:rPr>
          <w:rFonts w:eastAsia="Arial"/>
          <w:b/>
          <w:sz w:val="24"/>
          <w:szCs w:val="24"/>
        </w:rPr>
        <w:t xml:space="preserve">LICY. </w:t>
      </w:r>
      <w:r w:rsidRPr="00D721AB">
        <w:rPr>
          <w:rFonts w:eastAsia="Arial"/>
          <w:b/>
          <w:spacing w:val="1"/>
          <w:sz w:val="24"/>
          <w:szCs w:val="24"/>
        </w:rPr>
        <w:t xml:space="preserve"> </w:t>
      </w:r>
      <w:r w:rsidRPr="00D721AB">
        <w:rPr>
          <w:rFonts w:eastAsia="Arial"/>
          <w:b/>
          <w:sz w:val="24"/>
          <w:szCs w:val="24"/>
        </w:rPr>
        <w:t>PLEA</w:t>
      </w:r>
      <w:r w:rsidRPr="00D721AB">
        <w:rPr>
          <w:rFonts w:eastAsia="Arial"/>
          <w:b/>
          <w:spacing w:val="1"/>
          <w:sz w:val="24"/>
          <w:szCs w:val="24"/>
        </w:rPr>
        <w:t>S</w:t>
      </w:r>
      <w:r w:rsidRPr="00D721AB">
        <w:rPr>
          <w:rFonts w:eastAsia="Arial"/>
          <w:b/>
          <w:sz w:val="24"/>
          <w:szCs w:val="24"/>
        </w:rPr>
        <w:t>E R</w:t>
      </w:r>
      <w:r w:rsidRPr="00D721AB">
        <w:rPr>
          <w:rFonts w:eastAsia="Arial"/>
          <w:b/>
          <w:spacing w:val="1"/>
          <w:sz w:val="24"/>
          <w:szCs w:val="24"/>
        </w:rPr>
        <w:t>E</w:t>
      </w:r>
      <w:r w:rsidRPr="00D721AB">
        <w:rPr>
          <w:rFonts w:eastAsia="Arial"/>
          <w:b/>
          <w:sz w:val="24"/>
          <w:szCs w:val="24"/>
        </w:rPr>
        <w:t>AD IT CAREFUL</w:t>
      </w:r>
      <w:r w:rsidRPr="00D721AB">
        <w:rPr>
          <w:rFonts w:eastAsia="Arial"/>
          <w:b/>
          <w:spacing w:val="1"/>
          <w:sz w:val="24"/>
          <w:szCs w:val="24"/>
        </w:rPr>
        <w:t>L</w:t>
      </w:r>
      <w:r w:rsidRPr="00D721AB">
        <w:rPr>
          <w:rFonts w:eastAsia="Arial"/>
          <w:b/>
          <w:sz w:val="24"/>
          <w:szCs w:val="24"/>
        </w:rPr>
        <w:t>Y.</w:t>
      </w:r>
    </w:p>
    <w:p w14:paraId="51282AA7" w14:textId="77777777" w:rsidR="003241A1" w:rsidRPr="00D721AB" w:rsidRDefault="003241A1">
      <w:pPr>
        <w:spacing w:before="11" w:line="220" w:lineRule="exact"/>
        <w:rPr>
          <w:sz w:val="24"/>
          <w:szCs w:val="24"/>
        </w:rPr>
      </w:pPr>
    </w:p>
    <w:p w14:paraId="0CF91A58" w14:textId="77777777" w:rsidR="003241A1" w:rsidRPr="00224918" w:rsidRDefault="00C91B38">
      <w:pPr>
        <w:spacing w:line="360" w:lineRule="exact"/>
        <w:ind w:left="448" w:right="469"/>
        <w:jc w:val="center"/>
        <w:rPr>
          <w:rFonts w:eastAsia="Arial"/>
          <w:sz w:val="22"/>
          <w:szCs w:val="22"/>
        </w:rPr>
      </w:pPr>
      <w:r w:rsidRPr="00224918">
        <w:rPr>
          <w:rFonts w:eastAsia="Arial"/>
          <w:b/>
          <w:sz w:val="22"/>
          <w:szCs w:val="22"/>
        </w:rPr>
        <w:t>TRUCKERS – UNIFORM INTERMODAL INTERCHANGE ENDORSEMENT FORM UIIE – 1</w:t>
      </w:r>
    </w:p>
    <w:p w14:paraId="16CBAA2C" w14:textId="77777777" w:rsidR="005B3108" w:rsidRDefault="00C91B38" w:rsidP="00606D9B">
      <w:pPr>
        <w:spacing w:before="39" w:line="520" w:lineRule="atLeast"/>
        <w:ind w:left="90" w:right="310" w:firstLine="10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This e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ment modifi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 insur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 xml:space="preserve">nce </w:t>
      </w:r>
      <w:r w:rsidRPr="00D721AB">
        <w:rPr>
          <w:rFonts w:eastAsia="Arial"/>
          <w:spacing w:val="-1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 xml:space="preserve">rovided 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nd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 xml:space="preserve">r the following: </w:t>
      </w:r>
    </w:p>
    <w:p w14:paraId="4B7454FF" w14:textId="51431D66" w:rsidR="003241A1" w:rsidRPr="00D721AB" w:rsidRDefault="00C91B38" w:rsidP="00606D9B">
      <w:pPr>
        <w:spacing w:before="120"/>
        <w:ind w:left="403" w:right="4234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BUSINESS AUTO</w:t>
      </w:r>
      <w:r w:rsidRPr="00D721AB">
        <w:rPr>
          <w:rFonts w:eastAsia="Arial"/>
          <w:spacing w:val="-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COVERAGE FORM</w:t>
      </w:r>
    </w:p>
    <w:p w14:paraId="48ED88DD" w14:textId="77777777" w:rsidR="003241A1" w:rsidRPr="00D721AB" w:rsidRDefault="00C91B38">
      <w:pPr>
        <w:spacing w:line="220" w:lineRule="exact"/>
        <w:ind w:left="402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MOT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 C</w:t>
      </w:r>
      <w:r w:rsidRPr="00D721AB">
        <w:rPr>
          <w:rFonts w:eastAsia="Arial"/>
          <w:spacing w:val="-2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R</w:t>
      </w:r>
      <w:r w:rsidRPr="00D721AB">
        <w:rPr>
          <w:rFonts w:eastAsia="Arial"/>
          <w:sz w:val="22"/>
          <w:szCs w:val="22"/>
        </w:rPr>
        <w:t xml:space="preserve">RIER </w:t>
      </w:r>
      <w:r w:rsidRPr="00D721AB">
        <w:rPr>
          <w:rFonts w:eastAsia="Arial"/>
          <w:spacing w:val="-1"/>
          <w:sz w:val="22"/>
          <w:szCs w:val="22"/>
        </w:rPr>
        <w:t>C</w:t>
      </w:r>
      <w:r w:rsidRPr="00D721AB">
        <w:rPr>
          <w:rFonts w:eastAsia="Arial"/>
          <w:sz w:val="22"/>
          <w:szCs w:val="22"/>
        </w:rPr>
        <w:t>OVERAGE F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RM</w:t>
      </w:r>
    </w:p>
    <w:p w14:paraId="5BA85209" w14:textId="77777777" w:rsidR="003241A1" w:rsidRPr="00D721AB" w:rsidRDefault="003241A1">
      <w:pPr>
        <w:spacing w:before="3" w:line="180" w:lineRule="exact"/>
        <w:rPr>
          <w:sz w:val="22"/>
          <w:szCs w:val="22"/>
        </w:rPr>
      </w:pPr>
    </w:p>
    <w:p w14:paraId="6360159C" w14:textId="77777777" w:rsidR="003241A1" w:rsidRPr="00D721AB" w:rsidRDefault="003241A1">
      <w:pPr>
        <w:spacing w:line="200" w:lineRule="exact"/>
        <w:rPr>
          <w:sz w:val="22"/>
          <w:szCs w:val="22"/>
        </w:rPr>
      </w:pPr>
    </w:p>
    <w:p w14:paraId="7829E28D" w14:textId="77777777" w:rsidR="003241A1" w:rsidRPr="00D721AB" w:rsidRDefault="00C91B38">
      <w:pPr>
        <w:spacing w:line="220" w:lineRule="exact"/>
        <w:ind w:left="100" w:right="86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With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resp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c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to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cov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ra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provi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ed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by</w:t>
      </w:r>
      <w:r w:rsidRPr="00D721AB">
        <w:rPr>
          <w:rFonts w:eastAsia="Arial"/>
          <w:spacing w:val="4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this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nd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rseme</w:t>
      </w:r>
      <w:r w:rsidRPr="00D721AB">
        <w:rPr>
          <w:rFonts w:eastAsia="Arial"/>
          <w:spacing w:val="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t,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>rovisi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ns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4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Coverage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Form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apply</w:t>
      </w:r>
      <w:r w:rsidRPr="00D721AB">
        <w:rPr>
          <w:rFonts w:eastAsia="Arial"/>
          <w:spacing w:val="4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unl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ss modified by the en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orse</w:t>
      </w:r>
      <w:r w:rsidRPr="00D721AB">
        <w:rPr>
          <w:rFonts w:eastAsia="Arial"/>
          <w:spacing w:val="-1"/>
          <w:sz w:val="22"/>
          <w:szCs w:val="22"/>
        </w:rPr>
        <w:t>m</w:t>
      </w:r>
      <w:r w:rsidRPr="00D721AB">
        <w:rPr>
          <w:rFonts w:eastAsia="Arial"/>
          <w:sz w:val="22"/>
          <w:szCs w:val="22"/>
        </w:rPr>
        <w:t>ent.</w:t>
      </w:r>
    </w:p>
    <w:p w14:paraId="79E5361A" w14:textId="77777777" w:rsidR="003241A1" w:rsidRPr="00D721AB" w:rsidRDefault="00C91B38">
      <w:pPr>
        <w:spacing w:before="80" w:line="220" w:lineRule="exact"/>
        <w:ind w:left="100" w:right="85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This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ment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ch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ng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policy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ffective</w:t>
      </w:r>
      <w:r w:rsidRPr="00D721AB">
        <w:rPr>
          <w:rFonts w:eastAsia="Arial"/>
          <w:spacing w:val="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on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inc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p</w:t>
      </w:r>
      <w:r w:rsidRPr="00D721AB">
        <w:rPr>
          <w:rFonts w:eastAsia="Arial"/>
          <w:spacing w:val="-1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ion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ate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policy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unl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ss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other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date</w:t>
      </w:r>
      <w:r w:rsidRPr="00D721AB">
        <w:rPr>
          <w:rFonts w:eastAsia="Arial"/>
          <w:spacing w:val="3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indicated bel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w.</w:t>
      </w:r>
    </w:p>
    <w:p w14:paraId="69597F73" w14:textId="77777777" w:rsidR="003241A1" w:rsidRPr="00D721AB" w:rsidRDefault="003241A1">
      <w:pPr>
        <w:spacing w:before="4" w:line="160" w:lineRule="exact"/>
        <w:rPr>
          <w:sz w:val="22"/>
          <w:szCs w:val="22"/>
        </w:rPr>
      </w:pPr>
    </w:p>
    <w:p w14:paraId="297B504C" w14:textId="77777777" w:rsidR="003241A1" w:rsidRPr="00D721AB" w:rsidRDefault="003241A1">
      <w:pPr>
        <w:spacing w:line="200" w:lineRule="exact"/>
        <w:rPr>
          <w:sz w:val="22"/>
          <w:szCs w:val="22"/>
        </w:rPr>
      </w:pPr>
    </w:p>
    <w:p w14:paraId="7AC42E33" w14:textId="6A971B8C" w:rsidR="003241A1" w:rsidRPr="00D721AB" w:rsidRDefault="00C91B38">
      <w:pPr>
        <w:spacing w:line="220" w:lineRule="exact"/>
        <w:ind w:left="158"/>
        <w:rPr>
          <w:rFonts w:eastAsia="Arial"/>
          <w:bCs/>
          <w:sz w:val="22"/>
          <w:szCs w:val="22"/>
        </w:rPr>
      </w:pPr>
      <w:r w:rsidRPr="00D721AB">
        <w:rPr>
          <w:rFonts w:eastAsia="Arial"/>
          <w:b/>
          <w:position w:val="-1"/>
          <w:sz w:val="22"/>
          <w:szCs w:val="22"/>
        </w:rPr>
        <w:t>Named Ins</w:t>
      </w:r>
      <w:r w:rsidRPr="00D721AB">
        <w:rPr>
          <w:rFonts w:eastAsia="Arial"/>
          <w:b/>
          <w:spacing w:val="-1"/>
          <w:position w:val="-1"/>
          <w:sz w:val="22"/>
          <w:szCs w:val="22"/>
        </w:rPr>
        <w:t>ur</w:t>
      </w:r>
      <w:r w:rsidRPr="00D721AB">
        <w:rPr>
          <w:rFonts w:eastAsia="Arial"/>
          <w:b/>
          <w:position w:val="-1"/>
          <w:sz w:val="22"/>
          <w:szCs w:val="22"/>
        </w:rPr>
        <w:t>ed:</w:t>
      </w:r>
      <w:r w:rsidR="00EF10C2" w:rsidRPr="00D721AB">
        <w:rPr>
          <w:rFonts w:eastAsia="Arial"/>
          <w:bCs/>
          <w:position w:val="-1"/>
          <w:sz w:val="22"/>
          <w:szCs w:val="22"/>
        </w:rPr>
        <w:t xml:space="preserve"> </w:t>
      </w:r>
      <w:bookmarkStart w:id="5" w:name="InsuredName2"/>
      <w:bookmarkEnd w:id="5"/>
    </w:p>
    <w:p w14:paraId="532D5C61" w14:textId="77777777" w:rsidR="003241A1" w:rsidRPr="00D721AB" w:rsidRDefault="003241A1">
      <w:pPr>
        <w:spacing w:before="9" w:line="160" w:lineRule="exact"/>
        <w:rPr>
          <w:sz w:val="22"/>
          <w:szCs w:val="22"/>
        </w:rPr>
      </w:pPr>
    </w:p>
    <w:p w14:paraId="0E3DC6D7" w14:textId="64BB6AD0" w:rsidR="003241A1" w:rsidRPr="00D721AB" w:rsidRDefault="00000000">
      <w:pPr>
        <w:spacing w:before="34" w:line="220" w:lineRule="exact"/>
        <w:ind w:left="158"/>
        <w:rPr>
          <w:rFonts w:eastAsia="Arial"/>
          <w:bCs/>
          <w:sz w:val="22"/>
          <w:szCs w:val="22"/>
        </w:rPr>
      </w:pPr>
      <w:r>
        <w:rPr>
          <w:sz w:val="22"/>
          <w:szCs w:val="22"/>
        </w:rPr>
        <w:pict w14:anchorId="037F5452">
          <v:group id="_x0000_s2065" style="position:absolute;left:0;text-align:left;margin-left:53.1pt;margin-top:-23.9pt;width:505.2pt;height:46.35pt;z-index:-251659264;mso-position-horizontal-relative:page" coordorigin="1062,-478" coordsize="10104,927">
            <v:shape id="_x0000_s2072" style="position:absolute;left:1070;top:-462;width:1724;height:0" coordorigin="1070,-462" coordsize="1724,0" path="m1070,-462r1725,e" filled="f" strokeweight=".82pt">
              <v:path arrowok="t"/>
            </v:shape>
            <v:shape id="_x0000_s2071" style="position:absolute;left:2795;top:-462;width:8356;height:0" coordorigin="2795,-462" coordsize="8356,0" path="m2795,-462r8355,e" filled="f" strokeweight=".82pt">
              <v:path arrowok="t"/>
            </v:shape>
            <v:shape id="_x0000_s2070" style="position:absolute;left:1078;top:-469;width:0;height:910" coordorigin="1078,-469" coordsize="0,910" path="m1078,-469r,910e" filled="f" strokeweight=".82pt">
              <v:path arrowok="t"/>
            </v:shape>
            <v:shape id="_x0000_s2069" style="position:absolute;left:1070;top:434;width:3010;height:0" coordorigin="1070,434" coordsize="3010,0" path="m1070,434r3010,e" filled="f" strokeweight=".82pt">
              <v:path arrowok="t"/>
            </v:shape>
            <v:shape id="_x0000_s2068" style="position:absolute;left:4066;top:434;width:14;height:0" coordorigin="4066,434" coordsize="14,0" path="m4066,434r14,e" filled="f" strokeweight=".82pt">
              <v:path arrowok="t"/>
            </v:shape>
            <v:shape id="_x0000_s2067" style="position:absolute;left:4080;top:434;width:7070;height:0" coordorigin="4080,434" coordsize="7070,0" path="m4080,434r7070,e" filled="f" strokeweight=".82pt">
              <v:path arrowok="t"/>
            </v:shape>
            <v:shape id="_x0000_s2066" style="position:absolute;left:11158;top:-470;width:0;height:911" coordorigin="11158,-470" coordsize="0,911" path="m11158,-470r,911e" filled="f" strokeweight=".82pt">
              <v:path arrowok="t"/>
            </v:shape>
            <w10:wrap anchorx="page"/>
          </v:group>
        </w:pict>
      </w:r>
      <w:r w:rsidR="00C91B38" w:rsidRPr="00D721AB">
        <w:rPr>
          <w:rFonts w:eastAsia="Arial"/>
          <w:b/>
          <w:position w:val="-1"/>
          <w:sz w:val="22"/>
          <w:szCs w:val="22"/>
        </w:rPr>
        <w:t>Endorsem</w:t>
      </w:r>
      <w:r w:rsidR="00C91B38" w:rsidRPr="00D721AB">
        <w:rPr>
          <w:rFonts w:eastAsia="Arial"/>
          <w:b/>
          <w:spacing w:val="-1"/>
          <w:position w:val="-1"/>
          <w:sz w:val="22"/>
          <w:szCs w:val="22"/>
        </w:rPr>
        <w:t>en</w:t>
      </w:r>
      <w:r w:rsidR="00C91B38" w:rsidRPr="00D721AB">
        <w:rPr>
          <w:rFonts w:eastAsia="Arial"/>
          <w:b/>
          <w:position w:val="-1"/>
          <w:sz w:val="22"/>
          <w:szCs w:val="22"/>
        </w:rPr>
        <w:t>t Eff</w:t>
      </w:r>
      <w:r w:rsidR="00C91B38" w:rsidRPr="00D721AB">
        <w:rPr>
          <w:rFonts w:eastAsia="Arial"/>
          <w:b/>
          <w:spacing w:val="-1"/>
          <w:position w:val="-1"/>
          <w:sz w:val="22"/>
          <w:szCs w:val="22"/>
        </w:rPr>
        <w:t>e</w:t>
      </w:r>
      <w:r w:rsidR="00C91B38" w:rsidRPr="00D721AB">
        <w:rPr>
          <w:rFonts w:eastAsia="Arial"/>
          <w:b/>
          <w:position w:val="-1"/>
          <w:sz w:val="22"/>
          <w:szCs w:val="22"/>
        </w:rPr>
        <w:t>cti</w:t>
      </w:r>
      <w:r w:rsidR="00C91B38" w:rsidRPr="00D721AB">
        <w:rPr>
          <w:rFonts w:eastAsia="Arial"/>
          <w:b/>
          <w:spacing w:val="-2"/>
          <w:position w:val="-1"/>
          <w:sz w:val="22"/>
          <w:szCs w:val="22"/>
        </w:rPr>
        <w:t>v</w:t>
      </w:r>
      <w:r w:rsidR="00C91B38" w:rsidRPr="00D721AB">
        <w:rPr>
          <w:rFonts w:eastAsia="Arial"/>
          <w:b/>
          <w:position w:val="-1"/>
          <w:sz w:val="22"/>
          <w:szCs w:val="22"/>
        </w:rPr>
        <w:t>e Dat</w:t>
      </w:r>
      <w:r w:rsidR="00C91B38" w:rsidRPr="00D721AB">
        <w:rPr>
          <w:rFonts w:eastAsia="Arial"/>
          <w:b/>
          <w:spacing w:val="-1"/>
          <w:position w:val="-1"/>
          <w:sz w:val="22"/>
          <w:szCs w:val="22"/>
        </w:rPr>
        <w:t>e</w:t>
      </w:r>
      <w:r w:rsidR="00C91B38" w:rsidRPr="00D721AB">
        <w:rPr>
          <w:rFonts w:eastAsia="Arial"/>
          <w:b/>
          <w:position w:val="-1"/>
          <w:sz w:val="22"/>
          <w:szCs w:val="22"/>
        </w:rPr>
        <w:t>:</w:t>
      </w:r>
      <w:r w:rsidR="00EF10C2" w:rsidRPr="00D721AB">
        <w:rPr>
          <w:rFonts w:eastAsia="Arial"/>
          <w:bCs/>
          <w:position w:val="-1"/>
          <w:sz w:val="22"/>
          <w:szCs w:val="22"/>
        </w:rPr>
        <w:t xml:space="preserve"> </w:t>
      </w:r>
      <w:bookmarkStart w:id="6" w:name="EndorsementEffectiveDate"/>
      <w:bookmarkEnd w:id="6"/>
    </w:p>
    <w:p w14:paraId="7301D229" w14:textId="77777777" w:rsidR="003241A1" w:rsidRPr="00D721AB" w:rsidRDefault="003241A1">
      <w:pPr>
        <w:spacing w:before="6" w:line="100" w:lineRule="exact"/>
        <w:rPr>
          <w:sz w:val="22"/>
          <w:szCs w:val="22"/>
        </w:rPr>
      </w:pPr>
    </w:p>
    <w:p w14:paraId="27E8679B" w14:textId="77777777" w:rsidR="003241A1" w:rsidRPr="00D721AB" w:rsidRDefault="003241A1">
      <w:pPr>
        <w:spacing w:line="200" w:lineRule="exact"/>
        <w:rPr>
          <w:sz w:val="22"/>
          <w:szCs w:val="22"/>
        </w:rPr>
      </w:pPr>
    </w:p>
    <w:p w14:paraId="19DB70C4" w14:textId="77777777" w:rsidR="003241A1" w:rsidRPr="00D721AB" w:rsidRDefault="003241A1">
      <w:pPr>
        <w:spacing w:line="200" w:lineRule="exact"/>
        <w:rPr>
          <w:sz w:val="22"/>
          <w:szCs w:val="22"/>
        </w:rPr>
        <w:sectPr w:rsidR="003241A1" w:rsidRPr="00D721AB" w:rsidSect="00930978">
          <w:headerReference w:type="default" r:id="rId11"/>
          <w:footerReference w:type="even" r:id="rId12"/>
          <w:footerReference w:type="default" r:id="rId13"/>
          <w:pgSz w:w="12240" w:h="15840" w:code="1"/>
          <w:pgMar w:top="994" w:right="965" w:bottom="576" w:left="979" w:header="0" w:footer="432" w:gutter="0"/>
          <w:pgNumType w:start="1"/>
          <w:cols w:space="720"/>
          <w:docGrid w:linePitch="272"/>
        </w:sectPr>
      </w:pPr>
    </w:p>
    <w:p w14:paraId="1281BF4F" w14:textId="77777777" w:rsidR="003241A1" w:rsidRPr="00D721AB" w:rsidRDefault="00C91B38">
      <w:pPr>
        <w:spacing w:before="43" w:line="229" w:lineRule="auto"/>
        <w:ind w:left="100" w:right="-33"/>
        <w:jc w:val="both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It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 xml:space="preserve">agreed 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hat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ch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ns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ra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pacing w:val="1"/>
          <w:sz w:val="22"/>
          <w:szCs w:val="22"/>
        </w:rPr>
        <w:t>c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fforded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 xml:space="preserve">e policy for </w:t>
      </w:r>
      <w:r w:rsidRPr="00D721AB">
        <w:rPr>
          <w:rFonts w:eastAsia="Arial"/>
          <w:spacing w:val="-2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 xml:space="preserve">to Bodily Injury and </w:t>
      </w:r>
      <w:r w:rsidRPr="00D721AB">
        <w:rPr>
          <w:rFonts w:eastAsia="Arial"/>
          <w:spacing w:val="-2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perty D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ma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e Liability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applies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to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liability assumed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named ins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red,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"Motor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Carrier Particip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nt",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und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Secti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 xml:space="preserve">n </w:t>
      </w:r>
      <w:r w:rsidRPr="00D721AB">
        <w:rPr>
          <w:rFonts w:eastAsia="Arial"/>
          <w:b/>
          <w:sz w:val="22"/>
          <w:szCs w:val="22"/>
        </w:rPr>
        <w:t xml:space="preserve">F.4.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Uniform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termo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al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Intercha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ge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d Faciliti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Acc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2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gr</w:t>
      </w:r>
      <w:r w:rsidRPr="00D721AB">
        <w:rPr>
          <w:rFonts w:eastAsia="Arial"/>
          <w:spacing w:val="-1"/>
          <w:sz w:val="22"/>
          <w:szCs w:val="22"/>
        </w:rPr>
        <w:t>ee</w:t>
      </w:r>
      <w:r w:rsidRPr="00D721AB">
        <w:rPr>
          <w:rFonts w:eastAsia="Arial"/>
          <w:sz w:val="22"/>
          <w:szCs w:val="22"/>
        </w:rPr>
        <w:t>ment,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 xml:space="preserve">and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su</w:t>
      </w:r>
      <w:r w:rsidRPr="00D721AB">
        <w:rPr>
          <w:rFonts w:eastAsia="Arial"/>
          <w:spacing w:val="-1"/>
          <w:sz w:val="22"/>
          <w:szCs w:val="22"/>
        </w:rPr>
        <w:t>b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qu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nt amen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men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s thereto:</w:t>
      </w:r>
    </w:p>
    <w:p w14:paraId="169504B5" w14:textId="77777777" w:rsidR="003241A1" w:rsidRPr="00D721AB" w:rsidRDefault="00C91B38">
      <w:pPr>
        <w:spacing w:before="73"/>
        <w:ind w:left="236"/>
        <w:rPr>
          <w:rFonts w:eastAsia="Arial"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 xml:space="preserve">F.4. </w:t>
      </w:r>
      <w:r w:rsidRPr="00D721AB">
        <w:rPr>
          <w:rFonts w:eastAsia="Arial"/>
          <w:b/>
          <w:spacing w:val="9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>Indemni</w:t>
      </w:r>
      <w:r w:rsidRPr="00D721AB">
        <w:rPr>
          <w:rFonts w:eastAsia="Arial"/>
          <w:b/>
          <w:spacing w:val="2"/>
          <w:sz w:val="22"/>
          <w:szCs w:val="22"/>
        </w:rPr>
        <w:t>t</w:t>
      </w:r>
      <w:r w:rsidRPr="00D721AB">
        <w:rPr>
          <w:rFonts w:eastAsia="Arial"/>
          <w:b/>
          <w:sz w:val="22"/>
          <w:szCs w:val="22"/>
        </w:rPr>
        <w:t>y</w:t>
      </w:r>
    </w:p>
    <w:p w14:paraId="6DE24069" w14:textId="3824E81B" w:rsidR="003241A1" w:rsidRPr="00D721AB" w:rsidRDefault="00C91B38">
      <w:pPr>
        <w:tabs>
          <w:tab w:val="left" w:pos="1380"/>
          <w:tab w:val="left" w:pos="1480"/>
          <w:tab w:val="left" w:pos="1860"/>
        </w:tabs>
        <w:spacing w:before="78" w:line="229" w:lineRule="auto"/>
        <w:ind w:left="1000" w:right="-34" w:hanging="287"/>
        <w:jc w:val="both"/>
        <w:rPr>
          <w:rFonts w:eastAsia="Arial"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 xml:space="preserve">a. </w:t>
      </w:r>
      <w:r w:rsidRPr="00D721AB">
        <w:rPr>
          <w:rFonts w:eastAsia="Arial"/>
          <w:sz w:val="22"/>
          <w:szCs w:val="22"/>
        </w:rPr>
        <w:t>Subject</w:t>
      </w:r>
      <w:r w:rsidRPr="00D721AB">
        <w:rPr>
          <w:rFonts w:eastAsia="Arial"/>
          <w:spacing w:val="48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to</w:t>
      </w:r>
      <w:r w:rsidRPr="00D721AB">
        <w:rPr>
          <w:rFonts w:eastAsia="Arial"/>
          <w:spacing w:val="48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48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exc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pti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ns</w:t>
      </w:r>
      <w:r w:rsidRPr="00D721AB">
        <w:rPr>
          <w:rFonts w:eastAsia="Arial"/>
          <w:spacing w:val="48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set</w:t>
      </w:r>
      <w:r w:rsidRPr="00D721AB">
        <w:rPr>
          <w:rFonts w:eastAsia="Arial"/>
          <w:spacing w:val="48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forth</w:t>
      </w:r>
      <w:r w:rsidRPr="00D721AB">
        <w:rPr>
          <w:rFonts w:eastAsia="Arial"/>
          <w:spacing w:val="47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 Subs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c</w:t>
      </w:r>
      <w:r w:rsidRPr="00D721AB">
        <w:rPr>
          <w:rFonts w:eastAsia="Arial"/>
          <w:sz w:val="22"/>
          <w:szCs w:val="22"/>
        </w:rPr>
        <w:t xml:space="preserve">tion </w:t>
      </w:r>
      <w:r w:rsidRPr="00D721AB">
        <w:rPr>
          <w:rFonts w:eastAsia="Arial"/>
          <w:b/>
          <w:sz w:val="22"/>
          <w:szCs w:val="22"/>
        </w:rPr>
        <w:t>(b)</w:t>
      </w:r>
      <w:r w:rsidRPr="00D721AB">
        <w:rPr>
          <w:rFonts w:eastAsia="Arial"/>
          <w:b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bel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w,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M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tor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rr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er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ag</w:t>
      </w:r>
      <w:r w:rsidRPr="00D721AB">
        <w:rPr>
          <w:rFonts w:eastAsia="Arial"/>
          <w:sz w:val="22"/>
          <w:szCs w:val="22"/>
        </w:rPr>
        <w:t>re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 to</w:t>
      </w:r>
      <w:r w:rsidRPr="00D721AB">
        <w:rPr>
          <w:rFonts w:eastAsia="Arial"/>
          <w:sz w:val="22"/>
          <w:szCs w:val="22"/>
        </w:rPr>
        <w:tab/>
        <w:t>defe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 xml:space="preserve">d,   </w:t>
      </w:r>
      <w:r w:rsidRPr="00D721AB">
        <w:rPr>
          <w:rFonts w:eastAsia="Arial"/>
          <w:spacing w:val="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 xml:space="preserve">hold   </w:t>
      </w:r>
      <w:r w:rsidRPr="00D721AB">
        <w:rPr>
          <w:rFonts w:eastAsia="Arial"/>
          <w:spacing w:val="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h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 xml:space="preserve">rmless,   </w:t>
      </w:r>
      <w:r w:rsidRPr="00D721AB">
        <w:rPr>
          <w:rFonts w:eastAsia="Arial"/>
          <w:spacing w:val="5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 xml:space="preserve">nd   </w:t>
      </w:r>
      <w:r w:rsidRPr="00D721AB">
        <w:rPr>
          <w:rFonts w:eastAsia="Arial"/>
          <w:spacing w:val="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fully indemnify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Inde</w:t>
      </w:r>
      <w:r w:rsidRPr="00D721AB">
        <w:rPr>
          <w:rFonts w:eastAsia="Arial"/>
          <w:spacing w:val="-1"/>
          <w:sz w:val="22"/>
          <w:szCs w:val="22"/>
        </w:rPr>
        <w:t>m</w:t>
      </w:r>
      <w:r w:rsidRPr="00D721AB">
        <w:rPr>
          <w:rFonts w:eastAsia="Arial"/>
          <w:sz w:val="22"/>
          <w:szCs w:val="22"/>
        </w:rPr>
        <w:t>nite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4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(without</w:t>
      </w:r>
      <w:r w:rsidRPr="00D721AB">
        <w:rPr>
          <w:rFonts w:eastAsia="Arial"/>
          <w:spacing w:val="4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gard to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wheth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 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Indemni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ees'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l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ability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is vicari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us,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</w:t>
      </w:r>
      <w:r w:rsidRPr="00D721AB">
        <w:rPr>
          <w:rFonts w:eastAsia="Arial"/>
          <w:spacing w:val="-1"/>
          <w:sz w:val="22"/>
          <w:szCs w:val="22"/>
        </w:rPr>
        <w:t>m</w:t>
      </w:r>
      <w:r w:rsidRPr="00D721AB">
        <w:rPr>
          <w:rFonts w:eastAsia="Arial"/>
          <w:sz w:val="22"/>
          <w:szCs w:val="22"/>
        </w:rPr>
        <w:t>plied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by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l</w:t>
      </w:r>
      <w:r w:rsidRPr="00D721AB">
        <w:rPr>
          <w:rFonts w:eastAsia="Arial"/>
          <w:sz w:val="22"/>
          <w:szCs w:val="22"/>
        </w:rPr>
        <w:t>aw,</w:t>
      </w:r>
      <w:r w:rsidRPr="00D721AB">
        <w:rPr>
          <w:rFonts w:eastAsia="Arial"/>
          <w:spacing w:val="30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or</w:t>
      </w:r>
      <w:r w:rsidRPr="00D721AB">
        <w:rPr>
          <w:rFonts w:eastAsia="Arial"/>
          <w:spacing w:val="3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as</w:t>
      </w:r>
      <w:r w:rsidRPr="00D721AB">
        <w:rPr>
          <w:rFonts w:eastAsia="Arial"/>
          <w:spacing w:val="3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3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sult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 the fault or neglig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nce of the Indemnit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es), agai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any and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all cla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ms,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"sui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",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loss, dama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e or l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ability, for "bodily injury", death and/or</w:t>
      </w:r>
      <w:r w:rsidRPr="00D721AB">
        <w:rPr>
          <w:rFonts w:eastAsia="Arial"/>
          <w:sz w:val="22"/>
          <w:szCs w:val="22"/>
        </w:rPr>
        <w:tab/>
      </w:r>
      <w:r w:rsidRPr="00D721AB">
        <w:rPr>
          <w:rFonts w:eastAsia="Arial"/>
          <w:spacing w:val="-2"/>
          <w:sz w:val="22"/>
          <w:szCs w:val="22"/>
        </w:rPr>
        <w:t>"</w:t>
      </w:r>
      <w:r w:rsidRPr="00D721AB">
        <w:rPr>
          <w:rFonts w:eastAsia="Arial"/>
          <w:sz w:val="22"/>
          <w:szCs w:val="22"/>
        </w:rPr>
        <w:t>pr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 xml:space="preserve">perty    </w:t>
      </w:r>
      <w:r w:rsidRPr="00D721AB">
        <w:rPr>
          <w:rFonts w:eastAsia="Arial"/>
          <w:spacing w:val="19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da</w:t>
      </w:r>
      <w:r w:rsidRPr="00D721AB">
        <w:rPr>
          <w:rFonts w:eastAsia="Arial"/>
          <w:spacing w:val="-1"/>
          <w:sz w:val="22"/>
          <w:szCs w:val="22"/>
        </w:rPr>
        <w:t>m</w:t>
      </w:r>
      <w:r w:rsidRPr="00D721AB">
        <w:rPr>
          <w:rFonts w:eastAsia="Arial"/>
          <w:sz w:val="22"/>
          <w:szCs w:val="22"/>
        </w:rPr>
        <w:t xml:space="preserve">age",    </w:t>
      </w:r>
      <w:r w:rsidRPr="00D721AB">
        <w:rPr>
          <w:rFonts w:eastAsia="Arial"/>
          <w:spacing w:val="19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inc</w:t>
      </w:r>
      <w:r w:rsidRPr="00D721AB">
        <w:rPr>
          <w:rFonts w:eastAsia="Arial"/>
          <w:spacing w:val="-1"/>
          <w:sz w:val="22"/>
          <w:szCs w:val="22"/>
        </w:rPr>
        <w:t>lu</w:t>
      </w:r>
      <w:r w:rsidRPr="00D721AB">
        <w:rPr>
          <w:rFonts w:eastAsia="Arial"/>
          <w:sz w:val="22"/>
          <w:szCs w:val="22"/>
        </w:rPr>
        <w:t>ding re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o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able a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torney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fe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nd c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sts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c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rr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 xml:space="preserve">d 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n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he def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</w:t>
      </w:r>
      <w:r w:rsidRPr="00D721AB">
        <w:rPr>
          <w:rFonts w:eastAsia="Arial"/>
          <w:spacing w:val="-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ai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 xml:space="preserve">a </w:t>
      </w:r>
      <w:r w:rsidRPr="00D721AB">
        <w:rPr>
          <w:rFonts w:eastAsia="Arial"/>
          <w:spacing w:val="-1"/>
          <w:sz w:val="22"/>
          <w:szCs w:val="22"/>
        </w:rPr>
        <w:t>cl</w:t>
      </w:r>
      <w:r w:rsidRPr="00D721AB">
        <w:rPr>
          <w:rFonts w:eastAsia="Arial"/>
          <w:sz w:val="22"/>
          <w:szCs w:val="22"/>
        </w:rPr>
        <w:t>aim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"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ui</w:t>
      </w:r>
      <w:r w:rsidRPr="00D721AB">
        <w:rPr>
          <w:rFonts w:eastAsia="Arial"/>
          <w:spacing w:val="-1"/>
          <w:sz w:val="22"/>
          <w:szCs w:val="22"/>
        </w:rPr>
        <w:t>t"</w:t>
      </w:r>
      <w:r w:rsidRPr="00D721AB">
        <w:rPr>
          <w:rFonts w:eastAsia="Arial"/>
          <w:sz w:val="22"/>
          <w:szCs w:val="22"/>
        </w:rPr>
        <w:t>,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 xml:space="preserve">or </w:t>
      </w:r>
      <w:r w:rsidRPr="00D721AB">
        <w:rPr>
          <w:rFonts w:eastAsia="Arial"/>
          <w:sz w:val="22"/>
          <w:szCs w:val="22"/>
        </w:rPr>
        <w:t>inc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rred because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e wr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ngful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fai</w:t>
      </w:r>
      <w:r w:rsidRPr="00D721AB">
        <w:rPr>
          <w:rFonts w:eastAsia="Arial"/>
          <w:spacing w:val="-1"/>
          <w:sz w:val="22"/>
          <w:szCs w:val="22"/>
        </w:rPr>
        <w:t>lu</w:t>
      </w:r>
      <w:r w:rsidRPr="00D721AB">
        <w:rPr>
          <w:rFonts w:eastAsia="Arial"/>
          <w:sz w:val="22"/>
          <w:szCs w:val="22"/>
        </w:rPr>
        <w:t>re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to defend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nst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claim or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"suit",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or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 enforcing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2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ection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 xml:space="preserve">F.4. </w:t>
      </w:r>
      <w:r w:rsidRPr="00D721AB">
        <w:rPr>
          <w:rFonts w:eastAsia="Arial"/>
          <w:sz w:val="22"/>
          <w:szCs w:val="22"/>
        </w:rPr>
        <w:t>(col</w:t>
      </w:r>
      <w:r w:rsidRPr="00D721AB">
        <w:rPr>
          <w:rFonts w:eastAsia="Arial"/>
          <w:spacing w:val="-1"/>
          <w:sz w:val="22"/>
          <w:szCs w:val="22"/>
        </w:rPr>
        <w:t>l</w:t>
      </w:r>
      <w:r w:rsidRPr="00D721AB">
        <w:rPr>
          <w:rFonts w:eastAsia="Arial"/>
          <w:sz w:val="22"/>
          <w:szCs w:val="22"/>
        </w:rPr>
        <w:t>ectively,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 "Dam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g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"</w:t>
      </w:r>
      <w:r w:rsidR="00DD3FD6" w:rsidRPr="00D721AB">
        <w:rPr>
          <w:rFonts w:eastAsia="Arial"/>
          <w:sz w:val="22"/>
          <w:szCs w:val="22"/>
        </w:rPr>
        <w:t xml:space="preserve">), caused </w:t>
      </w:r>
      <w:r w:rsidR="00DB4471" w:rsidRPr="00D721AB">
        <w:rPr>
          <w:rFonts w:eastAsia="Arial"/>
          <w:spacing w:val="2"/>
          <w:sz w:val="22"/>
          <w:szCs w:val="22"/>
        </w:rPr>
        <w:t>by</w:t>
      </w:r>
      <w:r w:rsidR="00DB4471" w:rsidRPr="00D721AB">
        <w:rPr>
          <w:rFonts w:eastAsia="Arial"/>
          <w:sz w:val="22"/>
          <w:szCs w:val="22"/>
        </w:rPr>
        <w:t xml:space="preserve"> </w:t>
      </w:r>
      <w:r w:rsidR="00DB4471" w:rsidRPr="00D721AB">
        <w:rPr>
          <w:rFonts w:eastAsia="Arial"/>
          <w:spacing w:val="1"/>
          <w:sz w:val="22"/>
          <w:szCs w:val="22"/>
        </w:rPr>
        <w:t>or</w:t>
      </w:r>
      <w:r w:rsidR="00DB4471" w:rsidRPr="00D721AB">
        <w:rPr>
          <w:rFonts w:eastAsia="Arial"/>
          <w:sz w:val="22"/>
          <w:szCs w:val="22"/>
        </w:rPr>
        <w:t xml:space="preserve"> </w:t>
      </w:r>
      <w:r w:rsidR="00DB4471" w:rsidRPr="00D721AB">
        <w:rPr>
          <w:rFonts w:eastAsia="Arial"/>
          <w:spacing w:val="2"/>
          <w:sz w:val="22"/>
          <w:szCs w:val="22"/>
        </w:rPr>
        <w:t>resulting</w:t>
      </w:r>
      <w:r w:rsidR="00DB4471" w:rsidRPr="00D721AB">
        <w:rPr>
          <w:rFonts w:eastAsia="Arial"/>
          <w:sz w:val="22"/>
          <w:szCs w:val="22"/>
        </w:rPr>
        <w:t xml:space="preserve"> </w:t>
      </w:r>
      <w:r w:rsidR="00DB4471" w:rsidRPr="00D721AB">
        <w:rPr>
          <w:rFonts w:eastAsia="Arial"/>
          <w:spacing w:val="2"/>
          <w:sz w:val="22"/>
          <w:szCs w:val="22"/>
        </w:rPr>
        <w:t>from</w:t>
      </w:r>
      <w:r w:rsidRPr="00D721AB">
        <w:rPr>
          <w:rFonts w:eastAsia="Arial"/>
          <w:sz w:val="22"/>
          <w:szCs w:val="22"/>
        </w:rPr>
        <w:t xml:space="preserve"> 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Mot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 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rri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-1"/>
          <w:sz w:val="22"/>
          <w:szCs w:val="22"/>
        </w:rPr>
        <w:t>'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: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e 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maint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ce of the</w:t>
      </w:r>
      <w:r w:rsidR="00DB4471"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Equip</w:t>
      </w:r>
      <w:r w:rsidRPr="00D721AB">
        <w:rPr>
          <w:rFonts w:eastAsia="Arial"/>
          <w:spacing w:val="-1"/>
          <w:sz w:val="22"/>
          <w:szCs w:val="22"/>
        </w:rPr>
        <w:t>m</w:t>
      </w:r>
      <w:r w:rsidRPr="00D721AB">
        <w:rPr>
          <w:rFonts w:eastAsia="Arial"/>
          <w:sz w:val="22"/>
          <w:szCs w:val="22"/>
        </w:rPr>
        <w:t xml:space="preserve">ent  </w:t>
      </w:r>
      <w:r w:rsidRPr="00D721AB">
        <w:rPr>
          <w:rFonts w:eastAsia="Arial"/>
          <w:spacing w:val="4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dur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 xml:space="preserve">ng  </w:t>
      </w:r>
      <w:r w:rsidRPr="00D721AB">
        <w:rPr>
          <w:rFonts w:eastAsia="Arial"/>
          <w:spacing w:val="40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 xml:space="preserve">an  </w:t>
      </w:r>
      <w:r w:rsidRPr="00D721AB">
        <w:rPr>
          <w:rFonts w:eastAsia="Arial"/>
          <w:spacing w:val="4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Interchan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e Period; and</w:t>
      </w:r>
      <w:r w:rsidRPr="00D721AB">
        <w:rPr>
          <w:rFonts w:eastAsia="Arial"/>
          <w:spacing w:val="-2"/>
          <w:sz w:val="22"/>
          <w:szCs w:val="22"/>
        </w:rPr>
        <w:t>/</w:t>
      </w:r>
      <w:r w:rsidRPr="00D721AB">
        <w:rPr>
          <w:rFonts w:eastAsia="Arial"/>
          <w:sz w:val="22"/>
          <w:szCs w:val="22"/>
        </w:rPr>
        <w:t>or pr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nce on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Fa</w:t>
      </w:r>
      <w:r w:rsidRPr="00D721AB">
        <w:rPr>
          <w:rFonts w:eastAsia="Arial"/>
          <w:sz w:val="22"/>
          <w:szCs w:val="22"/>
        </w:rPr>
        <w:t>cility Operator</w:t>
      </w:r>
      <w:r w:rsidRPr="00D721AB">
        <w:rPr>
          <w:rFonts w:eastAsia="Arial"/>
          <w:spacing w:val="-1"/>
          <w:sz w:val="22"/>
          <w:szCs w:val="22"/>
        </w:rPr>
        <w:t>'</w:t>
      </w:r>
      <w:r w:rsidRPr="00D721AB">
        <w:rPr>
          <w:rFonts w:eastAsia="Arial"/>
          <w:sz w:val="22"/>
          <w:szCs w:val="22"/>
        </w:rPr>
        <w:t xml:space="preserve">s </w:t>
      </w:r>
      <w:r w:rsidRPr="00D721AB">
        <w:rPr>
          <w:rFonts w:eastAsia="Arial"/>
          <w:spacing w:val="-1"/>
          <w:sz w:val="22"/>
          <w:szCs w:val="22"/>
        </w:rPr>
        <w:t>pr</w:t>
      </w:r>
      <w:r w:rsidRPr="00D721AB">
        <w:rPr>
          <w:rFonts w:eastAsia="Arial"/>
          <w:sz w:val="22"/>
          <w:szCs w:val="22"/>
        </w:rPr>
        <w:t>emis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.</w:t>
      </w:r>
    </w:p>
    <w:p w14:paraId="1BCDDFE0" w14:textId="77777777" w:rsidR="003241A1" w:rsidRPr="00D721AB" w:rsidRDefault="00C91B38">
      <w:pPr>
        <w:spacing w:before="34"/>
        <w:ind w:left="602"/>
        <w:rPr>
          <w:rFonts w:eastAsia="Arial"/>
          <w:sz w:val="22"/>
          <w:szCs w:val="22"/>
        </w:rPr>
      </w:pPr>
      <w:r w:rsidRPr="00D721AB">
        <w:rPr>
          <w:sz w:val="22"/>
          <w:szCs w:val="22"/>
        </w:rPr>
        <w:br w:type="column"/>
      </w:r>
      <w:r w:rsidRPr="00D721AB">
        <w:rPr>
          <w:rFonts w:eastAsia="Arial"/>
          <w:b/>
          <w:sz w:val="22"/>
          <w:szCs w:val="22"/>
        </w:rPr>
        <w:t xml:space="preserve">b. </w:t>
      </w:r>
      <w:r w:rsidRPr="00D721AB">
        <w:rPr>
          <w:rFonts w:eastAsia="Arial"/>
          <w:b/>
          <w:spacing w:val="9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>Excepti</w:t>
      </w:r>
      <w:r w:rsidRPr="00D721AB">
        <w:rPr>
          <w:rFonts w:eastAsia="Arial"/>
          <w:b/>
          <w:spacing w:val="-1"/>
          <w:sz w:val="22"/>
          <w:szCs w:val="22"/>
        </w:rPr>
        <w:t>o</w:t>
      </w:r>
      <w:r w:rsidRPr="00D721AB">
        <w:rPr>
          <w:rFonts w:eastAsia="Arial"/>
          <w:b/>
          <w:sz w:val="22"/>
          <w:szCs w:val="22"/>
        </w:rPr>
        <w:t>ns</w:t>
      </w:r>
    </w:p>
    <w:p w14:paraId="44126539" w14:textId="77777777" w:rsidR="003241A1" w:rsidRPr="00D721AB" w:rsidRDefault="00C91B38">
      <w:pPr>
        <w:spacing w:before="78" w:line="229" w:lineRule="auto"/>
        <w:ind w:left="907" w:right="83"/>
        <w:jc w:val="both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for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goi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g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indemnity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provisi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n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all not apply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to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 extent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mag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s: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 xml:space="preserve">(i) </w:t>
      </w:r>
      <w:r w:rsidRPr="00D721AB">
        <w:rPr>
          <w:rFonts w:eastAsia="Arial"/>
          <w:sz w:val="22"/>
          <w:szCs w:val="22"/>
        </w:rPr>
        <w:t>occur duri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g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pr</w:t>
      </w:r>
      <w:r w:rsidRPr="00D721AB">
        <w:rPr>
          <w:rFonts w:eastAsia="Arial"/>
          <w:sz w:val="22"/>
          <w:szCs w:val="22"/>
        </w:rPr>
        <w:t>es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nce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 Motor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Carri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on the Facility Operator's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prem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es and are ca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 xml:space="preserve">by 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result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from 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egli</w:t>
      </w:r>
      <w:r w:rsidRPr="00D721AB">
        <w:rPr>
          <w:rFonts w:eastAsia="Arial"/>
          <w:spacing w:val="-1"/>
          <w:sz w:val="22"/>
          <w:szCs w:val="22"/>
        </w:rPr>
        <w:t>ge</w:t>
      </w:r>
      <w:r w:rsidRPr="00D721AB">
        <w:rPr>
          <w:rFonts w:eastAsia="Arial"/>
          <w:sz w:val="22"/>
          <w:szCs w:val="22"/>
        </w:rPr>
        <w:t>nt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or intentional acts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miss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o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 the Indemnite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, their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age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ts,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"employ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es", vendors or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third p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rty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invitees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(excl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di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g Indemnit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r); 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>(ii)</w:t>
      </w:r>
      <w:r w:rsidRPr="00D721AB">
        <w:rPr>
          <w:rFonts w:eastAsia="Arial"/>
          <w:b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are 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us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d by or result from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efec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s to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-1"/>
          <w:sz w:val="22"/>
          <w:szCs w:val="22"/>
        </w:rPr>
        <w:t>q</w:t>
      </w:r>
      <w:r w:rsidRPr="00D721AB">
        <w:rPr>
          <w:rFonts w:eastAsia="Arial"/>
          <w:sz w:val="22"/>
          <w:szCs w:val="22"/>
        </w:rPr>
        <w:t>ui</w:t>
      </w:r>
      <w:r w:rsidRPr="00D721AB">
        <w:rPr>
          <w:rFonts w:eastAsia="Arial"/>
          <w:spacing w:val="-1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>ment with 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spect to items oth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 xml:space="preserve">r than those set forth in Exhibit </w:t>
      </w:r>
      <w:r w:rsidRPr="00D721AB">
        <w:rPr>
          <w:rFonts w:eastAsia="Arial"/>
          <w:b/>
          <w:sz w:val="22"/>
          <w:szCs w:val="22"/>
        </w:rPr>
        <w:t xml:space="preserve">A, </w:t>
      </w:r>
      <w:r w:rsidRPr="00D721AB">
        <w:rPr>
          <w:rFonts w:eastAsia="Arial"/>
          <w:sz w:val="22"/>
          <w:szCs w:val="22"/>
        </w:rPr>
        <w:t>unl</w:t>
      </w:r>
      <w:r w:rsidRPr="00D721AB">
        <w:rPr>
          <w:rFonts w:eastAsia="Arial"/>
          <w:spacing w:val="-1"/>
          <w:sz w:val="22"/>
          <w:szCs w:val="22"/>
        </w:rPr>
        <w:t>es</w:t>
      </w:r>
      <w:r w:rsidRPr="00D721AB">
        <w:rPr>
          <w:rFonts w:eastAsia="Arial"/>
          <w:sz w:val="22"/>
          <w:szCs w:val="22"/>
        </w:rPr>
        <w:t>s s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 xml:space="preserve">ch 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efec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 xml:space="preserve">s </w:t>
      </w:r>
      <w:r w:rsidRPr="00D721AB">
        <w:rPr>
          <w:rFonts w:eastAsia="Arial"/>
          <w:spacing w:val="-1"/>
          <w:sz w:val="22"/>
          <w:szCs w:val="22"/>
        </w:rPr>
        <w:t>w</w:t>
      </w:r>
      <w:r w:rsidRPr="00D721AB">
        <w:rPr>
          <w:rFonts w:eastAsia="Arial"/>
          <w:sz w:val="22"/>
          <w:szCs w:val="22"/>
        </w:rPr>
        <w:t>ere ca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b</w:t>
      </w:r>
      <w:r w:rsidRPr="00D721AB">
        <w:rPr>
          <w:rFonts w:eastAsia="Arial"/>
          <w:sz w:val="22"/>
          <w:szCs w:val="22"/>
        </w:rPr>
        <w:t>y or resulted  fr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m  the  negli</w:t>
      </w:r>
      <w:r w:rsidRPr="00D721AB">
        <w:rPr>
          <w:rFonts w:eastAsia="Arial"/>
          <w:spacing w:val="-1"/>
          <w:sz w:val="22"/>
          <w:szCs w:val="22"/>
        </w:rPr>
        <w:t>g</w:t>
      </w:r>
      <w:r w:rsidRPr="00D721AB">
        <w:rPr>
          <w:rFonts w:eastAsia="Arial"/>
          <w:sz w:val="22"/>
          <w:szCs w:val="22"/>
        </w:rPr>
        <w:t>ent  or  inten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ional acts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om</w:t>
      </w:r>
      <w:r w:rsidRPr="00D721AB">
        <w:rPr>
          <w:rFonts w:eastAsia="Arial"/>
          <w:spacing w:val="-1"/>
          <w:sz w:val="22"/>
          <w:szCs w:val="22"/>
        </w:rPr>
        <w:t>is</w:t>
      </w:r>
      <w:r w:rsidRPr="00D721AB">
        <w:rPr>
          <w:rFonts w:eastAsia="Arial"/>
          <w:sz w:val="22"/>
          <w:szCs w:val="22"/>
        </w:rPr>
        <w:t>sio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e Motor 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rri</w:t>
      </w:r>
      <w:r w:rsidRPr="00D721AB">
        <w:rPr>
          <w:rFonts w:eastAsia="Arial"/>
          <w:spacing w:val="-1"/>
          <w:sz w:val="22"/>
          <w:szCs w:val="22"/>
        </w:rPr>
        <w:t>er</w:t>
      </w:r>
      <w:r w:rsidRPr="00D721AB">
        <w:rPr>
          <w:rFonts w:eastAsia="Arial"/>
          <w:sz w:val="22"/>
          <w:szCs w:val="22"/>
        </w:rPr>
        <w:t>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its agen</w:t>
      </w:r>
      <w:r w:rsidRPr="00D721AB">
        <w:rPr>
          <w:rFonts w:eastAsia="Arial"/>
          <w:spacing w:val="-2"/>
          <w:sz w:val="22"/>
          <w:szCs w:val="22"/>
        </w:rPr>
        <w:t>t</w:t>
      </w:r>
      <w:r w:rsidRPr="00D721AB">
        <w:rPr>
          <w:rFonts w:eastAsia="Arial"/>
          <w:sz w:val="22"/>
          <w:szCs w:val="22"/>
        </w:rPr>
        <w:t>s,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"employe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",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vendors, or su</w:t>
      </w:r>
      <w:r w:rsidRPr="00D721AB">
        <w:rPr>
          <w:rFonts w:eastAsia="Arial"/>
          <w:spacing w:val="-1"/>
          <w:sz w:val="22"/>
          <w:szCs w:val="22"/>
        </w:rPr>
        <w:t>b</w:t>
      </w:r>
      <w:r w:rsidRPr="00D721AB">
        <w:rPr>
          <w:rFonts w:eastAsia="Arial"/>
          <w:spacing w:val="1"/>
          <w:sz w:val="22"/>
          <w:szCs w:val="22"/>
        </w:rPr>
        <w:t>c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ntr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pacing w:val="1"/>
          <w:sz w:val="22"/>
          <w:szCs w:val="22"/>
        </w:rPr>
        <w:t>c</w:t>
      </w:r>
      <w:r w:rsidRPr="00D721AB">
        <w:rPr>
          <w:rFonts w:eastAsia="Arial"/>
          <w:sz w:val="22"/>
          <w:szCs w:val="22"/>
        </w:rPr>
        <w:t>tors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ring 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Interc</w:t>
      </w:r>
      <w:r w:rsidRPr="00D721AB">
        <w:rPr>
          <w:rFonts w:eastAsia="Arial"/>
          <w:spacing w:val="-1"/>
          <w:sz w:val="22"/>
          <w:szCs w:val="22"/>
        </w:rPr>
        <w:t>ha</w:t>
      </w:r>
      <w:r w:rsidRPr="00D721AB">
        <w:rPr>
          <w:rFonts w:eastAsia="Arial"/>
          <w:sz w:val="22"/>
          <w:szCs w:val="22"/>
        </w:rPr>
        <w:t>nge Period.</w:t>
      </w:r>
    </w:p>
    <w:p w14:paraId="10C2152D" w14:textId="77777777" w:rsidR="003241A1" w:rsidRPr="00D721AB" w:rsidRDefault="00C91B38">
      <w:pPr>
        <w:spacing w:before="72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Subject to the following</w:t>
      </w:r>
      <w:r w:rsidRPr="00D721AB">
        <w:rPr>
          <w:rFonts w:eastAsia="Arial"/>
          <w:spacing w:val="-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provi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ion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:</w:t>
      </w:r>
    </w:p>
    <w:p w14:paraId="00B30E2F" w14:textId="18319C58" w:rsidR="003241A1" w:rsidRPr="00D721AB" w:rsidRDefault="00C91B38">
      <w:pPr>
        <w:tabs>
          <w:tab w:val="left" w:pos="1680"/>
        </w:tabs>
        <w:spacing w:before="78" w:line="229" w:lineRule="auto"/>
        <w:ind w:left="600" w:right="85" w:hanging="287"/>
        <w:jc w:val="both"/>
        <w:rPr>
          <w:rFonts w:eastAsia="Arial"/>
          <w:sz w:val="22"/>
          <w:szCs w:val="22"/>
        </w:rPr>
        <w:sectPr w:rsidR="003241A1" w:rsidRPr="00D721AB">
          <w:type w:val="continuous"/>
          <w:pgSz w:w="12240" w:h="15840"/>
          <w:pgMar w:top="1000" w:right="960" w:bottom="280" w:left="980" w:header="720" w:footer="720" w:gutter="0"/>
          <w:cols w:num="2" w:space="720" w:equalWidth="0">
            <w:col w:w="4902" w:space="478"/>
            <w:col w:w="4920"/>
          </w:cols>
        </w:sectPr>
      </w:pPr>
      <w:r w:rsidRPr="00D721AB">
        <w:rPr>
          <w:rFonts w:eastAsia="Arial"/>
          <w:b/>
          <w:sz w:val="22"/>
          <w:szCs w:val="22"/>
        </w:rPr>
        <w:t xml:space="preserve">1. 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limit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c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mpany</w:t>
      </w:r>
      <w:r w:rsidRPr="00D721AB">
        <w:rPr>
          <w:rFonts w:eastAsia="Arial"/>
          <w:spacing w:val="-1"/>
          <w:sz w:val="22"/>
          <w:szCs w:val="22"/>
        </w:rPr>
        <w:t>'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33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liability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u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der</w:t>
      </w:r>
      <w:r w:rsidRPr="00D721AB">
        <w:rPr>
          <w:rFonts w:eastAsia="Arial"/>
          <w:spacing w:val="3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s policy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da</w:t>
      </w:r>
      <w:r w:rsidRPr="00D721AB">
        <w:rPr>
          <w:rFonts w:eastAsia="Arial"/>
          <w:sz w:val="22"/>
          <w:szCs w:val="22"/>
        </w:rPr>
        <w:t>mag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b</w:t>
      </w:r>
      <w:r w:rsidRPr="00D721AB">
        <w:rPr>
          <w:rFonts w:eastAsia="Arial"/>
          <w:sz w:val="22"/>
          <w:szCs w:val="22"/>
        </w:rPr>
        <w:t>ec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use of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"b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di</w:t>
      </w:r>
      <w:r w:rsidRPr="00D721AB">
        <w:rPr>
          <w:rFonts w:eastAsia="Arial"/>
          <w:spacing w:val="-1"/>
          <w:sz w:val="22"/>
          <w:szCs w:val="22"/>
        </w:rPr>
        <w:t>l</w:t>
      </w:r>
      <w:r w:rsidRPr="00D721AB">
        <w:rPr>
          <w:rFonts w:eastAsia="Arial"/>
          <w:sz w:val="22"/>
          <w:szCs w:val="22"/>
        </w:rPr>
        <w:t>y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injury" and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</w:t>
      </w:r>
      <w:r w:rsidRPr="00D721AB">
        <w:rPr>
          <w:rFonts w:eastAsia="Arial"/>
          <w:spacing w:val="-1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>ro</w:t>
      </w:r>
      <w:r w:rsidRPr="00D721AB">
        <w:rPr>
          <w:rFonts w:eastAsia="Arial"/>
          <w:spacing w:val="-1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>erty dam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ge"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r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ing out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e, operation,</w:t>
      </w:r>
      <w:r w:rsidRPr="00D721AB">
        <w:rPr>
          <w:rFonts w:eastAsia="Arial"/>
          <w:sz w:val="22"/>
          <w:szCs w:val="22"/>
        </w:rPr>
        <w:tab/>
      </w:r>
      <w:r w:rsidR="00DB4471" w:rsidRPr="00D721AB">
        <w:rPr>
          <w:rFonts w:eastAsia="Arial"/>
          <w:sz w:val="22"/>
          <w:szCs w:val="22"/>
        </w:rPr>
        <w:t>mainten</w:t>
      </w:r>
      <w:r w:rsidR="00DB4471" w:rsidRPr="00D721AB">
        <w:rPr>
          <w:rFonts w:eastAsia="Arial"/>
          <w:spacing w:val="-1"/>
          <w:sz w:val="22"/>
          <w:szCs w:val="22"/>
        </w:rPr>
        <w:t>a</w:t>
      </w:r>
      <w:r w:rsidR="00DB4471" w:rsidRPr="00D721AB">
        <w:rPr>
          <w:rFonts w:eastAsia="Arial"/>
          <w:sz w:val="22"/>
          <w:szCs w:val="22"/>
        </w:rPr>
        <w:t>nce, or</w:t>
      </w:r>
      <w:r w:rsidRPr="00D721AB">
        <w:rPr>
          <w:rFonts w:eastAsia="Arial"/>
          <w:sz w:val="22"/>
          <w:szCs w:val="22"/>
        </w:rPr>
        <w:t xml:space="preserve">  </w:t>
      </w:r>
      <w:r w:rsidRPr="00D721AB">
        <w:rPr>
          <w:rFonts w:eastAsia="Arial"/>
          <w:spacing w:val="39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p</w:t>
      </w:r>
      <w:r w:rsidRPr="00D721AB">
        <w:rPr>
          <w:rFonts w:eastAsia="Arial"/>
          <w:sz w:val="22"/>
          <w:szCs w:val="22"/>
        </w:rPr>
        <w:t>oss</w:t>
      </w:r>
      <w:r w:rsidRPr="00D721AB">
        <w:rPr>
          <w:rFonts w:eastAsia="Arial"/>
          <w:spacing w:val="-1"/>
          <w:sz w:val="22"/>
          <w:szCs w:val="22"/>
        </w:rPr>
        <w:t>es</w:t>
      </w:r>
      <w:r w:rsidRPr="00D721AB">
        <w:rPr>
          <w:rFonts w:eastAsia="Arial"/>
          <w:sz w:val="22"/>
          <w:szCs w:val="22"/>
        </w:rPr>
        <w:t xml:space="preserve">sion  </w:t>
      </w:r>
      <w:r w:rsidRPr="00D721AB">
        <w:rPr>
          <w:rFonts w:eastAsia="Arial"/>
          <w:spacing w:val="37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 intercha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ge equip</w:t>
      </w:r>
      <w:r w:rsidRPr="00D721AB">
        <w:rPr>
          <w:rFonts w:eastAsia="Arial"/>
          <w:spacing w:val="-2"/>
          <w:sz w:val="22"/>
          <w:szCs w:val="22"/>
        </w:rPr>
        <w:t>m</w:t>
      </w:r>
      <w:r w:rsidRPr="00D721AB">
        <w:rPr>
          <w:rFonts w:eastAsia="Arial"/>
          <w:sz w:val="22"/>
          <w:szCs w:val="22"/>
        </w:rPr>
        <w:t>ent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all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ap</w:t>
      </w:r>
      <w:r w:rsidRPr="00D721AB">
        <w:rPr>
          <w:rFonts w:eastAsia="Arial"/>
          <w:sz w:val="22"/>
          <w:szCs w:val="22"/>
        </w:rPr>
        <w:t>plic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ble amount stat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bel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w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nd des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gnat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d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b</w:t>
      </w:r>
      <w:r w:rsidRPr="00D721AB">
        <w:rPr>
          <w:rFonts w:eastAsia="Arial"/>
          <w:sz w:val="22"/>
          <w:szCs w:val="22"/>
        </w:rPr>
        <w:t>y an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"x" unl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pacing w:val="1"/>
          <w:sz w:val="22"/>
          <w:szCs w:val="22"/>
        </w:rPr>
        <w:t>s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gr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ater</w:t>
      </w:r>
      <w:r w:rsidRPr="00D721AB">
        <w:rPr>
          <w:rFonts w:eastAsia="Arial"/>
          <w:spacing w:val="1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amo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nt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pacing w:val="-1"/>
          <w:sz w:val="22"/>
          <w:szCs w:val="22"/>
        </w:rPr>
        <w:t>i</w:t>
      </w:r>
      <w:r w:rsidRPr="00D721AB">
        <w:rPr>
          <w:rFonts w:eastAsia="Arial"/>
          <w:sz w:val="22"/>
          <w:szCs w:val="22"/>
        </w:rPr>
        <w:t>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ot</w:t>
      </w:r>
      <w:r w:rsidRPr="00D721AB">
        <w:rPr>
          <w:rFonts w:eastAsia="Arial"/>
          <w:spacing w:val="-1"/>
          <w:sz w:val="22"/>
          <w:szCs w:val="22"/>
        </w:rPr>
        <w:t>h</w:t>
      </w:r>
      <w:r w:rsidRPr="00D721AB">
        <w:rPr>
          <w:rFonts w:eastAsia="Arial"/>
          <w:sz w:val="22"/>
          <w:szCs w:val="22"/>
        </w:rPr>
        <w:t>erwise stated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 the</w:t>
      </w:r>
      <w:r w:rsidRPr="00D721AB">
        <w:rPr>
          <w:rFonts w:eastAsia="Arial"/>
          <w:spacing w:val="2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policy</w:t>
      </w:r>
      <w:r w:rsidRPr="00D721AB">
        <w:rPr>
          <w:rFonts w:eastAsia="Arial"/>
          <w:spacing w:val="2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as</w:t>
      </w:r>
      <w:r w:rsidRPr="00D721AB">
        <w:rPr>
          <w:rFonts w:eastAsia="Arial"/>
          <w:spacing w:val="2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applic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ble</w:t>
      </w:r>
      <w:r w:rsidRPr="00D721AB">
        <w:rPr>
          <w:rFonts w:eastAsia="Arial"/>
          <w:spacing w:val="2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to</w:t>
      </w:r>
      <w:r w:rsidRPr="00D721AB">
        <w:rPr>
          <w:rFonts w:eastAsia="Arial"/>
          <w:spacing w:val="2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such</w:t>
      </w:r>
      <w:r w:rsidRPr="00D721AB">
        <w:rPr>
          <w:rFonts w:eastAsia="Arial"/>
          <w:spacing w:val="25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"bodi</w:t>
      </w:r>
      <w:r w:rsidRPr="00D721AB">
        <w:rPr>
          <w:rFonts w:eastAsia="Arial"/>
          <w:spacing w:val="-1"/>
          <w:sz w:val="22"/>
          <w:szCs w:val="22"/>
        </w:rPr>
        <w:t>l</w:t>
      </w:r>
      <w:r w:rsidRPr="00D721AB">
        <w:rPr>
          <w:rFonts w:eastAsia="Arial"/>
          <w:sz w:val="22"/>
          <w:szCs w:val="22"/>
        </w:rPr>
        <w:t>y</w:t>
      </w:r>
      <w:r w:rsidRPr="00D721AB">
        <w:rPr>
          <w:rFonts w:eastAsia="Arial"/>
          <w:spacing w:val="24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injury" or "pr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p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rty damage".</w:t>
      </w:r>
    </w:p>
    <w:p w14:paraId="7033C257" w14:textId="77777777" w:rsidR="003241A1" w:rsidRPr="00D721AB" w:rsidRDefault="003241A1">
      <w:pPr>
        <w:spacing w:before="8" w:line="140" w:lineRule="exact"/>
        <w:rPr>
          <w:sz w:val="22"/>
          <w:szCs w:val="22"/>
        </w:rPr>
      </w:pPr>
    </w:p>
    <w:p w14:paraId="0CB37653" w14:textId="5E737F63" w:rsidR="003241A1" w:rsidRPr="00D721AB" w:rsidRDefault="00000000">
      <w:pPr>
        <w:spacing w:line="200" w:lineRule="exact"/>
        <w:rPr>
          <w:sz w:val="22"/>
          <w:szCs w:val="22"/>
        </w:rPr>
      </w:pPr>
      <w:r>
        <w:rPr>
          <w:sz w:val="22"/>
          <w:szCs w:val="22"/>
        </w:rPr>
        <w:pict w14:anchorId="46D27414">
          <v:group id="_x0000_s2050" style="position:absolute;margin-left:53pt;margin-top:76.45pt;width:240.75pt;height:65.75pt;z-index:-251658240;mso-position-horizontal-relative:page;mso-position-vertical-relative:page" coordorigin="1060,1529" coordsize="4838,955">
            <v:shape id="_x0000_s2064" style="position:absolute;left:1069;top:1538;width:14;height:0" coordorigin="1069,1538" coordsize="14,0" path="m1069,1538r15,e" filled="f" strokeweight=".88pt">
              <v:path arrowok="t"/>
            </v:shape>
            <v:shape id="_x0000_s2063" style="position:absolute;left:1069;top:1537;width:4806;height:0" coordorigin="1069,1537" coordsize="4806,0" path="m1069,1537r4806,e" filled="f" strokeweight=".82pt">
              <v:path arrowok="t"/>
            </v:shape>
            <v:shape id="_x0000_s2062" style="position:absolute;left:5875;top:1538;width:14;height:0" coordorigin="5875,1538" coordsize="14,0" path="m5875,1538r15,e" filled="f" strokeweight=".88pt">
              <v:path arrowok="t"/>
            </v:shape>
            <v:shape id="_x0000_s2061" style="position:absolute;left:5875;top:1537;width:14;height:0" coordorigin="5875,1537" coordsize="14,0" path="m5875,1537r15,e" filled="f" strokeweight=".82pt">
              <v:path arrowok="t"/>
            </v:shape>
            <v:shape id="_x0000_s2060" style="position:absolute;left:1214;top:1592;width:286;height:0" coordorigin="1214,1592" coordsize="286,0" path="m1214,1592r286,e" filled="f" strokeweight=".82pt">
              <v:path arrowok="t"/>
            </v:shape>
            <v:shape id="_x0000_s2059" style="position:absolute;left:1222;top:1586;width:0;height:315" coordorigin="1222,1586" coordsize="0,315" path="m1222,1586r,315e" filled="f" strokeweight=".82pt">
              <v:path arrowok="t"/>
            </v:shape>
            <v:shape id="_x0000_s2058" style="position:absolute;left:1507;top:1585;width:0;height:316" coordorigin="1507,1585" coordsize="0,316" path="m1507,1585r,316e" filled="f" strokeweight=".82pt">
              <v:path arrowok="t"/>
            </v:shape>
            <v:shape id="_x0000_s2057" style="position:absolute;left:1214;top:1894;width:300;height:0" coordorigin="1214,1894" coordsize="300,0" path="m1214,1894r300,e" filled="f" strokeweight=".82pt">
              <v:path arrowok="t"/>
            </v:shape>
            <v:shape id="_x0000_s2056" style="position:absolute;left:1076;top:1558;width:0;height:917" coordorigin="1076,1558" coordsize="0,917" path="m1076,1558r,918e" filled="f" strokeweight=".82pt">
              <v:path arrowok="t"/>
            </v:shape>
            <v:shape id="_x0000_s2055" style="position:absolute;left:1069;top:2468;width:152;height:0" coordorigin="1069,2468" coordsize="152,0" path="m1069,2468r153,e" filled="f" strokeweight=".82pt">
              <v:path arrowok="t"/>
            </v:shape>
            <v:shape id="_x0000_s2054" style="position:absolute;left:1207;top:2468;width:355;height:0" coordorigin="1207,2468" coordsize="355,0" path="m1207,2468r355,e" filled="f" strokeweight=".82pt">
              <v:path arrowok="t"/>
            </v:shape>
            <v:shape id="_x0000_s2053" style="position:absolute;left:1548;top:2468;width:2532;height:0" coordorigin="1548,2468" coordsize="2532,0" path="m1548,2468r2532,e" filled="f" strokeweight=".82pt">
              <v:path arrowok="t"/>
            </v:shape>
            <v:shape id="_x0000_s2052" style="position:absolute;left:4066;top:2468;width:1810;height:0" coordorigin="4066,2468" coordsize="1810,0" path="m4066,2468r1809,e" filled="f" strokeweight=".82pt">
              <v:path arrowok="t"/>
            </v:shape>
            <v:shape id="_x0000_s2051" style="position:absolute;left:5882;top:1558;width:0;height:917" coordorigin="5882,1558" coordsize="0,917" path="m5882,1558r,918e" filled="f" strokeweight=".82pt">
              <v:path arrowok="t"/>
            </v:shape>
            <w10:wrap anchorx="page" anchory="page"/>
          </v:group>
        </w:pict>
      </w:r>
    </w:p>
    <w:p w14:paraId="5BCF10C3" w14:textId="77777777" w:rsidR="003241A1" w:rsidRPr="00D721AB" w:rsidRDefault="00C91B38">
      <w:pPr>
        <w:ind w:left="588"/>
        <w:rPr>
          <w:rFonts w:eastAsia="Arial"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>Single Limit</w:t>
      </w:r>
      <w:r w:rsidRPr="00D721AB">
        <w:rPr>
          <w:rFonts w:eastAsia="Arial"/>
          <w:b/>
          <w:spacing w:val="1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>"Bodily</w:t>
      </w:r>
      <w:r w:rsidRPr="00D721AB">
        <w:rPr>
          <w:rFonts w:eastAsia="Arial"/>
          <w:b/>
          <w:spacing w:val="-2"/>
          <w:sz w:val="22"/>
          <w:szCs w:val="22"/>
        </w:rPr>
        <w:t xml:space="preserve"> </w:t>
      </w:r>
      <w:r w:rsidRPr="00D721AB">
        <w:rPr>
          <w:rFonts w:eastAsia="Arial"/>
          <w:b/>
          <w:sz w:val="22"/>
          <w:szCs w:val="22"/>
        </w:rPr>
        <w:t>Inju</w:t>
      </w:r>
      <w:r w:rsidRPr="00D721AB">
        <w:rPr>
          <w:rFonts w:eastAsia="Arial"/>
          <w:b/>
          <w:spacing w:val="1"/>
          <w:sz w:val="22"/>
          <w:szCs w:val="22"/>
        </w:rPr>
        <w:t>r</w:t>
      </w:r>
      <w:r w:rsidRPr="00D721AB">
        <w:rPr>
          <w:rFonts w:eastAsia="Arial"/>
          <w:b/>
          <w:spacing w:val="-2"/>
          <w:sz w:val="22"/>
          <w:szCs w:val="22"/>
        </w:rPr>
        <w:t>y</w:t>
      </w:r>
      <w:r w:rsidRPr="00D721AB">
        <w:rPr>
          <w:rFonts w:eastAsia="Arial"/>
          <w:b/>
          <w:sz w:val="22"/>
          <w:szCs w:val="22"/>
        </w:rPr>
        <w:t>" And "Proper</w:t>
      </w:r>
      <w:r w:rsidRPr="00D721AB">
        <w:rPr>
          <w:rFonts w:eastAsia="Arial"/>
          <w:b/>
          <w:spacing w:val="2"/>
          <w:sz w:val="22"/>
          <w:szCs w:val="22"/>
        </w:rPr>
        <w:t>t</w:t>
      </w:r>
      <w:r w:rsidRPr="00D721AB">
        <w:rPr>
          <w:rFonts w:eastAsia="Arial"/>
          <w:b/>
          <w:sz w:val="22"/>
          <w:szCs w:val="22"/>
        </w:rPr>
        <w:t>y</w:t>
      </w:r>
    </w:p>
    <w:p w14:paraId="31C2F50A" w14:textId="5346CEAC" w:rsidR="003241A1" w:rsidRPr="00D721AB" w:rsidRDefault="00C91B38">
      <w:pPr>
        <w:spacing w:before="71"/>
        <w:ind w:left="644"/>
        <w:rPr>
          <w:rFonts w:eastAsia="Arial"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>Da</w:t>
      </w:r>
      <w:r w:rsidRPr="00D721AB">
        <w:rPr>
          <w:rFonts w:eastAsia="Arial"/>
          <w:b/>
          <w:spacing w:val="-1"/>
          <w:sz w:val="22"/>
          <w:szCs w:val="22"/>
        </w:rPr>
        <w:t>m</w:t>
      </w:r>
      <w:r w:rsidRPr="00D721AB">
        <w:rPr>
          <w:rFonts w:eastAsia="Arial"/>
          <w:b/>
          <w:sz w:val="22"/>
          <w:szCs w:val="22"/>
        </w:rPr>
        <w:t>a</w:t>
      </w:r>
      <w:r w:rsidRPr="00D721AB">
        <w:rPr>
          <w:rFonts w:eastAsia="Arial"/>
          <w:b/>
          <w:spacing w:val="-1"/>
          <w:sz w:val="22"/>
          <w:szCs w:val="22"/>
        </w:rPr>
        <w:t>g</w:t>
      </w:r>
      <w:r w:rsidRPr="00D721AB">
        <w:rPr>
          <w:rFonts w:eastAsia="Arial"/>
          <w:b/>
          <w:sz w:val="22"/>
          <w:szCs w:val="22"/>
        </w:rPr>
        <w:t>e" (</w:t>
      </w:r>
      <w:r w:rsidRPr="00D721AB">
        <w:rPr>
          <w:rFonts w:eastAsia="Arial"/>
          <w:b/>
          <w:spacing w:val="-1"/>
          <w:sz w:val="22"/>
          <w:szCs w:val="22"/>
        </w:rPr>
        <w:t>O</w:t>
      </w:r>
      <w:r w:rsidRPr="00D721AB">
        <w:rPr>
          <w:rFonts w:eastAsia="Arial"/>
          <w:b/>
          <w:sz w:val="22"/>
          <w:szCs w:val="22"/>
        </w:rPr>
        <w:t>r the Equi</w:t>
      </w:r>
      <w:r w:rsidRPr="00D721AB">
        <w:rPr>
          <w:rFonts w:eastAsia="Arial"/>
          <w:b/>
          <w:spacing w:val="-2"/>
          <w:sz w:val="22"/>
          <w:szCs w:val="22"/>
        </w:rPr>
        <w:t>v</w:t>
      </w:r>
      <w:r w:rsidRPr="00D721AB">
        <w:rPr>
          <w:rFonts w:eastAsia="Arial"/>
          <w:b/>
          <w:sz w:val="22"/>
          <w:szCs w:val="22"/>
        </w:rPr>
        <w:t>alen</w:t>
      </w:r>
      <w:r w:rsidRPr="00D721AB">
        <w:rPr>
          <w:rFonts w:eastAsia="Arial"/>
          <w:b/>
          <w:spacing w:val="-1"/>
          <w:sz w:val="22"/>
          <w:szCs w:val="22"/>
        </w:rPr>
        <w:t>t</w:t>
      </w:r>
      <w:r w:rsidRPr="00D721AB">
        <w:rPr>
          <w:rFonts w:eastAsia="Arial"/>
          <w:b/>
          <w:sz w:val="22"/>
          <w:szCs w:val="22"/>
        </w:rPr>
        <w:t>)</w:t>
      </w:r>
    </w:p>
    <w:p w14:paraId="1F3F3F33" w14:textId="2D99D455" w:rsidR="003241A1" w:rsidRDefault="00C91B38" w:rsidP="007A0884">
      <w:pPr>
        <w:spacing w:before="49"/>
        <w:ind w:left="360" w:right="136"/>
        <w:rPr>
          <w:rFonts w:eastAsia="Arial"/>
          <w:b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 xml:space="preserve">$ </w:t>
      </w:r>
      <w:bookmarkStart w:id="8" w:name="ALLimit"/>
      <w:bookmarkEnd w:id="8"/>
      <w:r w:rsidR="0010229E">
        <w:rPr>
          <w:rFonts w:eastAsia="Arial"/>
          <w:b/>
          <w:sz w:val="22"/>
          <w:szCs w:val="22"/>
        </w:rPr>
        <w:tab/>
      </w:r>
      <w:r w:rsidR="0010229E">
        <w:rPr>
          <w:rFonts w:eastAsia="Arial"/>
          <w:b/>
          <w:sz w:val="22"/>
          <w:szCs w:val="22"/>
        </w:rPr>
        <w:tab/>
      </w:r>
      <w:r w:rsidR="0010229E">
        <w:rPr>
          <w:rFonts w:eastAsia="Arial"/>
          <w:b/>
          <w:sz w:val="22"/>
          <w:szCs w:val="22"/>
        </w:rPr>
        <w:tab/>
      </w:r>
      <w:r w:rsidRPr="00D721AB">
        <w:rPr>
          <w:rFonts w:eastAsia="Arial"/>
          <w:b/>
          <w:sz w:val="22"/>
          <w:szCs w:val="22"/>
        </w:rPr>
        <w:t xml:space="preserve"> Each "A</w:t>
      </w:r>
      <w:r w:rsidRPr="00D721AB">
        <w:rPr>
          <w:rFonts w:eastAsia="Arial"/>
          <w:b/>
          <w:spacing w:val="-1"/>
          <w:sz w:val="22"/>
          <w:szCs w:val="22"/>
        </w:rPr>
        <w:t>c</w:t>
      </w:r>
      <w:r w:rsidRPr="00D721AB">
        <w:rPr>
          <w:rFonts w:eastAsia="Arial"/>
          <w:b/>
          <w:sz w:val="22"/>
          <w:szCs w:val="22"/>
        </w:rPr>
        <w:t>cident"</w:t>
      </w:r>
    </w:p>
    <w:p w14:paraId="256E4330" w14:textId="77777777" w:rsidR="00690708" w:rsidRPr="00D721AB" w:rsidRDefault="00690708" w:rsidP="007A0884">
      <w:pPr>
        <w:spacing w:before="49"/>
        <w:ind w:left="360" w:right="136"/>
        <w:rPr>
          <w:rFonts w:eastAsia="Arial"/>
          <w:b/>
          <w:sz w:val="22"/>
          <w:szCs w:val="22"/>
        </w:rPr>
      </w:pPr>
    </w:p>
    <w:p w14:paraId="586854B4" w14:textId="77777777" w:rsidR="003241A1" w:rsidRPr="00D721AB" w:rsidRDefault="00C91B38">
      <w:pPr>
        <w:spacing w:before="85"/>
        <w:ind w:left="413"/>
        <w:rPr>
          <w:rFonts w:eastAsia="Arial"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 xml:space="preserve">2. </w:t>
      </w:r>
      <w:r w:rsidRPr="00D721AB">
        <w:rPr>
          <w:rFonts w:eastAsia="Arial"/>
          <w:b/>
          <w:spacing w:val="9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The c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mp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ny shall:</w:t>
      </w:r>
    </w:p>
    <w:p w14:paraId="35865AAD" w14:textId="04CB8BAB" w:rsidR="003241A1" w:rsidRPr="00D266B8" w:rsidRDefault="00C91B38" w:rsidP="00DB4471">
      <w:pPr>
        <w:tabs>
          <w:tab w:val="left" w:pos="1480"/>
        </w:tabs>
        <w:spacing w:before="78" w:line="229" w:lineRule="auto"/>
        <w:ind w:left="1000" w:right="-34" w:hanging="287"/>
        <w:jc w:val="both"/>
        <w:rPr>
          <w:rFonts w:eastAsia="Arial"/>
          <w:sz w:val="22"/>
          <w:szCs w:val="22"/>
        </w:rPr>
      </w:pPr>
      <w:r w:rsidRPr="00D721AB">
        <w:rPr>
          <w:rFonts w:eastAsia="Arial"/>
          <w:b/>
          <w:sz w:val="22"/>
          <w:szCs w:val="22"/>
        </w:rPr>
        <w:t xml:space="preserve">a.  </w:t>
      </w:r>
      <w:r w:rsidRPr="00D721AB">
        <w:rPr>
          <w:rFonts w:eastAsia="Arial"/>
          <w:sz w:val="22"/>
          <w:szCs w:val="22"/>
        </w:rPr>
        <w:t>Up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n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issu</w:t>
      </w:r>
      <w:r w:rsidRPr="00D721AB">
        <w:rPr>
          <w:rFonts w:eastAsia="Arial"/>
          <w:spacing w:val="-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>nce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of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this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en</w:t>
      </w:r>
      <w:r w:rsidRPr="00D721AB">
        <w:rPr>
          <w:rFonts w:eastAsia="Arial"/>
          <w:spacing w:val="-1"/>
          <w:sz w:val="22"/>
          <w:szCs w:val="22"/>
        </w:rPr>
        <w:t>d</w:t>
      </w:r>
      <w:r w:rsidRPr="00D721AB">
        <w:rPr>
          <w:rFonts w:eastAsia="Arial"/>
          <w:sz w:val="22"/>
          <w:szCs w:val="22"/>
        </w:rPr>
        <w:t>orsem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nt,</w:t>
      </w:r>
      <w:r w:rsidRPr="00D721AB">
        <w:rPr>
          <w:rFonts w:eastAsia="Arial"/>
          <w:spacing w:val="2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furnish to</w:t>
      </w:r>
      <w:r w:rsidRPr="00D721AB">
        <w:rPr>
          <w:rFonts w:eastAsia="Arial"/>
          <w:sz w:val="22"/>
          <w:szCs w:val="22"/>
        </w:rPr>
        <w:tab/>
        <w:t xml:space="preserve">the    </w:t>
      </w:r>
      <w:r w:rsidRPr="00D721AB">
        <w:rPr>
          <w:rFonts w:eastAsia="Arial"/>
          <w:spacing w:val="39"/>
          <w:sz w:val="22"/>
          <w:szCs w:val="22"/>
        </w:rPr>
        <w:t xml:space="preserve"> </w:t>
      </w:r>
      <w:r w:rsidR="00DB4471" w:rsidRPr="00D721AB">
        <w:rPr>
          <w:rFonts w:eastAsia="Arial"/>
          <w:spacing w:val="-2"/>
          <w:sz w:val="22"/>
          <w:szCs w:val="22"/>
        </w:rPr>
        <w:t>P</w:t>
      </w:r>
      <w:r w:rsidR="00DB4471" w:rsidRPr="00D721AB">
        <w:rPr>
          <w:rFonts w:eastAsia="Arial"/>
          <w:sz w:val="22"/>
          <w:szCs w:val="22"/>
        </w:rPr>
        <w:t>res</w:t>
      </w:r>
      <w:r w:rsidR="00DB4471" w:rsidRPr="00D721AB">
        <w:rPr>
          <w:rFonts w:eastAsia="Arial"/>
          <w:spacing w:val="-1"/>
          <w:sz w:val="22"/>
          <w:szCs w:val="22"/>
        </w:rPr>
        <w:t>i</w:t>
      </w:r>
      <w:r w:rsidR="00DB4471" w:rsidRPr="00D721AB">
        <w:rPr>
          <w:rFonts w:eastAsia="Arial"/>
          <w:sz w:val="22"/>
          <w:szCs w:val="22"/>
        </w:rPr>
        <w:t>dent, The</w:t>
      </w:r>
      <w:r w:rsidRPr="00D721AB">
        <w:rPr>
          <w:rFonts w:eastAsia="Arial"/>
          <w:sz w:val="22"/>
          <w:szCs w:val="22"/>
        </w:rPr>
        <w:t xml:space="preserve">    </w:t>
      </w:r>
      <w:r w:rsidRPr="00D721AB">
        <w:rPr>
          <w:rFonts w:eastAsia="Arial"/>
          <w:spacing w:val="39"/>
          <w:sz w:val="22"/>
          <w:szCs w:val="22"/>
        </w:rPr>
        <w:t xml:space="preserve"> </w:t>
      </w:r>
      <w:r w:rsidRPr="00D721AB">
        <w:rPr>
          <w:rFonts w:eastAsia="Arial"/>
          <w:sz w:val="22"/>
          <w:szCs w:val="22"/>
        </w:rPr>
        <w:t>Int</w:t>
      </w:r>
      <w:r w:rsidRPr="00D721AB">
        <w:rPr>
          <w:rFonts w:eastAsia="Arial"/>
          <w:spacing w:val="-1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>rm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dal Ass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>ciati</w:t>
      </w:r>
      <w:r w:rsidRPr="00D721AB">
        <w:rPr>
          <w:rFonts w:eastAsia="Arial"/>
          <w:spacing w:val="-1"/>
          <w:sz w:val="22"/>
          <w:szCs w:val="22"/>
        </w:rPr>
        <w:t>o</w:t>
      </w:r>
      <w:r w:rsidRPr="00D721AB">
        <w:rPr>
          <w:rFonts w:eastAsia="Arial"/>
          <w:sz w:val="22"/>
          <w:szCs w:val="22"/>
        </w:rPr>
        <w:t xml:space="preserve">n  </w:t>
      </w:r>
      <w:r w:rsidRPr="00D721AB">
        <w:rPr>
          <w:rFonts w:eastAsia="Arial"/>
          <w:spacing w:val="52"/>
          <w:sz w:val="22"/>
          <w:szCs w:val="22"/>
        </w:rPr>
        <w:t xml:space="preserve"> </w:t>
      </w:r>
      <w:r w:rsidRPr="00D266B8">
        <w:rPr>
          <w:rFonts w:eastAsia="Arial"/>
          <w:sz w:val="22"/>
          <w:szCs w:val="22"/>
        </w:rPr>
        <w:t xml:space="preserve">of  </w:t>
      </w:r>
      <w:r w:rsidRPr="00D266B8">
        <w:rPr>
          <w:rFonts w:eastAsia="Arial"/>
          <w:spacing w:val="52"/>
          <w:sz w:val="22"/>
          <w:szCs w:val="22"/>
        </w:rPr>
        <w:t xml:space="preserve"> </w:t>
      </w:r>
      <w:r w:rsidRPr="00D266B8">
        <w:rPr>
          <w:rFonts w:eastAsia="Arial"/>
          <w:sz w:val="22"/>
          <w:szCs w:val="22"/>
        </w:rPr>
        <w:t xml:space="preserve">North  </w:t>
      </w:r>
      <w:r w:rsidRPr="00D266B8">
        <w:rPr>
          <w:rFonts w:eastAsia="Arial"/>
          <w:spacing w:val="52"/>
          <w:sz w:val="22"/>
          <w:szCs w:val="22"/>
        </w:rPr>
        <w:t xml:space="preserve"> </w:t>
      </w:r>
      <w:r w:rsidR="00DB4471" w:rsidRPr="00D266B8">
        <w:rPr>
          <w:rFonts w:eastAsia="Arial"/>
          <w:sz w:val="22"/>
          <w:szCs w:val="22"/>
        </w:rPr>
        <w:t>Amer</w:t>
      </w:r>
      <w:r w:rsidR="00DB4471" w:rsidRPr="00D266B8">
        <w:rPr>
          <w:rFonts w:eastAsia="Arial"/>
          <w:spacing w:val="-1"/>
          <w:sz w:val="22"/>
          <w:szCs w:val="22"/>
        </w:rPr>
        <w:t>i</w:t>
      </w:r>
      <w:r w:rsidR="00DB4471" w:rsidRPr="00D266B8">
        <w:rPr>
          <w:rFonts w:eastAsia="Arial"/>
          <w:spacing w:val="1"/>
          <w:sz w:val="22"/>
          <w:szCs w:val="22"/>
        </w:rPr>
        <w:t>c</w:t>
      </w:r>
      <w:r w:rsidR="00DB4471" w:rsidRPr="00D266B8">
        <w:rPr>
          <w:rFonts w:eastAsia="Arial"/>
          <w:sz w:val="22"/>
          <w:szCs w:val="22"/>
        </w:rPr>
        <w:t>a, 11785</w:t>
      </w:r>
    </w:p>
    <w:p w14:paraId="174A7128" w14:textId="7B71C256" w:rsidR="003241A1" w:rsidRPr="00D721AB" w:rsidRDefault="00DB4471" w:rsidP="00DB4471">
      <w:pPr>
        <w:spacing w:line="220" w:lineRule="exact"/>
        <w:ind w:left="1000" w:right="-28"/>
        <w:jc w:val="both"/>
        <w:rPr>
          <w:rFonts w:eastAsia="Arial"/>
          <w:sz w:val="22"/>
          <w:szCs w:val="22"/>
        </w:rPr>
      </w:pPr>
      <w:r w:rsidRPr="00D266B8">
        <w:rPr>
          <w:rFonts w:eastAsia="Arial"/>
          <w:sz w:val="22"/>
          <w:szCs w:val="22"/>
        </w:rPr>
        <w:t xml:space="preserve">Beltsville </w:t>
      </w:r>
      <w:r w:rsidRPr="00D266B8">
        <w:rPr>
          <w:rFonts w:eastAsia="Arial"/>
          <w:spacing w:val="28"/>
          <w:sz w:val="22"/>
          <w:szCs w:val="22"/>
        </w:rPr>
        <w:t>Drive</w:t>
      </w:r>
      <w:r w:rsidRPr="00D266B8">
        <w:rPr>
          <w:rFonts w:eastAsia="Arial"/>
          <w:sz w:val="22"/>
          <w:szCs w:val="22"/>
        </w:rPr>
        <w:t>,</w:t>
      </w:r>
      <w:r w:rsidR="00D5275B" w:rsidRPr="00D266B8">
        <w:rPr>
          <w:rFonts w:eastAsia="Arial"/>
          <w:sz w:val="22"/>
          <w:szCs w:val="22"/>
        </w:rPr>
        <w:t xml:space="preserve"> Suite 1100</w:t>
      </w:r>
      <w:r w:rsidRPr="00D266B8">
        <w:rPr>
          <w:rFonts w:eastAsia="Arial"/>
          <w:sz w:val="22"/>
          <w:szCs w:val="22"/>
        </w:rPr>
        <w:t xml:space="preserve">, </w:t>
      </w:r>
      <w:r w:rsidRPr="00D266B8">
        <w:rPr>
          <w:rFonts w:eastAsia="Arial"/>
          <w:spacing w:val="29"/>
          <w:sz w:val="22"/>
          <w:szCs w:val="22"/>
        </w:rPr>
        <w:t>Beltsville</w:t>
      </w:r>
      <w:r w:rsidRPr="00D266B8">
        <w:rPr>
          <w:rFonts w:eastAsia="Arial"/>
          <w:sz w:val="22"/>
          <w:szCs w:val="22"/>
        </w:rPr>
        <w:t xml:space="preserve">, </w:t>
      </w:r>
      <w:r w:rsidRPr="00D266B8">
        <w:rPr>
          <w:rFonts w:eastAsia="Arial"/>
          <w:spacing w:val="28"/>
          <w:sz w:val="22"/>
          <w:szCs w:val="22"/>
        </w:rPr>
        <w:t>MD</w:t>
      </w:r>
      <w:r w:rsidRPr="00D266B8">
        <w:rPr>
          <w:rFonts w:eastAsia="Arial"/>
          <w:sz w:val="22"/>
          <w:szCs w:val="22"/>
        </w:rPr>
        <w:t>207</w:t>
      </w:r>
      <w:r w:rsidRPr="00D266B8">
        <w:rPr>
          <w:rFonts w:eastAsia="Arial"/>
          <w:spacing w:val="-1"/>
          <w:sz w:val="22"/>
          <w:szCs w:val="22"/>
        </w:rPr>
        <w:t>0</w:t>
      </w:r>
      <w:r w:rsidRPr="00D266B8">
        <w:rPr>
          <w:rFonts w:eastAsia="Arial"/>
          <w:sz w:val="22"/>
          <w:szCs w:val="22"/>
        </w:rPr>
        <w:t>5</w:t>
      </w:r>
      <w:r w:rsidR="00D5275B" w:rsidRPr="00D266B8">
        <w:rPr>
          <w:rFonts w:eastAsia="Arial"/>
          <w:sz w:val="22"/>
          <w:szCs w:val="22"/>
        </w:rPr>
        <w:t>-4049</w:t>
      </w:r>
      <w:r w:rsidRPr="00D266B8">
        <w:rPr>
          <w:rFonts w:eastAsia="Arial"/>
          <w:sz w:val="22"/>
          <w:szCs w:val="22"/>
        </w:rPr>
        <w:t xml:space="preserve">, </w:t>
      </w:r>
      <w:r w:rsidRPr="00D266B8">
        <w:rPr>
          <w:rFonts w:eastAsia="Arial"/>
          <w:spacing w:val="4"/>
          <w:sz w:val="22"/>
          <w:szCs w:val="22"/>
        </w:rPr>
        <w:t>a</w:t>
      </w:r>
      <w:r w:rsidRPr="00D266B8">
        <w:rPr>
          <w:rFonts w:eastAsia="Arial"/>
          <w:sz w:val="22"/>
          <w:szCs w:val="22"/>
        </w:rPr>
        <w:t xml:space="preserve"> </w:t>
      </w:r>
      <w:r w:rsidRPr="00D266B8">
        <w:rPr>
          <w:rFonts w:eastAsia="Arial"/>
          <w:spacing w:val="4"/>
          <w:sz w:val="22"/>
          <w:szCs w:val="22"/>
        </w:rPr>
        <w:t>properly</w:t>
      </w:r>
      <w:r w:rsidRPr="00D266B8">
        <w:rPr>
          <w:rFonts w:eastAsia="Arial"/>
          <w:sz w:val="22"/>
          <w:szCs w:val="22"/>
        </w:rPr>
        <w:t xml:space="preserve"> </w:t>
      </w:r>
      <w:r w:rsidRPr="00D266B8">
        <w:rPr>
          <w:rFonts w:eastAsia="Arial"/>
          <w:spacing w:val="4"/>
          <w:sz w:val="22"/>
          <w:szCs w:val="22"/>
        </w:rPr>
        <w:t>executed</w:t>
      </w:r>
      <w:r w:rsidRPr="00D266B8">
        <w:rPr>
          <w:rFonts w:eastAsia="Arial"/>
          <w:sz w:val="22"/>
          <w:szCs w:val="22"/>
        </w:rPr>
        <w:t xml:space="preserve"> </w:t>
      </w:r>
      <w:r w:rsidRPr="00D266B8">
        <w:rPr>
          <w:rFonts w:eastAsia="Arial"/>
          <w:spacing w:val="4"/>
          <w:sz w:val="22"/>
          <w:szCs w:val="22"/>
        </w:rPr>
        <w:t>Certificate</w:t>
      </w:r>
      <w:r w:rsidRPr="00D266B8">
        <w:rPr>
          <w:rFonts w:eastAsia="Arial"/>
          <w:sz w:val="22"/>
          <w:szCs w:val="22"/>
        </w:rPr>
        <w:t xml:space="preserve"> </w:t>
      </w:r>
      <w:r w:rsidRPr="00D266B8">
        <w:rPr>
          <w:rFonts w:eastAsia="Arial"/>
          <w:spacing w:val="4"/>
          <w:sz w:val="22"/>
          <w:szCs w:val="22"/>
        </w:rPr>
        <w:t>of</w:t>
      </w:r>
      <w:r w:rsidRPr="00D266B8">
        <w:rPr>
          <w:rFonts w:eastAsia="Arial"/>
          <w:sz w:val="22"/>
          <w:szCs w:val="22"/>
        </w:rPr>
        <w:t xml:space="preserve"> Insura</w:t>
      </w:r>
      <w:r w:rsidRPr="00D266B8">
        <w:rPr>
          <w:rFonts w:eastAsia="Arial"/>
          <w:spacing w:val="-1"/>
          <w:sz w:val="22"/>
          <w:szCs w:val="22"/>
        </w:rPr>
        <w:t>n</w:t>
      </w:r>
      <w:r w:rsidRPr="00D266B8">
        <w:rPr>
          <w:rFonts w:eastAsia="Arial"/>
          <w:spacing w:val="1"/>
          <w:sz w:val="22"/>
          <w:szCs w:val="22"/>
        </w:rPr>
        <w:t>c</w:t>
      </w:r>
      <w:r w:rsidRPr="00D266B8">
        <w:rPr>
          <w:rFonts w:eastAsia="Arial"/>
          <w:sz w:val="22"/>
          <w:szCs w:val="22"/>
        </w:rPr>
        <w:t>e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2"/>
          <w:sz w:val="22"/>
          <w:szCs w:val="22"/>
        </w:rPr>
        <w:t>which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2"/>
          <w:sz w:val="22"/>
          <w:szCs w:val="22"/>
        </w:rPr>
        <w:t>carries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2"/>
          <w:sz w:val="22"/>
          <w:szCs w:val="22"/>
        </w:rPr>
        <w:t>the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3"/>
          <w:sz w:val="22"/>
          <w:szCs w:val="22"/>
        </w:rPr>
        <w:t>notation</w:t>
      </w:r>
      <w:r w:rsidRPr="00D721AB">
        <w:rPr>
          <w:rFonts w:eastAsia="Arial"/>
          <w:sz w:val="22"/>
          <w:szCs w:val="22"/>
        </w:rPr>
        <w:t xml:space="preserve"> that</w:t>
      </w:r>
      <w:r w:rsidR="00C91B38" w:rsidRPr="00D721AB">
        <w:rPr>
          <w:rFonts w:eastAsia="Arial"/>
          <w:sz w:val="22"/>
          <w:szCs w:val="22"/>
        </w:rPr>
        <w:t xml:space="preserve"> the com</w:t>
      </w:r>
      <w:r w:rsidR="00C91B38" w:rsidRPr="00D721AB">
        <w:rPr>
          <w:rFonts w:eastAsia="Arial"/>
          <w:spacing w:val="-1"/>
          <w:sz w:val="22"/>
          <w:szCs w:val="22"/>
        </w:rPr>
        <w:t>p</w:t>
      </w:r>
      <w:r w:rsidR="00C91B38" w:rsidRPr="00D721AB">
        <w:rPr>
          <w:rFonts w:eastAsia="Arial"/>
          <w:sz w:val="22"/>
          <w:szCs w:val="22"/>
        </w:rPr>
        <w:t>a</w:t>
      </w:r>
      <w:r w:rsidR="00C91B38" w:rsidRPr="00D721AB">
        <w:rPr>
          <w:rFonts w:eastAsia="Arial"/>
          <w:spacing w:val="-1"/>
          <w:sz w:val="22"/>
          <w:szCs w:val="22"/>
        </w:rPr>
        <w:t>n</w:t>
      </w:r>
      <w:r w:rsidR="00C91B38" w:rsidRPr="00D721AB">
        <w:rPr>
          <w:rFonts w:eastAsia="Arial"/>
          <w:sz w:val="22"/>
          <w:szCs w:val="22"/>
        </w:rPr>
        <w:t>y</w:t>
      </w:r>
      <w:r w:rsidR="00C91B38" w:rsidRPr="00D721AB">
        <w:rPr>
          <w:rFonts w:eastAsia="Arial"/>
          <w:spacing w:val="1"/>
          <w:sz w:val="22"/>
          <w:szCs w:val="22"/>
        </w:rPr>
        <w:t xml:space="preserve"> </w:t>
      </w:r>
      <w:r w:rsidR="00C91B38" w:rsidRPr="00D721AB">
        <w:rPr>
          <w:rFonts w:eastAsia="Arial"/>
          <w:sz w:val="22"/>
          <w:szCs w:val="22"/>
        </w:rPr>
        <w:t xml:space="preserve">has </w:t>
      </w:r>
      <w:r w:rsidR="00C91B38" w:rsidRPr="00D721AB">
        <w:rPr>
          <w:rFonts w:eastAsia="Arial"/>
          <w:spacing w:val="-1"/>
          <w:sz w:val="22"/>
          <w:szCs w:val="22"/>
        </w:rPr>
        <w:t>i</w:t>
      </w:r>
      <w:r w:rsidR="00C91B38" w:rsidRPr="00D721AB">
        <w:rPr>
          <w:rFonts w:eastAsia="Arial"/>
          <w:spacing w:val="1"/>
          <w:sz w:val="22"/>
          <w:szCs w:val="22"/>
        </w:rPr>
        <w:t>s</w:t>
      </w:r>
      <w:r w:rsidR="00C91B38" w:rsidRPr="00D721AB">
        <w:rPr>
          <w:rFonts w:eastAsia="Arial"/>
          <w:sz w:val="22"/>
          <w:szCs w:val="22"/>
        </w:rPr>
        <w:t>su</w:t>
      </w:r>
      <w:r w:rsidR="00C91B38" w:rsidRPr="00D721AB">
        <w:rPr>
          <w:rFonts w:eastAsia="Arial"/>
          <w:spacing w:val="-1"/>
          <w:sz w:val="22"/>
          <w:szCs w:val="22"/>
        </w:rPr>
        <w:t>e</w:t>
      </w:r>
      <w:r w:rsidR="00C91B38" w:rsidRPr="00D721AB">
        <w:rPr>
          <w:rFonts w:eastAsia="Arial"/>
          <w:sz w:val="22"/>
          <w:szCs w:val="22"/>
        </w:rPr>
        <w:t>d</w:t>
      </w:r>
      <w:r w:rsidR="00C91B38" w:rsidRPr="00D721AB">
        <w:rPr>
          <w:rFonts w:eastAsia="Arial"/>
          <w:spacing w:val="1"/>
          <w:sz w:val="22"/>
          <w:szCs w:val="22"/>
        </w:rPr>
        <w:t xml:space="preserve"> </w:t>
      </w:r>
      <w:r w:rsidR="00C91B38" w:rsidRPr="00D721AB">
        <w:rPr>
          <w:rFonts w:eastAsia="Arial"/>
          <w:sz w:val="22"/>
          <w:szCs w:val="22"/>
        </w:rPr>
        <w:t>to</w:t>
      </w:r>
      <w:r w:rsidR="00C91B38" w:rsidRPr="00D721AB">
        <w:rPr>
          <w:rFonts w:eastAsia="Arial"/>
          <w:spacing w:val="1"/>
          <w:sz w:val="22"/>
          <w:szCs w:val="22"/>
        </w:rPr>
        <w:t xml:space="preserve"> </w:t>
      </w:r>
      <w:r w:rsidR="00C91B38" w:rsidRPr="00D721AB">
        <w:rPr>
          <w:rFonts w:eastAsia="Arial"/>
          <w:sz w:val="22"/>
          <w:szCs w:val="22"/>
        </w:rPr>
        <w:t>t</w:t>
      </w:r>
      <w:r w:rsidR="00C91B38" w:rsidRPr="00D721AB">
        <w:rPr>
          <w:rFonts w:eastAsia="Arial"/>
          <w:spacing w:val="-1"/>
          <w:sz w:val="22"/>
          <w:szCs w:val="22"/>
        </w:rPr>
        <w:t>h</w:t>
      </w:r>
      <w:r w:rsidR="00C91B38" w:rsidRPr="00D721AB">
        <w:rPr>
          <w:rFonts w:eastAsia="Arial"/>
          <w:sz w:val="22"/>
          <w:szCs w:val="22"/>
        </w:rPr>
        <w:t xml:space="preserve">e </w:t>
      </w:r>
      <w:r w:rsidR="00C91B38" w:rsidRPr="00D721AB">
        <w:rPr>
          <w:rFonts w:eastAsia="Arial"/>
          <w:spacing w:val="-1"/>
          <w:sz w:val="22"/>
          <w:szCs w:val="22"/>
        </w:rPr>
        <w:t>na</w:t>
      </w:r>
      <w:r w:rsidR="00C91B38" w:rsidRPr="00D721AB">
        <w:rPr>
          <w:rFonts w:eastAsia="Arial"/>
          <w:sz w:val="22"/>
          <w:szCs w:val="22"/>
        </w:rPr>
        <w:t xml:space="preserve">med </w:t>
      </w:r>
      <w:r w:rsidRPr="00D721AB">
        <w:rPr>
          <w:rFonts w:eastAsia="Arial"/>
          <w:sz w:val="22"/>
          <w:szCs w:val="22"/>
        </w:rPr>
        <w:t xml:space="preserve">insured </w:t>
      </w:r>
      <w:r w:rsidRPr="00D721AB">
        <w:rPr>
          <w:rFonts w:eastAsia="Arial"/>
          <w:spacing w:val="11"/>
          <w:sz w:val="22"/>
          <w:szCs w:val="22"/>
        </w:rPr>
        <w:t>Motor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11"/>
          <w:sz w:val="22"/>
          <w:szCs w:val="22"/>
        </w:rPr>
        <w:t>Carrier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11"/>
          <w:sz w:val="22"/>
          <w:szCs w:val="22"/>
        </w:rPr>
        <w:t>a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10"/>
          <w:sz w:val="22"/>
          <w:szCs w:val="22"/>
        </w:rPr>
        <w:t>policy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10"/>
          <w:sz w:val="22"/>
          <w:szCs w:val="22"/>
        </w:rPr>
        <w:t>of</w:t>
      </w:r>
      <w:r w:rsidRPr="00D721AB">
        <w:rPr>
          <w:rFonts w:eastAsia="Arial"/>
          <w:sz w:val="22"/>
          <w:szCs w:val="22"/>
        </w:rPr>
        <w:t xml:space="preserve"> </w:t>
      </w:r>
      <w:r w:rsidRPr="00D721AB">
        <w:rPr>
          <w:rFonts w:eastAsia="Arial"/>
          <w:spacing w:val="11"/>
          <w:sz w:val="22"/>
          <w:szCs w:val="22"/>
        </w:rPr>
        <w:t>liability</w:t>
      </w:r>
    </w:p>
    <w:p w14:paraId="1DE3D5B6" w14:textId="5AE2D3B9" w:rsidR="003241A1" w:rsidRPr="00D721AB" w:rsidRDefault="00C91B38" w:rsidP="00DB4471">
      <w:pPr>
        <w:spacing w:line="200" w:lineRule="exact"/>
        <w:ind w:left="1000" w:right="2560"/>
        <w:jc w:val="both"/>
        <w:rPr>
          <w:rFonts w:eastAsia="Arial"/>
          <w:sz w:val="22"/>
          <w:szCs w:val="22"/>
        </w:rPr>
      </w:pPr>
      <w:r w:rsidRPr="00D721AB">
        <w:rPr>
          <w:rFonts w:eastAsia="Arial"/>
          <w:sz w:val="22"/>
          <w:szCs w:val="22"/>
        </w:rPr>
        <w:t>ins</w:t>
      </w:r>
      <w:r w:rsidRPr="00D721AB">
        <w:rPr>
          <w:rFonts w:eastAsia="Arial"/>
          <w:spacing w:val="-1"/>
          <w:sz w:val="22"/>
          <w:szCs w:val="22"/>
        </w:rPr>
        <w:t>u</w:t>
      </w:r>
      <w:r w:rsidRPr="00D721AB">
        <w:rPr>
          <w:rFonts w:eastAsia="Arial"/>
          <w:sz w:val="22"/>
          <w:szCs w:val="22"/>
        </w:rPr>
        <w:t>ra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pacing w:val="1"/>
          <w:sz w:val="22"/>
          <w:szCs w:val="22"/>
        </w:rPr>
        <w:t>c</w:t>
      </w:r>
      <w:r w:rsidRPr="00D721AB">
        <w:rPr>
          <w:rFonts w:eastAsia="Arial"/>
          <w:sz w:val="22"/>
          <w:szCs w:val="22"/>
        </w:rPr>
        <w:t>e; a</w:t>
      </w:r>
      <w:r w:rsidRPr="00D721AB">
        <w:rPr>
          <w:rFonts w:eastAsia="Arial"/>
          <w:spacing w:val="-1"/>
          <w:sz w:val="22"/>
          <w:szCs w:val="22"/>
        </w:rPr>
        <w:t>n</w:t>
      </w:r>
      <w:r w:rsidRPr="00D721AB">
        <w:rPr>
          <w:rFonts w:eastAsia="Arial"/>
          <w:sz w:val="22"/>
          <w:szCs w:val="22"/>
        </w:rPr>
        <w:t>d</w:t>
      </w:r>
    </w:p>
    <w:p w14:paraId="321E0BA0" w14:textId="45B0C5ED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29A5F5E8" w14:textId="5ED792D5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0F28CF25" w14:textId="2B9F8926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225D2DF4" w14:textId="6BB8B77D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28642C0D" w14:textId="25FAA918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1C35C44E" w14:textId="55B89BDB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26401141" w14:textId="02E2A549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4BEB9D9D" w14:textId="290A5D71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0DAF7485" w14:textId="1F15DC33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24AD47C0" w14:textId="26A66592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58935D31" w14:textId="286B01C2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2C2F4AF7" w14:textId="2D5BB741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32920411" w14:textId="26B2D6A5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35E142F2" w14:textId="1DD210F0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1EE0848E" w14:textId="264A0C5C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01C8F7EC" w14:textId="77777777" w:rsidR="00C216DB" w:rsidRPr="00D721AB" w:rsidRDefault="00C216DB" w:rsidP="00C216DB">
      <w:pPr>
        <w:spacing w:line="200" w:lineRule="exact"/>
        <w:ind w:right="2560"/>
        <w:jc w:val="both"/>
        <w:rPr>
          <w:rFonts w:eastAsia="Arial"/>
          <w:sz w:val="22"/>
          <w:szCs w:val="22"/>
        </w:rPr>
      </w:pPr>
    </w:p>
    <w:p w14:paraId="488A7A36" w14:textId="708EBB55" w:rsidR="003241A1" w:rsidRPr="00D721AB" w:rsidRDefault="00C91B38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  <w:r w:rsidRPr="00D721AB">
        <w:rPr>
          <w:sz w:val="22"/>
          <w:szCs w:val="22"/>
        </w:rPr>
        <w:br w:type="column"/>
      </w:r>
      <w:r w:rsidRPr="00D721AB">
        <w:rPr>
          <w:rFonts w:eastAsia="Arial"/>
          <w:b/>
          <w:sz w:val="22"/>
          <w:szCs w:val="22"/>
        </w:rPr>
        <w:t xml:space="preserve">b.  </w:t>
      </w:r>
      <w:r w:rsidR="00DB4471" w:rsidRPr="00D721AB">
        <w:rPr>
          <w:rFonts w:eastAsia="Arial"/>
          <w:sz w:val="22"/>
          <w:szCs w:val="22"/>
        </w:rPr>
        <w:t>Upon cancellation or termination of the</w:t>
      </w:r>
      <w:r w:rsidRPr="00D721AB">
        <w:rPr>
          <w:rFonts w:eastAsia="Arial"/>
          <w:sz w:val="22"/>
          <w:szCs w:val="22"/>
        </w:rPr>
        <w:t xml:space="preserve"> policy of which this endorsement forms a part, furnish a notice of such cancellation or </w:t>
      </w:r>
      <w:r w:rsidR="00DB4471" w:rsidRPr="00D721AB">
        <w:rPr>
          <w:rFonts w:eastAsia="Arial"/>
          <w:sz w:val="22"/>
          <w:szCs w:val="22"/>
        </w:rPr>
        <w:t>termination NOT LESS THAN</w:t>
      </w:r>
      <w:r w:rsidRPr="00D721AB">
        <w:rPr>
          <w:rFonts w:eastAsia="Arial"/>
          <w:sz w:val="22"/>
          <w:szCs w:val="22"/>
        </w:rPr>
        <w:t xml:space="preserve"> </w:t>
      </w:r>
      <w:r w:rsidR="00DB4471" w:rsidRPr="00D721AB">
        <w:rPr>
          <w:rFonts w:eastAsia="Arial"/>
          <w:sz w:val="22"/>
          <w:szCs w:val="22"/>
        </w:rPr>
        <w:t>30 DAYS</w:t>
      </w:r>
      <w:r w:rsidRPr="00D721AB">
        <w:rPr>
          <w:rFonts w:eastAsia="Arial"/>
          <w:sz w:val="22"/>
          <w:szCs w:val="22"/>
        </w:rPr>
        <w:t xml:space="preserve"> prior to the effective date of such cancellation or termination, such notice to be mailed to said President at the above address.</w:t>
      </w:r>
    </w:p>
    <w:p w14:paraId="5769A858" w14:textId="0B6C24D8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4ECE2306" w14:textId="55226BA1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2487E026" w14:textId="0BAED16C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4CA4D7E0" w14:textId="6AFA9CB1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2B5A16DB" w14:textId="3A2BA068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36B58F3F" w14:textId="6E453914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70ABA242" w14:textId="037CB0B2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619353BC" w14:textId="6C00408A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60B8E7E4" w14:textId="30A4F61D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438279AC" w14:textId="7F828BBB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4E377361" w14:textId="40522030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29A9A403" w14:textId="6C05C102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33CA533A" w14:textId="73E7A851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193119DF" w14:textId="0BBA4FF7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p w14:paraId="0ED27179" w14:textId="77777777" w:rsidR="00C216DB" w:rsidRPr="00D721AB" w:rsidRDefault="00C216DB" w:rsidP="00C216DB">
      <w:pPr>
        <w:spacing w:line="200" w:lineRule="exact"/>
        <w:rPr>
          <w:sz w:val="22"/>
          <w:szCs w:val="22"/>
        </w:rPr>
      </w:pPr>
      <w:bookmarkStart w:id="9" w:name="_Hlk75872018"/>
    </w:p>
    <w:p w14:paraId="3A57F218" w14:textId="77777777" w:rsidR="00C216DB" w:rsidRPr="00D721AB" w:rsidRDefault="00C216DB" w:rsidP="00C216DB">
      <w:pPr>
        <w:spacing w:line="200" w:lineRule="exact"/>
        <w:rPr>
          <w:sz w:val="22"/>
          <w:szCs w:val="22"/>
        </w:rPr>
      </w:pPr>
      <w:r w:rsidRPr="00D721AB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9FE3571" wp14:editId="08550E50">
            <wp:simplePos x="0" y="0"/>
            <wp:positionH relativeFrom="margin">
              <wp:posOffset>4925060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F52F7" w14:textId="77777777" w:rsidR="00C216DB" w:rsidRPr="00D721AB" w:rsidRDefault="00C216DB" w:rsidP="00C216DB">
      <w:pPr>
        <w:spacing w:line="200" w:lineRule="exact"/>
        <w:rPr>
          <w:sz w:val="22"/>
          <w:szCs w:val="22"/>
        </w:rPr>
      </w:pPr>
    </w:p>
    <w:p w14:paraId="2A4EBC2D" w14:textId="77777777" w:rsidR="00C216DB" w:rsidRPr="00D721AB" w:rsidRDefault="00C216DB" w:rsidP="00C216DB">
      <w:pPr>
        <w:rPr>
          <w:sz w:val="22"/>
          <w:szCs w:val="22"/>
        </w:rPr>
      </w:pPr>
    </w:p>
    <w:p w14:paraId="2995DA26" w14:textId="77777777" w:rsidR="00C216DB" w:rsidRPr="00D721AB" w:rsidRDefault="00C216DB" w:rsidP="00C216DB">
      <w:pPr>
        <w:rPr>
          <w:sz w:val="22"/>
          <w:szCs w:val="22"/>
        </w:rPr>
      </w:pPr>
    </w:p>
    <w:p w14:paraId="74DEA870" w14:textId="335F99FB" w:rsidR="00C216DB" w:rsidRPr="00D721AB" w:rsidRDefault="00C216DB" w:rsidP="00C216DB">
      <w:pPr>
        <w:pStyle w:val="BTNoDS"/>
        <w:tabs>
          <w:tab w:val="right" w:pos="2880"/>
        </w:tabs>
        <w:rPr>
          <w:sz w:val="22"/>
        </w:rPr>
      </w:pPr>
      <w:r w:rsidRPr="00D721AB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943393" wp14:editId="0D313234">
                <wp:simplePos x="0" y="0"/>
                <wp:positionH relativeFrom="margin">
                  <wp:posOffset>4787900</wp:posOffset>
                </wp:positionH>
                <wp:positionV relativeFrom="paragraph">
                  <wp:posOffset>254000</wp:posOffset>
                </wp:positionV>
                <wp:extent cx="1689100" cy="1905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D534D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7pt,20pt" to="510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" strokecolor="black [3213]" strokeweight="1.5pt">
                <w10:wrap anchorx="margin"/>
              </v:line>
            </w:pict>
          </mc:Fallback>
        </mc:AlternateContent>
      </w:r>
    </w:p>
    <w:p w14:paraId="5C2DF7E1" w14:textId="77777777" w:rsidR="00D721AB" w:rsidRDefault="00C216DB" w:rsidP="00D721AB">
      <w:pPr>
        <w:pStyle w:val="BTNoDS"/>
        <w:tabs>
          <w:tab w:val="right" w:pos="2880"/>
        </w:tabs>
        <w:ind w:left="1620" w:firstLine="90"/>
        <w:jc w:val="center"/>
        <w:rPr>
          <w:sz w:val="22"/>
        </w:rPr>
      </w:pPr>
      <w:r w:rsidRPr="00D721AB">
        <w:rPr>
          <w:sz w:val="22"/>
        </w:rPr>
        <w:t>Jeffrey A. Silver</w:t>
      </w:r>
      <w:r w:rsidRPr="00D721AB">
        <w:rPr>
          <w:sz w:val="22"/>
        </w:rPr>
        <w:br/>
        <w:t>(Authorized Representative)</w:t>
      </w:r>
    </w:p>
    <w:p w14:paraId="1CF0B937" w14:textId="251CC7E9" w:rsidR="00C216DB" w:rsidRPr="00D721AB" w:rsidRDefault="00C216DB" w:rsidP="00D721AB">
      <w:pPr>
        <w:pStyle w:val="BTNoDS"/>
        <w:tabs>
          <w:tab w:val="right" w:pos="1710"/>
        </w:tabs>
        <w:ind w:left="1620" w:firstLine="90"/>
        <w:rPr>
          <w:sz w:val="22"/>
        </w:rPr>
      </w:pPr>
      <w:r w:rsidRPr="00D721AB">
        <w:rPr>
          <w:sz w:val="22"/>
        </w:rPr>
        <w:t>Date:</w:t>
      </w:r>
      <w:bookmarkStart w:id="10" w:name="IssuanceDate"/>
      <w:bookmarkEnd w:id="10"/>
    </w:p>
    <w:bookmarkEnd w:id="9"/>
    <w:p w14:paraId="059A62F1" w14:textId="77777777" w:rsidR="00C216DB" w:rsidRPr="00D721AB" w:rsidRDefault="00C216DB">
      <w:pPr>
        <w:spacing w:before="88" w:line="229" w:lineRule="auto"/>
        <w:ind w:left="298" w:right="85" w:hanging="298"/>
        <w:jc w:val="both"/>
        <w:rPr>
          <w:rFonts w:eastAsia="Arial"/>
          <w:sz w:val="22"/>
          <w:szCs w:val="22"/>
        </w:rPr>
      </w:pPr>
    </w:p>
    <w:sectPr w:rsidR="00C216DB" w:rsidRPr="00D721AB">
      <w:pgSz w:w="12240" w:h="15840"/>
      <w:pgMar w:top="1300" w:right="960" w:bottom="280" w:left="980" w:header="0" w:footer="490" w:gutter="0"/>
      <w:cols w:num="2" w:space="720" w:equalWidth="0">
        <w:col w:w="4902" w:space="1080"/>
        <w:col w:w="431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4DFF7" w14:textId="77777777" w:rsidR="002D0862" w:rsidRDefault="002D0862">
      <w:r>
        <w:separator/>
      </w:r>
    </w:p>
  </w:endnote>
  <w:endnote w:type="continuationSeparator" w:id="0">
    <w:p w14:paraId="6B060045" w14:textId="77777777" w:rsidR="002D0862" w:rsidRDefault="002D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E121" w14:textId="77777777" w:rsidR="009141E9" w:rsidRPr="00BD78E8" w:rsidRDefault="009141E9" w:rsidP="009141E9">
    <w:pPr>
      <w:pStyle w:val="isof1"/>
      <w:rPr>
        <w:rFonts w:ascii="Times New Roman" w:hAnsi="Times New Roman"/>
        <w:b/>
        <w:sz w:val="22"/>
        <w:szCs w:val="22"/>
      </w:rPr>
    </w:pPr>
    <w:r>
      <w:rPr>
        <w:b/>
        <w:bCs/>
      </w:rPr>
      <w:t xml:space="preserve">11/2023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BD78E8">
      <w:rPr>
        <w:rFonts w:ascii="Times New Roman" w:hAnsi="Times New Roman"/>
        <w:b/>
        <w:sz w:val="22"/>
        <w:szCs w:val="22"/>
      </w:rPr>
      <w:t>© Insurance Services Office, Inc., 201</w:t>
    </w:r>
    <w:r>
      <w:rPr>
        <w:rFonts w:ascii="Times New Roman" w:hAnsi="Times New Roman"/>
        <w:b/>
        <w:sz w:val="22"/>
        <w:szCs w:val="22"/>
      </w:rPr>
      <w:t>1</w:t>
    </w:r>
    <w:r w:rsidRPr="00BD78E8">
      <w:rPr>
        <w:rFonts w:ascii="Times New Roman" w:hAnsi="Times New Roman"/>
        <w:b/>
        <w:sz w:val="22"/>
        <w:szCs w:val="22"/>
      </w:rPr>
      <w:t xml:space="preserve"> </w:t>
    </w:r>
  </w:p>
  <w:p w14:paraId="43E59BB6" w14:textId="77777777" w:rsidR="009141E9" w:rsidRPr="00587557" w:rsidRDefault="009141E9" w:rsidP="009141E9">
    <w:pPr>
      <w:pStyle w:val="Footer"/>
      <w:rPr>
        <w:b/>
        <w:bCs/>
      </w:rPr>
    </w:pPr>
    <w:r>
      <w:rPr>
        <w:b/>
        <w:bCs/>
        <w:sz w:val="22"/>
        <w:szCs w:val="22"/>
      </w:rPr>
      <w:tab/>
    </w:r>
    <w:r w:rsidRPr="00D721AB">
      <w:rPr>
        <w:b/>
        <w:bCs/>
        <w:color w:val="000000"/>
        <w:sz w:val="22"/>
        <w:szCs w:val="22"/>
      </w:rPr>
      <w:t>RPCAAC027_1</w:t>
    </w:r>
    <w:r>
      <w:rPr>
        <w:b/>
        <w:bCs/>
        <w:sz w:val="22"/>
        <w:szCs w:val="22"/>
      </w:rPr>
      <w:t xml:space="preserve">    </w:t>
    </w:r>
    <w:r w:rsidRPr="00BD78E8">
      <w:rPr>
        <w:b/>
        <w:bCs/>
        <w:sz w:val="22"/>
        <w:szCs w:val="22"/>
      </w:rPr>
      <w:t>Includes copyrighted material of Insurance Services Office, Inc., with its permission.</w:t>
    </w:r>
    <w:r>
      <w:rPr>
        <w:b/>
        <w:bCs/>
      </w:rPr>
      <w:tab/>
    </w:r>
  </w:p>
  <w:p w14:paraId="5A935E2C" w14:textId="77777777" w:rsidR="009141E9" w:rsidRPr="00D721AB" w:rsidRDefault="009141E9" w:rsidP="009141E9">
    <w:pPr>
      <w:rPr>
        <w:b/>
        <w:bCs/>
        <w:color w:val="000000"/>
        <w:sz w:val="22"/>
        <w:szCs w:val="22"/>
      </w:rPr>
    </w:pPr>
    <w:r>
      <w:rPr>
        <w:b/>
        <w:bCs/>
        <w:color w:val="000000"/>
        <w:sz w:val="22"/>
        <w:szCs w:val="22"/>
      </w:rPr>
      <w:tab/>
    </w:r>
    <w:r>
      <w:rPr>
        <w:b/>
        <w:bCs/>
        <w:color w:val="000000"/>
        <w:sz w:val="22"/>
        <w:szCs w:val="22"/>
      </w:rPr>
      <w:tab/>
    </w:r>
    <w:r>
      <w:rPr>
        <w:b/>
        <w:bCs/>
        <w:color w:val="000000"/>
        <w:sz w:val="22"/>
        <w:szCs w:val="22"/>
      </w:rPr>
      <w:tab/>
    </w:r>
    <w:r>
      <w:rPr>
        <w:b/>
        <w:bCs/>
        <w:color w:val="000000"/>
        <w:sz w:val="22"/>
        <w:szCs w:val="22"/>
      </w:rPr>
      <w:tab/>
    </w:r>
  </w:p>
  <w:p w14:paraId="62909BA5" w14:textId="68BA050F" w:rsidR="009141E9" w:rsidRPr="000E629D" w:rsidRDefault="009141E9" w:rsidP="009141E9">
    <w:pPr>
      <w:pStyle w:val="Footer"/>
      <w:jc w:val="center"/>
      <w:rPr>
        <w:bCs/>
      </w:rPr>
    </w:pPr>
    <w:r w:rsidRPr="00F7511A">
      <w:rPr>
        <w:bCs/>
      </w:rPr>
      <w:t xml:space="preserve">Page </w:t>
    </w:r>
    <w:r>
      <w:rPr>
        <w:bCs/>
      </w:rPr>
      <w:t>2</w:t>
    </w:r>
    <w:r w:rsidRPr="00F7511A">
      <w:rPr>
        <w:bCs/>
      </w:rPr>
      <w:t xml:space="preserve"> of 2</w:t>
    </w:r>
  </w:p>
  <w:p w14:paraId="60AFE4BA" w14:textId="77777777" w:rsidR="009141E9" w:rsidRDefault="009141E9" w:rsidP="009141E9">
    <w:pPr>
      <w:spacing w:line="200" w:lineRule="exact"/>
    </w:pPr>
  </w:p>
  <w:p w14:paraId="2BCA7DE6" w14:textId="77777777" w:rsidR="000E629D" w:rsidRDefault="000E6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B2669" w14:textId="3111B121" w:rsidR="009141E9" w:rsidRPr="00BD78E8" w:rsidRDefault="00224918" w:rsidP="009141E9">
    <w:pPr>
      <w:pStyle w:val="isof1"/>
      <w:rPr>
        <w:rFonts w:ascii="Times New Roman" w:hAnsi="Times New Roman"/>
        <w:b/>
        <w:sz w:val="22"/>
        <w:szCs w:val="22"/>
      </w:rPr>
    </w:pPr>
    <w:r>
      <w:rPr>
        <w:b/>
        <w:bCs/>
      </w:rPr>
      <w:t>11/2023</w:t>
    </w:r>
    <w:r w:rsidR="009141E9">
      <w:rPr>
        <w:b/>
        <w:bCs/>
      </w:rPr>
      <w:t xml:space="preserve"> </w:t>
    </w:r>
    <w:r w:rsidR="009141E9">
      <w:rPr>
        <w:b/>
        <w:bCs/>
      </w:rPr>
      <w:tab/>
    </w:r>
    <w:r w:rsidR="009141E9">
      <w:rPr>
        <w:b/>
        <w:bCs/>
      </w:rPr>
      <w:tab/>
    </w:r>
    <w:r w:rsidR="009141E9">
      <w:rPr>
        <w:b/>
        <w:bCs/>
      </w:rPr>
      <w:tab/>
    </w:r>
    <w:r w:rsidR="009141E9">
      <w:rPr>
        <w:b/>
        <w:bCs/>
      </w:rPr>
      <w:tab/>
    </w:r>
    <w:r w:rsidR="009141E9" w:rsidRPr="00BD78E8">
      <w:rPr>
        <w:rFonts w:ascii="Times New Roman" w:hAnsi="Times New Roman"/>
        <w:b/>
        <w:sz w:val="22"/>
        <w:szCs w:val="22"/>
      </w:rPr>
      <w:t>© Insurance Services Office, Inc., 201</w:t>
    </w:r>
    <w:r w:rsidR="009141E9">
      <w:rPr>
        <w:rFonts w:ascii="Times New Roman" w:hAnsi="Times New Roman"/>
        <w:b/>
        <w:sz w:val="22"/>
        <w:szCs w:val="22"/>
      </w:rPr>
      <w:t>1</w:t>
    </w:r>
    <w:r w:rsidR="009141E9" w:rsidRPr="00BD78E8">
      <w:rPr>
        <w:rFonts w:ascii="Times New Roman" w:hAnsi="Times New Roman"/>
        <w:b/>
        <w:sz w:val="22"/>
        <w:szCs w:val="22"/>
      </w:rPr>
      <w:t xml:space="preserve"> </w:t>
    </w:r>
  </w:p>
  <w:p w14:paraId="4D622E83" w14:textId="401E94D0" w:rsidR="00224918" w:rsidRPr="00587557" w:rsidRDefault="009141E9" w:rsidP="009141E9">
    <w:pPr>
      <w:pStyle w:val="Footer"/>
      <w:rPr>
        <w:b/>
        <w:bCs/>
      </w:rPr>
    </w:pPr>
    <w:r>
      <w:rPr>
        <w:b/>
        <w:bCs/>
        <w:sz w:val="22"/>
        <w:szCs w:val="22"/>
      </w:rPr>
      <w:tab/>
    </w:r>
    <w:r w:rsidRPr="00D721AB">
      <w:rPr>
        <w:b/>
        <w:bCs/>
        <w:color w:val="000000"/>
        <w:sz w:val="22"/>
        <w:szCs w:val="22"/>
      </w:rPr>
      <w:t>RPCAAC027_1</w:t>
    </w:r>
    <w:r>
      <w:rPr>
        <w:b/>
        <w:bCs/>
        <w:sz w:val="22"/>
        <w:szCs w:val="22"/>
      </w:rPr>
      <w:t xml:space="preserve">    </w:t>
    </w:r>
    <w:r w:rsidRPr="00BD78E8">
      <w:rPr>
        <w:b/>
        <w:bCs/>
        <w:sz w:val="22"/>
        <w:szCs w:val="22"/>
      </w:rPr>
      <w:t>Includes copyrighted material of Insurance Services Office, Inc., with its permission.</w:t>
    </w:r>
    <w:r>
      <w:rPr>
        <w:b/>
        <w:bCs/>
      </w:rPr>
      <w:tab/>
    </w:r>
  </w:p>
  <w:p w14:paraId="4A9F46B6" w14:textId="4B474E7D" w:rsidR="00224918" w:rsidRPr="00D721AB" w:rsidRDefault="009141E9" w:rsidP="00224918">
    <w:pPr>
      <w:rPr>
        <w:b/>
        <w:bCs/>
        <w:color w:val="000000"/>
        <w:sz w:val="22"/>
        <w:szCs w:val="22"/>
      </w:rPr>
    </w:pPr>
    <w:r>
      <w:rPr>
        <w:b/>
        <w:bCs/>
        <w:color w:val="000000"/>
        <w:sz w:val="22"/>
        <w:szCs w:val="22"/>
      </w:rPr>
      <w:tab/>
    </w:r>
    <w:r>
      <w:rPr>
        <w:b/>
        <w:bCs/>
        <w:color w:val="000000"/>
        <w:sz w:val="22"/>
        <w:szCs w:val="22"/>
      </w:rPr>
      <w:tab/>
    </w:r>
    <w:r>
      <w:rPr>
        <w:b/>
        <w:bCs/>
        <w:color w:val="000000"/>
        <w:sz w:val="22"/>
        <w:szCs w:val="22"/>
      </w:rPr>
      <w:tab/>
    </w:r>
    <w:r>
      <w:rPr>
        <w:b/>
        <w:bCs/>
        <w:color w:val="000000"/>
        <w:sz w:val="22"/>
        <w:szCs w:val="22"/>
      </w:rPr>
      <w:tab/>
    </w:r>
  </w:p>
  <w:p w14:paraId="0DBBC883" w14:textId="5B68844A" w:rsidR="000E629D" w:rsidRPr="000E629D" w:rsidRDefault="00F7511A" w:rsidP="00224918">
    <w:pPr>
      <w:pStyle w:val="Footer"/>
      <w:jc w:val="center"/>
      <w:rPr>
        <w:bCs/>
      </w:rPr>
    </w:pPr>
    <w:r w:rsidRPr="00F7511A">
      <w:rPr>
        <w:bCs/>
      </w:rPr>
      <w:t>Page 1 of 2</w:t>
    </w:r>
  </w:p>
  <w:p w14:paraId="3D773F35" w14:textId="1DFF0155" w:rsidR="003241A1" w:rsidRDefault="003241A1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0FDED" w14:textId="77777777" w:rsidR="002D0862" w:rsidRDefault="002D0862">
      <w:r>
        <w:separator/>
      </w:r>
    </w:p>
  </w:footnote>
  <w:footnote w:type="continuationSeparator" w:id="0">
    <w:p w14:paraId="1220772D" w14:textId="77777777" w:rsidR="002D0862" w:rsidRDefault="002D0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8E17" w14:textId="77777777" w:rsidR="00C216DB" w:rsidRDefault="00C216DB" w:rsidP="006A5120">
    <w:pPr>
      <w:pStyle w:val="Header"/>
      <w:jc w:val="right"/>
      <w:rPr>
        <w:b/>
        <w:bCs/>
      </w:rPr>
    </w:pPr>
    <w:bookmarkStart w:id="7" w:name="_Hlk75871998"/>
  </w:p>
  <w:p w14:paraId="21C75B5B" w14:textId="77777777" w:rsidR="00C216DB" w:rsidRDefault="00C216DB" w:rsidP="000E629D">
    <w:pPr>
      <w:pStyle w:val="Header"/>
      <w:jc w:val="center"/>
      <w:rPr>
        <w:b/>
        <w:bCs/>
      </w:rPr>
    </w:pPr>
  </w:p>
  <w:p w14:paraId="798EC7F2" w14:textId="5FC24080" w:rsidR="006A5120" w:rsidRPr="000E629D" w:rsidRDefault="00C216DB" w:rsidP="000E629D">
    <w:pPr>
      <w:pStyle w:val="Header"/>
      <w:jc w:val="center"/>
      <w:rPr>
        <w:sz w:val="24"/>
        <w:szCs w:val="24"/>
      </w:rPr>
    </w:pPr>
    <w:r w:rsidRPr="000E629D">
      <w:rPr>
        <w:b/>
        <w:bCs/>
        <w:sz w:val="24"/>
        <w:szCs w:val="24"/>
      </w:rPr>
      <w:t>T</w:t>
    </w:r>
    <w:bookmarkEnd w:id="7"/>
    <w:r w:rsidR="000E629D">
      <w:rPr>
        <w:b/>
        <w:bCs/>
        <w:sz w:val="24"/>
        <w:szCs w:val="24"/>
      </w:rPr>
      <w:t xml:space="preserve">EXAS INSURANCE COMPANY </w:t>
    </w:r>
    <w:r w:rsidRPr="000E629D">
      <w:rPr>
        <w:b/>
        <w:sz w:val="24"/>
        <w:szCs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941BA"/>
    <w:multiLevelType w:val="multilevel"/>
    <w:tmpl w:val="7F705BE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94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A1"/>
    <w:rsid w:val="0001184B"/>
    <w:rsid w:val="000E629D"/>
    <w:rsid w:val="0010229E"/>
    <w:rsid w:val="00174E8F"/>
    <w:rsid w:val="00224918"/>
    <w:rsid w:val="002B2439"/>
    <w:rsid w:val="002D0862"/>
    <w:rsid w:val="002F2003"/>
    <w:rsid w:val="002F603A"/>
    <w:rsid w:val="00313FF4"/>
    <w:rsid w:val="003241A1"/>
    <w:rsid w:val="003D61CB"/>
    <w:rsid w:val="003F00DC"/>
    <w:rsid w:val="003F41DD"/>
    <w:rsid w:val="004A079A"/>
    <w:rsid w:val="004B21F5"/>
    <w:rsid w:val="004F3CF4"/>
    <w:rsid w:val="00506BEA"/>
    <w:rsid w:val="00547185"/>
    <w:rsid w:val="00587557"/>
    <w:rsid w:val="00593E59"/>
    <w:rsid w:val="005B3108"/>
    <w:rsid w:val="005F4028"/>
    <w:rsid w:val="00606D9B"/>
    <w:rsid w:val="00675FC1"/>
    <w:rsid w:val="00690708"/>
    <w:rsid w:val="006A5120"/>
    <w:rsid w:val="006A58C8"/>
    <w:rsid w:val="00736851"/>
    <w:rsid w:val="007A0884"/>
    <w:rsid w:val="007B211C"/>
    <w:rsid w:val="008520C7"/>
    <w:rsid w:val="008575D9"/>
    <w:rsid w:val="0086180D"/>
    <w:rsid w:val="009141E9"/>
    <w:rsid w:val="00930978"/>
    <w:rsid w:val="00936ED2"/>
    <w:rsid w:val="009522FD"/>
    <w:rsid w:val="009C0A96"/>
    <w:rsid w:val="00B575CC"/>
    <w:rsid w:val="00C216DB"/>
    <w:rsid w:val="00C40538"/>
    <w:rsid w:val="00C91B38"/>
    <w:rsid w:val="00CA58B5"/>
    <w:rsid w:val="00D11EA8"/>
    <w:rsid w:val="00D266B8"/>
    <w:rsid w:val="00D5275B"/>
    <w:rsid w:val="00D721AB"/>
    <w:rsid w:val="00D85ED7"/>
    <w:rsid w:val="00DB4471"/>
    <w:rsid w:val="00DD3FD6"/>
    <w:rsid w:val="00EF10C2"/>
    <w:rsid w:val="00F64B9F"/>
    <w:rsid w:val="00F7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2DD58A89"/>
  <w15:docId w15:val="{5E380CC4-029E-4293-A166-ADBC2B17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A5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120"/>
  </w:style>
  <w:style w:type="paragraph" w:styleId="Footer">
    <w:name w:val="footer"/>
    <w:basedOn w:val="Normal"/>
    <w:link w:val="FooterChar"/>
    <w:uiPriority w:val="99"/>
    <w:unhideWhenUsed/>
    <w:rsid w:val="006A5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120"/>
  </w:style>
  <w:style w:type="paragraph" w:customStyle="1" w:styleId="BTNoDS">
    <w:name w:val="BT No DS"/>
    <w:basedOn w:val="Normal"/>
    <w:rsid w:val="00C216DB"/>
    <w:pPr>
      <w:spacing w:after="240"/>
    </w:pPr>
    <w:rPr>
      <w:rFonts w:eastAsia="PMingLiU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06D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D9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D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D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D9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D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D9B"/>
    <w:rPr>
      <w:rFonts w:ascii="Segoe UI" w:hAnsi="Segoe UI" w:cs="Segoe UI"/>
      <w:sz w:val="18"/>
      <w:szCs w:val="18"/>
    </w:rPr>
  </w:style>
  <w:style w:type="paragraph" w:customStyle="1" w:styleId="blockhd9">
    <w:name w:val="blockhd9"/>
    <w:basedOn w:val="Normal"/>
    <w:next w:val="Normal"/>
    <w:rsid w:val="009141E9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2405"/>
      <w:textAlignment w:val="baseline"/>
    </w:pPr>
    <w:rPr>
      <w:rFonts w:ascii="Arial" w:hAnsi="Arial"/>
      <w:b/>
    </w:rPr>
  </w:style>
  <w:style w:type="paragraph" w:customStyle="1" w:styleId="isof1">
    <w:name w:val="isof1"/>
    <w:basedOn w:val="Normal"/>
    <w:rsid w:val="009141E9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123306-CE84-4A36-91AF-26DB44BA2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F000B9-82CD-4500-B46C-4FF7EC5E6C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22CEED-5B23-4187-8CEC-EA4D4AAF9602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4.xml><?xml version="1.0" encoding="utf-8"?>
<ds:datastoreItem xmlns:ds="http://schemas.openxmlformats.org/officeDocument/2006/customXml" ds:itemID="{686875A2-8CFC-4DCC-8590-8F4F298D99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10</cp:revision>
  <cp:lastPrinted>2023-11-08T23:34:00Z</cp:lastPrinted>
  <dcterms:created xsi:type="dcterms:W3CDTF">2023-11-16T20:56:00Z</dcterms:created>
  <dcterms:modified xsi:type="dcterms:W3CDTF">2024-01-22T08:01:00Z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