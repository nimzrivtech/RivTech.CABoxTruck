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229AC" w14:textId="77777777" w:rsidR="00C01DFB" w:rsidRPr="00613ADE" w:rsidRDefault="00C01DFB" w:rsidP="00C01DFB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613ADE">
        <w:rPr>
          <w:b/>
          <w:color w:val="363435"/>
          <w:spacing w:val="-7"/>
          <w:sz w:val="22"/>
          <w:szCs w:val="22"/>
        </w:rPr>
        <w:t>Insured Name</w:t>
      </w:r>
      <w:r w:rsidRPr="00613ADE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12059E34" w14:textId="77777777" w:rsidR="00C01DFB" w:rsidRPr="00613ADE" w:rsidRDefault="00C01DFB" w:rsidP="00C01DFB">
      <w:pPr>
        <w:rPr>
          <w:b/>
          <w:color w:val="363435"/>
          <w:spacing w:val="-7"/>
          <w:sz w:val="22"/>
          <w:szCs w:val="22"/>
        </w:rPr>
      </w:pPr>
      <w:r w:rsidRPr="00613ADE">
        <w:rPr>
          <w:b/>
          <w:color w:val="363435"/>
          <w:spacing w:val="-7"/>
          <w:sz w:val="22"/>
          <w:szCs w:val="22"/>
        </w:rPr>
        <w:t>Effective Date</w:t>
      </w:r>
      <w:r w:rsidRPr="00613ADE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FormEffectiveDate"/>
      <w:bookmarkEnd w:id="2"/>
    </w:p>
    <w:p w14:paraId="7C92E7F6" w14:textId="77777777" w:rsidR="00C01DFB" w:rsidRPr="00613ADE" w:rsidRDefault="00C01DFB" w:rsidP="00C01DFB">
      <w:pPr>
        <w:rPr>
          <w:b/>
          <w:color w:val="363435"/>
          <w:spacing w:val="-7"/>
          <w:sz w:val="22"/>
          <w:szCs w:val="22"/>
        </w:rPr>
      </w:pPr>
      <w:r w:rsidRPr="00613ADE">
        <w:rPr>
          <w:b/>
          <w:color w:val="363435"/>
          <w:spacing w:val="-7"/>
          <w:sz w:val="22"/>
          <w:szCs w:val="22"/>
        </w:rPr>
        <w:t>Policy Period</w:t>
      </w:r>
      <w:r w:rsidRPr="00613ADE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2AD9B59D" w14:textId="77777777" w:rsidR="00C01DFB" w:rsidRPr="00613ADE" w:rsidRDefault="00C01DFB" w:rsidP="00C01DFB">
      <w:pPr>
        <w:rPr>
          <w:b/>
          <w:color w:val="363435"/>
          <w:spacing w:val="-7"/>
          <w:sz w:val="22"/>
          <w:szCs w:val="22"/>
        </w:rPr>
      </w:pPr>
      <w:r w:rsidRPr="00613ADE">
        <w:rPr>
          <w:b/>
          <w:color w:val="363435"/>
          <w:spacing w:val="-7"/>
          <w:sz w:val="22"/>
          <w:szCs w:val="22"/>
        </w:rPr>
        <w:t>Policy Number</w:t>
      </w:r>
      <w:r w:rsidRPr="00613ADE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7ABE6DAB" w14:textId="77777777" w:rsidR="0072718B" w:rsidRPr="005802B4" w:rsidRDefault="0072718B">
      <w:pPr>
        <w:spacing w:before="15" w:line="220" w:lineRule="exact"/>
        <w:rPr>
          <w:sz w:val="24"/>
          <w:szCs w:val="24"/>
        </w:rPr>
      </w:pPr>
    </w:p>
    <w:p w14:paraId="768236D9" w14:textId="77777777" w:rsidR="0072718B" w:rsidRPr="005802B4" w:rsidRDefault="00654C4F" w:rsidP="005802B4">
      <w:pPr>
        <w:spacing w:before="29"/>
        <w:ind w:right="60"/>
        <w:jc w:val="center"/>
        <w:rPr>
          <w:rFonts w:eastAsia="Arial"/>
          <w:sz w:val="24"/>
          <w:szCs w:val="24"/>
        </w:rPr>
      </w:pPr>
      <w:r w:rsidRPr="005802B4">
        <w:rPr>
          <w:rFonts w:eastAsia="Arial"/>
          <w:b/>
          <w:sz w:val="24"/>
          <w:szCs w:val="24"/>
        </w:rPr>
        <w:t>THIS ENDORSEMENT CHAN</w:t>
      </w:r>
      <w:r w:rsidRPr="005802B4">
        <w:rPr>
          <w:rFonts w:eastAsia="Arial"/>
          <w:b/>
          <w:spacing w:val="2"/>
          <w:sz w:val="24"/>
          <w:szCs w:val="24"/>
        </w:rPr>
        <w:t>G</w:t>
      </w:r>
      <w:r w:rsidRPr="005802B4">
        <w:rPr>
          <w:rFonts w:eastAsia="Arial"/>
          <w:b/>
          <w:sz w:val="24"/>
          <w:szCs w:val="24"/>
        </w:rPr>
        <w:t xml:space="preserve">ES THE </w:t>
      </w:r>
      <w:r w:rsidRPr="005802B4">
        <w:rPr>
          <w:rFonts w:eastAsia="Arial"/>
          <w:b/>
          <w:spacing w:val="1"/>
          <w:sz w:val="24"/>
          <w:szCs w:val="24"/>
        </w:rPr>
        <w:t>PO</w:t>
      </w:r>
      <w:r w:rsidRPr="005802B4">
        <w:rPr>
          <w:rFonts w:eastAsia="Arial"/>
          <w:b/>
          <w:sz w:val="24"/>
          <w:szCs w:val="24"/>
        </w:rPr>
        <w:t xml:space="preserve">LICY. </w:t>
      </w:r>
      <w:r w:rsidRPr="005802B4">
        <w:rPr>
          <w:rFonts w:eastAsia="Arial"/>
          <w:b/>
          <w:spacing w:val="1"/>
          <w:sz w:val="24"/>
          <w:szCs w:val="24"/>
        </w:rPr>
        <w:t xml:space="preserve"> </w:t>
      </w:r>
      <w:r w:rsidRPr="005802B4">
        <w:rPr>
          <w:rFonts w:eastAsia="Arial"/>
          <w:b/>
          <w:sz w:val="24"/>
          <w:szCs w:val="24"/>
        </w:rPr>
        <w:t>PLEA</w:t>
      </w:r>
      <w:r w:rsidRPr="005802B4">
        <w:rPr>
          <w:rFonts w:eastAsia="Arial"/>
          <w:b/>
          <w:spacing w:val="1"/>
          <w:sz w:val="24"/>
          <w:szCs w:val="24"/>
        </w:rPr>
        <w:t>S</w:t>
      </w:r>
      <w:r w:rsidRPr="005802B4">
        <w:rPr>
          <w:rFonts w:eastAsia="Arial"/>
          <w:b/>
          <w:sz w:val="24"/>
          <w:szCs w:val="24"/>
        </w:rPr>
        <w:t>E R</w:t>
      </w:r>
      <w:r w:rsidRPr="005802B4">
        <w:rPr>
          <w:rFonts w:eastAsia="Arial"/>
          <w:b/>
          <w:spacing w:val="1"/>
          <w:sz w:val="24"/>
          <w:szCs w:val="24"/>
        </w:rPr>
        <w:t>E</w:t>
      </w:r>
      <w:r w:rsidRPr="005802B4">
        <w:rPr>
          <w:rFonts w:eastAsia="Arial"/>
          <w:b/>
          <w:sz w:val="24"/>
          <w:szCs w:val="24"/>
        </w:rPr>
        <w:t>AD IT CAREFUL</w:t>
      </w:r>
      <w:r w:rsidRPr="005802B4">
        <w:rPr>
          <w:rFonts w:eastAsia="Arial"/>
          <w:b/>
          <w:spacing w:val="1"/>
          <w:sz w:val="24"/>
          <w:szCs w:val="24"/>
        </w:rPr>
        <w:t>L</w:t>
      </w:r>
      <w:r w:rsidRPr="005802B4">
        <w:rPr>
          <w:rFonts w:eastAsia="Arial"/>
          <w:b/>
          <w:sz w:val="24"/>
          <w:szCs w:val="24"/>
        </w:rPr>
        <w:t>Y.</w:t>
      </w:r>
    </w:p>
    <w:p w14:paraId="7C7F1B3D" w14:textId="77777777" w:rsidR="0072718B" w:rsidRPr="005802B4" w:rsidRDefault="0072718B">
      <w:pPr>
        <w:spacing w:before="11" w:line="220" w:lineRule="exact"/>
        <w:rPr>
          <w:sz w:val="24"/>
          <w:szCs w:val="24"/>
        </w:rPr>
      </w:pPr>
    </w:p>
    <w:p w14:paraId="3344EF78" w14:textId="77777777" w:rsidR="0072718B" w:rsidRPr="005802B4" w:rsidRDefault="00654C4F" w:rsidP="005802B4">
      <w:pPr>
        <w:tabs>
          <w:tab w:val="left" w:pos="0"/>
        </w:tabs>
        <w:spacing w:line="360" w:lineRule="exact"/>
        <w:ind w:right="-30"/>
        <w:jc w:val="center"/>
        <w:rPr>
          <w:rFonts w:eastAsia="Arial"/>
          <w:sz w:val="24"/>
          <w:szCs w:val="24"/>
        </w:rPr>
      </w:pPr>
      <w:r w:rsidRPr="005802B4">
        <w:rPr>
          <w:rFonts w:eastAsia="Arial"/>
          <w:b/>
          <w:sz w:val="24"/>
          <w:szCs w:val="24"/>
        </w:rPr>
        <w:t>DESIGNATED INSURED FOR COVERED AUTOS LIABILITY COVERAGE</w:t>
      </w:r>
    </w:p>
    <w:p w14:paraId="712FE6DD" w14:textId="77777777" w:rsidR="00FF7C89" w:rsidRDefault="00FF7C89" w:rsidP="00FF7C89">
      <w:pPr>
        <w:ind w:left="417" w:right="3570" w:hanging="302"/>
        <w:rPr>
          <w:rFonts w:eastAsia="Arial"/>
          <w:sz w:val="22"/>
          <w:szCs w:val="22"/>
        </w:rPr>
      </w:pPr>
    </w:p>
    <w:p w14:paraId="62ED6B00" w14:textId="52430BFE" w:rsidR="00506E88" w:rsidRPr="00FF7C89" w:rsidRDefault="00654C4F" w:rsidP="00FF7C89">
      <w:pPr>
        <w:ind w:left="417" w:right="3570" w:hanging="302"/>
        <w:rPr>
          <w:rFonts w:eastAsia="Arial"/>
          <w:sz w:val="22"/>
          <w:szCs w:val="22"/>
        </w:rPr>
      </w:pPr>
      <w:r w:rsidRPr="00FF7C89">
        <w:rPr>
          <w:rFonts w:eastAsia="Arial"/>
          <w:sz w:val="22"/>
          <w:szCs w:val="22"/>
        </w:rPr>
        <w:t>This e</w:t>
      </w:r>
      <w:r w:rsidRPr="00FF7C89">
        <w:rPr>
          <w:rFonts w:eastAsia="Arial"/>
          <w:spacing w:val="-1"/>
          <w:sz w:val="22"/>
          <w:szCs w:val="22"/>
        </w:rPr>
        <w:t>n</w:t>
      </w:r>
      <w:r w:rsidRPr="00FF7C89">
        <w:rPr>
          <w:rFonts w:eastAsia="Arial"/>
          <w:sz w:val="22"/>
          <w:szCs w:val="22"/>
        </w:rPr>
        <w:t>d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rs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ment modifi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s insur</w:t>
      </w:r>
      <w:r w:rsidRPr="00FF7C89">
        <w:rPr>
          <w:rFonts w:eastAsia="Arial"/>
          <w:spacing w:val="-1"/>
          <w:sz w:val="22"/>
          <w:szCs w:val="22"/>
        </w:rPr>
        <w:t>a</w:t>
      </w:r>
      <w:r w:rsidRPr="00FF7C89">
        <w:rPr>
          <w:rFonts w:eastAsia="Arial"/>
          <w:sz w:val="22"/>
          <w:szCs w:val="22"/>
        </w:rPr>
        <w:t xml:space="preserve">nce </w:t>
      </w:r>
      <w:r w:rsidRPr="00FF7C89">
        <w:rPr>
          <w:rFonts w:eastAsia="Arial"/>
          <w:spacing w:val="-1"/>
          <w:sz w:val="22"/>
          <w:szCs w:val="22"/>
        </w:rPr>
        <w:t>p</w:t>
      </w:r>
      <w:r w:rsidRPr="00FF7C89">
        <w:rPr>
          <w:rFonts w:eastAsia="Arial"/>
          <w:sz w:val="22"/>
          <w:szCs w:val="22"/>
        </w:rPr>
        <w:t xml:space="preserve">rovided </w:t>
      </w:r>
      <w:r w:rsidRPr="00FF7C89">
        <w:rPr>
          <w:rFonts w:eastAsia="Arial"/>
          <w:spacing w:val="-1"/>
          <w:sz w:val="22"/>
          <w:szCs w:val="22"/>
        </w:rPr>
        <w:t>u</w:t>
      </w:r>
      <w:r w:rsidRPr="00FF7C89">
        <w:rPr>
          <w:rFonts w:eastAsia="Arial"/>
          <w:sz w:val="22"/>
          <w:szCs w:val="22"/>
        </w:rPr>
        <w:t>nd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r the</w:t>
      </w:r>
      <w:r w:rsidR="00FF7C89">
        <w:rPr>
          <w:rFonts w:eastAsia="Arial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following:</w:t>
      </w:r>
    </w:p>
    <w:p w14:paraId="6ADA5A66" w14:textId="00391A96" w:rsidR="00506E88" w:rsidRPr="00FF7C89" w:rsidRDefault="00654C4F" w:rsidP="00FF7C89">
      <w:pPr>
        <w:ind w:left="540" w:right="4234"/>
        <w:rPr>
          <w:rFonts w:eastAsia="Arial"/>
          <w:sz w:val="22"/>
          <w:szCs w:val="22"/>
        </w:rPr>
      </w:pPr>
      <w:r w:rsidRPr="00FF7C89">
        <w:rPr>
          <w:rFonts w:eastAsia="Arial"/>
          <w:sz w:val="22"/>
          <w:szCs w:val="22"/>
        </w:rPr>
        <w:t>MOT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R C</w:t>
      </w:r>
      <w:r w:rsidRPr="00FF7C89">
        <w:rPr>
          <w:rFonts w:eastAsia="Arial"/>
          <w:spacing w:val="-2"/>
          <w:sz w:val="22"/>
          <w:szCs w:val="22"/>
        </w:rPr>
        <w:t>A</w:t>
      </w:r>
      <w:r w:rsidRPr="00FF7C89">
        <w:rPr>
          <w:rFonts w:eastAsia="Arial"/>
          <w:spacing w:val="-1"/>
          <w:sz w:val="22"/>
          <w:szCs w:val="22"/>
        </w:rPr>
        <w:t>R</w:t>
      </w:r>
      <w:r w:rsidRPr="00FF7C89">
        <w:rPr>
          <w:rFonts w:eastAsia="Arial"/>
          <w:sz w:val="22"/>
          <w:szCs w:val="22"/>
        </w:rPr>
        <w:t xml:space="preserve">RIER </w:t>
      </w:r>
      <w:r w:rsidRPr="00FF7C89">
        <w:rPr>
          <w:rFonts w:eastAsia="Arial"/>
          <w:spacing w:val="-1"/>
          <w:sz w:val="22"/>
          <w:szCs w:val="22"/>
        </w:rPr>
        <w:t>C</w:t>
      </w:r>
      <w:r w:rsidRPr="00FF7C89">
        <w:rPr>
          <w:rFonts w:eastAsia="Arial"/>
          <w:sz w:val="22"/>
          <w:szCs w:val="22"/>
        </w:rPr>
        <w:t>OVERAGE F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RM</w:t>
      </w:r>
      <w:r w:rsidR="00506E88" w:rsidRPr="00FF7C89">
        <w:rPr>
          <w:rFonts w:eastAsia="Arial"/>
          <w:sz w:val="22"/>
          <w:szCs w:val="22"/>
        </w:rPr>
        <w:br/>
        <w:t>BUSINESS AUTO COVERAGE FORM</w:t>
      </w:r>
    </w:p>
    <w:p w14:paraId="364FB975" w14:textId="77777777" w:rsidR="0072718B" w:rsidRPr="00FF7C89" w:rsidRDefault="0072718B">
      <w:pPr>
        <w:spacing w:before="2" w:line="180" w:lineRule="exact"/>
        <w:rPr>
          <w:sz w:val="22"/>
          <w:szCs w:val="22"/>
        </w:rPr>
      </w:pPr>
    </w:p>
    <w:p w14:paraId="2B8A81FD" w14:textId="77777777" w:rsidR="0072718B" w:rsidRPr="00FF7C89" w:rsidRDefault="0072718B">
      <w:pPr>
        <w:spacing w:line="200" w:lineRule="exact"/>
        <w:rPr>
          <w:sz w:val="22"/>
          <w:szCs w:val="22"/>
        </w:rPr>
      </w:pPr>
    </w:p>
    <w:p w14:paraId="7BA9A17F" w14:textId="77777777" w:rsidR="0072718B" w:rsidRPr="00FF7C89" w:rsidRDefault="00654C4F" w:rsidP="005802B4">
      <w:pPr>
        <w:spacing w:line="220" w:lineRule="exact"/>
        <w:ind w:left="120" w:right="86"/>
        <w:rPr>
          <w:rFonts w:eastAsia="Arial"/>
          <w:sz w:val="22"/>
          <w:szCs w:val="22"/>
        </w:rPr>
      </w:pPr>
      <w:r w:rsidRPr="00FF7C89">
        <w:rPr>
          <w:rFonts w:eastAsia="Arial"/>
          <w:sz w:val="22"/>
          <w:szCs w:val="22"/>
        </w:rPr>
        <w:t>With</w:t>
      </w:r>
      <w:r w:rsidRPr="00FF7C89">
        <w:rPr>
          <w:rFonts w:eastAsia="Arial"/>
          <w:spacing w:val="2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resp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pacing w:val="1"/>
          <w:sz w:val="22"/>
          <w:szCs w:val="22"/>
        </w:rPr>
        <w:t>c</w:t>
      </w:r>
      <w:r w:rsidRPr="00FF7C89">
        <w:rPr>
          <w:rFonts w:eastAsia="Arial"/>
          <w:sz w:val="22"/>
          <w:szCs w:val="22"/>
        </w:rPr>
        <w:t>t</w:t>
      </w:r>
      <w:r w:rsidRPr="00FF7C89">
        <w:rPr>
          <w:rFonts w:eastAsia="Arial"/>
          <w:spacing w:val="2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to</w:t>
      </w:r>
      <w:r w:rsidRPr="00FF7C89">
        <w:rPr>
          <w:rFonts w:eastAsia="Arial"/>
          <w:spacing w:val="2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cov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ra</w:t>
      </w:r>
      <w:r w:rsidRPr="00FF7C89">
        <w:rPr>
          <w:rFonts w:eastAsia="Arial"/>
          <w:spacing w:val="-1"/>
          <w:sz w:val="22"/>
          <w:szCs w:val="22"/>
        </w:rPr>
        <w:t>g</w:t>
      </w:r>
      <w:r w:rsidRPr="00FF7C89">
        <w:rPr>
          <w:rFonts w:eastAsia="Arial"/>
          <w:sz w:val="22"/>
          <w:szCs w:val="22"/>
        </w:rPr>
        <w:t>e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provi</w:t>
      </w:r>
      <w:r w:rsidRPr="00FF7C89">
        <w:rPr>
          <w:rFonts w:eastAsia="Arial"/>
          <w:spacing w:val="-1"/>
          <w:sz w:val="22"/>
          <w:szCs w:val="22"/>
        </w:rPr>
        <w:t>d</w:t>
      </w:r>
      <w:r w:rsidRPr="00FF7C89">
        <w:rPr>
          <w:rFonts w:eastAsia="Arial"/>
          <w:sz w:val="22"/>
          <w:szCs w:val="22"/>
        </w:rPr>
        <w:t>ed</w:t>
      </w:r>
      <w:r w:rsidRPr="00FF7C89">
        <w:rPr>
          <w:rFonts w:eastAsia="Arial"/>
          <w:spacing w:val="2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by this</w:t>
      </w:r>
      <w:r w:rsidRPr="00FF7C89">
        <w:rPr>
          <w:rFonts w:eastAsia="Arial"/>
          <w:spacing w:val="2"/>
          <w:sz w:val="22"/>
          <w:szCs w:val="22"/>
        </w:rPr>
        <w:t xml:space="preserve"> 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nd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rseme</w:t>
      </w:r>
      <w:r w:rsidRPr="00FF7C89">
        <w:rPr>
          <w:rFonts w:eastAsia="Arial"/>
          <w:spacing w:val="1"/>
          <w:sz w:val="22"/>
          <w:szCs w:val="22"/>
        </w:rPr>
        <w:t>n</w:t>
      </w:r>
      <w:r w:rsidRPr="00FF7C89">
        <w:rPr>
          <w:rFonts w:eastAsia="Arial"/>
          <w:sz w:val="22"/>
          <w:szCs w:val="22"/>
        </w:rPr>
        <w:t>t,</w:t>
      </w:r>
      <w:r w:rsidRPr="00FF7C89">
        <w:rPr>
          <w:rFonts w:eastAsia="Arial"/>
          <w:spacing w:val="2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the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pacing w:val="-1"/>
          <w:sz w:val="22"/>
          <w:szCs w:val="22"/>
        </w:rPr>
        <w:t>p</w:t>
      </w:r>
      <w:r w:rsidRPr="00FF7C89">
        <w:rPr>
          <w:rFonts w:eastAsia="Arial"/>
          <w:sz w:val="22"/>
          <w:szCs w:val="22"/>
        </w:rPr>
        <w:t>rovisi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ns</w:t>
      </w:r>
      <w:r w:rsidRPr="00FF7C89">
        <w:rPr>
          <w:rFonts w:eastAsia="Arial"/>
          <w:spacing w:val="2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of</w:t>
      </w:r>
      <w:r w:rsidRPr="00FF7C89">
        <w:rPr>
          <w:rFonts w:eastAsia="Arial"/>
          <w:spacing w:val="2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the</w:t>
      </w:r>
      <w:r w:rsidRPr="00FF7C89">
        <w:rPr>
          <w:rFonts w:eastAsia="Arial"/>
          <w:spacing w:val="2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Coverage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Form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apply unl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ss modified by this e</w:t>
      </w:r>
      <w:r w:rsidRPr="00FF7C89">
        <w:rPr>
          <w:rFonts w:eastAsia="Arial"/>
          <w:spacing w:val="-1"/>
          <w:sz w:val="22"/>
          <w:szCs w:val="22"/>
        </w:rPr>
        <w:t>n</w:t>
      </w:r>
      <w:r w:rsidRPr="00FF7C89">
        <w:rPr>
          <w:rFonts w:eastAsia="Arial"/>
          <w:sz w:val="22"/>
          <w:szCs w:val="22"/>
        </w:rPr>
        <w:t>dors</w:t>
      </w:r>
      <w:r w:rsidRPr="00FF7C89">
        <w:rPr>
          <w:rFonts w:eastAsia="Arial"/>
          <w:spacing w:val="-1"/>
          <w:sz w:val="22"/>
          <w:szCs w:val="22"/>
        </w:rPr>
        <w:t>em</w:t>
      </w:r>
      <w:r w:rsidRPr="00FF7C89">
        <w:rPr>
          <w:rFonts w:eastAsia="Arial"/>
          <w:sz w:val="22"/>
          <w:szCs w:val="22"/>
        </w:rPr>
        <w:t>ent.</w:t>
      </w:r>
    </w:p>
    <w:p w14:paraId="5F7F6EE9" w14:textId="77777777" w:rsidR="008322BC" w:rsidRDefault="008322BC" w:rsidP="005802B4">
      <w:pPr>
        <w:spacing w:before="76" w:line="229" w:lineRule="auto"/>
        <w:ind w:left="120" w:right="86"/>
        <w:rPr>
          <w:rFonts w:eastAsia="Arial"/>
          <w:sz w:val="22"/>
          <w:szCs w:val="22"/>
        </w:rPr>
      </w:pPr>
    </w:p>
    <w:p w14:paraId="35A57621" w14:textId="458A2377" w:rsidR="0072718B" w:rsidRPr="00FF7C89" w:rsidRDefault="00654C4F" w:rsidP="005802B4">
      <w:pPr>
        <w:spacing w:before="76" w:line="229" w:lineRule="auto"/>
        <w:ind w:left="120" w:right="86"/>
        <w:rPr>
          <w:rFonts w:eastAsia="Arial"/>
          <w:sz w:val="22"/>
          <w:szCs w:val="22"/>
        </w:rPr>
      </w:pPr>
      <w:r w:rsidRPr="00FF7C89">
        <w:rPr>
          <w:rFonts w:eastAsia="Arial"/>
          <w:sz w:val="22"/>
          <w:szCs w:val="22"/>
        </w:rPr>
        <w:t>This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nd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rs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ment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identifi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s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p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rso</w:t>
      </w:r>
      <w:r w:rsidRPr="00FF7C89">
        <w:rPr>
          <w:rFonts w:eastAsia="Arial"/>
          <w:spacing w:val="-1"/>
          <w:sz w:val="22"/>
          <w:szCs w:val="22"/>
        </w:rPr>
        <w:t>n</w:t>
      </w:r>
      <w:r w:rsidRPr="00FF7C89">
        <w:rPr>
          <w:rFonts w:eastAsia="Arial"/>
          <w:sz w:val="22"/>
          <w:szCs w:val="22"/>
        </w:rPr>
        <w:t>(s)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r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organ</w:t>
      </w:r>
      <w:r w:rsidRPr="00FF7C89">
        <w:rPr>
          <w:rFonts w:eastAsia="Arial"/>
          <w:spacing w:val="-1"/>
          <w:sz w:val="22"/>
          <w:szCs w:val="22"/>
        </w:rPr>
        <w:t>i</w:t>
      </w:r>
      <w:r w:rsidRPr="00FF7C89">
        <w:rPr>
          <w:rFonts w:eastAsia="Arial"/>
          <w:sz w:val="22"/>
          <w:szCs w:val="22"/>
        </w:rPr>
        <w:t>zati</w:t>
      </w:r>
      <w:r w:rsidRPr="00FF7C89">
        <w:rPr>
          <w:rFonts w:eastAsia="Arial"/>
          <w:spacing w:val="-1"/>
          <w:sz w:val="22"/>
          <w:szCs w:val="22"/>
        </w:rPr>
        <w:t>on</w:t>
      </w:r>
      <w:r w:rsidRPr="00FF7C89">
        <w:rPr>
          <w:rFonts w:eastAsia="Arial"/>
          <w:sz w:val="22"/>
          <w:szCs w:val="22"/>
        </w:rPr>
        <w:t>(s)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who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pacing w:val="-1"/>
          <w:sz w:val="22"/>
          <w:szCs w:val="22"/>
        </w:rPr>
        <w:t>a</w:t>
      </w:r>
      <w:r w:rsidRPr="00FF7C89">
        <w:rPr>
          <w:rFonts w:eastAsia="Arial"/>
          <w:sz w:val="22"/>
          <w:szCs w:val="22"/>
        </w:rPr>
        <w:t>re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"</w:t>
      </w:r>
      <w:r w:rsidRPr="00FF7C89">
        <w:rPr>
          <w:rFonts w:eastAsia="Arial"/>
          <w:spacing w:val="-1"/>
          <w:sz w:val="22"/>
          <w:szCs w:val="22"/>
        </w:rPr>
        <w:t>i</w:t>
      </w:r>
      <w:r w:rsidRPr="00FF7C89">
        <w:rPr>
          <w:rFonts w:eastAsia="Arial"/>
          <w:sz w:val="22"/>
          <w:szCs w:val="22"/>
        </w:rPr>
        <w:t>ns</w:t>
      </w:r>
      <w:r w:rsidRPr="00FF7C89">
        <w:rPr>
          <w:rFonts w:eastAsia="Arial"/>
          <w:spacing w:val="-1"/>
          <w:sz w:val="22"/>
          <w:szCs w:val="22"/>
        </w:rPr>
        <w:t>u</w:t>
      </w:r>
      <w:r w:rsidRPr="00FF7C89">
        <w:rPr>
          <w:rFonts w:eastAsia="Arial"/>
          <w:sz w:val="22"/>
          <w:szCs w:val="22"/>
        </w:rPr>
        <w:t>re</w:t>
      </w:r>
      <w:r w:rsidRPr="00FF7C89">
        <w:rPr>
          <w:rFonts w:eastAsia="Arial"/>
          <w:spacing w:val="-1"/>
          <w:sz w:val="22"/>
          <w:szCs w:val="22"/>
        </w:rPr>
        <w:t>d</w:t>
      </w:r>
      <w:r w:rsidRPr="00FF7C89">
        <w:rPr>
          <w:rFonts w:eastAsia="Arial"/>
          <w:sz w:val="22"/>
          <w:szCs w:val="22"/>
        </w:rPr>
        <w:t>s"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for Covered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Au</w:t>
      </w:r>
      <w:r w:rsidRPr="00FF7C89">
        <w:rPr>
          <w:rFonts w:eastAsia="Arial"/>
          <w:spacing w:val="-2"/>
          <w:sz w:val="22"/>
          <w:szCs w:val="22"/>
        </w:rPr>
        <w:t>t</w:t>
      </w:r>
      <w:r w:rsidRPr="00FF7C89">
        <w:rPr>
          <w:rFonts w:eastAsia="Arial"/>
          <w:sz w:val="22"/>
          <w:szCs w:val="22"/>
        </w:rPr>
        <w:t>os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L</w:t>
      </w:r>
      <w:r w:rsidRPr="00FF7C89">
        <w:rPr>
          <w:rFonts w:eastAsia="Arial"/>
          <w:spacing w:val="-1"/>
          <w:sz w:val="22"/>
          <w:szCs w:val="22"/>
        </w:rPr>
        <w:t>i</w:t>
      </w:r>
      <w:r w:rsidRPr="00FF7C89">
        <w:rPr>
          <w:rFonts w:eastAsia="Arial"/>
          <w:sz w:val="22"/>
          <w:szCs w:val="22"/>
        </w:rPr>
        <w:t>ability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Covera</w:t>
      </w:r>
      <w:r w:rsidRPr="00FF7C89">
        <w:rPr>
          <w:rFonts w:eastAsia="Arial"/>
          <w:spacing w:val="-1"/>
          <w:sz w:val="22"/>
          <w:szCs w:val="22"/>
        </w:rPr>
        <w:t>g</w:t>
      </w:r>
      <w:r w:rsidRPr="00FF7C89">
        <w:rPr>
          <w:rFonts w:eastAsia="Arial"/>
          <w:sz w:val="22"/>
          <w:szCs w:val="22"/>
        </w:rPr>
        <w:t>e und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r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the</w:t>
      </w:r>
      <w:r w:rsidRPr="00FF7C89">
        <w:rPr>
          <w:rFonts w:eastAsia="Arial"/>
          <w:spacing w:val="50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Who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Is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An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I</w:t>
      </w:r>
      <w:r w:rsidRPr="00FF7C89">
        <w:rPr>
          <w:rFonts w:eastAsia="Arial"/>
          <w:spacing w:val="-1"/>
          <w:sz w:val="22"/>
          <w:szCs w:val="22"/>
        </w:rPr>
        <w:t>n</w:t>
      </w:r>
      <w:r w:rsidRPr="00FF7C89">
        <w:rPr>
          <w:rFonts w:eastAsia="Arial"/>
          <w:sz w:val="22"/>
          <w:szCs w:val="22"/>
        </w:rPr>
        <w:t>sured</w:t>
      </w:r>
      <w:r w:rsidRPr="00FF7C89">
        <w:rPr>
          <w:rFonts w:eastAsia="Arial"/>
          <w:spacing w:val="50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provisi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n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of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the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C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v</w:t>
      </w:r>
      <w:r w:rsidRPr="00FF7C89">
        <w:rPr>
          <w:rFonts w:eastAsia="Arial"/>
          <w:spacing w:val="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rage</w:t>
      </w:r>
      <w:r w:rsidRPr="00FF7C89">
        <w:rPr>
          <w:rFonts w:eastAsia="Arial"/>
          <w:spacing w:val="50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For</w:t>
      </w:r>
      <w:r w:rsidRPr="00FF7C89">
        <w:rPr>
          <w:rFonts w:eastAsia="Arial"/>
          <w:spacing w:val="-1"/>
          <w:sz w:val="22"/>
          <w:szCs w:val="22"/>
        </w:rPr>
        <w:t>m</w:t>
      </w:r>
      <w:r w:rsidRPr="00FF7C89">
        <w:rPr>
          <w:rFonts w:eastAsia="Arial"/>
          <w:sz w:val="22"/>
          <w:szCs w:val="22"/>
        </w:rPr>
        <w:t>.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This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nd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rsem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nt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do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s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not</w:t>
      </w:r>
      <w:r w:rsidRPr="00FF7C89">
        <w:rPr>
          <w:rFonts w:eastAsia="Arial"/>
          <w:spacing w:val="5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alter</w:t>
      </w:r>
      <w:r w:rsidRPr="00FF7C89">
        <w:rPr>
          <w:rFonts w:eastAsia="Arial"/>
          <w:spacing w:val="50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c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verage provid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 xml:space="preserve">d in the Coverage </w:t>
      </w:r>
      <w:r w:rsidRPr="00FF7C89">
        <w:rPr>
          <w:rFonts w:eastAsia="Arial"/>
          <w:spacing w:val="-1"/>
          <w:sz w:val="22"/>
          <w:szCs w:val="22"/>
        </w:rPr>
        <w:t>F</w:t>
      </w:r>
      <w:r w:rsidRPr="00FF7C89">
        <w:rPr>
          <w:rFonts w:eastAsia="Arial"/>
          <w:sz w:val="22"/>
          <w:szCs w:val="22"/>
        </w:rPr>
        <w:t>orm.</w:t>
      </w:r>
    </w:p>
    <w:p w14:paraId="731D4918" w14:textId="77777777" w:rsidR="008322BC" w:rsidRDefault="008322BC" w:rsidP="005802B4">
      <w:pPr>
        <w:spacing w:before="83" w:line="220" w:lineRule="exact"/>
        <w:ind w:left="120" w:right="85"/>
        <w:rPr>
          <w:rFonts w:eastAsia="Arial"/>
          <w:sz w:val="22"/>
          <w:szCs w:val="22"/>
        </w:rPr>
      </w:pPr>
    </w:p>
    <w:p w14:paraId="27B1A688" w14:textId="49C3AEFF" w:rsidR="0072718B" w:rsidRPr="00FF7C89" w:rsidRDefault="00654C4F" w:rsidP="005802B4">
      <w:pPr>
        <w:spacing w:before="83" w:line="220" w:lineRule="exact"/>
        <w:ind w:left="120" w:right="85"/>
        <w:rPr>
          <w:rFonts w:eastAsia="Arial"/>
          <w:sz w:val="22"/>
          <w:szCs w:val="22"/>
        </w:rPr>
      </w:pPr>
      <w:r w:rsidRPr="00FF7C89">
        <w:rPr>
          <w:rFonts w:eastAsia="Arial"/>
          <w:sz w:val="22"/>
          <w:szCs w:val="22"/>
        </w:rPr>
        <w:t>This e</w:t>
      </w:r>
      <w:r w:rsidRPr="00FF7C89">
        <w:rPr>
          <w:rFonts w:eastAsia="Arial"/>
          <w:spacing w:val="-1"/>
          <w:sz w:val="22"/>
          <w:szCs w:val="22"/>
        </w:rPr>
        <w:t>n</w:t>
      </w:r>
      <w:r w:rsidRPr="00FF7C89">
        <w:rPr>
          <w:rFonts w:eastAsia="Arial"/>
          <w:sz w:val="22"/>
          <w:szCs w:val="22"/>
        </w:rPr>
        <w:t>d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rs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ment ch</w:t>
      </w:r>
      <w:r w:rsidRPr="00FF7C89">
        <w:rPr>
          <w:rFonts w:eastAsia="Arial"/>
          <w:spacing w:val="-1"/>
          <w:sz w:val="22"/>
          <w:szCs w:val="22"/>
        </w:rPr>
        <w:t>a</w:t>
      </w:r>
      <w:r w:rsidRPr="00FF7C89">
        <w:rPr>
          <w:rFonts w:eastAsia="Arial"/>
          <w:sz w:val="22"/>
          <w:szCs w:val="22"/>
        </w:rPr>
        <w:t>ng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 xml:space="preserve">s the policy 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ffective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on the inc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p</w:t>
      </w:r>
      <w:r w:rsidRPr="00FF7C89">
        <w:rPr>
          <w:rFonts w:eastAsia="Arial"/>
          <w:spacing w:val="-1"/>
          <w:sz w:val="22"/>
          <w:szCs w:val="22"/>
        </w:rPr>
        <w:t>t</w:t>
      </w:r>
      <w:r w:rsidRPr="00FF7C89">
        <w:rPr>
          <w:rFonts w:eastAsia="Arial"/>
          <w:sz w:val="22"/>
          <w:szCs w:val="22"/>
        </w:rPr>
        <w:t xml:space="preserve">ion </w:t>
      </w:r>
      <w:r w:rsidRPr="00FF7C89">
        <w:rPr>
          <w:rFonts w:eastAsia="Arial"/>
          <w:spacing w:val="-1"/>
          <w:sz w:val="22"/>
          <w:szCs w:val="22"/>
        </w:rPr>
        <w:t>d</w:t>
      </w:r>
      <w:r w:rsidRPr="00FF7C89">
        <w:rPr>
          <w:rFonts w:eastAsia="Arial"/>
          <w:sz w:val="22"/>
          <w:szCs w:val="22"/>
        </w:rPr>
        <w:t>ate of the policy unl</w:t>
      </w:r>
      <w:r w:rsidRPr="00FF7C89">
        <w:rPr>
          <w:rFonts w:eastAsia="Arial"/>
          <w:spacing w:val="-1"/>
          <w:sz w:val="22"/>
          <w:szCs w:val="22"/>
        </w:rPr>
        <w:t>e</w:t>
      </w:r>
      <w:r w:rsidRPr="00FF7C89">
        <w:rPr>
          <w:rFonts w:eastAsia="Arial"/>
          <w:sz w:val="22"/>
          <w:szCs w:val="22"/>
        </w:rPr>
        <w:t>ss a</w:t>
      </w:r>
      <w:r w:rsidRPr="00FF7C89">
        <w:rPr>
          <w:rFonts w:eastAsia="Arial"/>
          <w:spacing w:val="-1"/>
          <w:sz w:val="22"/>
          <w:szCs w:val="22"/>
        </w:rPr>
        <w:t>n</w:t>
      </w:r>
      <w:r w:rsidRPr="00FF7C89">
        <w:rPr>
          <w:rFonts w:eastAsia="Arial"/>
          <w:sz w:val="22"/>
          <w:szCs w:val="22"/>
        </w:rPr>
        <w:t xml:space="preserve">other date </w:t>
      </w:r>
      <w:r w:rsidRPr="00FF7C89">
        <w:rPr>
          <w:rFonts w:eastAsia="Arial"/>
          <w:spacing w:val="-1"/>
          <w:sz w:val="22"/>
          <w:szCs w:val="22"/>
        </w:rPr>
        <w:t>i</w:t>
      </w:r>
      <w:r w:rsidRPr="00FF7C89">
        <w:rPr>
          <w:rFonts w:eastAsia="Arial"/>
          <w:sz w:val="22"/>
          <w:szCs w:val="22"/>
        </w:rPr>
        <w:t>s</w:t>
      </w:r>
      <w:r w:rsidRPr="00FF7C89">
        <w:rPr>
          <w:rFonts w:eastAsia="Arial"/>
          <w:spacing w:val="1"/>
          <w:sz w:val="22"/>
          <w:szCs w:val="22"/>
        </w:rPr>
        <w:t xml:space="preserve"> </w:t>
      </w:r>
      <w:r w:rsidRPr="00FF7C89">
        <w:rPr>
          <w:rFonts w:eastAsia="Arial"/>
          <w:sz w:val="22"/>
          <w:szCs w:val="22"/>
        </w:rPr>
        <w:t>indicated bel</w:t>
      </w:r>
      <w:r w:rsidRPr="00FF7C89">
        <w:rPr>
          <w:rFonts w:eastAsia="Arial"/>
          <w:spacing w:val="-1"/>
          <w:sz w:val="22"/>
          <w:szCs w:val="22"/>
        </w:rPr>
        <w:t>o</w:t>
      </w:r>
      <w:r w:rsidRPr="00FF7C89">
        <w:rPr>
          <w:rFonts w:eastAsia="Arial"/>
          <w:sz w:val="22"/>
          <w:szCs w:val="22"/>
        </w:rPr>
        <w:t>w.</w:t>
      </w:r>
    </w:p>
    <w:tbl>
      <w:tblPr>
        <w:tblStyle w:val="TableGrid"/>
        <w:tblpPr w:leftFromText="180" w:rightFromText="180" w:vertAnchor="text" w:tblpY="105"/>
        <w:tblW w:w="10329" w:type="dxa"/>
        <w:tblLook w:val="04A0" w:firstRow="1" w:lastRow="0" w:firstColumn="1" w:lastColumn="0" w:noHBand="0" w:noVBand="1"/>
      </w:tblPr>
      <w:tblGrid>
        <w:gridCol w:w="10329"/>
      </w:tblGrid>
      <w:tr w:rsidR="0013205A" w:rsidRPr="00FF7C89" w14:paraId="0F68ECC4" w14:textId="77777777" w:rsidTr="00FF7C89">
        <w:trPr>
          <w:trHeight w:val="1113"/>
        </w:trPr>
        <w:tc>
          <w:tcPr>
            <w:tcW w:w="10329" w:type="dxa"/>
          </w:tcPr>
          <w:p w14:paraId="13BA1511" w14:textId="13005041" w:rsidR="0013205A" w:rsidRPr="00FF7C89" w:rsidRDefault="0013205A" w:rsidP="00FF7C89">
            <w:pPr>
              <w:rPr>
                <w:rFonts w:eastAsia="Arial"/>
                <w:bCs/>
                <w:sz w:val="22"/>
                <w:szCs w:val="22"/>
              </w:rPr>
            </w:pPr>
            <w:r w:rsidRPr="00FF7C89">
              <w:rPr>
                <w:rFonts w:eastAsia="Arial"/>
                <w:b/>
                <w:sz w:val="22"/>
                <w:szCs w:val="22"/>
              </w:rPr>
              <w:t>Named Ins</w:t>
            </w:r>
            <w:r w:rsidRPr="00FF7C89">
              <w:rPr>
                <w:rFonts w:eastAsia="Arial"/>
                <w:b/>
                <w:spacing w:val="-1"/>
                <w:sz w:val="22"/>
                <w:szCs w:val="22"/>
              </w:rPr>
              <w:t>ur</w:t>
            </w:r>
            <w:r w:rsidRPr="00FF7C89">
              <w:rPr>
                <w:rFonts w:eastAsia="Arial"/>
                <w:b/>
                <w:sz w:val="22"/>
                <w:szCs w:val="22"/>
              </w:rPr>
              <w:t>ed:</w:t>
            </w:r>
            <w:r w:rsidRPr="00FF7C89">
              <w:rPr>
                <w:rFonts w:eastAsia="Arial"/>
                <w:bCs/>
                <w:sz w:val="22"/>
                <w:szCs w:val="22"/>
              </w:rPr>
              <w:t xml:space="preserve"> </w:t>
            </w:r>
            <w:bookmarkStart w:id="5" w:name="InsuredName2"/>
            <w:bookmarkEnd w:id="5"/>
          </w:p>
          <w:p w14:paraId="64C6E8BE" w14:textId="77777777" w:rsidR="0013205A" w:rsidRPr="00FF7C89" w:rsidRDefault="0013205A" w:rsidP="00FF7C89">
            <w:pPr>
              <w:rPr>
                <w:sz w:val="22"/>
                <w:szCs w:val="22"/>
              </w:rPr>
            </w:pPr>
          </w:p>
          <w:p w14:paraId="3DDBAA60" w14:textId="0E139C5E" w:rsidR="0013205A" w:rsidRPr="00FF7C89" w:rsidRDefault="0013205A" w:rsidP="00FF7C89">
            <w:pPr>
              <w:rPr>
                <w:rFonts w:eastAsia="Arial"/>
                <w:bCs/>
                <w:sz w:val="22"/>
                <w:szCs w:val="22"/>
              </w:rPr>
            </w:pPr>
            <w:r w:rsidRPr="00FF7C89">
              <w:rPr>
                <w:rFonts w:eastAsia="Arial"/>
                <w:b/>
                <w:sz w:val="22"/>
                <w:szCs w:val="22"/>
              </w:rPr>
              <w:t>Endorsem</w:t>
            </w:r>
            <w:r w:rsidRPr="00FF7C89">
              <w:rPr>
                <w:rFonts w:eastAsia="Arial"/>
                <w:b/>
                <w:spacing w:val="-1"/>
                <w:sz w:val="22"/>
                <w:szCs w:val="22"/>
              </w:rPr>
              <w:t>en</w:t>
            </w:r>
            <w:r w:rsidRPr="00FF7C89">
              <w:rPr>
                <w:rFonts w:eastAsia="Arial"/>
                <w:b/>
                <w:sz w:val="22"/>
                <w:szCs w:val="22"/>
              </w:rPr>
              <w:t>t Eff</w:t>
            </w:r>
            <w:r w:rsidRPr="00FF7C89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FF7C89">
              <w:rPr>
                <w:rFonts w:eastAsia="Arial"/>
                <w:b/>
                <w:sz w:val="22"/>
                <w:szCs w:val="22"/>
              </w:rPr>
              <w:t>cti</w:t>
            </w:r>
            <w:r w:rsidRPr="00FF7C89">
              <w:rPr>
                <w:rFonts w:eastAsia="Arial"/>
                <w:b/>
                <w:spacing w:val="-2"/>
                <w:sz w:val="22"/>
                <w:szCs w:val="22"/>
              </w:rPr>
              <w:t>v</w:t>
            </w:r>
            <w:r w:rsidRPr="00FF7C89">
              <w:rPr>
                <w:rFonts w:eastAsia="Arial"/>
                <w:b/>
                <w:sz w:val="22"/>
                <w:szCs w:val="22"/>
              </w:rPr>
              <w:t>e Dat</w:t>
            </w:r>
            <w:r w:rsidRPr="00FF7C89">
              <w:rPr>
                <w:rFonts w:eastAsia="Arial"/>
                <w:b/>
                <w:spacing w:val="-1"/>
                <w:sz w:val="22"/>
                <w:szCs w:val="22"/>
              </w:rPr>
              <w:t>e</w:t>
            </w:r>
            <w:r w:rsidRPr="00FF7C89">
              <w:rPr>
                <w:rFonts w:eastAsia="Arial"/>
                <w:b/>
                <w:sz w:val="22"/>
                <w:szCs w:val="22"/>
              </w:rPr>
              <w:t>:</w:t>
            </w:r>
            <w:r w:rsidRPr="00C01DFB">
              <w:rPr>
                <w:rFonts w:eastAsia="Arial"/>
                <w:bCs/>
                <w:sz w:val="22"/>
                <w:szCs w:val="22"/>
              </w:rPr>
              <w:t xml:space="preserve"> </w:t>
            </w:r>
            <w:bookmarkStart w:id="6" w:name="EndorsementEffectiveDate"/>
            <w:bookmarkEnd w:id="6"/>
          </w:p>
          <w:p w14:paraId="2F23E730" w14:textId="77777777" w:rsidR="0013205A" w:rsidRPr="00FF7C89" w:rsidRDefault="0013205A" w:rsidP="00FF7C89">
            <w:pPr>
              <w:rPr>
                <w:sz w:val="22"/>
                <w:szCs w:val="22"/>
              </w:rPr>
            </w:pPr>
          </w:p>
        </w:tc>
      </w:tr>
    </w:tbl>
    <w:p w14:paraId="473F5BD3" w14:textId="77777777" w:rsidR="00FF7C89" w:rsidRDefault="00FF7C89" w:rsidP="00FF7C89">
      <w:pPr>
        <w:jc w:val="center"/>
        <w:rPr>
          <w:rFonts w:eastAsia="Arial"/>
          <w:b/>
          <w:sz w:val="22"/>
          <w:szCs w:val="22"/>
        </w:rPr>
      </w:pPr>
    </w:p>
    <w:p w14:paraId="76114564" w14:textId="2623D216" w:rsidR="00FF7C89" w:rsidRPr="00FF7C89" w:rsidRDefault="0013205A" w:rsidP="00FF7C89">
      <w:pPr>
        <w:jc w:val="center"/>
        <w:rPr>
          <w:rFonts w:eastAsia="Arial"/>
          <w:b/>
          <w:sz w:val="22"/>
          <w:szCs w:val="22"/>
        </w:rPr>
      </w:pPr>
      <w:r w:rsidRPr="00FF7C89">
        <w:rPr>
          <w:rFonts w:eastAsia="Arial"/>
          <w:b/>
          <w:sz w:val="22"/>
          <w:szCs w:val="22"/>
        </w:rPr>
        <w:t>SCHEDULE</w:t>
      </w:r>
    </w:p>
    <w:p w14:paraId="6821CE67" w14:textId="7E55212D" w:rsidR="00CA0A44" w:rsidRPr="00FF7C89" w:rsidRDefault="0013205A" w:rsidP="00FF7C89">
      <w:pPr>
        <w:jc w:val="center"/>
        <w:rPr>
          <w:sz w:val="22"/>
          <w:szCs w:val="22"/>
        </w:rPr>
      </w:pPr>
      <w:r w:rsidRPr="00FF7C89">
        <w:rPr>
          <w:rFonts w:eastAsia="Arial"/>
          <w:b/>
          <w:sz w:val="22"/>
          <w:szCs w:val="22"/>
        </w:rPr>
        <w:t xml:space="preserve"> 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0080"/>
      </w:tblGrid>
      <w:tr w:rsidR="00001230" w:rsidRPr="00FF7C89" w14:paraId="0A463E7C" w14:textId="77777777" w:rsidTr="004155EC">
        <w:trPr>
          <w:trHeight w:val="214"/>
        </w:trPr>
        <w:tc>
          <w:tcPr>
            <w:tcW w:w="10080" w:type="dxa"/>
          </w:tcPr>
          <w:p w14:paraId="37158C48" w14:textId="0532A569" w:rsidR="00001230" w:rsidRPr="00FF7C89" w:rsidRDefault="00001230" w:rsidP="00FF7C89">
            <w:pPr>
              <w:rPr>
                <w:rFonts w:eastAsia="Arial"/>
                <w:b/>
                <w:sz w:val="22"/>
                <w:szCs w:val="22"/>
              </w:rPr>
            </w:pPr>
            <w:r w:rsidRPr="00FF7C89">
              <w:rPr>
                <w:rFonts w:eastAsia="Arial"/>
                <w:b/>
                <w:sz w:val="22"/>
                <w:szCs w:val="22"/>
              </w:rPr>
              <w:t xml:space="preserve">Name </w:t>
            </w:r>
            <w:r w:rsidRPr="00FF7C89">
              <w:rPr>
                <w:rFonts w:eastAsia="Arial"/>
                <w:b/>
                <w:spacing w:val="-1"/>
                <w:sz w:val="22"/>
                <w:szCs w:val="22"/>
              </w:rPr>
              <w:t>O</w:t>
            </w:r>
            <w:r w:rsidRPr="00FF7C89">
              <w:rPr>
                <w:rFonts w:eastAsia="Arial"/>
                <w:b/>
                <w:sz w:val="22"/>
                <w:szCs w:val="22"/>
              </w:rPr>
              <w:t>f Pe</w:t>
            </w:r>
            <w:r w:rsidRPr="00FF7C89">
              <w:rPr>
                <w:rFonts w:eastAsia="Arial"/>
                <w:b/>
                <w:spacing w:val="-1"/>
                <w:sz w:val="22"/>
                <w:szCs w:val="22"/>
              </w:rPr>
              <w:t>r</w:t>
            </w:r>
            <w:r w:rsidRPr="00FF7C89">
              <w:rPr>
                <w:rFonts w:eastAsia="Arial"/>
                <w:b/>
                <w:sz w:val="22"/>
                <w:szCs w:val="22"/>
              </w:rPr>
              <w:t>son(s) Or O</w:t>
            </w:r>
            <w:r w:rsidRPr="00FF7C89">
              <w:rPr>
                <w:rFonts w:eastAsia="Arial"/>
                <w:b/>
                <w:spacing w:val="-1"/>
                <w:sz w:val="22"/>
                <w:szCs w:val="22"/>
              </w:rPr>
              <w:t>r</w:t>
            </w:r>
            <w:r w:rsidRPr="00FF7C89">
              <w:rPr>
                <w:rFonts w:eastAsia="Arial"/>
                <w:b/>
                <w:sz w:val="22"/>
                <w:szCs w:val="22"/>
              </w:rPr>
              <w:t>ganiz</w:t>
            </w:r>
            <w:r w:rsidRPr="00FF7C89">
              <w:rPr>
                <w:rFonts w:eastAsia="Arial"/>
                <w:b/>
                <w:spacing w:val="-1"/>
                <w:sz w:val="22"/>
                <w:szCs w:val="22"/>
              </w:rPr>
              <w:t>a</w:t>
            </w:r>
            <w:r w:rsidRPr="00FF7C89">
              <w:rPr>
                <w:rFonts w:eastAsia="Arial"/>
                <w:b/>
                <w:sz w:val="22"/>
                <w:szCs w:val="22"/>
              </w:rPr>
              <w:t>tion(</w:t>
            </w:r>
            <w:r w:rsidRPr="00FF7C89">
              <w:rPr>
                <w:rFonts w:eastAsia="Arial"/>
                <w:b/>
                <w:spacing w:val="-1"/>
                <w:sz w:val="22"/>
                <w:szCs w:val="22"/>
              </w:rPr>
              <w:t>s</w:t>
            </w:r>
            <w:r w:rsidRPr="00FF7C89">
              <w:rPr>
                <w:rFonts w:eastAsia="Arial"/>
                <w:b/>
                <w:sz w:val="22"/>
                <w:szCs w:val="22"/>
              </w:rPr>
              <w:t>):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03"/>
            </w:tblGrid>
            <w:tr w:rsidR="00001230" w:rsidRPr="00FF7C89" w14:paraId="64DDEB79" w14:textId="77777777" w:rsidTr="0050295D">
              <w:tc>
                <w:tcPr>
                  <w:tcW w:w="9703" w:type="dxa"/>
                </w:tcPr>
                <w:p w14:paraId="07806CE3" w14:textId="58BA7322" w:rsidR="00001230" w:rsidRPr="00FF7C89" w:rsidRDefault="00001230" w:rsidP="00FF7C89">
                  <w:pPr>
                    <w:rPr>
                      <w:rFonts w:eastAsia="Arial"/>
                      <w:bCs/>
                      <w:sz w:val="22"/>
                      <w:szCs w:val="22"/>
                    </w:rPr>
                  </w:pPr>
                  <w:bookmarkStart w:id="7" w:name="Table_Names_Item"/>
                  <w:bookmarkEnd w:id="7"/>
                </w:p>
              </w:tc>
            </w:tr>
          </w:tbl>
          <w:p w14:paraId="0E652C4A" w14:textId="77777777" w:rsidR="00001230" w:rsidRPr="00FF7C89" w:rsidRDefault="00001230" w:rsidP="00FF7C89">
            <w:pPr>
              <w:rPr>
                <w:rFonts w:eastAsia="Arial"/>
                <w:b/>
                <w:sz w:val="22"/>
                <w:szCs w:val="22"/>
              </w:rPr>
            </w:pPr>
          </w:p>
          <w:p w14:paraId="36FC5B45" w14:textId="50B36CE3" w:rsidR="00001230" w:rsidRPr="00FF7C89" w:rsidRDefault="00001230" w:rsidP="00FF7C89">
            <w:pPr>
              <w:rPr>
                <w:sz w:val="22"/>
                <w:szCs w:val="22"/>
              </w:rPr>
            </w:pPr>
          </w:p>
        </w:tc>
      </w:tr>
      <w:tr w:rsidR="00001230" w:rsidRPr="00FF7C89" w14:paraId="4B09261B" w14:textId="77777777" w:rsidTr="00FF7C89">
        <w:trPr>
          <w:trHeight w:val="313"/>
        </w:trPr>
        <w:tc>
          <w:tcPr>
            <w:tcW w:w="10080" w:type="dxa"/>
          </w:tcPr>
          <w:p w14:paraId="43D7DB69" w14:textId="7F2950C2" w:rsidR="00001230" w:rsidRPr="00FF7C89" w:rsidRDefault="00001230" w:rsidP="00FF7C89">
            <w:pPr>
              <w:rPr>
                <w:sz w:val="22"/>
                <w:szCs w:val="22"/>
              </w:rPr>
            </w:pPr>
            <w:r w:rsidRPr="00FF7C89">
              <w:rPr>
                <w:rFonts w:eastAsia="Arial"/>
                <w:sz w:val="22"/>
                <w:szCs w:val="22"/>
              </w:rPr>
              <w:t>Information required to c</w:t>
            </w:r>
            <w:r w:rsidRPr="00FF7C89">
              <w:rPr>
                <w:rFonts w:eastAsia="Arial"/>
                <w:spacing w:val="-1"/>
                <w:sz w:val="22"/>
                <w:szCs w:val="22"/>
              </w:rPr>
              <w:t>o</w:t>
            </w:r>
            <w:r w:rsidRPr="00FF7C89">
              <w:rPr>
                <w:rFonts w:eastAsia="Arial"/>
                <w:sz w:val="22"/>
                <w:szCs w:val="22"/>
              </w:rPr>
              <w:t xml:space="preserve">mplete this </w:t>
            </w:r>
            <w:r w:rsidRPr="00FF7C89">
              <w:rPr>
                <w:rFonts w:eastAsia="Arial"/>
                <w:spacing w:val="-2"/>
                <w:sz w:val="22"/>
                <w:szCs w:val="22"/>
              </w:rPr>
              <w:t>S</w:t>
            </w:r>
            <w:r w:rsidRPr="00FF7C89">
              <w:rPr>
                <w:rFonts w:eastAsia="Arial"/>
                <w:spacing w:val="1"/>
                <w:sz w:val="22"/>
                <w:szCs w:val="22"/>
              </w:rPr>
              <w:t>c</w:t>
            </w:r>
            <w:r w:rsidRPr="00FF7C89">
              <w:rPr>
                <w:rFonts w:eastAsia="Arial"/>
                <w:sz w:val="22"/>
                <w:szCs w:val="22"/>
              </w:rPr>
              <w:t>h</w:t>
            </w:r>
            <w:r w:rsidRPr="00FF7C89">
              <w:rPr>
                <w:rFonts w:eastAsia="Arial"/>
                <w:spacing w:val="-1"/>
                <w:sz w:val="22"/>
                <w:szCs w:val="22"/>
              </w:rPr>
              <w:t>e</w:t>
            </w:r>
            <w:r w:rsidRPr="00FF7C89">
              <w:rPr>
                <w:rFonts w:eastAsia="Arial"/>
                <w:sz w:val="22"/>
                <w:szCs w:val="22"/>
              </w:rPr>
              <w:t>dule, if</w:t>
            </w:r>
            <w:r w:rsidRPr="00FF7C89">
              <w:rPr>
                <w:rFonts w:eastAsia="Arial"/>
                <w:spacing w:val="1"/>
                <w:sz w:val="22"/>
                <w:szCs w:val="22"/>
              </w:rPr>
              <w:t xml:space="preserve"> </w:t>
            </w:r>
            <w:r w:rsidRPr="00FF7C89">
              <w:rPr>
                <w:rFonts w:eastAsia="Arial"/>
                <w:sz w:val="22"/>
                <w:szCs w:val="22"/>
              </w:rPr>
              <w:t>n</w:t>
            </w:r>
            <w:r w:rsidRPr="00FF7C89">
              <w:rPr>
                <w:rFonts w:eastAsia="Arial"/>
                <w:spacing w:val="-1"/>
                <w:sz w:val="22"/>
                <w:szCs w:val="22"/>
              </w:rPr>
              <w:t>o</w:t>
            </w:r>
            <w:r w:rsidRPr="00FF7C89">
              <w:rPr>
                <w:rFonts w:eastAsia="Arial"/>
                <w:sz w:val="22"/>
                <w:szCs w:val="22"/>
              </w:rPr>
              <w:t>t shown abo</w:t>
            </w:r>
            <w:r w:rsidRPr="00FF7C89">
              <w:rPr>
                <w:rFonts w:eastAsia="Arial"/>
                <w:spacing w:val="-2"/>
                <w:sz w:val="22"/>
                <w:szCs w:val="22"/>
              </w:rPr>
              <w:t>v</w:t>
            </w:r>
            <w:r w:rsidRPr="00FF7C89">
              <w:rPr>
                <w:rFonts w:eastAsia="Arial"/>
                <w:sz w:val="22"/>
                <w:szCs w:val="22"/>
              </w:rPr>
              <w:t>e, will be s</w:t>
            </w:r>
            <w:r w:rsidRPr="00FF7C89">
              <w:rPr>
                <w:rFonts w:eastAsia="Arial"/>
                <w:spacing w:val="-1"/>
                <w:sz w:val="22"/>
                <w:szCs w:val="22"/>
              </w:rPr>
              <w:t>ho</w:t>
            </w:r>
            <w:r w:rsidRPr="00FF7C89">
              <w:rPr>
                <w:rFonts w:eastAsia="Arial"/>
                <w:sz w:val="22"/>
                <w:szCs w:val="22"/>
              </w:rPr>
              <w:t>wn in the Declaratio</w:t>
            </w:r>
            <w:r w:rsidRPr="00FF7C89">
              <w:rPr>
                <w:rFonts w:eastAsia="Arial"/>
                <w:spacing w:val="-1"/>
                <w:sz w:val="22"/>
                <w:szCs w:val="22"/>
              </w:rPr>
              <w:t>n</w:t>
            </w:r>
            <w:r w:rsidRPr="00FF7C89">
              <w:rPr>
                <w:rFonts w:eastAsia="Arial"/>
                <w:spacing w:val="1"/>
                <w:sz w:val="22"/>
                <w:szCs w:val="22"/>
              </w:rPr>
              <w:t>s</w:t>
            </w:r>
            <w:r w:rsidRPr="00FF7C89">
              <w:rPr>
                <w:rFonts w:eastAsia="Arial"/>
                <w:sz w:val="22"/>
                <w:szCs w:val="22"/>
              </w:rPr>
              <w:t>.</w:t>
            </w:r>
          </w:p>
        </w:tc>
      </w:tr>
    </w:tbl>
    <w:p w14:paraId="25877C5B" w14:textId="77777777" w:rsidR="00001230" w:rsidRPr="00FF7C89" w:rsidRDefault="00001230" w:rsidP="00FF7C89">
      <w:pPr>
        <w:rPr>
          <w:sz w:val="22"/>
          <w:szCs w:val="22"/>
        </w:rPr>
      </w:pPr>
    </w:p>
    <w:p w14:paraId="5C73E402" w14:textId="5CFF1DF8" w:rsidR="00FF7C89" w:rsidRDefault="00811A04" w:rsidP="00FF7C89">
      <w:pPr>
        <w:ind w:left="120" w:right="240"/>
        <w:jc w:val="both"/>
        <w:rPr>
          <w:rFonts w:eastAsia="Arial"/>
          <w:sz w:val="22"/>
          <w:szCs w:val="22"/>
        </w:rPr>
      </w:pPr>
      <w:r w:rsidRPr="00FF7C89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3744646" wp14:editId="1F927C39">
            <wp:simplePos x="0" y="0"/>
            <wp:positionH relativeFrom="margin">
              <wp:posOffset>5140960</wp:posOffset>
            </wp:positionH>
            <wp:positionV relativeFrom="paragraph">
              <wp:posOffset>1014095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C4F" w:rsidRPr="00FF7C89">
        <w:rPr>
          <w:rFonts w:eastAsia="Arial"/>
          <w:sz w:val="22"/>
          <w:szCs w:val="22"/>
        </w:rPr>
        <w:t>Each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p</w:t>
      </w:r>
      <w:r w:rsidR="00654C4F" w:rsidRPr="00FF7C89">
        <w:rPr>
          <w:rFonts w:eastAsia="Arial"/>
          <w:spacing w:val="-1"/>
          <w:sz w:val="22"/>
          <w:szCs w:val="22"/>
        </w:rPr>
        <w:t>e</w:t>
      </w:r>
      <w:r w:rsidR="00654C4F" w:rsidRPr="00FF7C89">
        <w:rPr>
          <w:rFonts w:eastAsia="Arial"/>
          <w:sz w:val="22"/>
          <w:szCs w:val="22"/>
        </w:rPr>
        <w:t>rson or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or</w:t>
      </w:r>
      <w:r w:rsidR="00654C4F" w:rsidRPr="00FF7C89">
        <w:rPr>
          <w:rFonts w:eastAsia="Arial"/>
          <w:spacing w:val="-1"/>
          <w:sz w:val="22"/>
          <w:szCs w:val="22"/>
        </w:rPr>
        <w:t>g</w:t>
      </w:r>
      <w:r w:rsidR="00654C4F" w:rsidRPr="00FF7C89">
        <w:rPr>
          <w:rFonts w:eastAsia="Arial"/>
          <w:sz w:val="22"/>
          <w:szCs w:val="22"/>
        </w:rPr>
        <w:t>an</w:t>
      </w:r>
      <w:r w:rsidR="00654C4F" w:rsidRPr="00FF7C89">
        <w:rPr>
          <w:rFonts w:eastAsia="Arial"/>
          <w:spacing w:val="-1"/>
          <w:sz w:val="22"/>
          <w:szCs w:val="22"/>
        </w:rPr>
        <w:t>i</w:t>
      </w:r>
      <w:r w:rsidR="00654C4F" w:rsidRPr="00FF7C89">
        <w:rPr>
          <w:rFonts w:eastAsia="Arial"/>
          <w:sz w:val="22"/>
          <w:szCs w:val="22"/>
        </w:rPr>
        <w:t>zati</w:t>
      </w:r>
      <w:r w:rsidR="00654C4F" w:rsidRPr="00FF7C89">
        <w:rPr>
          <w:rFonts w:eastAsia="Arial"/>
          <w:spacing w:val="-1"/>
          <w:sz w:val="22"/>
          <w:szCs w:val="22"/>
        </w:rPr>
        <w:t>o</w:t>
      </w:r>
      <w:r w:rsidR="00654C4F" w:rsidRPr="00FF7C89">
        <w:rPr>
          <w:rFonts w:eastAsia="Arial"/>
          <w:sz w:val="22"/>
          <w:szCs w:val="22"/>
        </w:rPr>
        <w:t>n</w:t>
      </w:r>
      <w:r w:rsidR="00654C4F" w:rsidRPr="00FF7C89">
        <w:rPr>
          <w:rFonts w:eastAsia="Arial"/>
          <w:spacing w:val="2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sh</w:t>
      </w:r>
      <w:r w:rsidR="00654C4F" w:rsidRPr="00FF7C89">
        <w:rPr>
          <w:rFonts w:eastAsia="Arial"/>
          <w:spacing w:val="-1"/>
          <w:sz w:val="22"/>
          <w:szCs w:val="22"/>
        </w:rPr>
        <w:t>o</w:t>
      </w:r>
      <w:r w:rsidR="00654C4F" w:rsidRPr="00FF7C89">
        <w:rPr>
          <w:rFonts w:eastAsia="Arial"/>
          <w:sz w:val="22"/>
          <w:szCs w:val="22"/>
        </w:rPr>
        <w:t>wn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in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the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Sche</w:t>
      </w:r>
      <w:r w:rsidR="00654C4F" w:rsidRPr="00FF7C89">
        <w:rPr>
          <w:rFonts w:eastAsia="Arial"/>
          <w:spacing w:val="-1"/>
          <w:sz w:val="22"/>
          <w:szCs w:val="22"/>
        </w:rPr>
        <w:t>d</w:t>
      </w:r>
      <w:r w:rsidR="00654C4F" w:rsidRPr="00FF7C89">
        <w:rPr>
          <w:rFonts w:eastAsia="Arial"/>
          <w:sz w:val="22"/>
          <w:szCs w:val="22"/>
        </w:rPr>
        <w:t>ule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is an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"insured"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pacing w:val="-2"/>
          <w:sz w:val="22"/>
          <w:szCs w:val="22"/>
        </w:rPr>
        <w:t>f</w:t>
      </w:r>
      <w:r w:rsidR="00654C4F" w:rsidRPr="00FF7C89">
        <w:rPr>
          <w:rFonts w:eastAsia="Arial"/>
          <w:sz w:val="22"/>
          <w:szCs w:val="22"/>
        </w:rPr>
        <w:t>or Covered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pacing w:val="-2"/>
          <w:sz w:val="22"/>
          <w:szCs w:val="22"/>
        </w:rPr>
        <w:t>A</w:t>
      </w:r>
      <w:r w:rsidR="00654C4F" w:rsidRPr="00FF7C89">
        <w:rPr>
          <w:rFonts w:eastAsia="Arial"/>
          <w:sz w:val="22"/>
          <w:szCs w:val="22"/>
        </w:rPr>
        <w:t>utos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L</w:t>
      </w:r>
      <w:r w:rsidR="00654C4F" w:rsidRPr="00FF7C89">
        <w:rPr>
          <w:rFonts w:eastAsia="Arial"/>
          <w:spacing w:val="-1"/>
          <w:sz w:val="22"/>
          <w:szCs w:val="22"/>
        </w:rPr>
        <w:t>i</w:t>
      </w:r>
      <w:r w:rsidR="00654C4F" w:rsidRPr="00FF7C89">
        <w:rPr>
          <w:rFonts w:eastAsia="Arial"/>
          <w:sz w:val="22"/>
          <w:szCs w:val="22"/>
        </w:rPr>
        <w:t>ability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Coverage,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pacing w:val="-1"/>
          <w:sz w:val="22"/>
          <w:szCs w:val="22"/>
        </w:rPr>
        <w:t>bu</w:t>
      </w:r>
      <w:r w:rsidR="00654C4F" w:rsidRPr="00FF7C89">
        <w:rPr>
          <w:rFonts w:eastAsia="Arial"/>
          <w:sz w:val="22"/>
          <w:szCs w:val="22"/>
        </w:rPr>
        <w:t>t only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to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the extent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that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p</w:t>
      </w:r>
      <w:r w:rsidR="00654C4F" w:rsidRPr="00FF7C89">
        <w:rPr>
          <w:rFonts w:eastAsia="Arial"/>
          <w:spacing w:val="-1"/>
          <w:sz w:val="22"/>
          <w:szCs w:val="22"/>
        </w:rPr>
        <w:t>e</w:t>
      </w:r>
      <w:r w:rsidR="00654C4F" w:rsidRPr="00FF7C89">
        <w:rPr>
          <w:rFonts w:eastAsia="Arial"/>
          <w:sz w:val="22"/>
          <w:szCs w:val="22"/>
        </w:rPr>
        <w:t>rson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pacing w:val="-1"/>
          <w:sz w:val="22"/>
          <w:szCs w:val="22"/>
        </w:rPr>
        <w:t>o</w:t>
      </w:r>
      <w:r w:rsidR="00654C4F" w:rsidRPr="00FF7C89">
        <w:rPr>
          <w:rFonts w:eastAsia="Arial"/>
          <w:sz w:val="22"/>
          <w:szCs w:val="22"/>
        </w:rPr>
        <w:t>r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pacing w:val="-1"/>
          <w:sz w:val="22"/>
          <w:szCs w:val="22"/>
        </w:rPr>
        <w:t>o</w:t>
      </w:r>
      <w:r w:rsidR="00654C4F" w:rsidRPr="00FF7C89">
        <w:rPr>
          <w:rFonts w:eastAsia="Arial"/>
          <w:sz w:val="22"/>
          <w:szCs w:val="22"/>
        </w:rPr>
        <w:t>rg</w:t>
      </w:r>
      <w:r w:rsidR="00654C4F" w:rsidRPr="00FF7C89">
        <w:rPr>
          <w:rFonts w:eastAsia="Arial"/>
          <w:spacing w:val="-1"/>
          <w:sz w:val="22"/>
          <w:szCs w:val="22"/>
        </w:rPr>
        <w:t>a</w:t>
      </w:r>
      <w:r w:rsidR="00654C4F" w:rsidRPr="00FF7C89">
        <w:rPr>
          <w:rFonts w:eastAsia="Arial"/>
          <w:sz w:val="22"/>
          <w:szCs w:val="22"/>
        </w:rPr>
        <w:t>nization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q</w:t>
      </w:r>
      <w:r w:rsidR="00654C4F" w:rsidRPr="00FF7C89">
        <w:rPr>
          <w:rFonts w:eastAsia="Arial"/>
          <w:spacing w:val="-1"/>
          <w:sz w:val="22"/>
          <w:szCs w:val="22"/>
        </w:rPr>
        <w:t>u</w:t>
      </w:r>
      <w:r w:rsidR="00654C4F" w:rsidRPr="00FF7C89">
        <w:rPr>
          <w:rFonts w:eastAsia="Arial"/>
          <w:sz w:val="22"/>
          <w:szCs w:val="22"/>
        </w:rPr>
        <w:t>alifi</w:t>
      </w:r>
      <w:r w:rsidR="00654C4F" w:rsidRPr="00FF7C89">
        <w:rPr>
          <w:rFonts w:eastAsia="Arial"/>
          <w:spacing w:val="-1"/>
          <w:sz w:val="22"/>
          <w:szCs w:val="22"/>
        </w:rPr>
        <w:t>e</w:t>
      </w:r>
      <w:r w:rsidR="00654C4F" w:rsidRPr="00FF7C89">
        <w:rPr>
          <w:rFonts w:eastAsia="Arial"/>
          <w:sz w:val="22"/>
          <w:szCs w:val="22"/>
        </w:rPr>
        <w:t xml:space="preserve">s as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 xml:space="preserve">an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"i</w:t>
      </w:r>
      <w:r w:rsidR="00654C4F" w:rsidRPr="00FF7C89">
        <w:rPr>
          <w:rFonts w:eastAsia="Arial"/>
          <w:spacing w:val="-1"/>
          <w:sz w:val="22"/>
          <w:szCs w:val="22"/>
        </w:rPr>
        <w:t>n</w:t>
      </w:r>
      <w:r w:rsidR="00654C4F" w:rsidRPr="00FF7C89">
        <w:rPr>
          <w:rFonts w:eastAsia="Arial"/>
          <w:spacing w:val="1"/>
          <w:sz w:val="22"/>
          <w:szCs w:val="22"/>
        </w:rPr>
        <w:t>s</w:t>
      </w:r>
      <w:r w:rsidR="00654C4F" w:rsidRPr="00FF7C89">
        <w:rPr>
          <w:rFonts w:eastAsia="Arial"/>
          <w:spacing w:val="-1"/>
          <w:sz w:val="22"/>
          <w:szCs w:val="22"/>
        </w:rPr>
        <w:t>u</w:t>
      </w:r>
      <w:r w:rsidR="00654C4F" w:rsidRPr="00FF7C89">
        <w:rPr>
          <w:rFonts w:eastAsia="Arial"/>
          <w:sz w:val="22"/>
          <w:szCs w:val="22"/>
        </w:rPr>
        <w:t xml:space="preserve">red"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un</w:t>
      </w:r>
      <w:r w:rsidR="00654C4F" w:rsidRPr="00FF7C89">
        <w:rPr>
          <w:rFonts w:eastAsia="Arial"/>
          <w:spacing w:val="-1"/>
          <w:sz w:val="22"/>
          <w:szCs w:val="22"/>
        </w:rPr>
        <w:t>d</w:t>
      </w:r>
      <w:r w:rsidR="00654C4F" w:rsidRPr="00FF7C89">
        <w:rPr>
          <w:rFonts w:eastAsia="Arial"/>
          <w:sz w:val="22"/>
          <w:szCs w:val="22"/>
        </w:rPr>
        <w:t xml:space="preserve">er  the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 xml:space="preserve">Who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 xml:space="preserve">Is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 xml:space="preserve">An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Insur</w:t>
      </w:r>
      <w:r w:rsidR="00654C4F" w:rsidRPr="00FF7C89">
        <w:rPr>
          <w:rFonts w:eastAsia="Arial"/>
          <w:spacing w:val="-1"/>
          <w:sz w:val="22"/>
          <w:szCs w:val="22"/>
        </w:rPr>
        <w:t>e</w:t>
      </w:r>
      <w:r w:rsidR="00654C4F" w:rsidRPr="00FF7C89">
        <w:rPr>
          <w:rFonts w:eastAsia="Arial"/>
          <w:sz w:val="22"/>
          <w:szCs w:val="22"/>
        </w:rPr>
        <w:t>d provis</w:t>
      </w:r>
      <w:r w:rsidR="00654C4F" w:rsidRPr="00FF7C89">
        <w:rPr>
          <w:rFonts w:eastAsia="Arial"/>
          <w:spacing w:val="-1"/>
          <w:sz w:val="22"/>
          <w:szCs w:val="22"/>
        </w:rPr>
        <w:t>i</w:t>
      </w:r>
      <w:r w:rsidR="00654C4F" w:rsidRPr="00FF7C89">
        <w:rPr>
          <w:rFonts w:eastAsia="Arial"/>
          <w:sz w:val="22"/>
          <w:szCs w:val="22"/>
        </w:rPr>
        <w:t>on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c</w:t>
      </w:r>
      <w:r w:rsidR="00654C4F" w:rsidRPr="00FF7C89">
        <w:rPr>
          <w:rFonts w:eastAsia="Arial"/>
          <w:spacing w:val="-1"/>
          <w:sz w:val="22"/>
          <w:szCs w:val="22"/>
        </w:rPr>
        <w:t>on</w:t>
      </w:r>
      <w:r w:rsidR="00654C4F" w:rsidRPr="00FF7C89">
        <w:rPr>
          <w:rFonts w:eastAsia="Arial"/>
          <w:sz w:val="22"/>
          <w:szCs w:val="22"/>
        </w:rPr>
        <w:t>tained</w:t>
      </w:r>
      <w:r w:rsidR="00654C4F" w:rsidRPr="00FF7C89">
        <w:rPr>
          <w:rFonts w:eastAsia="Arial"/>
          <w:spacing w:val="2"/>
          <w:sz w:val="22"/>
          <w:szCs w:val="22"/>
        </w:rPr>
        <w:t xml:space="preserve"> </w:t>
      </w:r>
      <w:r w:rsidR="00654C4F" w:rsidRPr="00FF7C89">
        <w:rPr>
          <w:rFonts w:eastAsia="Arial"/>
          <w:spacing w:val="-1"/>
          <w:sz w:val="22"/>
          <w:szCs w:val="22"/>
        </w:rPr>
        <w:t>i</w:t>
      </w:r>
      <w:r w:rsidR="00654C4F" w:rsidRPr="00FF7C89">
        <w:rPr>
          <w:rFonts w:eastAsia="Arial"/>
          <w:sz w:val="22"/>
          <w:szCs w:val="22"/>
        </w:rPr>
        <w:t>n</w:t>
      </w:r>
      <w:r w:rsidR="00654C4F" w:rsidRPr="00FF7C89">
        <w:rPr>
          <w:rFonts w:eastAsia="Arial"/>
          <w:spacing w:val="2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P</w:t>
      </w:r>
      <w:r w:rsidR="00654C4F" w:rsidRPr="00FF7C89">
        <w:rPr>
          <w:rFonts w:eastAsia="Arial"/>
          <w:spacing w:val="-1"/>
          <w:sz w:val="22"/>
          <w:szCs w:val="22"/>
        </w:rPr>
        <w:t>a</w:t>
      </w:r>
      <w:r w:rsidR="00654C4F" w:rsidRPr="00FF7C89">
        <w:rPr>
          <w:rFonts w:eastAsia="Arial"/>
          <w:sz w:val="22"/>
          <w:szCs w:val="22"/>
        </w:rPr>
        <w:t>ragr</w:t>
      </w:r>
      <w:r w:rsidR="00654C4F" w:rsidRPr="00FF7C89">
        <w:rPr>
          <w:rFonts w:eastAsia="Arial"/>
          <w:spacing w:val="-1"/>
          <w:sz w:val="22"/>
          <w:szCs w:val="22"/>
        </w:rPr>
        <w:t>a</w:t>
      </w:r>
      <w:r w:rsidR="00654C4F" w:rsidRPr="00FF7C89">
        <w:rPr>
          <w:rFonts w:eastAsia="Arial"/>
          <w:sz w:val="22"/>
          <w:szCs w:val="22"/>
        </w:rPr>
        <w:t>ph</w:t>
      </w:r>
      <w:r w:rsidR="00654C4F" w:rsidRPr="00FF7C89">
        <w:rPr>
          <w:rFonts w:eastAsia="Arial"/>
          <w:spacing w:val="2"/>
          <w:sz w:val="22"/>
          <w:szCs w:val="22"/>
        </w:rPr>
        <w:t xml:space="preserve"> </w:t>
      </w:r>
      <w:r w:rsidR="00654C4F" w:rsidRPr="00FF7C89">
        <w:rPr>
          <w:rFonts w:eastAsia="Arial"/>
          <w:b/>
          <w:sz w:val="22"/>
          <w:szCs w:val="22"/>
        </w:rPr>
        <w:t xml:space="preserve">A.1. </w:t>
      </w:r>
      <w:r w:rsidR="00654C4F" w:rsidRPr="00FF7C89">
        <w:rPr>
          <w:rFonts w:eastAsia="Arial"/>
          <w:sz w:val="22"/>
          <w:szCs w:val="22"/>
        </w:rPr>
        <w:t>of</w:t>
      </w:r>
      <w:r w:rsidR="00654C4F" w:rsidRPr="00FF7C89">
        <w:rPr>
          <w:rFonts w:eastAsia="Arial"/>
          <w:spacing w:val="2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Secti</w:t>
      </w:r>
      <w:r w:rsidR="00654C4F" w:rsidRPr="00FF7C89">
        <w:rPr>
          <w:rFonts w:eastAsia="Arial"/>
          <w:spacing w:val="-1"/>
          <w:sz w:val="22"/>
          <w:szCs w:val="22"/>
        </w:rPr>
        <w:t>o</w:t>
      </w:r>
      <w:r w:rsidR="00654C4F" w:rsidRPr="00FF7C89">
        <w:rPr>
          <w:rFonts w:eastAsia="Arial"/>
          <w:sz w:val="22"/>
          <w:szCs w:val="22"/>
        </w:rPr>
        <w:t>n</w:t>
      </w:r>
      <w:r w:rsidR="00654C4F" w:rsidRPr="00FF7C89">
        <w:rPr>
          <w:rFonts w:eastAsia="Arial"/>
          <w:spacing w:val="2"/>
          <w:sz w:val="22"/>
          <w:szCs w:val="22"/>
        </w:rPr>
        <w:t xml:space="preserve"> </w:t>
      </w:r>
      <w:r w:rsidR="00654C4F" w:rsidRPr="00FF7C89">
        <w:rPr>
          <w:rFonts w:eastAsia="Arial"/>
          <w:b/>
          <w:sz w:val="22"/>
          <w:szCs w:val="22"/>
        </w:rPr>
        <w:t xml:space="preserve">II </w:t>
      </w:r>
      <w:r w:rsidR="00654C4F" w:rsidRPr="00FF7C89">
        <w:rPr>
          <w:rFonts w:eastAsia="Arial"/>
          <w:sz w:val="22"/>
          <w:szCs w:val="22"/>
        </w:rPr>
        <w:t xml:space="preserve">– Covered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pacing w:val="-2"/>
          <w:sz w:val="22"/>
          <w:szCs w:val="22"/>
        </w:rPr>
        <w:t>A</w:t>
      </w:r>
      <w:r w:rsidR="00654C4F" w:rsidRPr="00FF7C89">
        <w:rPr>
          <w:rFonts w:eastAsia="Arial"/>
          <w:sz w:val="22"/>
          <w:szCs w:val="22"/>
        </w:rPr>
        <w:t xml:space="preserve">utos  Liability  Coverage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 xml:space="preserve">in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 xml:space="preserve">the 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Business Auto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and Motor C</w:t>
      </w:r>
      <w:r w:rsidR="00654C4F" w:rsidRPr="00FF7C89">
        <w:rPr>
          <w:rFonts w:eastAsia="Arial"/>
          <w:spacing w:val="-1"/>
          <w:sz w:val="22"/>
          <w:szCs w:val="22"/>
        </w:rPr>
        <w:t>a</w:t>
      </w:r>
      <w:r w:rsidR="00654C4F" w:rsidRPr="00FF7C89">
        <w:rPr>
          <w:rFonts w:eastAsia="Arial"/>
          <w:sz w:val="22"/>
          <w:szCs w:val="22"/>
        </w:rPr>
        <w:t>rr</w:t>
      </w:r>
      <w:r w:rsidR="00654C4F" w:rsidRPr="00FF7C89">
        <w:rPr>
          <w:rFonts w:eastAsia="Arial"/>
          <w:spacing w:val="-1"/>
          <w:sz w:val="22"/>
          <w:szCs w:val="22"/>
        </w:rPr>
        <w:t>i</w:t>
      </w:r>
      <w:r w:rsidR="00654C4F" w:rsidRPr="00FF7C89">
        <w:rPr>
          <w:rFonts w:eastAsia="Arial"/>
          <w:sz w:val="22"/>
          <w:szCs w:val="22"/>
        </w:rPr>
        <w:t>er Covera</w:t>
      </w:r>
      <w:r w:rsidR="00654C4F" w:rsidRPr="00FF7C89">
        <w:rPr>
          <w:rFonts w:eastAsia="Arial"/>
          <w:spacing w:val="-1"/>
          <w:sz w:val="22"/>
          <w:szCs w:val="22"/>
        </w:rPr>
        <w:t>g</w:t>
      </w:r>
      <w:r w:rsidR="00654C4F" w:rsidRPr="00FF7C89">
        <w:rPr>
          <w:rFonts w:eastAsia="Arial"/>
          <w:sz w:val="22"/>
          <w:szCs w:val="22"/>
        </w:rPr>
        <w:t>e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F</w:t>
      </w:r>
      <w:r w:rsidR="00654C4F" w:rsidRPr="00FF7C89">
        <w:rPr>
          <w:rFonts w:eastAsia="Arial"/>
          <w:spacing w:val="-1"/>
          <w:sz w:val="22"/>
          <w:szCs w:val="22"/>
        </w:rPr>
        <w:t>o</w:t>
      </w:r>
      <w:r w:rsidR="00654C4F" w:rsidRPr="00FF7C89">
        <w:rPr>
          <w:rFonts w:eastAsia="Arial"/>
          <w:sz w:val="22"/>
          <w:szCs w:val="22"/>
        </w:rPr>
        <w:t>rms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pacing w:val="-1"/>
          <w:sz w:val="22"/>
          <w:szCs w:val="22"/>
        </w:rPr>
        <w:t>a</w:t>
      </w:r>
      <w:r w:rsidR="00654C4F" w:rsidRPr="00FF7C89">
        <w:rPr>
          <w:rFonts w:eastAsia="Arial"/>
          <w:sz w:val="22"/>
          <w:szCs w:val="22"/>
        </w:rPr>
        <w:t>nd Para</w:t>
      </w:r>
      <w:r w:rsidR="00654C4F" w:rsidRPr="00FF7C89">
        <w:rPr>
          <w:rFonts w:eastAsia="Arial"/>
          <w:spacing w:val="-1"/>
          <w:sz w:val="22"/>
          <w:szCs w:val="22"/>
        </w:rPr>
        <w:t>g</w:t>
      </w:r>
      <w:r w:rsidR="00654C4F" w:rsidRPr="00FF7C89">
        <w:rPr>
          <w:rFonts w:eastAsia="Arial"/>
          <w:sz w:val="22"/>
          <w:szCs w:val="22"/>
        </w:rPr>
        <w:t>ra</w:t>
      </w:r>
      <w:r w:rsidR="00654C4F" w:rsidRPr="00FF7C89">
        <w:rPr>
          <w:rFonts w:eastAsia="Arial"/>
          <w:spacing w:val="-1"/>
          <w:sz w:val="22"/>
          <w:szCs w:val="22"/>
        </w:rPr>
        <w:t>p</w:t>
      </w:r>
      <w:r w:rsidR="00654C4F" w:rsidRPr="00FF7C89">
        <w:rPr>
          <w:rFonts w:eastAsia="Arial"/>
          <w:sz w:val="22"/>
          <w:szCs w:val="22"/>
        </w:rPr>
        <w:t xml:space="preserve">h </w:t>
      </w:r>
      <w:r w:rsidR="00654C4F" w:rsidRPr="00FF7C89">
        <w:rPr>
          <w:rFonts w:eastAsia="Arial"/>
          <w:b/>
          <w:sz w:val="22"/>
          <w:szCs w:val="22"/>
        </w:rPr>
        <w:t>D.2.</w:t>
      </w:r>
      <w:r w:rsidR="00654C4F" w:rsidRPr="00FF7C89">
        <w:rPr>
          <w:rFonts w:eastAsia="Arial"/>
          <w:b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of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S</w:t>
      </w:r>
      <w:r w:rsidR="00654C4F" w:rsidRPr="00FF7C89">
        <w:rPr>
          <w:rFonts w:eastAsia="Arial"/>
          <w:spacing w:val="-1"/>
          <w:sz w:val="22"/>
          <w:szCs w:val="22"/>
        </w:rPr>
        <w:t>e</w:t>
      </w:r>
      <w:r w:rsidR="00654C4F" w:rsidRPr="00FF7C89">
        <w:rPr>
          <w:rFonts w:eastAsia="Arial"/>
          <w:sz w:val="22"/>
          <w:szCs w:val="22"/>
        </w:rPr>
        <w:t>ction</w:t>
      </w:r>
      <w:r w:rsidR="00654C4F" w:rsidRPr="00FF7C89">
        <w:rPr>
          <w:rFonts w:eastAsia="Arial"/>
          <w:spacing w:val="2"/>
          <w:sz w:val="22"/>
          <w:szCs w:val="22"/>
        </w:rPr>
        <w:t xml:space="preserve"> </w:t>
      </w:r>
      <w:r w:rsidR="00654C4F" w:rsidRPr="00FF7C89">
        <w:rPr>
          <w:rFonts w:eastAsia="Arial"/>
          <w:b/>
          <w:sz w:val="22"/>
          <w:szCs w:val="22"/>
        </w:rPr>
        <w:t xml:space="preserve">I </w:t>
      </w:r>
      <w:r w:rsidR="00654C4F" w:rsidRPr="00FF7C89">
        <w:rPr>
          <w:rFonts w:eastAsia="Arial"/>
          <w:sz w:val="22"/>
          <w:szCs w:val="22"/>
        </w:rPr>
        <w:t>– Covered</w:t>
      </w:r>
      <w:r w:rsidR="00654C4F" w:rsidRPr="00FF7C89">
        <w:rPr>
          <w:rFonts w:eastAsia="Arial"/>
          <w:spacing w:val="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Autos Coverag</w:t>
      </w:r>
      <w:r w:rsidR="00654C4F" w:rsidRPr="00FF7C89">
        <w:rPr>
          <w:rFonts w:eastAsia="Arial"/>
          <w:spacing w:val="-1"/>
          <w:sz w:val="22"/>
          <w:szCs w:val="22"/>
        </w:rPr>
        <w:t>e</w:t>
      </w:r>
      <w:r w:rsidR="00654C4F" w:rsidRPr="00FF7C89">
        <w:rPr>
          <w:rFonts w:eastAsia="Arial"/>
          <w:sz w:val="22"/>
          <w:szCs w:val="22"/>
        </w:rPr>
        <w:t>s of</w:t>
      </w:r>
      <w:r w:rsidR="00654C4F" w:rsidRPr="00FF7C89">
        <w:rPr>
          <w:rFonts w:eastAsia="Arial"/>
          <w:spacing w:val="-2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the Auto De</w:t>
      </w:r>
      <w:r w:rsidR="00654C4F" w:rsidRPr="00FF7C89">
        <w:rPr>
          <w:rFonts w:eastAsia="Arial"/>
          <w:spacing w:val="-1"/>
          <w:sz w:val="22"/>
          <w:szCs w:val="22"/>
        </w:rPr>
        <w:t>a</w:t>
      </w:r>
      <w:r w:rsidR="00654C4F" w:rsidRPr="00FF7C89">
        <w:rPr>
          <w:rFonts w:eastAsia="Arial"/>
          <w:sz w:val="22"/>
          <w:szCs w:val="22"/>
        </w:rPr>
        <w:t>lers</w:t>
      </w:r>
      <w:r w:rsidR="00654C4F" w:rsidRPr="00FF7C89">
        <w:rPr>
          <w:rFonts w:eastAsia="Arial"/>
          <w:spacing w:val="-1"/>
          <w:sz w:val="22"/>
          <w:szCs w:val="22"/>
        </w:rPr>
        <w:t xml:space="preserve"> </w:t>
      </w:r>
      <w:r w:rsidR="00654C4F" w:rsidRPr="00FF7C89">
        <w:rPr>
          <w:rFonts w:eastAsia="Arial"/>
          <w:sz w:val="22"/>
          <w:szCs w:val="22"/>
        </w:rPr>
        <w:t>Cov</w:t>
      </w:r>
      <w:r w:rsidR="00654C4F" w:rsidRPr="00FF7C89">
        <w:rPr>
          <w:rFonts w:eastAsia="Arial"/>
          <w:spacing w:val="-1"/>
          <w:sz w:val="22"/>
          <w:szCs w:val="22"/>
        </w:rPr>
        <w:t>e</w:t>
      </w:r>
      <w:r w:rsidR="00654C4F" w:rsidRPr="00FF7C89">
        <w:rPr>
          <w:rFonts w:eastAsia="Arial"/>
          <w:sz w:val="22"/>
          <w:szCs w:val="22"/>
        </w:rPr>
        <w:t>ra</w:t>
      </w:r>
      <w:r w:rsidR="00654C4F" w:rsidRPr="00FF7C89">
        <w:rPr>
          <w:rFonts w:eastAsia="Arial"/>
          <w:spacing w:val="-1"/>
          <w:sz w:val="22"/>
          <w:szCs w:val="22"/>
        </w:rPr>
        <w:t>g</w:t>
      </w:r>
      <w:r w:rsidR="00654C4F" w:rsidRPr="00FF7C89">
        <w:rPr>
          <w:rFonts w:eastAsia="Arial"/>
          <w:sz w:val="22"/>
          <w:szCs w:val="22"/>
        </w:rPr>
        <w:t>e Form</w:t>
      </w:r>
      <w:bookmarkStart w:id="8" w:name="_Hlk75872018"/>
      <w:r w:rsidR="0013205A" w:rsidRPr="00FF7C89">
        <w:rPr>
          <w:rFonts w:eastAsia="Arial"/>
          <w:sz w:val="22"/>
          <w:szCs w:val="22"/>
        </w:rPr>
        <w:t xml:space="preserve">. </w:t>
      </w:r>
    </w:p>
    <w:p w14:paraId="0F6AA97A" w14:textId="6BF7738A" w:rsidR="00FF7C89" w:rsidRDefault="00FF7C89" w:rsidP="00FF7C89">
      <w:pPr>
        <w:ind w:left="120" w:right="240"/>
        <w:jc w:val="both"/>
        <w:rPr>
          <w:rFonts w:eastAsia="Arial"/>
          <w:sz w:val="22"/>
          <w:szCs w:val="22"/>
        </w:rPr>
      </w:pPr>
    </w:p>
    <w:p w14:paraId="0F186C32" w14:textId="36FB85C5" w:rsidR="00FF7C89" w:rsidRDefault="00FF7C89" w:rsidP="00FF7C89">
      <w:pPr>
        <w:ind w:left="120" w:right="240"/>
        <w:jc w:val="both"/>
        <w:rPr>
          <w:rFonts w:eastAsia="Arial"/>
          <w:sz w:val="22"/>
          <w:szCs w:val="22"/>
        </w:rPr>
      </w:pPr>
    </w:p>
    <w:p w14:paraId="6A47949B" w14:textId="77777777" w:rsidR="00FF7C89" w:rsidRPr="00FF7C89" w:rsidRDefault="00FF7C89" w:rsidP="00FF7C89">
      <w:pPr>
        <w:ind w:left="120" w:right="240"/>
        <w:jc w:val="both"/>
        <w:rPr>
          <w:rFonts w:eastAsia="Arial"/>
          <w:sz w:val="22"/>
          <w:szCs w:val="22"/>
        </w:rPr>
      </w:pPr>
    </w:p>
    <w:p w14:paraId="77B956E1" w14:textId="5527A9A2" w:rsidR="00811A04" w:rsidRPr="005802B4" w:rsidRDefault="00811A04" w:rsidP="00FF7C89">
      <w:pPr>
        <w:ind w:left="120" w:right="5365"/>
        <w:jc w:val="both"/>
        <w:rPr>
          <w:rFonts w:eastAsia="Arial"/>
          <w:sz w:val="22"/>
          <w:szCs w:val="22"/>
        </w:rPr>
      </w:pPr>
    </w:p>
    <w:p w14:paraId="5B542486" w14:textId="6AA6E905" w:rsidR="00811A04" w:rsidRPr="005802B4" w:rsidRDefault="00811A04" w:rsidP="00F4417D">
      <w:pPr>
        <w:spacing w:before="43" w:line="229" w:lineRule="auto"/>
        <w:ind w:left="120" w:right="5365"/>
        <w:jc w:val="both"/>
        <w:rPr>
          <w:rFonts w:eastAsia="Arial"/>
          <w:sz w:val="22"/>
          <w:szCs w:val="22"/>
        </w:rPr>
      </w:pPr>
      <w:r w:rsidRPr="005802B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AC30D5" wp14:editId="4EF6FB5E">
                <wp:simplePos x="0" y="0"/>
                <wp:positionH relativeFrom="column">
                  <wp:posOffset>5019040</wp:posOffset>
                </wp:positionH>
                <wp:positionV relativeFrom="paragraph">
                  <wp:posOffset>109220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A0F952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5.2pt,8.6pt" to="528.2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RMfcIN8AAAAKAQAADwAAAAAAAAAA&#10;AAAAAAAcBAAAZHJzL2Rvd25yZXYueG1sUEsFBgAAAAAEAAQA8wAAACgFAAAAAA==&#10;" strokecolor="black [3213]" strokeweight="1.5pt"/>
            </w:pict>
          </mc:Fallback>
        </mc:AlternateContent>
      </w:r>
    </w:p>
    <w:p w14:paraId="3FC6D928" w14:textId="77777777" w:rsidR="005802B4" w:rsidRDefault="005802B4" w:rsidP="005802B4">
      <w:pPr>
        <w:pStyle w:val="BTNoDS"/>
        <w:tabs>
          <w:tab w:val="right" w:pos="2880"/>
        </w:tabs>
        <w:ind w:left="7920" w:right="30"/>
        <w:jc w:val="center"/>
      </w:pPr>
      <w:r>
        <w:t>Jeffrey A. Silver</w:t>
      </w:r>
      <w:r w:rsidRPr="00A16C87">
        <w:br/>
        <w:t>(Authorized Representative)</w:t>
      </w:r>
    </w:p>
    <w:p w14:paraId="1E59DBFF" w14:textId="6563CD2F" w:rsidR="00811A04" w:rsidRPr="005802B4" w:rsidRDefault="005802B4" w:rsidP="005802B4">
      <w:pPr>
        <w:pStyle w:val="BTNoDS"/>
        <w:tabs>
          <w:tab w:val="right" w:pos="2880"/>
        </w:tabs>
        <w:ind w:left="7020" w:right="30"/>
        <w:rPr>
          <w:rFonts w:eastAsia="Arial"/>
          <w:sz w:val="22"/>
        </w:rPr>
      </w:pPr>
      <w:r>
        <w:tab/>
      </w:r>
      <w:r>
        <w:tab/>
        <w:t xml:space="preserve">Date: </w:t>
      </w:r>
      <w:bookmarkStart w:id="9" w:name="IssuanceDate"/>
      <w:bookmarkEnd w:id="9"/>
      <w:r>
        <w:t xml:space="preserve"> </w:t>
      </w:r>
      <w:bookmarkEnd w:id="8"/>
    </w:p>
    <w:sectPr w:rsidR="00811A04" w:rsidRPr="005802B4" w:rsidSect="00824F2D">
      <w:headerReference w:type="even" r:id="rId11"/>
      <w:headerReference w:type="default" r:id="rId12"/>
      <w:footerReference w:type="even" r:id="rId13"/>
      <w:footerReference w:type="default" r:id="rId14"/>
      <w:type w:val="continuous"/>
      <w:pgSz w:w="12240" w:h="15840" w:code="1"/>
      <w:pgMar w:top="994" w:right="965" w:bottom="274" w:left="965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3C61D" w14:textId="77777777" w:rsidR="009E226F" w:rsidRDefault="009E226F" w:rsidP="00BE0AAC">
      <w:r>
        <w:separator/>
      </w:r>
    </w:p>
  </w:endnote>
  <w:endnote w:type="continuationSeparator" w:id="0">
    <w:p w14:paraId="48FD4EBE" w14:textId="77777777" w:rsidR="009E226F" w:rsidRDefault="009E226F" w:rsidP="00BE0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297F5" w14:textId="7AA95DB0" w:rsidR="003429D9" w:rsidRDefault="003429D9">
    <w:pPr>
      <w:pStyle w:val="Footer"/>
    </w:pPr>
  </w:p>
  <w:p w14:paraId="73E31F73" w14:textId="77777777" w:rsidR="003429D9" w:rsidRDefault="003429D9" w:rsidP="003429D9">
    <w:pPr>
      <w:pStyle w:val="Footer"/>
      <w:rPr>
        <w:b/>
      </w:rPr>
    </w:pPr>
    <w:r>
      <w:rPr>
        <w:b/>
      </w:rPr>
      <w:t xml:space="preserve">FORM RPCA028  </w:t>
    </w:r>
  </w:p>
  <w:p w14:paraId="4E7C3235" w14:textId="49E1A0DB" w:rsidR="003429D9" w:rsidRDefault="003429D9" w:rsidP="003429D9">
    <w:pPr>
      <w:pStyle w:val="Footer"/>
      <w:jc w:val="center"/>
    </w:pPr>
    <w: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419F3" w14:textId="7B5D7FDB" w:rsidR="003429D9" w:rsidRPr="005802B4" w:rsidRDefault="005802B4">
    <w:pPr>
      <w:pStyle w:val="Footer"/>
      <w:rPr>
        <w:b/>
        <w:bCs/>
        <w:sz w:val="22"/>
        <w:szCs w:val="22"/>
      </w:rPr>
    </w:pPr>
    <w:r w:rsidRPr="005802B4">
      <w:rPr>
        <w:b/>
        <w:bCs/>
        <w:sz w:val="22"/>
        <w:szCs w:val="22"/>
      </w:rPr>
      <w:t>11/2023</w:t>
    </w:r>
  </w:p>
  <w:p w14:paraId="5108B8C1" w14:textId="7DB8C8BC" w:rsidR="003429D9" w:rsidRPr="00811A04" w:rsidRDefault="005802B4" w:rsidP="00824F2D">
    <w:pPr>
      <w:rPr>
        <w:b/>
        <w:bCs/>
      </w:rPr>
    </w:pPr>
    <w:bookmarkStart w:id="11" w:name="_Hlk125113130"/>
    <w:r w:rsidRPr="00824F2D">
      <w:rPr>
        <w:b/>
        <w:color w:val="000000"/>
        <w:sz w:val="22"/>
        <w:szCs w:val="22"/>
      </w:rPr>
      <w:t>RPCAAC028_1</w:t>
    </w:r>
    <w:r w:rsidR="00824F2D">
      <w:rPr>
        <w:color w:val="000000"/>
        <w:sz w:val="22"/>
        <w:szCs w:val="22"/>
      </w:rPr>
      <w:tab/>
    </w:r>
    <w:r w:rsidR="00824F2D">
      <w:rPr>
        <w:color w:val="000000"/>
        <w:sz w:val="22"/>
        <w:szCs w:val="22"/>
      </w:rPr>
      <w:tab/>
    </w:r>
    <w:r w:rsidR="00824F2D">
      <w:rPr>
        <w:color w:val="000000"/>
        <w:sz w:val="22"/>
        <w:szCs w:val="22"/>
      </w:rPr>
      <w:tab/>
    </w:r>
    <w:r w:rsidR="00824F2D">
      <w:rPr>
        <w:color w:val="000000"/>
        <w:sz w:val="22"/>
        <w:szCs w:val="22"/>
      </w:rPr>
      <w:tab/>
    </w:r>
    <w:r w:rsidR="00811A04" w:rsidRPr="00811A04">
      <w:t>Page 1 of 1</w:t>
    </w:r>
  </w:p>
  <w:bookmarkEnd w:id="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62DC4" w14:textId="77777777" w:rsidR="009E226F" w:rsidRDefault="009E226F" w:rsidP="00BE0AAC">
      <w:r>
        <w:separator/>
      </w:r>
    </w:p>
  </w:footnote>
  <w:footnote w:type="continuationSeparator" w:id="0">
    <w:p w14:paraId="69B04695" w14:textId="77777777" w:rsidR="009E226F" w:rsidRDefault="009E226F" w:rsidP="00BE0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F0FDB" w14:textId="63DF995C" w:rsidR="003429D9" w:rsidRDefault="003429D9" w:rsidP="003429D9">
    <w:pPr>
      <w:pStyle w:val="Header"/>
      <w:jc w:val="center"/>
    </w:pPr>
    <w:r w:rsidRPr="003429D9">
      <w:rPr>
        <w:b/>
        <w:bCs/>
        <w:sz w:val="24"/>
        <w:szCs w:val="24"/>
      </w:rPr>
      <w:t>TEXAS INSURANCE COMPANY</w:t>
    </w:r>
  </w:p>
  <w:p w14:paraId="64A0D3A0" w14:textId="77777777" w:rsidR="003429D9" w:rsidRDefault="003429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0ECE3" w14:textId="5928B933" w:rsidR="00BE0AAC" w:rsidRPr="003429D9" w:rsidRDefault="006A73D4" w:rsidP="003429D9">
    <w:pPr>
      <w:pStyle w:val="Header"/>
      <w:jc w:val="center"/>
      <w:rPr>
        <w:sz w:val="24"/>
        <w:szCs w:val="24"/>
      </w:rPr>
    </w:pPr>
    <w:bookmarkStart w:id="10" w:name="_Hlk75871998"/>
    <w:r w:rsidRPr="003429D9">
      <w:rPr>
        <w:b/>
        <w:bCs/>
        <w:sz w:val="24"/>
        <w:szCs w:val="24"/>
      </w:rPr>
      <w:t>T</w:t>
    </w:r>
    <w:bookmarkEnd w:id="10"/>
    <w:r w:rsidR="003429D9" w:rsidRPr="003429D9">
      <w:rPr>
        <w:b/>
        <w:bCs/>
        <w:sz w:val="24"/>
        <w:szCs w:val="24"/>
      </w:rPr>
      <w:t>EXAS INSURANCE COMPANY</w:t>
    </w:r>
    <w:r w:rsidRPr="003429D9">
      <w:rPr>
        <w:b/>
        <w:sz w:val="24"/>
        <w:szCs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B2935"/>
    <w:multiLevelType w:val="multilevel"/>
    <w:tmpl w:val="037060D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6402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18B"/>
    <w:rsid w:val="00001230"/>
    <w:rsid w:val="0005169C"/>
    <w:rsid w:val="000D79D8"/>
    <w:rsid w:val="0013205A"/>
    <w:rsid w:val="00145F1A"/>
    <w:rsid w:val="002208AA"/>
    <w:rsid w:val="003429D9"/>
    <w:rsid w:val="004155EC"/>
    <w:rsid w:val="004771A8"/>
    <w:rsid w:val="004A1BBA"/>
    <w:rsid w:val="0050295D"/>
    <w:rsid w:val="00506E88"/>
    <w:rsid w:val="005114BC"/>
    <w:rsid w:val="005345FE"/>
    <w:rsid w:val="005802B4"/>
    <w:rsid w:val="005A5E0E"/>
    <w:rsid w:val="005F5393"/>
    <w:rsid w:val="006138B4"/>
    <w:rsid w:val="00613ADE"/>
    <w:rsid w:val="006308B9"/>
    <w:rsid w:val="00654C4F"/>
    <w:rsid w:val="006A73D4"/>
    <w:rsid w:val="006B0007"/>
    <w:rsid w:val="006F6679"/>
    <w:rsid w:val="0072718B"/>
    <w:rsid w:val="007571B7"/>
    <w:rsid w:val="00811A04"/>
    <w:rsid w:val="00824F2D"/>
    <w:rsid w:val="008322BC"/>
    <w:rsid w:val="0087083B"/>
    <w:rsid w:val="00874300"/>
    <w:rsid w:val="00952619"/>
    <w:rsid w:val="00995A86"/>
    <w:rsid w:val="00996B4E"/>
    <w:rsid w:val="009B727A"/>
    <w:rsid w:val="009E226F"/>
    <w:rsid w:val="009E4D71"/>
    <w:rsid w:val="009F1567"/>
    <w:rsid w:val="00A84641"/>
    <w:rsid w:val="00AF6BE9"/>
    <w:rsid w:val="00B0301C"/>
    <w:rsid w:val="00B12455"/>
    <w:rsid w:val="00B140CD"/>
    <w:rsid w:val="00B31218"/>
    <w:rsid w:val="00B57B6D"/>
    <w:rsid w:val="00BE0AAC"/>
    <w:rsid w:val="00BE7254"/>
    <w:rsid w:val="00BF2297"/>
    <w:rsid w:val="00C01DFB"/>
    <w:rsid w:val="00CA0A44"/>
    <w:rsid w:val="00CE40CE"/>
    <w:rsid w:val="00D13688"/>
    <w:rsid w:val="00E20C89"/>
    <w:rsid w:val="00E50868"/>
    <w:rsid w:val="00E771B8"/>
    <w:rsid w:val="00EC2127"/>
    <w:rsid w:val="00ED789B"/>
    <w:rsid w:val="00EE2027"/>
    <w:rsid w:val="00F03D7A"/>
    <w:rsid w:val="00F056A0"/>
    <w:rsid w:val="00F4417D"/>
    <w:rsid w:val="00FD6E18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8D817"/>
  <w15:docId w15:val="{648B03B4-4BFE-4E9E-A0F6-04E77FAB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A44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E0A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AAC"/>
  </w:style>
  <w:style w:type="paragraph" w:styleId="Footer">
    <w:name w:val="footer"/>
    <w:basedOn w:val="Normal"/>
    <w:link w:val="FooterChar"/>
    <w:uiPriority w:val="99"/>
    <w:unhideWhenUsed/>
    <w:rsid w:val="00BE0A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AAC"/>
  </w:style>
  <w:style w:type="paragraph" w:customStyle="1" w:styleId="BTNoDS">
    <w:name w:val="BT No DS"/>
    <w:basedOn w:val="Normal"/>
    <w:rsid w:val="006A73D4"/>
    <w:pPr>
      <w:spacing w:after="240"/>
    </w:pPr>
    <w:rPr>
      <w:rFonts w:eastAsia="PMingLiU"/>
      <w:szCs w:val="22"/>
    </w:rPr>
  </w:style>
  <w:style w:type="table" w:styleId="TableGrid">
    <w:name w:val="Table Grid"/>
    <w:basedOn w:val="TableNormal"/>
    <w:uiPriority w:val="59"/>
    <w:rsid w:val="000012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4F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F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2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0A4415-717D-4097-85C0-01C2B81BA158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9E82AC48-6C5A-4E7E-90C2-F3A38FB263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521087-A489-4350-89D5-24DF34100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Ciccone</dc:creator>
  <cp:lastModifiedBy>Edsel John M. Toledo</cp:lastModifiedBy>
  <cp:revision>9</cp:revision>
  <dcterms:created xsi:type="dcterms:W3CDTF">2023-11-16T21:00:00Z</dcterms:created>
  <dcterms:modified xsi:type="dcterms:W3CDTF">2024-01-22T02:14:00Z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