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6FCC2" w14:textId="77777777" w:rsidR="00723C97" w:rsidRPr="00CE5EA8" w:rsidRDefault="00723C97">
      <w:pPr>
        <w:spacing w:before="3" w:line="160" w:lineRule="exact"/>
        <w:rPr>
          <w:sz w:val="22"/>
          <w:szCs w:val="22"/>
        </w:rPr>
      </w:pPr>
      <w:bookmarkStart w:id="0" w:name="_GoBack"/>
      <w:bookmarkEnd w:id="0"/>
    </w:p>
    <w:p w14:paraId="468BC1D8" w14:textId="77777777" w:rsidR="005441FB" w:rsidRPr="00CE5EA8" w:rsidRDefault="005441FB" w:rsidP="005441FB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1" w:name="_Hlk75872121"/>
      <w:r w:rsidRPr="00CE5EA8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CE5EA8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InsuredName"/>
      <w:bookmarkEnd w:id="2"/>
      <w:r w:rsidRPr="00CE5EA8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7A9868C9" w14:textId="77777777" w:rsidR="005441FB" w:rsidRPr="00CE5EA8" w:rsidRDefault="005441FB" w:rsidP="005441FB">
      <w:pPr>
        <w:rPr>
          <w:rFonts w:eastAsia="Arial"/>
          <w:b/>
          <w:color w:val="363435"/>
          <w:spacing w:val="-7"/>
          <w:sz w:val="22"/>
          <w:szCs w:val="22"/>
        </w:rPr>
      </w:pPr>
      <w:r w:rsidRPr="00CE5EA8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CE5EA8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EffectiveDate"/>
      <w:bookmarkEnd w:id="3"/>
    </w:p>
    <w:p w14:paraId="43F8E7BF" w14:textId="77777777" w:rsidR="005441FB" w:rsidRPr="00CE5EA8" w:rsidRDefault="005441FB" w:rsidP="005441FB">
      <w:pPr>
        <w:rPr>
          <w:rFonts w:eastAsia="Arial"/>
          <w:b/>
          <w:color w:val="363435"/>
          <w:spacing w:val="-7"/>
          <w:sz w:val="22"/>
          <w:szCs w:val="22"/>
        </w:rPr>
      </w:pPr>
      <w:r w:rsidRPr="00CE5EA8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CE5EA8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Period"/>
      <w:bookmarkEnd w:id="4"/>
    </w:p>
    <w:p w14:paraId="3EDF66A0" w14:textId="77777777" w:rsidR="005441FB" w:rsidRPr="00CE5EA8" w:rsidRDefault="005441FB" w:rsidP="005441FB">
      <w:pPr>
        <w:rPr>
          <w:rFonts w:eastAsia="Arial"/>
          <w:b/>
          <w:color w:val="363435"/>
          <w:spacing w:val="-7"/>
          <w:sz w:val="22"/>
          <w:szCs w:val="22"/>
        </w:rPr>
      </w:pPr>
      <w:r w:rsidRPr="00CE5EA8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CE5EA8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5" w:name="PolicyNumber"/>
      <w:bookmarkEnd w:id="5"/>
      <w:r w:rsidRPr="00CE5EA8">
        <w:rPr>
          <w:rFonts w:eastAsia="Arial"/>
          <w:b/>
          <w:color w:val="363435"/>
          <w:spacing w:val="-7"/>
          <w:sz w:val="22"/>
          <w:szCs w:val="22"/>
        </w:rPr>
        <w:t xml:space="preserve">  </w:t>
      </w:r>
      <w:bookmarkEnd w:id="1"/>
    </w:p>
    <w:p w14:paraId="57804AE0" w14:textId="77777777" w:rsidR="00723C97" w:rsidRPr="00CE5EA8" w:rsidRDefault="00723C97">
      <w:pPr>
        <w:spacing w:before="11" w:line="200" w:lineRule="exact"/>
        <w:rPr>
          <w:sz w:val="22"/>
          <w:szCs w:val="22"/>
        </w:rPr>
      </w:pPr>
    </w:p>
    <w:p w14:paraId="6FC55AEC" w14:textId="77777777" w:rsidR="00723C97" w:rsidRPr="00CE5EA8" w:rsidRDefault="007A093F" w:rsidP="00CE5EA8">
      <w:pPr>
        <w:spacing w:before="33"/>
        <w:jc w:val="center"/>
        <w:rPr>
          <w:sz w:val="24"/>
          <w:szCs w:val="24"/>
        </w:rPr>
      </w:pPr>
      <w:r w:rsidRPr="00CE5EA8">
        <w:rPr>
          <w:b/>
          <w:spacing w:val="2"/>
          <w:w w:val="88"/>
          <w:sz w:val="24"/>
          <w:szCs w:val="24"/>
        </w:rPr>
        <w:t>T</w:t>
      </w:r>
      <w:r w:rsidRPr="00CE5EA8">
        <w:rPr>
          <w:b/>
          <w:spacing w:val="3"/>
          <w:w w:val="88"/>
          <w:sz w:val="24"/>
          <w:szCs w:val="24"/>
        </w:rPr>
        <w:t>H</w:t>
      </w:r>
      <w:r w:rsidRPr="00CE5EA8">
        <w:rPr>
          <w:b/>
          <w:spacing w:val="1"/>
          <w:w w:val="88"/>
          <w:sz w:val="24"/>
          <w:szCs w:val="24"/>
        </w:rPr>
        <w:t>I</w:t>
      </w:r>
      <w:r w:rsidRPr="00CE5EA8">
        <w:rPr>
          <w:b/>
          <w:w w:val="88"/>
          <w:sz w:val="24"/>
          <w:szCs w:val="24"/>
        </w:rPr>
        <w:t>S</w:t>
      </w:r>
      <w:r w:rsidRPr="00CE5EA8">
        <w:rPr>
          <w:b/>
          <w:spacing w:val="7"/>
          <w:w w:val="88"/>
          <w:sz w:val="24"/>
          <w:szCs w:val="24"/>
        </w:rPr>
        <w:t xml:space="preserve"> </w:t>
      </w:r>
      <w:r w:rsidRPr="00CE5EA8">
        <w:rPr>
          <w:b/>
          <w:spacing w:val="2"/>
          <w:w w:val="88"/>
          <w:sz w:val="24"/>
          <w:szCs w:val="24"/>
        </w:rPr>
        <w:t>E</w:t>
      </w:r>
      <w:r w:rsidRPr="00CE5EA8">
        <w:rPr>
          <w:b/>
          <w:spacing w:val="3"/>
          <w:w w:val="88"/>
          <w:sz w:val="24"/>
          <w:szCs w:val="24"/>
        </w:rPr>
        <w:t>N</w:t>
      </w:r>
      <w:r w:rsidRPr="00CE5EA8">
        <w:rPr>
          <w:b/>
          <w:spacing w:val="2"/>
          <w:w w:val="88"/>
          <w:sz w:val="24"/>
          <w:szCs w:val="24"/>
        </w:rPr>
        <w:t>D</w:t>
      </w:r>
      <w:r w:rsidRPr="00CE5EA8">
        <w:rPr>
          <w:b/>
          <w:spacing w:val="6"/>
          <w:w w:val="88"/>
          <w:sz w:val="24"/>
          <w:szCs w:val="24"/>
        </w:rPr>
        <w:t>O</w:t>
      </w:r>
      <w:r w:rsidRPr="00CE5EA8">
        <w:rPr>
          <w:b/>
          <w:spacing w:val="2"/>
          <w:w w:val="88"/>
          <w:sz w:val="24"/>
          <w:szCs w:val="24"/>
        </w:rPr>
        <w:t>R</w:t>
      </w:r>
      <w:r w:rsidRPr="00CE5EA8">
        <w:rPr>
          <w:b/>
          <w:spacing w:val="4"/>
          <w:w w:val="88"/>
          <w:sz w:val="24"/>
          <w:szCs w:val="24"/>
        </w:rPr>
        <w:t>SE</w:t>
      </w:r>
      <w:r w:rsidRPr="00CE5EA8">
        <w:rPr>
          <w:b/>
          <w:spacing w:val="3"/>
          <w:w w:val="88"/>
          <w:sz w:val="24"/>
          <w:szCs w:val="24"/>
        </w:rPr>
        <w:t>M</w:t>
      </w:r>
      <w:r w:rsidRPr="00CE5EA8">
        <w:rPr>
          <w:b/>
          <w:spacing w:val="4"/>
          <w:w w:val="88"/>
          <w:sz w:val="24"/>
          <w:szCs w:val="24"/>
        </w:rPr>
        <w:t>E</w:t>
      </w:r>
      <w:r w:rsidRPr="00CE5EA8">
        <w:rPr>
          <w:b/>
          <w:spacing w:val="2"/>
          <w:w w:val="88"/>
          <w:sz w:val="24"/>
          <w:szCs w:val="24"/>
        </w:rPr>
        <w:t>N</w:t>
      </w:r>
      <w:r w:rsidRPr="00CE5EA8">
        <w:rPr>
          <w:b/>
          <w:w w:val="88"/>
          <w:sz w:val="24"/>
          <w:szCs w:val="24"/>
        </w:rPr>
        <w:t>T</w:t>
      </w:r>
      <w:r w:rsidRPr="00CE5EA8">
        <w:rPr>
          <w:b/>
          <w:spacing w:val="11"/>
          <w:w w:val="88"/>
          <w:sz w:val="24"/>
          <w:szCs w:val="24"/>
        </w:rPr>
        <w:t xml:space="preserve"> </w:t>
      </w:r>
      <w:r w:rsidRPr="00CE5EA8">
        <w:rPr>
          <w:b/>
          <w:spacing w:val="2"/>
          <w:w w:val="88"/>
          <w:sz w:val="24"/>
          <w:szCs w:val="24"/>
        </w:rPr>
        <w:t>C</w:t>
      </w:r>
      <w:r w:rsidRPr="00CE5EA8">
        <w:rPr>
          <w:b/>
          <w:spacing w:val="3"/>
          <w:w w:val="88"/>
          <w:sz w:val="24"/>
          <w:szCs w:val="24"/>
        </w:rPr>
        <w:t>HA</w:t>
      </w:r>
      <w:r w:rsidRPr="00CE5EA8">
        <w:rPr>
          <w:b/>
          <w:spacing w:val="2"/>
          <w:w w:val="88"/>
          <w:sz w:val="24"/>
          <w:szCs w:val="24"/>
        </w:rPr>
        <w:t>N</w:t>
      </w:r>
      <w:r w:rsidRPr="00CE5EA8">
        <w:rPr>
          <w:b/>
          <w:spacing w:val="3"/>
          <w:w w:val="88"/>
          <w:sz w:val="24"/>
          <w:szCs w:val="24"/>
        </w:rPr>
        <w:t>G</w:t>
      </w:r>
      <w:r w:rsidRPr="00CE5EA8">
        <w:rPr>
          <w:b/>
          <w:spacing w:val="2"/>
          <w:w w:val="88"/>
          <w:sz w:val="24"/>
          <w:szCs w:val="24"/>
        </w:rPr>
        <w:t>E</w:t>
      </w:r>
      <w:r w:rsidRPr="00CE5EA8">
        <w:rPr>
          <w:b/>
          <w:w w:val="88"/>
          <w:sz w:val="24"/>
          <w:szCs w:val="24"/>
        </w:rPr>
        <w:t>S</w:t>
      </w:r>
      <w:r w:rsidRPr="00CE5EA8">
        <w:rPr>
          <w:b/>
          <w:spacing w:val="8"/>
          <w:w w:val="88"/>
          <w:sz w:val="24"/>
          <w:szCs w:val="24"/>
        </w:rPr>
        <w:t xml:space="preserve"> </w:t>
      </w:r>
      <w:r w:rsidRPr="00CE5EA8">
        <w:rPr>
          <w:b/>
          <w:spacing w:val="2"/>
          <w:w w:val="88"/>
          <w:sz w:val="24"/>
          <w:szCs w:val="24"/>
        </w:rPr>
        <w:t>T</w:t>
      </w:r>
      <w:r w:rsidRPr="00CE5EA8">
        <w:rPr>
          <w:b/>
          <w:spacing w:val="6"/>
          <w:w w:val="88"/>
          <w:sz w:val="24"/>
          <w:szCs w:val="24"/>
        </w:rPr>
        <w:t>H</w:t>
      </w:r>
      <w:r w:rsidRPr="00CE5EA8">
        <w:rPr>
          <w:b/>
          <w:w w:val="88"/>
          <w:sz w:val="24"/>
          <w:szCs w:val="24"/>
        </w:rPr>
        <w:t>E</w:t>
      </w:r>
      <w:r w:rsidRPr="00CE5EA8">
        <w:rPr>
          <w:b/>
          <w:spacing w:val="10"/>
          <w:w w:val="88"/>
          <w:sz w:val="24"/>
          <w:szCs w:val="24"/>
        </w:rPr>
        <w:t xml:space="preserve"> </w:t>
      </w:r>
      <w:r w:rsidRPr="00CE5EA8">
        <w:rPr>
          <w:b/>
          <w:spacing w:val="2"/>
          <w:w w:val="88"/>
          <w:sz w:val="24"/>
          <w:szCs w:val="24"/>
        </w:rPr>
        <w:t>P</w:t>
      </w:r>
      <w:r w:rsidRPr="00CE5EA8">
        <w:rPr>
          <w:b/>
          <w:spacing w:val="3"/>
          <w:w w:val="88"/>
          <w:sz w:val="24"/>
          <w:szCs w:val="24"/>
        </w:rPr>
        <w:t>O</w:t>
      </w:r>
      <w:r w:rsidRPr="00CE5EA8">
        <w:rPr>
          <w:b/>
          <w:spacing w:val="4"/>
          <w:w w:val="88"/>
          <w:sz w:val="24"/>
          <w:szCs w:val="24"/>
        </w:rPr>
        <w:t>L</w:t>
      </w:r>
      <w:r w:rsidRPr="00CE5EA8">
        <w:rPr>
          <w:b/>
          <w:spacing w:val="3"/>
          <w:w w:val="88"/>
          <w:sz w:val="24"/>
          <w:szCs w:val="24"/>
        </w:rPr>
        <w:t>I</w:t>
      </w:r>
      <w:r w:rsidRPr="00CE5EA8">
        <w:rPr>
          <w:b/>
          <w:spacing w:val="2"/>
          <w:w w:val="88"/>
          <w:sz w:val="24"/>
          <w:szCs w:val="24"/>
        </w:rPr>
        <w:t>CY</w:t>
      </w:r>
      <w:r w:rsidRPr="00CE5EA8">
        <w:rPr>
          <w:b/>
          <w:w w:val="88"/>
          <w:sz w:val="24"/>
          <w:szCs w:val="24"/>
        </w:rPr>
        <w:t>.</w:t>
      </w:r>
      <w:r w:rsidRPr="00CE5EA8">
        <w:rPr>
          <w:b/>
          <w:spacing w:val="7"/>
          <w:w w:val="88"/>
          <w:sz w:val="24"/>
          <w:szCs w:val="24"/>
        </w:rPr>
        <w:t xml:space="preserve"> </w:t>
      </w:r>
      <w:r w:rsidRPr="00CE5EA8">
        <w:rPr>
          <w:b/>
          <w:spacing w:val="2"/>
          <w:w w:val="88"/>
          <w:sz w:val="24"/>
          <w:szCs w:val="24"/>
        </w:rPr>
        <w:t>P</w:t>
      </w:r>
      <w:r w:rsidRPr="00CE5EA8">
        <w:rPr>
          <w:b/>
          <w:spacing w:val="4"/>
          <w:w w:val="88"/>
          <w:sz w:val="24"/>
          <w:szCs w:val="24"/>
        </w:rPr>
        <w:t>L</w:t>
      </w:r>
      <w:r w:rsidRPr="00CE5EA8">
        <w:rPr>
          <w:b/>
          <w:spacing w:val="2"/>
          <w:w w:val="88"/>
          <w:sz w:val="24"/>
          <w:szCs w:val="24"/>
        </w:rPr>
        <w:t>E</w:t>
      </w:r>
      <w:r w:rsidRPr="00CE5EA8">
        <w:rPr>
          <w:b/>
          <w:spacing w:val="3"/>
          <w:w w:val="88"/>
          <w:sz w:val="24"/>
          <w:szCs w:val="24"/>
        </w:rPr>
        <w:t>A</w:t>
      </w:r>
      <w:r w:rsidRPr="00CE5EA8">
        <w:rPr>
          <w:b/>
          <w:spacing w:val="4"/>
          <w:w w:val="88"/>
          <w:sz w:val="24"/>
          <w:szCs w:val="24"/>
        </w:rPr>
        <w:t>S</w:t>
      </w:r>
      <w:r w:rsidRPr="00CE5EA8">
        <w:rPr>
          <w:b/>
          <w:w w:val="88"/>
          <w:sz w:val="24"/>
          <w:szCs w:val="24"/>
        </w:rPr>
        <w:t>E</w:t>
      </w:r>
      <w:r w:rsidRPr="00CE5EA8">
        <w:rPr>
          <w:b/>
          <w:spacing w:val="8"/>
          <w:w w:val="88"/>
          <w:sz w:val="24"/>
          <w:szCs w:val="24"/>
        </w:rPr>
        <w:t xml:space="preserve"> </w:t>
      </w:r>
      <w:r w:rsidRPr="00CE5EA8">
        <w:rPr>
          <w:b/>
          <w:spacing w:val="2"/>
          <w:w w:val="88"/>
          <w:sz w:val="24"/>
          <w:szCs w:val="24"/>
        </w:rPr>
        <w:t>R</w:t>
      </w:r>
      <w:r w:rsidRPr="00CE5EA8">
        <w:rPr>
          <w:b/>
          <w:spacing w:val="4"/>
          <w:w w:val="88"/>
          <w:sz w:val="24"/>
          <w:szCs w:val="24"/>
        </w:rPr>
        <w:t>E</w:t>
      </w:r>
      <w:r w:rsidRPr="00CE5EA8">
        <w:rPr>
          <w:b/>
          <w:spacing w:val="2"/>
          <w:w w:val="88"/>
          <w:sz w:val="24"/>
          <w:szCs w:val="24"/>
        </w:rPr>
        <w:t>A</w:t>
      </w:r>
      <w:r w:rsidRPr="00CE5EA8">
        <w:rPr>
          <w:b/>
          <w:w w:val="88"/>
          <w:sz w:val="24"/>
          <w:szCs w:val="24"/>
        </w:rPr>
        <w:t>D</w:t>
      </w:r>
      <w:r w:rsidRPr="00CE5EA8">
        <w:rPr>
          <w:b/>
          <w:spacing w:val="7"/>
          <w:w w:val="88"/>
          <w:sz w:val="24"/>
          <w:szCs w:val="24"/>
        </w:rPr>
        <w:t xml:space="preserve"> </w:t>
      </w:r>
      <w:r w:rsidRPr="00CE5EA8">
        <w:rPr>
          <w:b/>
          <w:spacing w:val="1"/>
          <w:w w:val="88"/>
          <w:sz w:val="24"/>
          <w:szCs w:val="24"/>
        </w:rPr>
        <w:t>I</w:t>
      </w:r>
      <w:r w:rsidRPr="00CE5EA8">
        <w:rPr>
          <w:b/>
          <w:w w:val="88"/>
          <w:sz w:val="24"/>
          <w:szCs w:val="24"/>
        </w:rPr>
        <w:t>T</w:t>
      </w:r>
      <w:r w:rsidRPr="00CE5EA8">
        <w:rPr>
          <w:b/>
          <w:spacing w:val="6"/>
          <w:w w:val="88"/>
          <w:sz w:val="24"/>
          <w:szCs w:val="24"/>
        </w:rPr>
        <w:t xml:space="preserve"> </w:t>
      </w:r>
      <w:r w:rsidRPr="00CE5EA8">
        <w:rPr>
          <w:b/>
          <w:spacing w:val="4"/>
          <w:sz w:val="24"/>
          <w:szCs w:val="24"/>
        </w:rPr>
        <w:t>CA</w:t>
      </w:r>
      <w:r w:rsidRPr="00CE5EA8">
        <w:rPr>
          <w:b/>
          <w:spacing w:val="2"/>
          <w:sz w:val="24"/>
          <w:szCs w:val="24"/>
        </w:rPr>
        <w:t>RE</w:t>
      </w:r>
      <w:r w:rsidRPr="00CE5EA8">
        <w:rPr>
          <w:b/>
          <w:spacing w:val="5"/>
          <w:sz w:val="24"/>
          <w:szCs w:val="24"/>
        </w:rPr>
        <w:t>F</w:t>
      </w:r>
      <w:r w:rsidRPr="00CE5EA8">
        <w:rPr>
          <w:b/>
          <w:spacing w:val="4"/>
          <w:sz w:val="24"/>
          <w:szCs w:val="24"/>
        </w:rPr>
        <w:t>U</w:t>
      </w:r>
      <w:r w:rsidRPr="00CE5EA8">
        <w:rPr>
          <w:b/>
          <w:spacing w:val="2"/>
          <w:sz w:val="24"/>
          <w:szCs w:val="24"/>
        </w:rPr>
        <w:t>L</w:t>
      </w:r>
      <w:r w:rsidRPr="00CE5EA8">
        <w:rPr>
          <w:b/>
          <w:spacing w:val="5"/>
          <w:sz w:val="24"/>
          <w:szCs w:val="24"/>
        </w:rPr>
        <w:t>L</w:t>
      </w:r>
      <w:r w:rsidRPr="00CE5EA8">
        <w:rPr>
          <w:b/>
          <w:sz w:val="24"/>
          <w:szCs w:val="24"/>
        </w:rPr>
        <w:t>Y</w:t>
      </w:r>
    </w:p>
    <w:p w14:paraId="013E10FD" w14:textId="77777777" w:rsidR="00723C97" w:rsidRPr="00CE5EA8" w:rsidRDefault="00723C97">
      <w:pPr>
        <w:spacing w:before="9" w:line="220" w:lineRule="exact"/>
        <w:rPr>
          <w:sz w:val="24"/>
          <w:szCs w:val="24"/>
        </w:rPr>
      </w:pPr>
    </w:p>
    <w:p w14:paraId="451E7A20" w14:textId="77777777" w:rsidR="00723C97" w:rsidRPr="00CE5EA8" w:rsidRDefault="007A093F">
      <w:pPr>
        <w:spacing w:line="260" w:lineRule="exact"/>
        <w:ind w:left="3430"/>
        <w:rPr>
          <w:sz w:val="24"/>
          <w:szCs w:val="24"/>
        </w:rPr>
      </w:pPr>
      <w:r w:rsidRPr="00CE5EA8">
        <w:rPr>
          <w:b/>
          <w:spacing w:val="1"/>
          <w:position w:val="-1"/>
          <w:sz w:val="24"/>
          <w:szCs w:val="24"/>
        </w:rPr>
        <w:t>M</w:t>
      </w:r>
      <w:r w:rsidRPr="00CE5EA8">
        <w:rPr>
          <w:b/>
          <w:spacing w:val="-1"/>
          <w:position w:val="-1"/>
          <w:sz w:val="24"/>
          <w:szCs w:val="24"/>
        </w:rPr>
        <w:t>ANUSCRI</w:t>
      </w:r>
      <w:r w:rsidRPr="00CE5EA8">
        <w:rPr>
          <w:b/>
          <w:spacing w:val="1"/>
          <w:position w:val="-1"/>
          <w:sz w:val="24"/>
          <w:szCs w:val="24"/>
        </w:rPr>
        <w:t>P</w:t>
      </w:r>
      <w:r w:rsidRPr="00CE5EA8">
        <w:rPr>
          <w:b/>
          <w:position w:val="-1"/>
          <w:sz w:val="24"/>
          <w:szCs w:val="24"/>
        </w:rPr>
        <w:t>T E</w:t>
      </w:r>
      <w:r w:rsidRPr="00CE5EA8">
        <w:rPr>
          <w:b/>
          <w:spacing w:val="-1"/>
          <w:position w:val="-1"/>
          <w:sz w:val="24"/>
          <w:szCs w:val="24"/>
        </w:rPr>
        <w:t>ND</w:t>
      </w:r>
      <w:r w:rsidRPr="00CE5EA8">
        <w:rPr>
          <w:b/>
          <w:position w:val="-1"/>
          <w:sz w:val="24"/>
          <w:szCs w:val="24"/>
        </w:rPr>
        <w:t>O</w:t>
      </w:r>
      <w:r w:rsidRPr="00CE5EA8">
        <w:rPr>
          <w:b/>
          <w:spacing w:val="1"/>
          <w:position w:val="-1"/>
          <w:sz w:val="24"/>
          <w:szCs w:val="24"/>
        </w:rPr>
        <w:t>R</w:t>
      </w:r>
      <w:r w:rsidRPr="00CE5EA8">
        <w:rPr>
          <w:b/>
          <w:spacing w:val="-1"/>
          <w:position w:val="-1"/>
          <w:sz w:val="24"/>
          <w:szCs w:val="24"/>
        </w:rPr>
        <w:t>S</w:t>
      </w:r>
      <w:r w:rsidRPr="00CE5EA8">
        <w:rPr>
          <w:b/>
          <w:position w:val="-1"/>
          <w:sz w:val="24"/>
          <w:szCs w:val="24"/>
        </w:rPr>
        <w:t>E</w:t>
      </w:r>
      <w:r w:rsidRPr="00CE5EA8">
        <w:rPr>
          <w:b/>
          <w:spacing w:val="1"/>
          <w:position w:val="-1"/>
          <w:sz w:val="24"/>
          <w:szCs w:val="24"/>
        </w:rPr>
        <w:t>M</w:t>
      </w:r>
      <w:r w:rsidRPr="00CE5EA8">
        <w:rPr>
          <w:b/>
          <w:position w:val="-1"/>
          <w:sz w:val="24"/>
          <w:szCs w:val="24"/>
        </w:rPr>
        <w:t>E</w:t>
      </w:r>
      <w:r w:rsidRPr="00CE5EA8">
        <w:rPr>
          <w:b/>
          <w:spacing w:val="-1"/>
          <w:position w:val="-1"/>
          <w:sz w:val="24"/>
          <w:szCs w:val="24"/>
        </w:rPr>
        <w:t>N</w:t>
      </w:r>
      <w:r w:rsidRPr="00CE5EA8">
        <w:rPr>
          <w:b/>
          <w:position w:val="-1"/>
          <w:sz w:val="24"/>
          <w:szCs w:val="24"/>
        </w:rPr>
        <w:t>T</w:t>
      </w:r>
    </w:p>
    <w:p w14:paraId="3D3FEAA7" w14:textId="77777777" w:rsidR="00723C97" w:rsidRPr="00CE5EA8" w:rsidRDefault="00723C97">
      <w:pPr>
        <w:spacing w:before="8" w:line="160" w:lineRule="exact"/>
        <w:rPr>
          <w:sz w:val="22"/>
          <w:szCs w:val="22"/>
        </w:rPr>
      </w:pPr>
    </w:p>
    <w:p w14:paraId="5819E37B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7438C537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40F2BF86" w14:textId="09766976" w:rsidR="00723C97" w:rsidRPr="00CE5EA8" w:rsidRDefault="00F611B2">
      <w:pPr>
        <w:spacing w:line="200" w:lineRule="exact"/>
        <w:rPr>
          <w:sz w:val="22"/>
          <w:szCs w:val="22"/>
        </w:rPr>
      </w:pPr>
      <w:r w:rsidRPr="00CE5EA8">
        <w:rPr>
          <w:sz w:val="22"/>
          <w:szCs w:val="22"/>
        </w:rPr>
        <w:t xml:space="preserve">Premium: </w:t>
      </w:r>
      <w:bookmarkStart w:id="6" w:name="Premium"/>
      <w:bookmarkEnd w:id="6"/>
    </w:p>
    <w:p w14:paraId="1EB87CC8" w14:textId="2697BEE1" w:rsidR="00F611B2" w:rsidRPr="00CE5EA8" w:rsidRDefault="00F611B2">
      <w:pPr>
        <w:spacing w:line="200" w:lineRule="exact"/>
        <w:rPr>
          <w:sz w:val="22"/>
          <w:szCs w:val="22"/>
        </w:rPr>
      </w:pPr>
    </w:p>
    <w:p w14:paraId="26827663" w14:textId="4A5DB6A5" w:rsidR="00F611B2" w:rsidRDefault="00F611B2">
      <w:pPr>
        <w:spacing w:line="200" w:lineRule="exact"/>
        <w:rPr>
          <w:sz w:val="22"/>
          <w:szCs w:val="22"/>
        </w:rPr>
      </w:pPr>
      <w:r w:rsidRPr="00CE5EA8">
        <w:rPr>
          <w:sz w:val="22"/>
          <w:szCs w:val="22"/>
        </w:rPr>
        <w:t>Description:</w:t>
      </w:r>
      <w:r w:rsidR="00A54164" w:rsidRPr="00CE5EA8">
        <w:rPr>
          <w:sz w:val="22"/>
          <w:szCs w:val="22"/>
        </w:rPr>
        <w:t xml:space="preserve"> </w:t>
      </w:r>
      <w:bookmarkStart w:id="7" w:name="Description"/>
      <w:bookmarkEnd w:id="7"/>
      <w:r w:rsidRPr="00CE5EA8">
        <w:rPr>
          <w:sz w:val="22"/>
          <w:szCs w:val="22"/>
        </w:rPr>
        <w:t xml:space="preserve"> </w:t>
      </w:r>
    </w:p>
    <w:p w14:paraId="533C7E27" w14:textId="77777777" w:rsidR="00B4769E" w:rsidRDefault="00B4769E">
      <w:pPr>
        <w:spacing w:line="200" w:lineRule="exact"/>
        <w:rPr>
          <w:sz w:val="22"/>
          <w:szCs w:val="22"/>
        </w:rPr>
      </w:pPr>
    </w:p>
    <w:p w14:paraId="3DAEAC0E" w14:textId="5B3033DC" w:rsidR="00B4769E" w:rsidRDefault="00B4769E">
      <w:pPr>
        <w:spacing w:line="200" w:lineRule="exact"/>
        <w:rPr>
          <w:sz w:val="22"/>
          <w:szCs w:val="22"/>
        </w:rPr>
      </w:pPr>
    </w:p>
    <w:p w14:paraId="04FD6F60" w14:textId="77777777" w:rsidR="00B4769E" w:rsidRDefault="00B4769E">
      <w:pPr>
        <w:spacing w:line="200" w:lineRule="exact"/>
        <w:rPr>
          <w:sz w:val="22"/>
          <w:szCs w:val="22"/>
        </w:rPr>
      </w:pPr>
    </w:p>
    <w:p w14:paraId="50A8AD6B" w14:textId="248E97E9" w:rsidR="00B4769E" w:rsidRPr="00CE5EA8" w:rsidRDefault="00B4769E">
      <w:pPr>
        <w:spacing w:line="200" w:lineRule="exact"/>
        <w:rPr>
          <w:sz w:val="22"/>
          <w:szCs w:val="22"/>
        </w:rPr>
      </w:pPr>
    </w:p>
    <w:p w14:paraId="3BAA4AED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0F09385F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6FC458EB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5A94295A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010356D0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7826195D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68A800A4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102D82B3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3CFBCED1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2339EDD6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0065F048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p w14:paraId="7D0A534D" w14:textId="77777777" w:rsidR="002C5540" w:rsidRPr="00CE5EA8" w:rsidRDefault="002C5540" w:rsidP="002C5540">
      <w:pPr>
        <w:spacing w:before="43" w:line="229" w:lineRule="auto"/>
        <w:ind w:left="120" w:right="5365"/>
        <w:jc w:val="both"/>
        <w:rPr>
          <w:rFonts w:ascii="Arial" w:eastAsia="Arial" w:hAnsi="Arial" w:cs="Arial"/>
          <w:sz w:val="22"/>
          <w:szCs w:val="22"/>
        </w:rPr>
      </w:pPr>
      <w:bookmarkStart w:id="8" w:name="_Hlk75872018"/>
    </w:p>
    <w:p w14:paraId="102ABA78" w14:textId="77777777" w:rsidR="002C5540" w:rsidRPr="00CE5EA8" w:rsidRDefault="002C5540" w:rsidP="002C5540">
      <w:pPr>
        <w:spacing w:line="200" w:lineRule="exact"/>
        <w:rPr>
          <w:sz w:val="22"/>
          <w:szCs w:val="22"/>
        </w:rPr>
      </w:pPr>
      <w:r w:rsidRPr="00CE5EA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EC73BB3" wp14:editId="654DB27E">
            <wp:simplePos x="0" y="0"/>
            <wp:positionH relativeFrom="margin">
              <wp:posOffset>4315460</wp:posOffset>
            </wp:positionH>
            <wp:positionV relativeFrom="paragraph">
              <wp:posOffset>63500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04D0F" w14:textId="77777777" w:rsidR="002C5540" w:rsidRPr="00CE5EA8" w:rsidRDefault="002C5540" w:rsidP="002C5540">
      <w:pPr>
        <w:spacing w:line="200" w:lineRule="exact"/>
        <w:rPr>
          <w:sz w:val="22"/>
          <w:szCs w:val="22"/>
        </w:rPr>
      </w:pPr>
    </w:p>
    <w:p w14:paraId="07D90C86" w14:textId="77777777" w:rsidR="002C5540" w:rsidRPr="00CE5EA8" w:rsidRDefault="002C5540" w:rsidP="002C5540">
      <w:pPr>
        <w:rPr>
          <w:sz w:val="22"/>
          <w:szCs w:val="22"/>
        </w:rPr>
      </w:pPr>
    </w:p>
    <w:p w14:paraId="2CC21C84" w14:textId="77777777" w:rsidR="002C5540" w:rsidRPr="00CE5EA8" w:rsidRDefault="002C5540" w:rsidP="002C5540">
      <w:pPr>
        <w:rPr>
          <w:sz w:val="22"/>
          <w:szCs w:val="22"/>
        </w:rPr>
      </w:pPr>
    </w:p>
    <w:p w14:paraId="2DCCB165" w14:textId="77777777" w:rsidR="002C5540" w:rsidRPr="00CE5EA8" w:rsidRDefault="002C5540" w:rsidP="002C5540">
      <w:pPr>
        <w:pStyle w:val="BTNoDS"/>
        <w:tabs>
          <w:tab w:val="right" w:pos="2880"/>
        </w:tabs>
        <w:rPr>
          <w:sz w:val="22"/>
        </w:rPr>
      </w:pPr>
      <w:r w:rsidRPr="00CE5EA8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62594" wp14:editId="0EFA9005">
                <wp:simplePos x="0" y="0"/>
                <wp:positionH relativeFrom="column">
                  <wp:posOffset>4295775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57C1D6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25pt,19.5pt" to="471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NycnjDfAAAACQEAAA8AAABkcnMvZG93bnJldi54bWxMj8FOg0AQhu8mvsNmTLw0&#10;7SJWFGRojKkPYNEm3hZ2BVJ2lrBbSn16x1M9zsyXf74/38y2F5MZfecI4W4VgTBUO91Rg/BRvi2f&#10;QPigSKvekUE4Gw+b4voqV5l2J3o30y40gkPIZwqhDWHIpPR1a6zyKzcY4tu3G60KPI6N1KM6cbjt&#10;ZRxFibSqI/7QqsG8tqY+7I4WYf+Zlj+yV9XCb7+apFxsz1N6QLy9mV+eQQQzhwsMf/qsDgU7Ve5I&#10;2oseIXlMHhhFuE+5EwPpOuZFhbCOI5BFLv83KH4B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3JyeMN8AAAAJAQAADwAAAAAAAAAAAAAAAAA3BAAAZHJzL2Rvd25yZXYueG1sUEsFBgAA&#10;AAAEAAQA8wAAAEMFAAAAAA==&#10;" strokecolor="black [3213]" strokeweight="1.5pt"/>
            </w:pict>
          </mc:Fallback>
        </mc:AlternateContent>
      </w:r>
    </w:p>
    <w:bookmarkEnd w:id="8"/>
    <w:p w14:paraId="2122A7BF" w14:textId="3134C2B7" w:rsidR="00CE5EA8" w:rsidRPr="00CE5EA8" w:rsidRDefault="00CE5EA8" w:rsidP="00CE5EA8">
      <w:pPr>
        <w:pStyle w:val="BTNoDS"/>
        <w:tabs>
          <w:tab w:val="right" w:pos="2880"/>
        </w:tabs>
        <w:ind w:left="7020" w:right="-80" w:hanging="540"/>
        <w:jc w:val="center"/>
        <w:rPr>
          <w:sz w:val="22"/>
        </w:rPr>
      </w:pPr>
      <w:r>
        <w:rPr>
          <w:sz w:val="22"/>
        </w:rPr>
        <w:tab/>
      </w:r>
      <w:r w:rsidRPr="00CE5EA8">
        <w:rPr>
          <w:sz w:val="22"/>
        </w:rPr>
        <w:t>Jeffrey A. Silver</w:t>
      </w:r>
      <w:r w:rsidRPr="00CE5EA8">
        <w:rPr>
          <w:sz w:val="22"/>
        </w:rPr>
        <w:br/>
        <w:t>(Authorized Representative)</w:t>
      </w:r>
    </w:p>
    <w:p w14:paraId="498A0E46" w14:textId="77777777" w:rsidR="00CE5EA8" w:rsidRPr="00CE5EA8" w:rsidRDefault="00CE5EA8" w:rsidP="00CE5EA8">
      <w:pPr>
        <w:pStyle w:val="BTNoDS"/>
        <w:tabs>
          <w:tab w:val="right" w:pos="2880"/>
        </w:tabs>
        <w:ind w:left="7020" w:right="-80" w:hanging="270"/>
        <w:rPr>
          <w:sz w:val="22"/>
        </w:rPr>
      </w:pPr>
      <w:r w:rsidRPr="00CE5EA8">
        <w:rPr>
          <w:sz w:val="22"/>
        </w:rPr>
        <w:t xml:space="preserve">Date: </w:t>
      </w:r>
      <w:bookmarkStart w:id="9" w:name="IssuanceDate"/>
      <w:bookmarkEnd w:id="9"/>
      <w:r w:rsidRPr="00CE5EA8">
        <w:rPr>
          <w:sz w:val="22"/>
        </w:rPr>
        <w:t xml:space="preserve"> </w:t>
      </w:r>
    </w:p>
    <w:p w14:paraId="61BF9CD9" w14:textId="77777777" w:rsidR="00723C97" w:rsidRPr="00CE5EA8" w:rsidRDefault="00723C97">
      <w:pPr>
        <w:spacing w:line="200" w:lineRule="exact"/>
        <w:rPr>
          <w:sz w:val="22"/>
          <w:szCs w:val="22"/>
        </w:rPr>
      </w:pPr>
    </w:p>
    <w:sectPr w:rsidR="00723C97" w:rsidRPr="00CE5EA8" w:rsidSect="009B1030">
      <w:headerReference w:type="default" r:id="rId11"/>
      <w:footerReference w:type="default" r:id="rId12"/>
      <w:type w:val="continuous"/>
      <w:pgSz w:w="12240" w:h="15840" w:code="1"/>
      <w:pgMar w:top="1354" w:right="1440" w:bottom="274" w:left="1339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DA1B9" w14:textId="77777777" w:rsidR="00081F42" w:rsidRDefault="00081F42" w:rsidP="00EC04DB">
      <w:r>
        <w:separator/>
      </w:r>
    </w:p>
  </w:endnote>
  <w:endnote w:type="continuationSeparator" w:id="0">
    <w:p w14:paraId="7DCB68CC" w14:textId="77777777" w:rsidR="00081F42" w:rsidRDefault="00081F42" w:rsidP="00EC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EA44A" w14:textId="314A8950" w:rsidR="00E65433" w:rsidRPr="00CE5EA8" w:rsidRDefault="00CE5EA8">
    <w:pPr>
      <w:pStyle w:val="Footer"/>
      <w:rPr>
        <w:b/>
        <w:bCs/>
        <w:sz w:val="22"/>
        <w:szCs w:val="22"/>
      </w:rPr>
    </w:pPr>
    <w:r w:rsidRPr="00CE5EA8">
      <w:rPr>
        <w:b/>
        <w:bCs/>
        <w:sz w:val="22"/>
        <w:szCs w:val="22"/>
      </w:rPr>
      <w:t>11/2023</w:t>
    </w:r>
  </w:p>
  <w:p w14:paraId="767C63AD" w14:textId="50426770" w:rsidR="00E65433" w:rsidRDefault="00CE5EA8" w:rsidP="004D462E">
    <w:pPr>
      <w:jc w:val="both"/>
    </w:pPr>
    <w:r w:rsidRPr="00CE5EA8">
      <w:rPr>
        <w:b/>
        <w:bCs/>
        <w:color w:val="000000"/>
        <w:sz w:val="22"/>
        <w:szCs w:val="22"/>
      </w:rPr>
      <w:t>RPCAACMANU</w:t>
    </w:r>
    <w:r w:rsidR="00E27205">
      <w:rPr>
        <w:b/>
        <w:bCs/>
        <w:color w:val="000000"/>
        <w:sz w:val="22"/>
        <w:szCs w:val="22"/>
      </w:rPr>
      <w:t>FE</w:t>
    </w:r>
    <w:r w:rsidRPr="00CE5EA8">
      <w:rPr>
        <w:b/>
        <w:bCs/>
        <w:color w:val="000000"/>
        <w:sz w:val="22"/>
        <w:szCs w:val="22"/>
      </w:rPr>
      <w:t>_1</w:t>
    </w:r>
    <w:r w:rsidR="004D462E">
      <w:rPr>
        <w:b/>
        <w:bCs/>
        <w:color w:val="000000"/>
        <w:sz w:val="22"/>
        <w:szCs w:val="22"/>
      </w:rPr>
      <w:tab/>
    </w:r>
    <w:r w:rsidR="004D462E">
      <w:rPr>
        <w:b/>
        <w:bCs/>
        <w:color w:val="000000"/>
        <w:sz w:val="22"/>
        <w:szCs w:val="22"/>
      </w:rPr>
      <w:tab/>
    </w:r>
    <w:r w:rsidR="004D462E">
      <w:rPr>
        <w:b/>
        <w:bCs/>
        <w:color w:val="000000"/>
        <w:sz w:val="22"/>
        <w:szCs w:val="22"/>
      </w:rPr>
      <w:tab/>
    </w:r>
    <w:r w:rsidR="004D462E">
      <w:rPr>
        <w:b/>
        <w:bCs/>
        <w:color w:val="000000"/>
        <w:sz w:val="22"/>
        <w:szCs w:val="22"/>
      </w:rPr>
      <w:tab/>
    </w:r>
    <w:r w:rsidR="00790CEF" w:rsidRPr="004D462E">
      <w:rPr>
        <w:rStyle w:val="Heading6Char"/>
        <w:b w:val="0"/>
        <w:sz w:val="20"/>
        <w:szCs w:val="20"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684C6" w14:textId="77777777" w:rsidR="00081F42" w:rsidRDefault="00081F42" w:rsidP="00EC04DB">
      <w:r>
        <w:separator/>
      </w:r>
    </w:p>
  </w:footnote>
  <w:footnote w:type="continuationSeparator" w:id="0">
    <w:p w14:paraId="7ECA399D" w14:textId="77777777" w:rsidR="00081F42" w:rsidRDefault="00081F42" w:rsidP="00EC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AE370" w14:textId="30C59B3A" w:rsidR="00EC04DB" w:rsidRPr="00E65433" w:rsidRDefault="00EC04DB" w:rsidP="00E65433">
    <w:pPr>
      <w:spacing w:before="81"/>
      <w:ind w:right="114"/>
      <w:jc w:val="center"/>
      <w:rPr>
        <w:sz w:val="24"/>
        <w:szCs w:val="24"/>
      </w:rPr>
    </w:pPr>
    <w:r w:rsidRPr="00E65433">
      <w:rPr>
        <w:b/>
        <w:sz w:val="24"/>
        <w:szCs w:val="24"/>
      </w:rPr>
      <w:t>T</w:t>
    </w:r>
    <w:r w:rsidR="00E65433">
      <w:rPr>
        <w:b/>
        <w:sz w:val="24"/>
        <w:szCs w:val="24"/>
      </w:rPr>
      <w:t xml:space="preserve">EXAS INSURANCE COMPANY </w:t>
    </w:r>
  </w:p>
  <w:p w14:paraId="1AF5A6FA" w14:textId="07A615CE" w:rsidR="00EC04DB" w:rsidRPr="00E65433" w:rsidRDefault="00EC04DB" w:rsidP="00EC04DB">
    <w:pPr>
      <w:spacing w:line="220" w:lineRule="exact"/>
      <w:ind w:right="121"/>
      <w:jc w:val="right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432D8A"/>
    <w:multiLevelType w:val="multilevel"/>
    <w:tmpl w:val="92B810E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C97"/>
    <w:rsid w:val="00081F42"/>
    <w:rsid w:val="002C5540"/>
    <w:rsid w:val="0033066E"/>
    <w:rsid w:val="003715C8"/>
    <w:rsid w:val="004D462E"/>
    <w:rsid w:val="004E0876"/>
    <w:rsid w:val="005441FB"/>
    <w:rsid w:val="005A1B37"/>
    <w:rsid w:val="00723C97"/>
    <w:rsid w:val="00790CEF"/>
    <w:rsid w:val="007A093F"/>
    <w:rsid w:val="00991FDA"/>
    <w:rsid w:val="009B1030"/>
    <w:rsid w:val="00A45281"/>
    <w:rsid w:val="00A54164"/>
    <w:rsid w:val="00B4769E"/>
    <w:rsid w:val="00CB64C2"/>
    <w:rsid w:val="00CE47FF"/>
    <w:rsid w:val="00CE5EA8"/>
    <w:rsid w:val="00E27205"/>
    <w:rsid w:val="00E65433"/>
    <w:rsid w:val="00E85E61"/>
    <w:rsid w:val="00EC04DB"/>
    <w:rsid w:val="00F611B2"/>
    <w:rsid w:val="00F9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48F4"/>
  <w15:docId w15:val="{E96D8782-A578-4BFA-9C51-AC46BE7D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BTNoDS">
    <w:name w:val="BT No DS"/>
    <w:basedOn w:val="Normal"/>
    <w:rsid w:val="002C5540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DB"/>
  </w:style>
  <w:style w:type="paragraph" w:styleId="Footer">
    <w:name w:val="footer"/>
    <w:basedOn w:val="Normal"/>
    <w:link w:val="Foot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09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E3FBF6-4818-4C0C-B561-903B16641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F08C3D-1908-42D9-A8EC-2D4D2603A9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37761F-820B-427F-A553-89ACC4C487F1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Jeffrey Russell</cp:lastModifiedBy>
  <cp:revision>11</cp:revision>
  <dcterms:created xsi:type="dcterms:W3CDTF">2023-10-11T19:20:00Z</dcterms:created>
  <dcterms:modified xsi:type="dcterms:W3CDTF">2023-11-21T19:34:00Z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