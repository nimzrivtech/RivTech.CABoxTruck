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AB477" w14:textId="1EDF3CD3" w:rsidR="00EC28A6" w:rsidRPr="009F5D07" w:rsidRDefault="00EC28A6" w:rsidP="00EC28A6">
      <w:pPr>
        <w:rPr>
          <w:b/>
          <w:color w:val="363435"/>
          <w:spacing w:val="-7"/>
          <w:sz w:val="22"/>
          <w:szCs w:val="22"/>
        </w:rPr>
      </w:pPr>
      <w:bookmarkStart w:id="0" w:name="_Hlk75872121"/>
      <w:r w:rsidRPr="009F5D07">
        <w:rPr>
          <w:b/>
          <w:color w:val="363435"/>
          <w:spacing w:val="-7"/>
          <w:sz w:val="22"/>
          <w:szCs w:val="22"/>
        </w:rPr>
        <w:t>Insured Name</w:t>
      </w:r>
      <w:r w:rsidRPr="009F5D07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</w:p>
    <w:p w14:paraId="528A0BCD" w14:textId="1EB84942" w:rsidR="00EC28A6" w:rsidRPr="009F5D07" w:rsidRDefault="00EC28A6" w:rsidP="00EC28A6">
      <w:pPr>
        <w:rPr>
          <w:b/>
          <w:color w:val="363435"/>
          <w:spacing w:val="-7"/>
          <w:sz w:val="22"/>
          <w:szCs w:val="22"/>
        </w:rPr>
      </w:pPr>
      <w:r w:rsidRPr="009F5D07">
        <w:rPr>
          <w:b/>
          <w:color w:val="363435"/>
          <w:spacing w:val="-7"/>
          <w:sz w:val="22"/>
          <w:szCs w:val="22"/>
        </w:rPr>
        <w:t>Effective Date</w:t>
      </w:r>
      <w:r w:rsidRPr="009F5D07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2" w:name="FormEffectiveDate"/>
      <w:bookmarkEnd w:id="2"/>
    </w:p>
    <w:p w14:paraId="14F397C2" w14:textId="78E25A8A" w:rsidR="00EC28A6" w:rsidRPr="009F5D07" w:rsidRDefault="00EC28A6" w:rsidP="00EC28A6">
      <w:pPr>
        <w:rPr>
          <w:b/>
          <w:color w:val="363435"/>
          <w:spacing w:val="-7"/>
          <w:sz w:val="22"/>
          <w:szCs w:val="22"/>
        </w:rPr>
      </w:pPr>
      <w:r w:rsidRPr="009F5D07">
        <w:rPr>
          <w:b/>
          <w:color w:val="363435"/>
          <w:spacing w:val="-7"/>
          <w:sz w:val="22"/>
          <w:szCs w:val="22"/>
        </w:rPr>
        <w:t>Policy Period</w:t>
      </w:r>
      <w:r w:rsidRPr="009F5D07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6011B09C" w14:textId="4209467F" w:rsidR="00EC28A6" w:rsidRPr="009F5D07" w:rsidRDefault="00EC28A6" w:rsidP="00EC28A6">
      <w:pPr>
        <w:rPr>
          <w:b/>
          <w:color w:val="363435"/>
          <w:spacing w:val="-7"/>
          <w:sz w:val="22"/>
          <w:szCs w:val="22"/>
        </w:rPr>
      </w:pPr>
      <w:r w:rsidRPr="009F5D07">
        <w:rPr>
          <w:b/>
          <w:color w:val="363435"/>
          <w:spacing w:val="-7"/>
          <w:sz w:val="22"/>
          <w:szCs w:val="22"/>
        </w:rPr>
        <w:t>Policy Number</w:t>
      </w:r>
      <w:r w:rsidRPr="009F5D07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4" w:name="PolicyNumber"/>
      <w:bookmarkEnd w:id="4"/>
    </w:p>
    <w:bookmarkEnd w:id="0"/>
    <w:p w14:paraId="1790DB70" w14:textId="155A748F" w:rsidR="008D2CB9" w:rsidRPr="005A7CDE" w:rsidRDefault="008D2CB9">
      <w:pPr>
        <w:spacing w:before="9" w:line="180" w:lineRule="exact"/>
        <w:rPr>
          <w:sz w:val="22"/>
          <w:szCs w:val="22"/>
        </w:rPr>
      </w:pPr>
    </w:p>
    <w:p w14:paraId="2B3F2743" w14:textId="77777777" w:rsidR="008D2CB9" w:rsidRPr="005A7CDE" w:rsidRDefault="00E9792C" w:rsidP="005A7CDE">
      <w:pPr>
        <w:spacing w:before="33"/>
        <w:ind w:right="10"/>
        <w:jc w:val="center"/>
        <w:rPr>
          <w:sz w:val="24"/>
          <w:szCs w:val="24"/>
        </w:rPr>
      </w:pPr>
      <w:r w:rsidRPr="005A7CDE">
        <w:rPr>
          <w:b/>
          <w:spacing w:val="2"/>
          <w:w w:val="88"/>
          <w:sz w:val="24"/>
          <w:szCs w:val="24"/>
        </w:rPr>
        <w:t>T</w:t>
      </w:r>
      <w:r w:rsidRPr="005A7CDE">
        <w:rPr>
          <w:b/>
          <w:spacing w:val="3"/>
          <w:w w:val="88"/>
          <w:sz w:val="24"/>
          <w:szCs w:val="24"/>
        </w:rPr>
        <w:t>H</w:t>
      </w:r>
      <w:r w:rsidRPr="005A7CDE">
        <w:rPr>
          <w:b/>
          <w:spacing w:val="1"/>
          <w:w w:val="88"/>
          <w:sz w:val="24"/>
          <w:szCs w:val="24"/>
        </w:rPr>
        <w:t>I</w:t>
      </w:r>
      <w:r w:rsidRPr="005A7CDE">
        <w:rPr>
          <w:b/>
          <w:w w:val="88"/>
          <w:sz w:val="24"/>
          <w:szCs w:val="24"/>
        </w:rPr>
        <w:t>S</w:t>
      </w:r>
      <w:r w:rsidRPr="005A7CDE">
        <w:rPr>
          <w:b/>
          <w:spacing w:val="7"/>
          <w:w w:val="88"/>
          <w:sz w:val="24"/>
          <w:szCs w:val="24"/>
        </w:rPr>
        <w:t xml:space="preserve"> </w:t>
      </w:r>
      <w:r w:rsidRPr="005A7CDE">
        <w:rPr>
          <w:b/>
          <w:spacing w:val="2"/>
          <w:w w:val="88"/>
          <w:sz w:val="24"/>
          <w:szCs w:val="24"/>
        </w:rPr>
        <w:t>E</w:t>
      </w:r>
      <w:r w:rsidRPr="005A7CDE">
        <w:rPr>
          <w:b/>
          <w:spacing w:val="3"/>
          <w:w w:val="88"/>
          <w:sz w:val="24"/>
          <w:szCs w:val="24"/>
        </w:rPr>
        <w:t>N</w:t>
      </w:r>
      <w:r w:rsidRPr="005A7CDE">
        <w:rPr>
          <w:b/>
          <w:spacing w:val="2"/>
          <w:w w:val="88"/>
          <w:sz w:val="24"/>
          <w:szCs w:val="24"/>
        </w:rPr>
        <w:t>D</w:t>
      </w:r>
      <w:r w:rsidRPr="005A7CDE">
        <w:rPr>
          <w:b/>
          <w:spacing w:val="6"/>
          <w:w w:val="88"/>
          <w:sz w:val="24"/>
          <w:szCs w:val="24"/>
        </w:rPr>
        <w:t>O</w:t>
      </w:r>
      <w:r w:rsidRPr="005A7CDE">
        <w:rPr>
          <w:b/>
          <w:spacing w:val="2"/>
          <w:w w:val="88"/>
          <w:sz w:val="24"/>
          <w:szCs w:val="24"/>
        </w:rPr>
        <w:t>R</w:t>
      </w:r>
      <w:r w:rsidRPr="005A7CDE">
        <w:rPr>
          <w:b/>
          <w:spacing w:val="4"/>
          <w:w w:val="88"/>
          <w:sz w:val="24"/>
          <w:szCs w:val="24"/>
        </w:rPr>
        <w:t>SE</w:t>
      </w:r>
      <w:r w:rsidRPr="005A7CDE">
        <w:rPr>
          <w:b/>
          <w:spacing w:val="3"/>
          <w:w w:val="88"/>
          <w:sz w:val="24"/>
          <w:szCs w:val="24"/>
        </w:rPr>
        <w:t>M</w:t>
      </w:r>
      <w:r w:rsidRPr="005A7CDE">
        <w:rPr>
          <w:b/>
          <w:spacing w:val="4"/>
          <w:w w:val="88"/>
          <w:sz w:val="24"/>
          <w:szCs w:val="24"/>
        </w:rPr>
        <w:t>E</w:t>
      </w:r>
      <w:r w:rsidRPr="005A7CDE">
        <w:rPr>
          <w:b/>
          <w:spacing w:val="2"/>
          <w:w w:val="88"/>
          <w:sz w:val="24"/>
          <w:szCs w:val="24"/>
        </w:rPr>
        <w:t>N</w:t>
      </w:r>
      <w:r w:rsidRPr="005A7CDE">
        <w:rPr>
          <w:b/>
          <w:w w:val="88"/>
          <w:sz w:val="24"/>
          <w:szCs w:val="24"/>
        </w:rPr>
        <w:t>T</w:t>
      </w:r>
      <w:r w:rsidRPr="005A7CDE">
        <w:rPr>
          <w:b/>
          <w:spacing w:val="11"/>
          <w:w w:val="88"/>
          <w:sz w:val="24"/>
          <w:szCs w:val="24"/>
        </w:rPr>
        <w:t xml:space="preserve"> </w:t>
      </w:r>
      <w:r w:rsidRPr="005A7CDE">
        <w:rPr>
          <w:b/>
          <w:spacing w:val="2"/>
          <w:w w:val="88"/>
          <w:sz w:val="24"/>
          <w:szCs w:val="24"/>
        </w:rPr>
        <w:t>C</w:t>
      </w:r>
      <w:r w:rsidRPr="005A7CDE">
        <w:rPr>
          <w:b/>
          <w:spacing w:val="3"/>
          <w:w w:val="88"/>
          <w:sz w:val="24"/>
          <w:szCs w:val="24"/>
        </w:rPr>
        <w:t>HA</w:t>
      </w:r>
      <w:r w:rsidRPr="005A7CDE">
        <w:rPr>
          <w:b/>
          <w:spacing w:val="2"/>
          <w:w w:val="88"/>
          <w:sz w:val="24"/>
          <w:szCs w:val="24"/>
        </w:rPr>
        <w:t>N</w:t>
      </w:r>
      <w:r w:rsidRPr="005A7CDE">
        <w:rPr>
          <w:b/>
          <w:spacing w:val="3"/>
          <w:w w:val="88"/>
          <w:sz w:val="24"/>
          <w:szCs w:val="24"/>
        </w:rPr>
        <w:t>G</w:t>
      </w:r>
      <w:r w:rsidRPr="005A7CDE">
        <w:rPr>
          <w:b/>
          <w:spacing w:val="2"/>
          <w:w w:val="88"/>
          <w:sz w:val="24"/>
          <w:szCs w:val="24"/>
        </w:rPr>
        <w:t>E</w:t>
      </w:r>
      <w:r w:rsidRPr="005A7CDE">
        <w:rPr>
          <w:b/>
          <w:w w:val="88"/>
          <w:sz w:val="24"/>
          <w:szCs w:val="24"/>
        </w:rPr>
        <w:t>S</w:t>
      </w:r>
      <w:r w:rsidRPr="005A7CDE">
        <w:rPr>
          <w:b/>
          <w:spacing w:val="8"/>
          <w:w w:val="88"/>
          <w:sz w:val="24"/>
          <w:szCs w:val="24"/>
        </w:rPr>
        <w:t xml:space="preserve"> </w:t>
      </w:r>
      <w:r w:rsidRPr="005A7CDE">
        <w:rPr>
          <w:b/>
          <w:spacing w:val="2"/>
          <w:w w:val="88"/>
          <w:sz w:val="24"/>
          <w:szCs w:val="24"/>
        </w:rPr>
        <w:t>T</w:t>
      </w:r>
      <w:r w:rsidRPr="005A7CDE">
        <w:rPr>
          <w:b/>
          <w:spacing w:val="6"/>
          <w:w w:val="88"/>
          <w:sz w:val="24"/>
          <w:szCs w:val="24"/>
        </w:rPr>
        <w:t>H</w:t>
      </w:r>
      <w:r w:rsidRPr="005A7CDE">
        <w:rPr>
          <w:b/>
          <w:w w:val="88"/>
          <w:sz w:val="24"/>
          <w:szCs w:val="24"/>
        </w:rPr>
        <w:t>E</w:t>
      </w:r>
      <w:r w:rsidRPr="005A7CDE">
        <w:rPr>
          <w:b/>
          <w:spacing w:val="5"/>
          <w:w w:val="88"/>
          <w:sz w:val="24"/>
          <w:szCs w:val="24"/>
        </w:rPr>
        <w:t xml:space="preserve"> </w:t>
      </w:r>
      <w:r w:rsidRPr="005A7CDE">
        <w:rPr>
          <w:b/>
          <w:spacing w:val="2"/>
          <w:w w:val="88"/>
          <w:sz w:val="24"/>
          <w:szCs w:val="24"/>
        </w:rPr>
        <w:t>P</w:t>
      </w:r>
      <w:r w:rsidRPr="005A7CDE">
        <w:rPr>
          <w:b/>
          <w:spacing w:val="3"/>
          <w:w w:val="88"/>
          <w:sz w:val="24"/>
          <w:szCs w:val="24"/>
        </w:rPr>
        <w:t>O</w:t>
      </w:r>
      <w:r w:rsidRPr="005A7CDE">
        <w:rPr>
          <w:b/>
          <w:spacing w:val="4"/>
          <w:w w:val="88"/>
          <w:sz w:val="24"/>
          <w:szCs w:val="24"/>
        </w:rPr>
        <w:t>L</w:t>
      </w:r>
      <w:r w:rsidRPr="005A7CDE">
        <w:rPr>
          <w:b/>
          <w:spacing w:val="3"/>
          <w:w w:val="88"/>
          <w:sz w:val="24"/>
          <w:szCs w:val="24"/>
        </w:rPr>
        <w:t>I</w:t>
      </w:r>
      <w:r w:rsidRPr="005A7CDE">
        <w:rPr>
          <w:b/>
          <w:spacing w:val="2"/>
          <w:w w:val="88"/>
          <w:sz w:val="24"/>
          <w:szCs w:val="24"/>
        </w:rPr>
        <w:t>CY</w:t>
      </w:r>
      <w:r w:rsidRPr="005A7CDE">
        <w:rPr>
          <w:b/>
          <w:w w:val="88"/>
          <w:sz w:val="24"/>
          <w:szCs w:val="24"/>
        </w:rPr>
        <w:t>.</w:t>
      </w:r>
      <w:r w:rsidRPr="005A7CDE">
        <w:rPr>
          <w:b/>
          <w:spacing w:val="14"/>
          <w:w w:val="88"/>
          <w:sz w:val="24"/>
          <w:szCs w:val="24"/>
        </w:rPr>
        <w:t xml:space="preserve"> </w:t>
      </w:r>
      <w:r w:rsidRPr="005A7CDE">
        <w:rPr>
          <w:b/>
          <w:spacing w:val="2"/>
          <w:w w:val="88"/>
          <w:sz w:val="24"/>
          <w:szCs w:val="24"/>
        </w:rPr>
        <w:t>P</w:t>
      </w:r>
      <w:r w:rsidRPr="005A7CDE">
        <w:rPr>
          <w:b/>
          <w:spacing w:val="4"/>
          <w:w w:val="88"/>
          <w:sz w:val="24"/>
          <w:szCs w:val="24"/>
        </w:rPr>
        <w:t>L</w:t>
      </w:r>
      <w:r w:rsidRPr="005A7CDE">
        <w:rPr>
          <w:b/>
          <w:spacing w:val="2"/>
          <w:w w:val="88"/>
          <w:sz w:val="24"/>
          <w:szCs w:val="24"/>
        </w:rPr>
        <w:t>E</w:t>
      </w:r>
      <w:r w:rsidRPr="005A7CDE">
        <w:rPr>
          <w:b/>
          <w:spacing w:val="3"/>
          <w:w w:val="88"/>
          <w:sz w:val="24"/>
          <w:szCs w:val="24"/>
        </w:rPr>
        <w:t>A</w:t>
      </w:r>
      <w:r w:rsidRPr="005A7CDE">
        <w:rPr>
          <w:b/>
          <w:spacing w:val="4"/>
          <w:w w:val="88"/>
          <w:sz w:val="24"/>
          <w:szCs w:val="24"/>
        </w:rPr>
        <w:t>S</w:t>
      </w:r>
      <w:r w:rsidRPr="005A7CDE">
        <w:rPr>
          <w:b/>
          <w:w w:val="88"/>
          <w:sz w:val="24"/>
          <w:szCs w:val="24"/>
        </w:rPr>
        <w:t>E</w:t>
      </w:r>
      <w:r w:rsidRPr="005A7CDE">
        <w:rPr>
          <w:b/>
          <w:spacing w:val="8"/>
          <w:w w:val="88"/>
          <w:sz w:val="24"/>
          <w:szCs w:val="24"/>
        </w:rPr>
        <w:t xml:space="preserve"> </w:t>
      </w:r>
      <w:r w:rsidRPr="005A7CDE">
        <w:rPr>
          <w:b/>
          <w:spacing w:val="2"/>
          <w:w w:val="88"/>
          <w:sz w:val="24"/>
          <w:szCs w:val="24"/>
        </w:rPr>
        <w:t>R</w:t>
      </w:r>
      <w:r w:rsidRPr="005A7CDE">
        <w:rPr>
          <w:b/>
          <w:spacing w:val="4"/>
          <w:w w:val="88"/>
          <w:sz w:val="24"/>
          <w:szCs w:val="24"/>
        </w:rPr>
        <w:t>E</w:t>
      </w:r>
      <w:r w:rsidRPr="005A7CDE">
        <w:rPr>
          <w:b/>
          <w:spacing w:val="2"/>
          <w:w w:val="88"/>
          <w:sz w:val="24"/>
          <w:szCs w:val="24"/>
        </w:rPr>
        <w:t>A</w:t>
      </w:r>
      <w:r w:rsidRPr="005A7CDE">
        <w:rPr>
          <w:b/>
          <w:w w:val="88"/>
          <w:sz w:val="24"/>
          <w:szCs w:val="24"/>
        </w:rPr>
        <w:t>D</w:t>
      </w:r>
      <w:r w:rsidRPr="005A7CDE">
        <w:rPr>
          <w:b/>
          <w:spacing w:val="7"/>
          <w:w w:val="88"/>
          <w:sz w:val="24"/>
          <w:szCs w:val="24"/>
        </w:rPr>
        <w:t xml:space="preserve"> </w:t>
      </w:r>
      <w:r w:rsidRPr="005A7CDE">
        <w:rPr>
          <w:b/>
          <w:spacing w:val="1"/>
          <w:w w:val="88"/>
          <w:sz w:val="24"/>
          <w:szCs w:val="24"/>
        </w:rPr>
        <w:t>I</w:t>
      </w:r>
      <w:r w:rsidRPr="005A7CDE">
        <w:rPr>
          <w:b/>
          <w:w w:val="88"/>
          <w:sz w:val="24"/>
          <w:szCs w:val="24"/>
        </w:rPr>
        <w:t>T</w:t>
      </w:r>
      <w:r w:rsidRPr="005A7CDE">
        <w:rPr>
          <w:b/>
          <w:spacing w:val="6"/>
          <w:w w:val="88"/>
          <w:sz w:val="24"/>
          <w:szCs w:val="24"/>
        </w:rPr>
        <w:t xml:space="preserve"> </w:t>
      </w:r>
      <w:r w:rsidRPr="005A7CDE">
        <w:rPr>
          <w:b/>
          <w:spacing w:val="4"/>
          <w:w w:val="88"/>
          <w:sz w:val="24"/>
          <w:szCs w:val="24"/>
        </w:rPr>
        <w:t>CA</w:t>
      </w:r>
      <w:r w:rsidRPr="005A7CDE">
        <w:rPr>
          <w:b/>
          <w:spacing w:val="2"/>
          <w:w w:val="88"/>
          <w:sz w:val="24"/>
          <w:szCs w:val="24"/>
        </w:rPr>
        <w:t>RE</w:t>
      </w:r>
      <w:r w:rsidRPr="005A7CDE">
        <w:rPr>
          <w:b/>
          <w:spacing w:val="5"/>
          <w:w w:val="88"/>
          <w:sz w:val="24"/>
          <w:szCs w:val="24"/>
        </w:rPr>
        <w:t>F</w:t>
      </w:r>
      <w:r w:rsidRPr="005A7CDE">
        <w:rPr>
          <w:b/>
          <w:spacing w:val="4"/>
          <w:w w:val="88"/>
          <w:sz w:val="24"/>
          <w:szCs w:val="24"/>
        </w:rPr>
        <w:t>U</w:t>
      </w:r>
      <w:r w:rsidRPr="005A7CDE">
        <w:rPr>
          <w:b/>
          <w:spacing w:val="2"/>
          <w:w w:val="88"/>
          <w:sz w:val="24"/>
          <w:szCs w:val="24"/>
        </w:rPr>
        <w:t>L</w:t>
      </w:r>
      <w:r w:rsidRPr="005A7CDE">
        <w:rPr>
          <w:b/>
          <w:spacing w:val="5"/>
          <w:w w:val="88"/>
          <w:sz w:val="24"/>
          <w:szCs w:val="24"/>
        </w:rPr>
        <w:t>L</w:t>
      </w:r>
      <w:r w:rsidRPr="005A7CDE">
        <w:rPr>
          <w:b/>
          <w:w w:val="88"/>
          <w:sz w:val="24"/>
          <w:szCs w:val="24"/>
        </w:rPr>
        <w:t>Y</w:t>
      </w:r>
    </w:p>
    <w:p w14:paraId="30D20B6F" w14:textId="77777777" w:rsidR="008D2CB9" w:rsidRPr="005A7CDE" w:rsidRDefault="008D2CB9" w:rsidP="005A7CDE">
      <w:pPr>
        <w:spacing w:before="9" w:line="220" w:lineRule="exact"/>
        <w:ind w:right="10"/>
        <w:rPr>
          <w:sz w:val="24"/>
          <w:szCs w:val="24"/>
        </w:rPr>
      </w:pPr>
    </w:p>
    <w:p w14:paraId="050D6FDA" w14:textId="77777777" w:rsidR="008D2CB9" w:rsidRPr="005A7CDE" w:rsidRDefault="00E9792C" w:rsidP="005A7CDE">
      <w:pPr>
        <w:ind w:right="10"/>
        <w:jc w:val="center"/>
        <w:rPr>
          <w:sz w:val="24"/>
          <w:szCs w:val="24"/>
        </w:rPr>
      </w:pPr>
      <w:r w:rsidRPr="005A7CDE">
        <w:rPr>
          <w:b/>
          <w:color w:val="282A2A"/>
          <w:spacing w:val="-1"/>
          <w:sz w:val="24"/>
          <w:szCs w:val="24"/>
        </w:rPr>
        <w:t>ADDI</w:t>
      </w:r>
      <w:r w:rsidRPr="005A7CDE">
        <w:rPr>
          <w:b/>
          <w:color w:val="282A2A"/>
          <w:sz w:val="24"/>
          <w:szCs w:val="24"/>
        </w:rPr>
        <w:t>T</w:t>
      </w:r>
      <w:r w:rsidRPr="005A7CDE">
        <w:rPr>
          <w:b/>
          <w:color w:val="282A2A"/>
          <w:spacing w:val="-3"/>
          <w:sz w:val="24"/>
          <w:szCs w:val="24"/>
        </w:rPr>
        <w:t>I</w:t>
      </w:r>
      <w:r w:rsidRPr="005A7CDE">
        <w:rPr>
          <w:b/>
          <w:color w:val="282A2A"/>
          <w:sz w:val="24"/>
          <w:szCs w:val="24"/>
        </w:rPr>
        <w:t>O</w:t>
      </w:r>
      <w:r w:rsidRPr="005A7CDE">
        <w:rPr>
          <w:b/>
          <w:color w:val="282A2A"/>
          <w:spacing w:val="-3"/>
          <w:sz w:val="24"/>
          <w:szCs w:val="24"/>
        </w:rPr>
        <w:t>N</w:t>
      </w:r>
      <w:r w:rsidRPr="005A7CDE">
        <w:rPr>
          <w:b/>
          <w:color w:val="282A2A"/>
          <w:spacing w:val="-1"/>
          <w:sz w:val="24"/>
          <w:szCs w:val="24"/>
        </w:rPr>
        <w:t>A</w:t>
      </w:r>
      <w:r w:rsidRPr="005A7CDE">
        <w:rPr>
          <w:b/>
          <w:color w:val="282A2A"/>
          <w:sz w:val="24"/>
          <w:szCs w:val="24"/>
        </w:rPr>
        <w:t>L</w:t>
      </w:r>
      <w:r w:rsidRPr="005A7CDE">
        <w:rPr>
          <w:b/>
          <w:color w:val="282A2A"/>
          <w:spacing w:val="-2"/>
          <w:sz w:val="24"/>
          <w:szCs w:val="24"/>
        </w:rPr>
        <w:t xml:space="preserve"> </w:t>
      </w:r>
      <w:r w:rsidRPr="005A7CDE">
        <w:rPr>
          <w:b/>
          <w:color w:val="282A2A"/>
          <w:spacing w:val="-1"/>
          <w:sz w:val="24"/>
          <w:szCs w:val="24"/>
        </w:rPr>
        <w:t>INSU</w:t>
      </w:r>
      <w:r w:rsidRPr="005A7CDE">
        <w:rPr>
          <w:b/>
          <w:color w:val="282A2A"/>
          <w:spacing w:val="-3"/>
          <w:sz w:val="24"/>
          <w:szCs w:val="24"/>
        </w:rPr>
        <w:t>RE</w:t>
      </w:r>
      <w:r w:rsidRPr="005A7CDE">
        <w:rPr>
          <w:b/>
          <w:color w:val="282A2A"/>
          <w:sz w:val="24"/>
          <w:szCs w:val="24"/>
        </w:rPr>
        <w:t>D</w:t>
      </w:r>
    </w:p>
    <w:p w14:paraId="6F88BF75" w14:textId="77777777" w:rsidR="008D2CB9" w:rsidRPr="005A7CDE" w:rsidRDefault="008D2CB9">
      <w:pPr>
        <w:spacing w:before="8" w:line="260" w:lineRule="exact"/>
        <w:rPr>
          <w:sz w:val="22"/>
          <w:szCs w:val="22"/>
        </w:rPr>
      </w:pPr>
    </w:p>
    <w:p w14:paraId="135945FE" w14:textId="77777777" w:rsidR="005A7CDE" w:rsidRDefault="00E9792C" w:rsidP="00AD6A69">
      <w:pPr>
        <w:ind w:left="820" w:right="10" w:hanging="820"/>
        <w:rPr>
          <w:sz w:val="22"/>
          <w:szCs w:val="22"/>
        </w:rPr>
      </w:pPr>
      <w:r w:rsidRPr="005A7CDE">
        <w:rPr>
          <w:spacing w:val="-1"/>
          <w:sz w:val="22"/>
          <w:szCs w:val="22"/>
        </w:rPr>
        <w:t>T</w:t>
      </w:r>
      <w:r w:rsidRPr="005A7CDE">
        <w:rPr>
          <w:spacing w:val="1"/>
          <w:sz w:val="22"/>
          <w:szCs w:val="22"/>
        </w:rPr>
        <w:t>h</w:t>
      </w:r>
      <w:r w:rsidRPr="005A7CDE">
        <w:rPr>
          <w:sz w:val="22"/>
          <w:szCs w:val="22"/>
        </w:rPr>
        <w:t>is</w:t>
      </w:r>
      <w:r w:rsidRPr="005A7CDE">
        <w:rPr>
          <w:spacing w:val="-2"/>
          <w:sz w:val="22"/>
          <w:szCs w:val="22"/>
        </w:rPr>
        <w:t xml:space="preserve"> </w:t>
      </w:r>
      <w:r w:rsidRPr="005A7CDE">
        <w:rPr>
          <w:sz w:val="22"/>
          <w:szCs w:val="22"/>
        </w:rPr>
        <w:t>e</w:t>
      </w:r>
      <w:r w:rsidRPr="005A7CDE">
        <w:rPr>
          <w:spacing w:val="1"/>
          <w:sz w:val="22"/>
          <w:szCs w:val="22"/>
        </w:rPr>
        <w:t>n</w:t>
      </w:r>
      <w:r w:rsidRPr="005A7CDE">
        <w:rPr>
          <w:spacing w:val="-1"/>
          <w:sz w:val="22"/>
          <w:szCs w:val="22"/>
        </w:rPr>
        <w:t>d</w:t>
      </w:r>
      <w:r w:rsidRPr="005A7CDE">
        <w:rPr>
          <w:spacing w:val="1"/>
          <w:sz w:val="22"/>
          <w:szCs w:val="22"/>
        </w:rPr>
        <w:t>o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se</w:t>
      </w:r>
      <w:r w:rsidRPr="005A7CDE">
        <w:rPr>
          <w:spacing w:val="-1"/>
          <w:sz w:val="22"/>
          <w:szCs w:val="22"/>
        </w:rPr>
        <w:t>m</w:t>
      </w:r>
      <w:r w:rsidRPr="005A7CDE">
        <w:rPr>
          <w:sz w:val="22"/>
          <w:szCs w:val="22"/>
        </w:rPr>
        <w:t>e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t</w:t>
      </w:r>
      <w:r w:rsidRPr="005A7CDE">
        <w:rPr>
          <w:spacing w:val="-9"/>
          <w:sz w:val="22"/>
          <w:szCs w:val="22"/>
        </w:rPr>
        <w:t xml:space="preserve"> </w:t>
      </w:r>
      <w:r w:rsidRPr="005A7CDE">
        <w:rPr>
          <w:spacing w:val="-1"/>
          <w:sz w:val="22"/>
          <w:szCs w:val="22"/>
        </w:rPr>
        <w:t>m</w:t>
      </w:r>
      <w:r w:rsidRPr="005A7CDE">
        <w:rPr>
          <w:spacing w:val="1"/>
          <w:sz w:val="22"/>
          <w:szCs w:val="22"/>
        </w:rPr>
        <w:t>od</w:t>
      </w:r>
      <w:r w:rsidRPr="005A7CDE">
        <w:rPr>
          <w:sz w:val="22"/>
          <w:szCs w:val="22"/>
        </w:rPr>
        <w:t>i</w:t>
      </w:r>
      <w:r w:rsidRPr="005A7CDE">
        <w:rPr>
          <w:spacing w:val="-1"/>
          <w:sz w:val="22"/>
          <w:szCs w:val="22"/>
        </w:rPr>
        <w:t>f</w:t>
      </w:r>
      <w:r w:rsidRPr="005A7CDE">
        <w:rPr>
          <w:sz w:val="22"/>
          <w:szCs w:val="22"/>
        </w:rPr>
        <w:t>ies</w:t>
      </w:r>
      <w:r w:rsidRPr="005A7CDE">
        <w:rPr>
          <w:spacing w:val="-6"/>
          <w:sz w:val="22"/>
          <w:szCs w:val="22"/>
        </w:rPr>
        <w:t xml:space="preserve"> </w:t>
      </w:r>
      <w:r w:rsidRPr="005A7CDE">
        <w:rPr>
          <w:sz w:val="22"/>
          <w:szCs w:val="22"/>
        </w:rPr>
        <w:t>i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s</w:t>
      </w:r>
      <w:r w:rsidRPr="005A7CDE">
        <w:rPr>
          <w:spacing w:val="-1"/>
          <w:sz w:val="22"/>
          <w:szCs w:val="22"/>
        </w:rPr>
        <w:t>ur</w:t>
      </w:r>
      <w:r w:rsidRPr="005A7CDE">
        <w:rPr>
          <w:sz w:val="22"/>
          <w:szCs w:val="22"/>
        </w:rPr>
        <w:t>a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ce</w:t>
      </w:r>
      <w:r w:rsidRPr="005A7CDE">
        <w:rPr>
          <w:spacing w:val="-6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p</w:t>
      </w:r>
      <w:r w:rsidRPr="005A7CDE">
        <w:rPr>
          <w:spacing w:val="-1"/>
          <w:sz w:val="22"/>
          <w:szCs w:val="22"/>
        </w:rPr>
        <w:t>r</w:t>
      </w:r>
      <w:r w:rsidRPr="005A7CDE">
        <w:rPr>
          <w:spacing w:val="1"/>
          <w:sz w:val="22"/>
          <w:szCs w:val="22"/>
        </w:rPr>
        <w:t>ov</w:t>
      </w:r>
      <w:r w:rsidRPr="005A7CDE">
        <w:rPr>
          <w:sz w:val="22"/>
          <w:szCs w:val="22"/>
        </w:rPr>
        <w:t>i</w:t>
      </w:r>
      <w:r w:rsidRPr="005A7CDE">
        <w:rPr>
          <w:spacing w:val="1"/>
          <w:sz w:val="22"/>
          <w:szCs w:val="22"/>
        </w:rPr>
        <w:t>d</w:t>
      </w:r>
      <w:r w:rsidRPr="005A7CDE">
        <w:rPr>
          <w:sz w:val="22"/>
          <w:szCs w:val="22"/>
        </w:rPr>
        <w:t>ed</w:t>
      </w:r>
      <w:r w:rsidRPr="005A7CDE">
        <w:rPr>
          <w:spacing w:val="-8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u</w:t>
      </w:r>
      <w:r w:rsidRPr="005A7CDE">
        <w:rPr>
          <w:spacing w:val="-1"/>
          <w:sz w:val="22"/>
          <w:szCs w:val="22"/>
        </w:rPr>
        <w:t>n</w:t>
      </w:r>
      <w:r w:rsidRPr="005A7CDE">
        <w:rPr>
          <w:spacing w:val="1"/>
          <w:sz w:val="22"/>
          <w:szCs w:val="22"/>
        </w:rPr>
        <w:t>d</w:t>
      </w:r>
      <w:r w:rsidRPr="005A7CDE">
        <w:rPr>
          <w:sz w:val="22"/>
          <w:szCs w:val="22"/>
        </w:rPr>
        <w:t>er</w:t>
      </w:r>
      <w:r w:rsidRPr="005A7CDE">
        <w:rPr>
          <w:spacing w:val="-5"/>
          <w:sz w:val="22"/>
          <w:szCs w:val="22"/>
        </w:rPr>
        <w:t xml:space="preserve"> </w:t>
      </w:r>
      <w:r w:rsidRPr="005A7CDE">
        <w:rPr>
          <w:sz w:val="22"/>
          <w:szCs w:val="22"/>
        </w:rPr>
        <w:t>t</w:t>
      </w:r>
      <w:r w:rsidRPr="005A7CDE">
        <w:rPr>
          <w:spacing w:val="1"/>
          <w:sz w:val="22"/>
          <w:szCs w:val="22"/>
        </w:rPr>
        <w:t>h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 xml:space="preserve"> </w:t>
      </w:r>
      <w:r w:rsidRPr="005A7CDE">
        <w:rPr>
          <w:sz w:val="22"/>
          <w:szCs w:val="22"/>
        </w:rPr>
        <w:t>f</w:t>
      </w:r>
      <w:r w:rsidRPr="005A7CDE">
        <w:rPr>
          <w:spacing w:val="1"/>
          <w:sz w:val="22"/>
          <w:szCs w:val="22"/>
        </w:rPr>
        <w:t>o</w:t>
      </w:r>
      <w:r w:rsidRPr="005A7CDE">
        <w:rPr>
          <w:sz w:val="22"/>
          <w:szCs w:val="22"/>
        </w:rPr>
        <w:t>ll</w:t>
      </w:r>
      <w:r w:rsidRPr="005A7CDE">
        <w:rPr>
          <w:spacing w:val="1"/>
          <w:sz w:val="22"/>
          <w:szCs w:val="22"/>
        </w:rPr>
        <w:t>o</w:t>
      </w:r>
      <w:r w:rsidRPr="005A7CDE">
        <w:rPr>
          <w:spacing w:val="-2"/>
          <w:sz w:val="22"/>
          <w:szCs w:val="22"/>
        </w:rPr>
        <w:t>w</w:t>
      </w:r>
      <w:r w:rsidRPr="005A7CDE">
        <w:rPr>
          <w:sz w:val="22"/>
          <w:szCs w:val="22"/>
        </w:rPr>
        <w:t>i</w:t>
      </w:r>
      <w:r w:rsidRPr="005A7CDE">
        <w:rPr>
          <w:spacing w:val="1"/>
          <w:sz w:val="22"/>
          <w:szCs w:val="22"/>
        </w:rPr>
        <w:t>ng</w:t>
      </w:r>
      <w:r w:rsidRPr="005A7CDE">
        <w:rPr>
          <w:sz w:val="22"/>
          <w:szCs w:val="22"/>
        </w:rPr>
        <w:t xml:space="preserve">: </w:t>
      </w:r>
    </w:p>
    <w:p w14:paraId="1A9D0F87" w14:textId="77777777" w:rsidR="005A7CDE" w:rsidRDefault="005A7CDE" w:rsidP="005A7CDE">
      <w:pPr>
        <w:ind w:left="820" w:right="10" w:hanging="720"/>
        <w:rPr>
          <w:sz w:val="22"/>
          <w:szCs w:val="22"/>
        </w:rPr>
      </w:pPr>
    </w:p>
    <w:p w14:paraId="6C25CD5C" w14:textId="62DEDBA4" w:rsidR="008D2CB9" w:rsidRPr="005A7CDE" w:rsidRDefault="00E9792C" w:rsidP="00AD6A69">
      <w:pPr>
        <w:ind w:left="820" w:right="10" w:hanging="460"/>
        <w:rPr>
          <w:sz w:val="22"/>
          <w:szCs w:val="22"/>
        </w:rPr>
      </w:pPr>
      <w:r w:rsidRPr="005A7CDE">
        <w:rPr>
          <w:spacing w:val="1"/>
          <w:sz w:val="22"/>
          <w:szCs w:val="22"/>
        </w:rPr>
        <w:t>B</w:t>
      </w:r>
      <w:r w:rsidRPr="005A7CDE">
        <w:rPr>
          <w:sz w:val="22"/>
          <w:szCs w:val="22"/>
        </w:rPr>
        <w:t>US</w:t>
      </w:r>
      <w:r w:rsidRPr="005A7CDE">
        <w:rPr>
          <w:spacing w:val="-1"/>
          <w:sz w:val="22"/>
          <w:szCs w:val="22"/>
        </w:rPr>
        <w:t>I</w:t>
      </w:r>
      <w:r w:rsidRPr="005A7CDE">
        <w:rPr>
          <w:sz w:val="22"/>
          <w:szCs w:val="22"/>
        </w:rPr>
        <w:t>N</w:t>
      </w:r>
      <w:r w:rsidRPr="005A7CDE">
        <w:rPr>
          <w:spacing w:val="-1"/>
          <w:sz w:val="22"/>
          <w:szCs w:val="22"/>
        </w:rPr>
        <w:t>E</w:t>
      </w:r>
      <w:r w:rsidRPr="005A7CDE">
        <w:rPr>
          <w:sz w:val="22"/>
          <w:szCs w:val="22"/>
        </w:rPr>
        <w:t>SS</w:t>
      </w:r>
      <w:r w:rsidRPr="005A7CDE">
        <w:rPr>
          <w:spacing w:val="-8"/>
          <w:sz w:val="22"/>
          <w:szCs w:val="22"/>
        </w:rPr>
        <w:t xml:space="preserve"> </w:t>
      </w:r>
      <w:r w:rsidRPr="005A7CDE">
        <w:rPr>
          <w:sz w:val="22"/>
          <w:szCs w:val="22"/>
        </w:rPr>
        <w:t>AU</w:t>
      </w:r>
      <w:r w:rsidRPr="005A7CDE">
        <w:rPr>
          <w:spacing w:val="1"/>
          <w:sz w:val="22"/>
          <w:szCs w:val="22"/>
        </w:rPr>
        <w:t>T</w:t>
      </w:r>
      <w:r w:rsidRPr="005A7CDE">
        <w:rPr>
          <w:sz w:val="22"/>
          <w:szCs w:val="22"/>
        </w:rPr>
        <w:t>O</w:t>
      </w:r>
      <w:r w:rsidRPr="005A7CDE">
        <w:rPr>
          <w:spacing w:val="-5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C</w:t>
      </w:r>
      <w:r w:rsidRPr="005A7CDE">
        <w:rPr>
          <w:sz w:val="22"/>
          <w:szCs w:val="22"/>
        </w:rPr>
        <w:t>OV</w:t>
      </w:r>
      <w:r w:rsidRPr="005A7CDE">
        <w:rPr>
          <w:spacing w:val="-1"/>
          <w:sz w:val="22"/>
          <w:szCs w:val="22"/>
        </w:rPr>
        <w:t>E</w:t>
      </w:r>
      <w:r w:rsidRPr="005A7CDE">
        <w:rPr>
          <w:spacing w:val="1"/>
          <w:sz w:val="22"/>
          <w:szCs w:val="22"/>
        </w:rPr>
        <w:t>R</w:t>
      </w:r>
      <w:r w:rsidRPr="005A7CDE">
        <w:rPr>
          <w:spacing w:val="2"/>
          <w:sz w:val="22"/>
          <w:szCs w:val="22"/>
        </w:rPr>
        <w:t>A</w:t>
      </w:r>
      <w:r w:rsidRPr="005A7CDE">
        <w:rPr>
          <w:sz w:val="22"/>
          <w:szCs w:val="22"/>
        </w:rPr>
        <w:t>GE</w:t>
      </w:r>
      <w:r w:rsidRPr="005A7CDE">
        <w:rPr>
          <w:spacing w:val="-10"/>
          <w:sz w:val="22"/>
          <w:szCs w:val="22"/>
        </w:rPr>
        <w:t xml:space="preserve"> </w:t>
      </w:r>
      <w:r w:rsidR="005A7CDE">
        <w:rPr>
          <w:spacing w:val="-10"/>
          <w:sz w:val="22"/>
          <w:szCs w:val="22"/>
        </w:rPr>
        <w:t>F</w:t>
      </w:r>
      <w:r w:rsidRPr="005A7CDE">
        <w:rPr>
          <w:sz w:val="22"/>
          <w:szCs w:val="22"/>
        </w:rPr>
        <w:t>O</w:t>
      </w:r>
      <w:r w:rsidRPr="005A7CDE">
        <w:rPr>
          <w:spacing w:val="1"/>
          <w:sz w:val="22"/>
          <w:szCs w:val="22"/>
        </w:rPr>
        <w:t>R</w:t>
      </w:r>
      <w:r w:rsidRPr="005A7CDE">
        <w:rPr>
          <w:sz w:val="22"/>
          <w:szCs w:val="22"/>
        </w:rPr>
        <w:t>M</w:t>
      </w:r>
    </w:p>
    <w:p w14:paraId="014424F5" w14:textId="77777777" w:rsidR="008D2CB9" w:rsidRPr="005A7CDE" w:rsidRDefault="008D2CB9">
      <w:pPr>
        <w:spacing w:before="18" w:line="200" w:lineRule="exact"/>
        <w:rPr>
          <w:sz w:val="22"/>
          <w:szCs w:val="22"/>
        </w:rPr>
      </w:pPr>
    </w:p>
    <w:p w14:paraId="2E4A7916" w14:textId="77777777" w:rsidR="008D2CB9" w:rsidRPr="005A7CDE" w:rsidRDefault="00E9792C" w:rsidP="00AD6A69">
      <w:pPr>
        <w:ind w:right="576"/>
        <w:rPr>
          <w:sz w:val="22"/>
          <w:szCs w:val="22"/>
        </w:rPr>
      </w:pPr>
      <w:r w:rsidRPr="005A7CDE">
        <w:rPr>
          <w:spacing w:val="1"/>
          <w:sz w:val="22"/>
          <w:szCs w:val="22"/>
        </w:rPr>
        <w:t>W</w:t>
      </w:r>
      <w:r w:rsidRPr="005A7CDE">
        <w:rPr>
          <w:sz w:val="22"/>
          <w:szCs w:val="22"/>
        </w:rPr>
        <w:t>ith</w:t>
      </w:r>
      <w:r w:rsidRPr="005A7CDE">
        <w:rPr>
          <w:spacing w:val="-3"/>
          <w:sz w:val="22"/>
          <w:szCs w:val="22"/>
        </w:rPr>
        <w:t xml:space="preserve"> 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es</w:t>
      </w:r>
      <w:r w:rsidRPr="005A7CDE">
        <w:rPr>
          <w:spacing w:val="2"/>
          <w:sz w:val="22"/>
          <w:szCs w:val="22"/>
        </w:rPr>
        <w:t>p</w:t>
      </w:r>
      <w:r w:rsidRPr="005A7CDE">
        <w:rPr>
          <w:sz w:val="22"/>
          <w:szCs w:val="22"/>
        </w:rPr>
        <w:t>ect</w:t>
      </w:r>
      <w:r w:rsidRPr="005A7CDE">
        <w:rPr>
          <w:spacing w:val="-3"/>
          <w:sz w:val="22"/>
          <w:szCs w:val="22"/>
        </w:rPr>
        <w:t xml:space="preserve"> </w:t>
      </w:r>
      <w:r w:rsidRPr="005A7CDE">
        <w:rPr>
          <w:sz w:val="22"/>
          <w:szCs w:val="22"/>
        </w:rPr>
        <w:t>to</w:t>
      </w:r>
      <w:r w:rsidRPr="005A7CDE">
        <w:rPr>
          <w:spacing w:val="-1"/>
          <w:sz w:val="22"/>
          <w:szCs w:val="22"/>
        </w:rPr>
        <w:t xml:space="preserve"> </w:t>
      </w:r>
      <w:r w:rsidRPr="005A7CDE">
        <w:rPr>
          <w:sz w:val="22"/>
          <w:szCs w:val="22"/>
        </w:rPr>
        <w:t>c</w:t>
      </w:r>
      <w:r w:rsidRPr="005A7CDE">
        <w:rPr>
          <w:spacing w:val="1"/>
          <w:sz w:val="22"/>
          <w:szCs w:val="22"/>
        </w:rPr>
        <w:t>ov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a</w:t>
      </w:r>
      <w:r w:rsidRPr="005A7CDE">
        <w:rPr>
          <w:spacing w:val="1"/>
          <w:sz w:val="22"/>
          <w:szCs w:val="22"/>
        </w:rPr>
        <w:t>g</w:t>
      </w:r>
      <w:r w:rsidRPr="005A7CDE">
        <w:rPr>
          <w:sz w:val="22"/>
          <w:szCs w:val="22"/>
        </w:rPr>
        <w:t>e</w:t>
      </w:r>
      <w:r w:rsidRPr="005A7CDE">
        <w:rPr>
          <w:spacing w:val="-6"/>
          <w:sz w:val="22"/>
          <w:szCs w:val="22"/>
        </w:rPr>
        <w:t xml:space="preserve"> </w:t>
      </w:r>
      <w:r w:rsidRPr="005A7CDE">
        <w:rPr>
          <w:spacing w:val="2"/>
          <w:sz w:val="22"/>
          <w:szCs w:val="22"/>
        </w:rPr>
        <w:t>p</w:t>
      </w:r>
      <w:r w:rsidRPr="005A7CDE">
        <w:rPr>
          <w:spacing w:val="-3"/>
          <w:sz w:val="22"/>
          <w:szCs w:val="22"/>
        </w:rPr>
        <w:t>r</w:t>
      </w:r>
      <w:r w:rsidRPr="005A7CDE">
        <w:rPr>
          <w:spacing w:val="1"/>
          <w:sz w:val="22"/>
          <w:szCs w:val="22"/>
        </w:rPr>
        <w:t>ov</w:t>
      </w:r>
      <w:r w:rsidRPr="005A7CDE">
        <w:rPr>
          <w:sz w:val="22"/>
          <w:szCs w:val="22"/>
        </w:rPr>
        <w:t>i</w:t>
      </w:r>
      <w:r w:rsidRPr="005A7CDE">
        <w:rPr>
          <w:spacing w:val="-1"/>
          <w:sz w:val="22"/>
          <w:szCs w:val="22"/>
        </w:rPr>
        <w:t>d</w:t>
      </w:r>
      <w:r w:rsidRPr="005A7CDE">
        <w:rPr>
          <w:sz w:val="22"/>
          <w:szCs w:val="22"/>
        </w:rPr>
        <w:t>ed</w:t>
      </w:r>
      <w:r w:rsidRPr="005A7CDE">
        <w:rPr>
          <w:spacing w:val="-6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b</w:t>
      </w:r>
      <w:r w:rsidRPr="005A7CDE">
        <w:rPr>
          <w:sz w:val="22"/>
          <w:szCs w:val="22"/>
        </w:rPr>
        <w:t>y</w:t>
      </w:r>
      <w:r w:rsidRPr="005A7CDE">
        <w:rPr>
          <w:spacing w:val="-3"/>
          <w:sz w:val="22"/>
          <w:szCs w:val="22"/>
        </w:rPr>
        <w:t xml:space="preserve"> </w:t>
      </w:r>
      <w:r w:rsidRPr="005A7CDE">
        <w:rPr>
          <w:sz w:val="22"/>
          <w:szCs w:val="22"/>
        </w:rPr>
        <w:t>t</w:t>
      </w:r>
      <w:r w:rsidRPr="005A7CDE">
        <w:rPr>
          <w:spacing w:val="1"/>
          <w:sz w:val="22"/>
          <w:szCs w:val="22"/>
        </w:rPr>
        <w:t>h</w:t>
      </w:r>
      <w:r w:rsidRPr="005A7CDE">
        <w:rPr>
          <w:sz w:val="22"/>
          <w:szCs w:val="22"/>
        </w:rPr>
        <w:t>is</w:t>
      </w:r>
      <w:r w:rsidRPr="005A7CDE">
        <w:rPr>
          <w:spacing w:val="-2"/>
          <w:sz w:val="22"/>
          <w:szCs w:val="22"/>
        </w:rPr>
        <w:t xml:space="preserve"> </w:t>
      </w:r>
      <w:r w:rsidRPr="005A7CDE">
        <w:rPr>
          <w:spacing w:val="-3"/>
          <w:sz w:val="22"/>
          <w:szCs w:val="22"/>
        </w:rPr>
        <w:t>e</w:t>
      </w:r>
      <w:r w:rsidRPr="005A7CDE">
        <w:rPr>
          <w:spacing w:val="1"/>
          <w:sz w:val="22"/>
          <w:szCs w:val="22"/>
        </w:rPr>
        <w:t>ndo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se</w:t>
      </w:r>
      <w:r w:rsidRPr="005A7CDE">
        <w:rPr>
          <w:spacing w:val="-1"/>
          <w:sz w:val="22"/>
          <w:szCs w:val="22"/>
        </w:rPr>
        <w:t>m</w:t>
      </w:r>
      <w:r w:rsidRPr="005A7CDE">
        <w:rPr>
          <w:sz w:val="22"/>
          <w:szCs w:val="22"/>
        </w:rPr>
        <w:t>e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t</w:t>
      </w:r>
      <w:r w:rsidRPr="005A7CDE">
        <w:rPr>
          <w:spacing w:val="-8"/>
          <w:sz w:val="22"/>
          <w:szCs w:val="22"/>
        </w:rPr>
        <w:t xml:space="preserve"> </w:t>
      </w:r>
      <w:r w:rsidRPr="005A7CDE">
        <w:rPr>
          <w:sz w:val="22"/>
          <w:szCs w:val="22"/>
        </w:rPr>
        <w:t>t</w:t>
      </w:r>
      <w:r w:rsidRPr="005A7CDE">
        <w:rPr>
          <w:spacing w:val="1"/>
          <w:sz w:val="22"/>
          <w:szCs w:val="22"/>
        </w:rPr>
        <w:t>h</w:t>
      </w:r>
      <w:r w:rsidRPr="005A7CDE">
        <w:rPr>
          <w:sz w:val="22"/>
          <w:szCs w:val="22"/>
        </w:rPr>
        <w:t>e</w:t>
      </w:r>
      <w:r w:rsidRPr="005A7CDE">
        <w:rPr>
          <w:spacing w:val="-3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p</w:t>
      </w:r>
      <w:r w:rsidRPr="005A7CDE">
        <w:rPr>
          <w:spacing w:val="-1"/>
          <w:sz w:val="22"/>
          <w:szCs w:val="22"/>
        </w:rPr>
        <w:t>r</w:t>
      </w:r>
      <w:r w:rsidRPr="005A7CDE">
        <w:rPr>
          <w:spacing w:val="1"/>
          <w:sz w:val="22"/>
          <w:szCs w:val="22"/>
        </w:rPr>
        <w:t>o</w:t>
      </w:r>
      <w:r w:rsidRPr="005A7CDE">
        <w:rPr>
          <w:spacing w:val="-1"/>
          <w:sz w:val="22"/>
          <w:szCs w:val="22"/>
        </w:rPr>
        <w:t>v</w:t>
      </w:r>
      <w:r w:rsidRPr="005A7CDE">
        <w:rPr>
          <w:sz w:val="22"/>
          <w:szCs w:val="22"/>
        </w:rPr>
        <w:t>i</w:t>
      </w:r>
      <w:r w:rsidRPr="005A7CDE">
        <w:rPr>
          <w:spacing w:val="1"/>
          <w:sz w:val="22"/>
          <w:szCs w:val="22"/>
        </w:rPr>
        <w:t>s</w:t>
      </w:r>
      <w:r w:rsidRPr="005A7CDE">
        <w:rPr>
          <w:sz w:val="22"/>
          <w:szCs w:val="22"/>
        </w:rPr>
        <w:t>i</w:t>
      </w:r>
      <w:r w:rsidRPr="005A7CDE">
        <w:rPr>
          <w:spacing w:val="1"/>
          <w:sz w:val="22"/>
          <w:szCs w:val="22"/>
        </w:rPr>
        <w:t>on</w:t>
      </w:r>
      <w:r w:rsidRPr="005A7CDE">
        <w:rPr>
          <w:sz w:val="22"/>
          <w:szCs w:val="22"/>
        </w:rPr>
        <w:t>s</w:t>
      </w:r>
      <w:r w:rsidRPr="005A7CDE">
        <w:rPr>
          <w:spacing w:val="-9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o</w:t>
      </w:r>
      <w:r w:rsidRPr="005A7CDE">
        <w:rPr>
          <w:sz w:val="22"/>
          <w:szCs w:val="22"/>
        </w:rPr>
        <w:t>f</w:t>
      </w:r>
      <w:r w:rsidRPr="005A7CDE">
        <w:rPr>
          <w:spacing w:val="-2"/>
          <w:sz w:val="22"/>
          <w:szCs w:val="22"/>
        </w:rPr>
        <w:t xml:space="preserve"> </w:t>
      </w:r>
      <w:r w:rsidRPr="005A7CDE">
        <w:rPr>
          <w:sz w:val="22"/>
          <w:szCs w:val="22"/>
        </w:rPr>
        <w:t>t</w:t>
      </w:r>
      <w:r w:rsidRPr="005A7CDE">
        <w:rPr>
          <w:spacing w:val="1"/>
          <w:sz w:val="22"/>
          <w:szCs w:val="22"/>
        </w:rPr>
        <w:t>h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 xml:space="preserve"> C</w:t>
      </w:r>
      <w:r w:rsidRPr="005A7CDE">
        <w:rPr>
          <w:spacing w:val="1"/>
          <w:sz w:val="22"/>
          <w:szCs w:val="22"/>
        </w:rPr>
        <w:t>ov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a</w:t>
      </w:r>
      <w:r w:rsidRPr="005A7CDE">
        <w:rPr>
          <w:spacing w:val="1"/>
          <w:sz w:val="22"/>
          <w:szCs w:val="22"/>
        </w:rPr>
        <w:t>g</w:t>
      </w:r>
      <w:r w:rsidRPr="005A7CDE">
        <w:rPr>
          <w:sz w:val="22"/>
          <w:szCs w:val="22"/>
        </w:rPr>
        <w:t>e</w:t>
      </w:r>
      <w:r w:rsidRPr="005A7CDE">
        <w:rPr>
          <w:spacing w:val="-6"/>
          <w:sz w:val="22"/>
          <w:szCs w:val="22"/>
        </w:rPr>
        <w:t xml:space="preserve"> </w:t>
      </w:r>
      <w:r w:rsidRPr="005A7CDE">
        <w:rPr>
          <w:sz w:val="22"/>
          <w:szCs w:val="22"/>
        </w:rPr>
        <w:t>F</w:t>
      </w:r>
      <w:r w:rsidRPr="005A7CDE">
        <w:rPr>
          <w:spacing w:val="1"/>
          <w:sz w:val="22"/>
          <w:szCs w:val="22"/>
        </w:rPr>
        <w:t>o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m</w:t>
      </w:r>
      <w:r w:rsidRPr="005A7CDE">
        <w:rPr>
          <w:spacing w:val="-5"/>
          <w:sz w:val="22"/>
          <w:szCs w:val="22"/>
        </w:rPr>
        <w:t xml:space="preserve"> </w:t>
      </w:r>
      <w:r w:rsidRPr="005A7CDE">
        <w:rPr>
          <w:sz w:val="22"/>
          <w:szCs w:val="22"/>
        </w:rPr>
        <w:t>a</w:t>
      </w:r>
      <w:r w:rsidRPr="005A7CDE">
        <w:rPr>
          <w:spacing w:val="-1"/>
          <w:sz w:val="22"/>
          <w:szCs w:val="22"/>
        </w:rPr>
        <w:t>p</w:t>
      </w:r>
      <w:r w:rsidRPr="005A7CDE">
        <w:rPr>
          <w:spacing w:val="1"/>
          <w:sz w:val="22"/>
          <w:szCs w:val="22"/>
        </w:rPr>
        <w:t>p</w:t>
      </w:r>
      <w:r w:rsidRPr="005A7CDE">
        <w:rPr>
          <w:sz w:val="22"/>
          <w:szCs w:val="22"/>
        </w:rPr>
        <w:t>ly</w:t>
      </w:r>
      <w:r w:rsidRPr="005A7CDE">
        <w:rPr>
          <w:spacing w:val="-3"/>
          <w:sz w:val="22"/>
          <w:szCs w:val="22"/>
        </w:rPr>
        <w:t xml:space="preserve"> </w:t>
      </w:r>
      <w:r w:rsidRPr="005A7CDE">
        <w:rPr>
          <w:spacing w:val="-1"/>
          <w:sz w:val="22"/>
          <w:szCs w:val="22"/>
        </w:rPr>
        <w:t>u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less</w:t>
      </w:r>
      <w:r w:rsidRPr="005A7CDE">
        <w:rPr>
          <w:spacing w:val="-4"/>
          <w:sz w:val="22"/>
          <w:szCs w:val="22"/>
        </w:rPr>
        <w:t xml:space="preserve"> </w:t>
      </w:r>
      <w:r w:rsidRPr="005A7CDE">
        <w:rPr>
          <w:spacing w:val="-1"/>
          <w:sz w:val="22"/>
          <w:szCs w:val="22"/>
        </w:rPr>
        <w:t>mo</w:t>
      </w:r>
      <w:r w:rsidRPr="005A7CDE">
        <w:rPr>
          <w:spacing w:val="1"/>
          <w:sz w:val="22"/>
          <w:szCs w:val="22"/>
        </w:rPr>
        <w:t>d</w:t>
      </w:r>
      <w:r w:rsidRPr="005A7CDE">
        <w:rPr>
          <w:sz w:val="22"/>
          <w:szCs w:val="22"/>
        </w:rPr>
        <w:t>i</w:t>
      </w:r>
      <w:r w:rsidRPr="005A7CDE">
        <w:rPr>
          <w:spacing w:val="-1"/>
          <w:sz w:val="22"/>
          <w:szCs w:val="22"/>
        </w:rPr>
        <w:t>f</w:t>
      </w:r>
      <w:r w:rsidRPr="005A7CDE">
        <w:rPr>
          <w:sz w:val="22"/>
          <w:szCs w:val="22"/>
        </w:rPr>
        <w:t xml:space="preserve">ied </w:t>
      </w:r>
      <w:r w:rsidRPr="005A7CDE">
        <w:rPr>
          <w:spacing w:val="1"/>
          <w:sz w:val="22"/>
          <w:szCs w:val="22"/>
        </w:rPr>
        <w:t>b</w:t>
      </w:r>
      <w:r w:rsidRPr="005A7CDE">
        <w:rPr>
          <w:sz w:val="22"/>
          <w:szCs w:val="22"/>
        </w:rPr>
        <w:t>y t</w:t>
      </w:r>
      <w:r w:rsidRPr="005A7CDE">
        <w:rPr>
          <w:spacing w:val="1"/>
          <w:sz w:val="22"/>
          <w:szCs w:val="22"/>
        </w:rPr>
        <w:t>h</w:t>
      </w:r>
      <w:r w:rsidRPr="005A7CDE">
        <w:rPr>
          <w:sz w:val="22"/>
          <w:szCs w:val="22"/>
        </w:rPr>
        <w:t>e</w:t>
      </w:r>
      <w:r w:rsidRPr="005A7CDE">
        <w:rPr>
          <w:spacing w:val="-3"/>
          <w:sz w:val="22"/>
          <w:szCs w:val="22"/>
        </w:rPr>
        <w:t xml:space="preserve"> </w:t>
      </w:r>
      <w:r w:rsidRPr="005A7CDE">
        <w:rPr>
          <w:sz w:val="22"/>
          <w:szCs w:val="22"/>
        </w:rPr>
        <w:t>e</w:t>
      </w:r>
      <w:r w:rsidRPr="005A7CDE">
        <w:rPr>
          <w:spacing w:val="1"/>
          <w:sz w:val="22"/>
          <w:szCs w:val="22"/>
        </w:rPr>
        <w:t>n</w:t>
      </w:r>
      <w:r w:rsidRPr="005A7CDE">
        <w:rPr>
          <w:spacing w:val="-1"/>
          <w:sz w:val="22"/>
          <w:szCs w:val="22"/>
        </w:rPr>
        <w:t>d</w:t>
      </w:r>
      <w:r w:rsidRPr="005A7CDE">
        <w:rPr>
          <w:spacing w:val="1"/>
          <w:sz w:val="22"/>
          <w:szCs w:val="22"/>
        </w:rPr>
        <w:t>o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se</w:t>
      </w:r>
      <w:r w:rsidRPr="005A7CDE">
        <w:rPr>
          <w:spacing w:val="-1"/>
          <w:sz w:val="22"/>
          <w:szCs w:val="22"/>
        </w:rPr>
        <w:t>m</w:t>
      </w:r>
      <w:r w:rsidRPr="005A7CDE">
        <w:rPr>
          <w:sz w:val="22"/>
          <w:szCs w:val="22"/>
        </w:rPr>
        <w:t>e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t.</w:t>
      </w:r>
    </w:p>
    <w:p w14:paraId="7A140FAA" w14:textId="77777777" w:rsidR="008D2CB9" w:rsidRPr="005A7CDE" w:rsidRDefault="008D2CB9">
      <w:pPr>
        <w:spacing w:before="18" w:line="200" w:lineRule="exact"/>
        <w:rPr>
          <w:sz w:val="22"/>
          <w:szCs w:val="22"/>
        </w:rPr>
      </w:pPr>
    </w:p>
    <w:p w14:paraId="081579AB" w14:textId="5471B778" w:rsidR="008D2CB9" w:rsidRPr="005A7CDE" w:rsidRDefault="00E9792C" w:rsidP="00AD6A69">
      <w:pPr>
        <w:rPr>
          <w:sz w:val="22"/>
          <w:szCs w:val="22"/>
        </w:rPr>
      </w:pPr>
      <w:r w:rsidRPr="005A7CDE">
        <w:rPr>
          <w:spacing w:val="-1"/>
          <w:sz w:val="22"/>
          <w:szCs w:val="22"/>
        </w:rPr>
        <w:t>T</w:t>
      </w:r>
      <w:r w:rsidRPr="005A7CDE">
        <w:rPr>
          <w:spacing w:val="1"/>
          <w:sz w:val="22"/>
          <w:szCs w:val="22"/>
        </w:rPr>
        <w:t>h</w:t>
      </w:r>
      <w:r w:rsidRPr="005A7CDE">
        <w:rPr>
          <w:sz w:val="22"/>
          <w:szCs w:val="22"/>
        </w:rPr>
        <w:t>is</w:t>
      </w:r>
      <w:r w:rsidRPr="005A7CDE">
        <w:rPr>
          <w:spacing w:val="-2"/>
          <w:sz w:val="22"/>
          <w:szCs w:val="22"/>
        </w:rPr>
        <w:t xml:space="preserve"> </w:t>
      </w:r>
      <w:r w:rsidRPr="005A7CDE">
        <w:rPr>
          <w:sz w:val="22"/>
          <w:szCs w:val="22"/>
        </w:rPr>
        <w:t>e</w:t>
      </w:r>
      <w:r w:rsidRPr="005A7CDE">
        <w:rPr>
          <w:spacing w:val="1"/>
          <w:sz w:val="22"/>
          <w:szCs w:val="22"/>
        </w:rPr>
        <w:t>n</w:t>
      </w:r>
      <w:r w:rsidRPr="005A7CDE">
        <w:rPr>
          <w:spacing w:val="-1"/>
          <w:sz w:val="22"/>
          <w:szCs w:val="22"/>
        </w:rPr>
        <w:t>d</w:t>
      </w:r>
      <w:r w:rsidRPr="005A7CDE">
        <w:rPr>
          <w:spacing w:val="1"/>
          <w:sz w:val="22"/>
          <w:szCs w:val="22"/>
        </w:rPr>
        <w:t>o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se</w:t>
      </w:r>
      <w:r w:rsidRPr="005A7CDE">
        <w:rPr>
          <w:spacing w:val="-1"/>
          <w:sz w:val="22"/>
          <w:szCs w:val="22"/>
        </w:rPr>
        <w:t>m</w:t>
      </w:r>
      <w:r w:rsidRPr="005A7CDE">
        <w:rPr>
          <w:sz w:val="22"/>
          <w:szCs w:val="22"/>
        </w:rPr>
        <w:t>e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t</w:t>
      </w:r>
      <w:r w:rsidRPr="005A7CDE">
        <w:rPr>
          <w:spacing w:val="-9"/>
          <w:sz w:val="22"/>
          <w:szCs w:val="22"/>
        </w:rPr>
        <w:t xml:space="preserve"> </w:t>
      </w:r>
      <w:r w:rsidRPr="005A7CDE">
        <w:rPr>
          <w:sz w:val="22"/>
          <w:szCs w:val="22"/>
        </w:rPr>
        <w:t>i</w:t>
      </w:r>
      <w:r w:rsidRPr="005A7CDE">
        <w:rPr>
          <w:spacing w:val="1"/>
          <w:sz w:val="22"/>
          <w:szCs w:val="22"/>
        </w:rPr>
        <w:t>d</w:t>
      </w:r>
      <w:r w:rsidRPr="005A7CDE">
        <w:rPr>
          <w:sz w:val="22"/>
          <w:szCs w:val="22"/>
        </w:rPr>
        <w:t>e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tifi</w:t>
      </w:r>
      <w:r w:rsidRPr="005A7CDE">
        <w:rPr>
          <w:spacing w:val="-1"/>
          <w:sz w:val="22"/>
          <w:szCs w:val="22"/>
        </w:rPr>
        <w:t>e</w:t>
      </w:r>
      <w:r w:rsidRPr="005A7CDE">
        <w:rPr>
          <w:sz w:val="22"/>
          <w:szCs w:val="22"/>
        </w:rPr>
        <w:t>s</w:t>
      </w:r>
      <w:r w:rsidRPr="005A7CDE">
        <w:rPr>
          <w:spacing w:val="-3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p</w:t>
      </w:r>
      <w:r w:rsidRPr="005A7CDE">
        <w:rPr>
          <w:sz w:val="22"/>
          <w:szCs w:val="22"/>
        </w:rPr>
        <w:t>e</w:t>
      </w:r>
      <w:r w:rsidRPr="005A7CDE">
        <w:rPr>
          <w:spacing w:val="-3"/>
          <w:sz w:val="22"/>
          <w:szCs w:val="22"/>
        </w:rPr>
        <w:t>r</w:t>
      </w:r>
      <w:r w:rsidRPr="005A7CDE">
        <w:rPr>
          <w:sz w:val="22"/>
          <w:szCs w:val="22"/>
        </w:rPr>
        <w:t>s</w:t>
      </w:r>
      <w:r w:rsidRPr="005A7CDE">
        <w:rPr>
          <w:spacing w:val="1"/>
          <w:sz w:val="22"/>
          <w:szCs w:val="22"/>
        </w:rPr>
        <w:t>on</w:t>
      </w:r>
      <w:r w:rsidRPr="005A7CDE">
        <w:rPr>
          <w:spacing w:val="-1"/>
          <w:sz w:val="22"/>
          <w:szCs w:val="22"/>
        </w:rPr>
        <w:t>(</w:t>
      </w:r>
      <w:r w:rsidRPr="005A7CDE">
        <w:rPr>
          <w:sz w:val="22"/>
          <w:szCs w:val="22"/>
        </w:rPr>
        <w:t>s)</w:t>
      </w:r>
      <w:r w:rsidRPr="005A7CDE">
        <w:rPr>
          <w:spacing w:val="-7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o</w:t>
      </w:r>
      <w:r w:rsidRPr="005A7CDE">
        <w:rPr>
          <w:sz w:val="22"/>
          <w:szCs w:val="22"/>
        </w:rPr>
        <w:t>r</w:t>
      </w:r>
      <w:r w:rsidRPr="005A7CDE">
        <w:rPr>
          <w:spacing w:val="-2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o</w:t>
      </w:r>
      <w:r w:rsidRPr="005A7CDE">
        <w:rPr>
          <w:spacing w:val="-1"/>
          <w:sz w:val="22"/>
          <w:szCs w:val="22"/>
        </w:rPr>
        <w:t>r</w:t>
      </w:r>
      <w:r w:rsidRPr="005A7CDE">
        <w:rPr>
          <w:spacing w:val="1"/>
          <w:sz w:val="22"/>
          <w:szCs w:val="22"/>
        </w:rPr>
        <w:t>g</w:t>
      </w:r>
      <w:r w:rsidRPr="005A7CDE">
        <w:rPr>
          <w:spacing w:val="-3"/>
          <w:sz w:val="22"/>
          <w:szCs w:val="22"/>
        </w:rPr>
        <w:t>a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izati</w:t>
      </w:r>
      <w:r w:rsidRPr="005A7CDE">
        <w:rPr>
          <w:spacing w:val="1"/>
          <w:sz w:val="22"/>
          <w:szCs w:val="22"/>
        </w:rPr>
        <w:t>on</w:t>
      </w:r>
      <w:r w:rsidRPr="005A7CDE">
        <w:rPr>
          <w:spacing w:val="-1"/>
          <w:sz w:val="22"/>
          <w:szCs w:val="22"/>
        </w:rPr>
        <w:t>(</w:t>
      </w:r>
      <w:r w:rsidRPr="005A7CDE">
        <w:rPr>
          <w:sz w:val="22"/>
          <w:szCs w:val="22"/>
        </w:rPr>
        <w:t>s)</w:t>
      </w:r>
      <w:r w:rsidRPr="005A7CDE">
        <w:rPr>
          <w:spacing w:val="-6"/>
          <w:sz w:val="22"/>
          <w:szCs w:val="22"/>
        </w:rPr>
        <w:t xml:space="preserve"> </w:t>
      </w:r>
      <w:r w:rsidRPr="005A7CDE">
        <w:rPr>
          <w:sz w:val="22"/>
          <w:szCs w:val="22"/>
        </w:rPr>
        <w:t>w</w:t>
      </w:r>
      <w:r w:rsidRPr="005A7CDE">
        <w:rPr>
          <w:spacing w:val="-1"/>
          <w:sz w:val="22"/>
          <w:szCs w:val="22"/>
        </w:rPr>
        <w:t>h</w:t>
      </w:r>
      <w:r w:rsidRPr="005A7CDE">
        <w:rPr>
          <w:sz w:val="22"/>
          <w:szCs w:val="22"/>
        </w:rPr>
        <w:t>o</w:t>
      </w:r>
      <w:r w:rsidRPr="005A7CDE">
        <w:rPr>
          <w:spacing w:val="-2"/>
          <w:sz w:val="22"/>
          <w:szCs w:val="22"/>
        </w:rPr>
        <w:t xml:space="preserve"> </w:t>
      </w:r>
      <w:r w:rsidRPr="005A7CDE">
        <w:rPr>
          <w:sz w:val="22"/>
          <w:szCs w:val="22"/>
        </w:rPr>
        <w:t>a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 xml:space="preserve"> </w:t>
      </w:r>
      <w:r w:rsidRPr="005A7CDE">
        <w:rPr>
          <w:sz w:val="22"/>
          <w:szCs w:val="22"/>
        </w:rPr>
        <w:t>a</w:t>
      </w:r>
      <w:r w:rsidRPr="005A7CDE">
        <w:rPr>
          <w:spacing w:val="1"/>
          <w:sz w:val="22"/>
          <w:szCs w:val="22"/>
        </w:rPr>
        <w:t>dd</w:t>
      </w:r>
      <w:r w:rsidRPr="005A7CDE">
        <w:rPr>
          <w:sz w:val="22"/>
          <w:szCs w:val="22"/>
        </w:rPr>
        <w:t>ed</w:t>
      </w:r>
      <w:r w:rsidRPr="005A7CDE">
        <w:rPr>
          <w:spacing w:val="-4"/>
          <w:sz w:val="22"/>
          <w:szCs w:val="22"/>
        </w:rPr>
        <w:t xml:space="preserve"> </w:t>
      </w:r>
      <w:r w:rsidRPr="005A7CDE">
        <w:rPr>
          <w:sz w:val="22"/>
          <w:szCs w:val="22"/>
        </w:rPr>
        <w:t>as</w:t>
      </w:r>
      <w:r w:rsidRPr="005A7CDE">
        <w:rPr>
          <w:spacing w:val="-1"/>
          <w:sz w:val="22"/>
          <w:szCs w:val="22"/>
        </w:rPr>
        <w:t xml:space="preserve"> </w:t>
      </w:r>
      <w:r w:rsidRPr="005A7CDE">
        <w:rPr>
          <w:sz w:val="22"/>
          <w:szCs w:val="22"/>
        </w:rPr>
        <w:t>“</w:t>
      </w:r>
      <w:r w:rsidRPr="005A7CDE">
        <w:rPr>
          <w:spacing w:val="-2"/>
          <w:sz w:val="22"/>
          <w:szCs w:val="22"/>
        </w:rPr>
        <w:t>i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s</w:t>
      </w:r>
      <w:r w:rsidRPr="005A7CDE">
        <w:rPr>
          <w:spacing w:val="1"/>
          <w:sz w:val="22"/>
          <w:szCs w:val="22"/>
        </w:rPr>
        <w:t>u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e</w:t>
      </w:r>
      <w:r w:rsidRPr="005A7CDE">
        <w:rPr>
          <w:spacing w:val="1"/>
          <w:sz w:val="22"/>
          <w:szCs w:val="22"/>
        </w:rPr>
        <w:t>d</w:t>
      </w:r>
      <w:r w:rsidRPr="005A7CDE">
        <w:rPr>
          <w:sz w:val="22"/>
          <w:szCs w:val="22"/>
        </w:rPr>
        <w:t>s”</w:t>
      </w:r>
      <w:r w:rsidRPr="005A7CDE">
        <w:rPr>
          <w:spacing w:val="-8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u</w:t>
      </w:r>
      <w:r w:rsidRPr="005A7CDE">
        <w:rPr>
          <w:spacing w:val="-1"/>
          <w:sz w:val="22"/>
          <w:szCs w:val="22"/>
        </w:rPr>
        <w:t>n</w:t>
      </w:r>
      <w:r w:rsidRPr="005A7CDE">
        <w:rPr>
          <w:spacing w:val="1"/>
          <w:sz w:val="22"/>
          <w:szCs w:val="22"/>
        </w:rPr>
        <w:t>d</w:t>
      </w:r>
      <w:r w:rsidRPr="005A7CDE">
        <w:rPr>
          <w:sz w:val="22"/>
          <w:szCs w:val="22"/>
        </w:rPr>
        <w:t>er</w:t>
      </w:r>
      <w:r w:rsidRPr="005A7CDE">
        <w:rPr>
          <w:spacing w:val="-5"/>
          <w:sz w:val="22"/>
          <w:szCs w:val="22"/>
        </w:rPr>
        <w:t xml:space="preserve"> </w:t>
      </w:r>
      <w:r w:rsidRPr="005A7CDE">
        <w:rPr>
          <w:sz w:val="22"/>
          <w:szCs w:val="22"/>
        </w:rPr>
        <w:t>t</w:t>
      </w:r>
      <w:r w:rsidRPr="005A7CDE">
        <w:rPr>
          <w:spacing w:val="1"/>
          <w:sz w:val="22"/>
          <w:szCs w:val="22"/>
        </w:rPr>
        <w:t>h</w:t>
      </w:r>
      <w:r w:rsidRPr="005A7CDE">
        <w:rPr>
          <w:sz w:val="22"/>
          <w:szCs w:val="22"/>
        </w:rPr>
        <w:t>e</w:t>
      </w:r>
      <w:r w:rsidRPr="005A7CDE">
        <w:rPr>
          <w:spacing w:val="-3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Wh</w:t>
      </w:r>
      <w:r w:rsidRPr="005A7CDE">
        <w:rPr>
          <w:sz w:val="22"/>
          <w:szCs w:val="22"/>
        </w:rPr>
        <w:t>o</w:t>
      </w:r>
      <w:r w:rsidRPr="005A7CDE">
        <w:rPr>
          <w:spacing w:val="-3"/>
          <w:sz w:val="22"/>
          <w:szCs w:val="22"/>
        </w:rPr>
        <w:t xml:space="preserve"> </w:t>
      </w:r>
      <w:r w:rsidRPr="005A7CDE">
        <w:rPr>
          <w:spacing w:val="-1"/>
          <w:sz w:val="22"/>
          <w:szCs w:val="22"/>
        </w:rPr>
        <w:t>I</w:t>
      </w:r>
      <w:r w:rsidRPr="005A7CDE">
        <w:rPr>
          <w:sz w:val="22"/>
          <w:szCs w:val="22"/>
        </w:rPr>
        <w:t xml:space="preserve">s </w:t>
      </w:r>
      <w:proofErr w:type="gramStart"/>
      <w:r w:rsidRPr="005A7CDE">
        <w:rPr>
          <w:spacing w:val="-2"/>
          <w:sz w:val="22"/>
          <w:szCs w:val="22"/>
        </w:rPr>
        <w:t>A</w:t>
      </w:r>
      <w:r w:rsidRPr="005A7CDE">
        <w:rPr>
          <w:sz w:val="22"/>
          <w:szCs w:val="22"/>
        </w:rPr>
        <w:t>n</w:t>
      </w:r>
      <w:proofErr w:type="gramEnd"/>
      <w:r w:rsidRPr="005A7CDE">
        <w:rPr>
          <w:spacing w:val="-1"/>
          <w:sz w:val="22"/>
          <w:szCs w:val="22"/>
        </w:rPr>
        <w:t xml:space="preserve"> I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s</w:t>
      </w:r>
      <w:r w:rsidRPr="005A7CDE">
        <w:rPr>
          <w:spacing w:val="1"/>
          <w:sz w:val="22"/>
          <w:szCs w:val="22"/>
        </w:rPr>
        <w:t>u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ed</w:t>
      </w:r>
      <w:r w:rsidR="00AD6A69">
        <w:rPr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p</w:t>
      </w:r>
      <w:r w:rsidRPr="005A7CDE">
        <w:rPr>
          <w:spacing w:val="-1"/>
          <w:sz w:val="22"/>
          <w:szCs w:val="22"/>
        </w:rPr>
        <w:t>r</w:t>
      </w:r>
      <w:r w:rsidRPr="005A7CDE">
        <w:rPr>
          <w:spacing w:val="1"/>
          <w:sz w:val="22"/>
          <w:szCs w:val="22"/>
        </w:rPr>
        <w:t>ov</w:t>
      </w:r>
      <w:r w:rsidRPr="005A7CDE">
        <w:rPr>
          <w:sz w:val="22"/>
          <w:szCs w:val="22"/>
        </w:rPr>
        <w:t>i</w:t>
      </w:r>
      <w:r w:rsidRPr="005A7CDE">
        <w:rPr>
          <w:spacing w:val="1"/>
          <w:sz w:val="22"/>
          <w:szCs w:val="22"/>
        </w:rPr>
        <w:t>s</w:t>
      </w:r>
      <w:r w:rsidRPr="005A7CDE">
        <w:rPr>
          <w:sz w:val="22"/>
          <w:szCs w:val="22"/>
        </w:rPr>
        <w:t>i</w:t>
      </w:r>
      <w:r w:rsidRPr="005A7CDE">
        <w:rPr>
          <w:spacing w:val="-1"/>
          <w:sz w:val="22"/>
          <w:szCs w:val="22"/>
        </w:rPr>
        <w:t>o</w:t>
      </w:r>
      <w:r w:rsidRPr="005A7CDE">
        <w:rPr>
          <w:sz w:val="22"/>
          <w:szCs w:val="22"/>
        </w:rPr>
        <w:t>n</w:t>
      </w:r>
      <w:r w:rsidRPr="005A7CDE">
        <w:rPr>
          <w:spacing w:val="-8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o</w:t>
      </w:r>
      <w:r w:rsidRPr="005A7CDE">
        <w:rPr>
          <w:sz w:val="22"/>
          <w:szCs w:val="22"/>
        </w:rPr>
        <w:t>f</w:t>
      </w:r>
      <w:r w:rsidRPr="005A7CDE">
        <w:rPr>
          <w:spacing w:val="-2"/>
          <w:sz w:val="22"/>
          <w:szCs w:val="22"/>
        </w:rPr>
        <w:t xml:space="preserve"> </w:t>
      </w:r>
      <w:r w:rsidRPr="005A7CDE">
        <w:rPr>
          <w:sz w:val="22"/>
          <w:szCs w:val="22"/>
        </w:rPr>
        <w:t>t</w:t>
      </w:r>
      <w:r w:rsidRPr="005A7CDE">
        <w:rPr>
          <w:spacing w:val="1"/>
          <w:sz w:val="22"/>
          <w:szCs w:val="22"/>
        </w:rPr>
        <w:t>h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C</w:t>
      </w:r>
      <w:r w:rsidRPr="005A7CDE">
        <w:rPr>
          <w:spacing w:val="-1"/>
          <w:sz w:val="22"/>
          <w:szCs w:val="22"/>
        </w:rPr>
        <w:t>o</w:t>
      </w:r>
      <w:r w:rsidRPr="005A7CDE">
        <w:rPr>
          <w:spacing w:val="1"/>
          <w:sz w:val="22"/>
          <w:szCs w:val="22"/>
        </w:rPr>
        <w:t>v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a</w:t>
      </w:r>
      <w:r w:rsidRPr="005A7CDE">
        <w:rPr>
          <w:spacing w:val="1"/>
          <w:sz w:val="22"/>
          <w:szCs w:val="22"/>
        </w:rPr>
        <w:t>g</w:t>
      </w:r>
      <w:r w:rsidRPr="005A7CDE">
        <w:rPr>
          <w:sz w:val="22"/>
          <w:szCs w:val="22"/>
        </w:rPr>
        <w:t>e</w:t>
      </w:r>
      <w:r w:rsidRPr="005A7CDE">
        <w:rPr>
          <w:spacing w:val="-6"/>
          <w:sz w:val="22"/>
          <w:szCs w:val="22"/>
        </w:rPr>
        <w:t xml:space="preserve"> </w:t>
      </w:r>
      <w:r w:rsidRPr="005A7CDE">
        <w:rPr>
          <w:sz w:val="22"/>
          <w:szCs w:val="22"/>
        </w:rPr>
        <w:t>F</w:t>
      </w:r>
      <w:r w:rsidRPr="005A7CDE">
        <w:rPr>
          <w:spacing w:val="1"/>
          <w:sz w:val="22"/>
          <w:szCs w:val="22"/>
        </w:rPr>
        <w:t>o</w:t>
      </w:r>
      <w:r w:rsidRPr="005A7CDE">
        <w:rPr>
          <w:spacing w:val="-1"/>
          <w:sz w:val="22"/>
          <w:szCs w:val="22"/>
        </w:rPr>
        <w:t>rm</w:t>
      </w:r>
      <w:r w:rsidRPr="005A7CDE">
        <w:rPr>
          <w:sz w:val="22"/>
          <w:szCs w:val="22"/>
        </w:rPr>
        <w:t>.</w:t>
      </w:r>
      <w:r w:rsidRPr="005A7CDE">
        <w:rPr>
          <w:spacing w:val="-4"/>
          <w:sz w:val="22"/>
          <w:szCs w:val="22"/>
        </w:rPr>
        <w:t xml:space="preserve"> </w:t>
      </w:r>
      <w:r w:rsidRPr="005A7CDE">
        <w:rPr>
          <w:spacing w:val="-1"/>
          <w:sz w:val="22"/>
          <w:szCs w:val="22"/>
        </w:rPr>
        <w:t>T</w:t>
      </w:r>
      <w:r w:rsidRPr="005A7CDE">
        <w:rPr>
          <w:spacing w:val="1"/>
          <w:sz w:val="22"/>
          <w:szCs w:val="22"/>
        </w:rPr>
        <w:t>h</w:t>
      </w:r>
      <w:r w:rsidRPr="005A7CDE">
        <w:rPr>
          <w:sz w:val="22"/>
          <w:szCs w:val="22"/>
        </w:rPr>
        <w:t>is</w:t>
      </w:r>
      <w:r w:rsidRPr="005A7CDE">
        <w:rPr>
          <w:spacing w:val="-2"/>
          <w:sz w:val="22"/>
          <w:szCs w:val="22"/>
        </w:rPr>
        <w:t xml:space="preserve"> 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>n</w:t>
      </w:r>
      <w:r w:rsidRPr="005A7CDE">
        <w:rPr>
          <w:spacing w:val="1"/>
          <w:sz w:val="22"/>
          <w:szCs w:val="22"/>
        </w:rPr>
        <w:t>do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se</w:t>
      </w:r>
      <w:r w:rsidRPr="005A7CDE">
        <w:rPr>
          <w:spacing w:val="-1"/>
          <w:sz w:val="22"/>
          <w:szCs w:val="22"/>
        </w:rPr>
        <w:t>m</w:t>
      </w:r>
      <w:r w:rsidRPr="005A7CDE">
        <w:rPr>
          <w:sz w:val="22"/>
          <w:szCs w:val="22"/>
        </w:rPr>
        <w:t>e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t</w:t>
      </w:r>
      <w:r w:rsidRPr="005A7CDE">
        <w:rPr>
          <w:spacing w:val="-9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do</w:t>
      </w:r>
      <w:r w:rsidRPr="005A7CDE">
        <w:rPr>
          <w:sz w:val="22"/>
          <w:szCs w:val="22"/>
        </w:rPr>
        <w:t>es</w:t>
      </w:r>
      <w:r w:rsidRPr="005A7CDE">
        <w:rPr>
          <w:spacing w:val="-5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no</w:t>
      </w:r>
      <w:r w:rsidRPr="005A7CDE">
        <w:rPr>
          <w:sz w:val="22"/>
          <w:szCs w:val="22"/>
        </w:rPr>
        <w:t>t</w:t>
      </w:r>
      <w:r w:rsidRPr="005A7CDE">
        <w:rPr>
          <w:spacing w:val="-4"/>
          <w:sz w:val="22"/>
          <w:szCs w:val="22"/>
        </w:rPr>
        <w:t xml:space="preserve"> </w:t>
      </w:r>
      <w:r w:rsidRPr="005A7CDE">
        <w:rPr>
          <w:sz w:val="22"/>
          <w:szCs w:val="22"/>
        </w:rPr>
        <w:t>al</w:t>
      </w:r>
      <w:r w:rsidRPr="005A7CDE">
        <w:rPr>
          <w:spacing w:val="-2"/>
          <w:sz w:val="22"/>
          <w:szCs w:val="22"/>
        </w:rPr>
        <w:t>t</w:t>
      </w:r>
      <w:r w:rsidRPr="005A7CDE">
        <w:rPr>
          <w:sz w:val="22"/>
          <w:szCs w:val="22"/>
        </w:rPr>
        <w:t>er</w:t>
      </w:r>
      <w:r w:rsidRPr="005A7CDE">
        <w:rPr>
          <w:spacing w:val="-2"/>
          <w:sz w:val="22"/>
          <w:szCs w:val="22"/>
        </w:rPr>
        <w:t xml:space="preserve"> </w:t>
      </w:r>
      <w:r w:rsidRPr="005A7CDE">
        <w:rPr>
          <w:sz w:val="22"/>
          <w:szCs w:val="22"/>
        </w:rPr>
        <w:t>c</w:t>
      </w:r>
      <w:r w:rsidRPr="005A7CDE">
        <w:rPr>
          <w:spacing w:val="1"/>
          <w:sz w:val="22"/>
          <w:szCs w:val="22"/>
        </w:rPr>
        <w:t>ov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a</w:t>
      </w:r>
      <w:r w:rsidRPr="005A7CDE">
        <w:rPr>
          <w:spacing w:val="1"/>
          <w:sz w:val="22"/>
          <w:szCs w:val="22"/>
        </w:rPr>
        <w:t>g</w:t>
      </w:r>
      <w:r w:rsidRPr="005A7CDE">
        <w:rPr>
          <w:sz w:val="22"/>
          <w:szCs w:val="22"/>
        </w:rPr>
        <w:t>e</w:t>
      </w:r>
      <w:r w:rsidRPr="005A7CDE">
        <w:rPr>
          <w:spacing w:val="-6"/>
          <w:sz w:val="22"/>
          <w:szCs w:val="22"/>
        </w:rPr>
        <w:t xml:space="preserve"> </w:t>
      </w:r>
      <w:r w:rsidRPr="005A7CDE">
        <w:rPr>
          <w:spacing w:val="2"/>
          <w:sz w:val="22"/>
          <w:szCs w:val="22"/>
        </w:rPr>
        <w:t>p</w:t>
      </w:r>
      <w:r w:rsidRPr="005A7CDE">
        <w:rPr>
          <w:spacing w:val="-1"/>
          <w:sz w:val="22"/>
          <w:szCs w:val="22"/>
        </w:rPr>
        <w:t>r</w:t>
      </w:r>
      <w:r w:rsidRPr="005A7CDE">
        <w:rPr>
          <w:spacing w:val="1"/>
          <w:sz w:val="22"/>
          <w:szCs w:val="22"/>
        </w:rPr>
        <w:t>ov</w:t>
      </w:r>
      <w:r w:rsidRPr="005A7CDE">
        <w:rPr>
          <w:spacing w:val="-2"/>
          <w:sz w:val="22"/>
          <w:szCs w:val="22"/>
        </w:rPr>
        <w:t>i</w:t>
      </w:r>
      <w:r w:rsidRPr="005A7CDE">
        <w:rPr>
          <w:spacing w:val="1"/>
          <w:sz w:val="22"/>
          <w:szCs w:val="22"/>
        </w:rPr>
        <w:t>d</w:t>
      </w:r>
      <w:r w:rsidRPr="005A7CDE">
        <w:rPr>
          <w:sz w:val="22"/>
          <w:szCs w:val="22"/>
        </w:rPr>
        <w:t>e</w:t>
      </w:r>
      <w:r w:rsidR="00AD6A69">
        <w:rPr>
          <w:sz w:val="22"/>
          <w:szCs w:val="22"/>
        </w:rPr>
        <w:t>d</w:t>
      </w:r>
      <w:r w:rsidRPr="005A7CDE">
        <w:rPr>
          <w:spacing w:val="-7"/>
          <w:sz w:val="22"/>
          <w:szCs w:val="22"/>
        </w:rPr>
        <w:t xml:space="preserve"> </w:t>
      </w:r>
      <w:r w:rsidRPr="005A7CDE">
        <w:rPr>
          <w:sz w:val="22"/>
          <w:szCs w:val="22"/>
        </w:rPr>
        <w:t>in t</w:t>
      </w:r>
      <w:r w:rsidRPr="005A7CDE">
        <w:rPr>
          <w:spacing w:val="1"/>
          <w:sz w:val="22"/>
          <w:szCs w:val="22"/>
        </w:rPr>
        <w:t>h</w:t>
      </w:r>
      <w:r w:rsidRPr="005A7CDE">
        <w:rPr>
          <w:sz w:val="22"/>
          <w:szCs w:val="22"/>
        </w:rPr>
        <w:t>e</w:t>
      </w:r>
      <w:r w:rsidRPr="005A7CDE">
        <w:rPr>
          <w:spacing w:val="-3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Co</w:t>
      </w:r>
      <w:r w:rsidRPr="005A7CDE">
        <w:rPr>
          <w:spacing w:val="-1"/>
          <w:sz w:val="22"/>
          <w:szCs w:val="22"/>
        </w:rPr>
        <w:t>v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a</w:t>
      </w:r>
      <w:r w:rsidRPr="005A7CDE">
        <w:rPr>
          <w:spacing w:val="1"/>
          <w:sz w:val="22"/>
          <w:szCs w:val="22"/>
        </w:rPr>
        <w:t>g</w:t>
      </w:r>
      <w:r w:rsidRPr="005A7CDE">
        <w:rPr>
          <w:sz w:val="22"/>
          <w:szCs w:val="22"/>
        </w:rPr>
        <w:t>e</w:t>
      </w:r>
      <w:r w:rsidRPr="005A7CDE">
        <w:rPr>
          <w:spacing w:val="-6"/>
          <w:sz w:val="22"/>
          <w:szCs w:val="22"/>
        </w:rPr>
        <w:t xml:space="preserve"> </w:t>
      </w:r>
      <w:r w:rsidRPr="005A7CDE">
        <w:rPr>
          <w:sz w:val="22"/>
          <w:szCs w:val="22"/>
        </w:rPr>
        <w:t>F</w:t>
      </w:r>
      <w:r w:rsidRPr="005A7CDE">
        <w:rPr>
          <w:spacing w:val="1"/>
          <w:sz w:val="22"/>
          <w:szCs w:val="22"/>
        </w:rPr>
        <w:t>o</w:t>
      </w:r>
      <w:r w:rsidRPr="005A7CDE">
        <w:rPr>
          <w:spacing w:val="-1"/>
          <w:sz w:val="22"/>
          <w:szCs w:val="22"/>
        </w:rPr>
        <w:t>rm</w:t>
      </w:r>
      <w:r w:rsidRPr="005A7CDE">
        <w:rPr>
          <w:sz w:val="22"/>
          <w:szCs w:val="22"/>
        </w:rPr>
        <w:t>. U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less</w:t>
      </w:r>
      <w:r w:rsidRPr="005A7CDE">
        <w:rPr>
          <w:spacing w:val="-4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o</w:t>
      </w:r>
      <w:r w:rsidRPr="005A7CDE">
        <w:rPr>
          <w:spacing w:val="-2"/>
          <w:sz w:val="22"/>
          <w:szCs w:val="22"/>
        </w:rPr>
        <w:t>t</w:t>
      </w:r>
      <w:r w:rsidRPr="005A7CDE">
        <w:rPr>
          <w:spacing w:val="1"/>
          <w:sz w:val="22"/>
          <w:szCs w:val="22"/>
        </w:rPr>
        <w:t>h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wise</w:t>
      </w:r>
      <w:r w:rsidRPr="005A7CDE">
        <w:rPr>
          <w:spacing w:val="-6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s</w:t>
      </w:r>
      <w:r w:rsidRPr="005A7CDE">
        <w:rPr>
          <w:spacing w:val="3"/>
          <w:sz w:val="22"/>
          <w:szCs w:val="22"/>
        </w:rPr>
        <w:t>p</w:t>
      </w:r>
      <w:r w:rsidRPr="005A7CDE">
        <w:rPr>
          <w:sz w:val="22"/>
          <w:szCs w:val="22"/>
        </w:rPr>
        <w:t>eci</w:t>
      </w:r>
      <w:r w:rsidRPr="005A7CDE">
        <w:rPr>
          <w:spacing w:val="-1"/>
          <w:sz w:val="22"/>
          <w:szCs w:val="22"/>
        </w:rPr>
        <w:t>f</w:t>
      </w:r>
      <w:r w:rsidRPr="005A7CDE">
        <w:rPr>
          <w:sz w:val="22"/>
          <w:szCs w:val="22"/>
        </w:rPr>
        <w:t>ied</w:t>
      </w:r>
      <w:r w:rsidRPr="005A7CDE">
        <w:rPr>
          <w:spacing w:val="-6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b</w:t>
      </w:r>
      <w:r w:rsidRPr="005A7CDE">
        <w:rPr>
          <w:sz w:val="22"/>
          <w:szCs w:val="22"/>
        </w:rPr>
        <w:t>el</w:t>
      </w:r>
      <w:r w:rsidRPr="005A7CDE">
        <w:rPr>
          <w:spacing w:val="-1"/>
          <w:sz w:val="22"/>
          <w:szCs w:val="22"/>
        </w:rPr>
        <w:t>o</w:t>
      </w:r>
      <w:r w:rsidRPr="005A7CDE">
        <w:rPr>
          <w:sz w:val="22"/>
          <w:szCs w:val="22"/>
        </w:rPr>
        <w:t>w</w:t>
      </w:r>
      <w:r w:rsidRPr="005A7CDE">
        <w:rPr>
          <w:spacing w:val="-5"/>
          <w:sz w:val="22"/>
          <w:szCs w:val="22"/>
        </w:rPr>
        <w:t xml:space="preserve"> </w:t>
      </w:r>
      <w:r w:rsidRPr="005A7CDE">
        <w:rPr>
          <w:sz w:val="22"/>
          <w:szCs w:val="22"/>
        </w:rPr>
        <w:t>t</w:t>
      </w:r>
      <w:r w:rsidRPr="005A7CDE">
        <w:rPr>
          <w:spacing w:val="1"/>
          <w:sz w:val="22"/>
          <w:szCs w:val="22"/>
        </w:rPr>
        <w:t>h</w:t>
      </w:r>
      <w:r w:rsidRPr="005A7CDE">
        <w:rPr>
          <w:sz w:val="22"/>
          <w:szCs w:val="22"/>
        </w:rPr>
        <w:t>is</w:t>
      </w:r>
      <w:r w:rsidRPr="005A7CDE">
        <w:rPr>
          <w:spacing w:val="-1"/>
          <w:sz w:val="22"/>
          <w:szCs w:val="22"/>
        </w:rPr>
        <w:t xml:space="preserve"> 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>n</w:t>
      </w:r>
      <w:r w:rsidRPr="005A7CDE">
        <w:rPr>
          <w:spacing w:val="1"/>
          <w:sz w:val="22"/>
          <w:szCs w:val="22"/>
        </w:rPr>
        <w:t>do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se</w:t>
      </w:r>
      <w:r w:rsidRPr="005A7CDE">
        <w:rPr>
          <w:spacing w:val="-1"/>
          <w:sz w:val="22"/>
          <w:szCs w:val="22"/>
        </w:rPr>
        <w:t>m</w:t>
      </w:r>
      <w:r w:rsidRPr="005A7CDE">
        <w:rPr>
          <w:sz w:val="22"/>
          <w:szCs w:val="22"/>
        </w:rPr>
        <w:t>e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t</w:t>
      </w:r>
      <w:r w:rsidRPr="005A7CDE">
        <w:rPr>
          <w:spacing w:val="-9"/>
          <w:sz w:val="22"/>
          <w:szCs w:val="22"/>
        </w:rPr>
        <w:t xml:space="preserve"> </w:t>
      </w:r>
      <w:r w:rsidRPr="005A7CDE">
        <w:rPr>
          <w:sz w:val="22"/>
          <w:szCs w:val="22"/>
        </w:rPr>
        <w:t>is e</w:t>
      </w:r>
      <w:r w:rsidRPr="005A7CDE">
        <w:rPr>
          <w:spacing w:val="-1"/>
          <w:sz w:val="22"/>
          <w:szCs w:val="22"/>
        </w:rPr>
        <w:t>ff</w:t>
      </w:r>
      <w:r w:rsidRPr="005A7CDE">
        <w:rPr>
          <w:sz w:val="22"/>
          <w:szCs w:val="22"/>
        </w:rPr>
        <w:t>ecti</w:t>
      </w:r>
      <w:r w:rsidRPr="005A7CDE">
        <w:rPr>
          <w:spacing w:val="1"/>
          <w:sz w:val="22"/>
          <w:szCs w:val="22"/>
        </w:rPr>
        <w:t>v</w:t>
      </w:r>
      <w:r w:rsidRPr="005A7CDE">
        <w:rPr>
          <w:sz w:val="22"/>
          <w:szCs w:val="22"/>
        </w:rPr>
        <w:t>e</w:t>
      </w:r>
      <w:r w:rsidRPr="005A7CDE">
        <w:rPr>
          <w:spacing w:val="-6"/>
          <w:sz w:val="22"/>
          <w:szCs w:val="22"/>
        </w:rPr>
        <w:t xml:space="preserve"> </w:t>
      </w:r>
      <w:r w:rsidRPr="005A7CDE">
        <w:rPr>
          <w:sz w:val="22"/>
          <w:szCs w:val="22"/>
        </w:rPr>
        <w:t>f</w:t>
      </w:r>
      <w:r w:rsidRPr="005A7CDE">
        <w:rPr>
          <w:spacing w:val="-1"/>
          <w:sz w:val="22"/>
          <w:szCs w:val="22"/>
        </w:rPr>
        <w:t>r</w:t>
      </w:r>
      <w:r w:rsidRPr="005A7CDE">
        <w:rPr>
          <w:spacing w:val="1"/>
          <w:sz w:val="22"/>
          <w:szCs w:val="22"/>
        </w:rPr>
        <w:t>o</w:t>
      </w:r>
      <w:r w:rsidRPr="005A7CDE">
        <w:rPr>
          <w:sz w:val="22"/>
          <w:szCs w:val="22"/>
        </w:rPr>
        <w:t>m</w:t>
      </w:r>
      <w:r w:rsidRPr="005A7CDE">
        <w:rPr>
          <w:spacing w:val="-5"/>
          <w:sz w:val="22"/>
          <w:szCs w:val="22"/>
        </w:rPr>
        <w:t xml:space="preserve"> </w:t>
      </w:r>
      <w:r w:rsidRPr="005A7CDE">
        <w:rPr>
          <w:sz w:val="22"/>
          <w:szCs w:val="22"/>
        </w:rPr>
        <w:t>t</w:t>
      </w:r>
      <w:r w:rsidRPr="005A7CDE">
        <w:rPr>
          <w:spacing w:val="1"/>
          <w:sz w:val="22"/>
          <w:szCs w:val="22"/>
        </w:rPr>
        <w:t>h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 xml:space="preserve"> </w:t>
      </w:r>
      <w:r w:rsidRPr="005A7CDE">
        <w:rPr>
          <w:sz w:val="22"/>
          <w:szCs w:val="22"/>
        </w:rPr>
        <w:t>i</w:t>
      </w:r>
      <w:r w:rsidRPr="005A7CDE">
        <w:rPr>
          <w:spacing w:val="2"/>
          <w:sz w:val="22"/>
          <w:szCs w:val="22"/>
        </w:rPr>
        <w:t>n</w:t>
      </w:r>
      <w:r w:rsidRPr="005A7CDE">
        <w:rPr>
          <w:sz w:val="22"/>
          <w:szCs w:val="22"/>
        </w:rPr>
        <w:t>ce</w:t>
      </w:r>
      <w:r w:rsidRPr="005A7CDE">
        <w:rPr>
          <w:spacing w:val="1"/>
          <w:sz w:val="22"/>
          <w:szCs w:val="22"/>
        </w:rPr>
        <w:t>p</w:t>
      </w:r>
      <w:r w:rsidRPr="005A7CDE">
        <w:rPr>
          <w:sz w:val="22"/>
          <w:szCs w:val="22"/>
        </w:rPr>
        <w:t>ti</w:t>
      </w:r>
      <w:r w:rsidRPr="005A7CDE">
        <w:rPr>
          <w:spacing w:val="1"/>
          <w:sz w:val="22"/>
          <w:szCs w:val="22"/>
        </w:rPr>
        <w:t>o</w:t>
      </w:r>
      <w:r w:rsidRPr="005A7CDE">
        <w:rPr>
          <w:sz w:val="22"/>
          <w:szCs w:val="22"/>
        </w:rPr>
        <w:t>n</w:t>
      </w:r>
      <w:r w:rsidRPr="005A7CDE">
        <w:rPr>
          <w:spacing w:val="-8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d</w:t>
      </w:r>
      <w:r w:rsidRPr="005A7CDE">
        <w:rPr>
          <w:sz w:val="22"/>
          <w:szCs w:val="22"/>
        </w:rPr>
        <w:t>ate</w:t>
      </w:r>
      <w:r w:rsidRPr="005A7CDE">
        <w:rPr>
          <w:spacing w:val="-1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o</w:t>
      </w:r>
      <w:r w:rsidRPr="005A7CDE">
        <w:rPr>
          <w:sz w:val="22"/>
          <w:szCs w:val="22"/>
        </w:rPr>
        <w:t>f</w:t>
      </w:r>
      <w:r w:rsidRPr="005A7CDE">
        <w:rPr>
          <w:spacing w:val="-2"/>
          <w:sz w:val="22"/>
          <w:szCs w:val="22"/>
        </w:rPr>
        <w:t xml:space="preserve"> </w:t>
      </w:r>
      <w:r w:rsidRPr="005A7CDE">
        <w:rPr>
          <w:sz w:val="22"/>
          <w:szCs w:val="22"/>
        </w:rPr>
        <w:t>t</w:t>
      </w:r>
      <w:r w:rsidRPr="005A7CDE">
        <w:rPr>
          <w:spacing w:val="1"/>
          <w:sz w:val="22"/>
          <w:szCs w:val="22"/>
        </w:rPr>
        <w:t>h</w:t>
      </w:r>
      <w:r w:rsidRPr="005A7CDE">
        <w:rPr>
          <w:sz w:val="22"/>
          <w:szCs w:val="22"/>
        </w:rPr>
        <w:t>e</w:t>
      </w:r>
      <w:r w:rsidRPr="005A7CDE">
        <w:rPr>
          <w:spacing w:val="-3"/>
          <w:sz w:val="22"/>
          <w:szCs w:val="22"/>
        </w:rPr>
        <w:t xml:space="preserve"> </w:t>
      </w:r>
      <w:r w:rsidRPr="005A7CDE">
        <w:rPr>
          <w:spacing w:val="-2"/>
          <w:sz w:val="22"/>
          <w:szCs w:val="22"/>
        </w:rPr>
        <w:t>C</w:t>
      </w:r>
      <w:r w:rsidRPr="005A7CDE">
        <w:rPr>
          <w:spacing w:val="1"/>
          <w:sz w:val="22"/>
          <w:szCs w:val="22"/>
        </w:rPr>
        <w:t>ov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a</w:t>
      </w:r>
      <w:r w:rsidRPr="005A7CDE">
        <w:rPr>
          <w:spacing w:val="1"/>
          <w:sz w:val="22"/>
          <w:szCs w:val="22"/>
        </w:rPr>
        <w:t>g</w:t>
      </w:r>
      <w:r w:rsidRPr="005A7CDE">
        <w:rPr>
          <w:sz w:val="22"/>
          <w:szCs w:val="22"/>
        </w:rPr>
        <w:t>e.</w:t>
      </w:r>
    </w:p>
    <w:p w14:paraId="79D75200" w14:textId="77777777" w:rsidR="00AD6A69" w:rsidRDefault="00AD6A69" w:rsidP="00CB2A70">
      <w:pPr>
        <w:spacing w:before="8"/>
        <w:rPr>
          <w:b/>
          <w:spacing w:val="1"/>
          <w:sz w:val="22"/>
          <w:szCs w:val="22"/>
        </w:rPr>
      </w:pPr>
    </w:p>
    <w:p w14:paraId="22BB2572" w14:textId="5E518E92" w:rsidR="008D2CB9" w:rsidRPr="005A7CDE" w:rsidRDefault="00E9792C" w:rsidP="00CB2A70">
      <w:pPr>
        <w:spacing w:before="8"/>
        <w:rPr>
          <w:sz w:val="22"/>
          <w:szCs w:val="22"/>
        </w:rPr>
      </w:pPr>
      <w:r w:rsidRPr="005A7CDE">
        <w:rPr>
          <w:b/>
          <w:spacing w:val="1"/>
          <w:sz w:val="22"/>
          <w:szCs w:val="22"/>
        </w:rPr>
        <w:t>E</w:t>
      </w:r>
      <w:r w:rsidRPr="005A7CDE">
        <w:rPr>
          <w:b/>
          <w:sz w:val="22"/>
          <w:szCs w:val="22"/>
        </w:rPr>
        <w:t>nd</w:t>
      </w:r>
      <w:r w:rsidRPr="005A7CDE">
        <w:rPr>
          <w:b/>
          <w:spacing w:val="1"/>
          <w:sz w:val="22"/>
          <w:szCs w:val="22"/>
        </w:rPr>
        <w:t>o</w:t>
      </w:r>
      <w:r w:rsidRPr="005A7CDE">
        <w:rPr>
          <w:b/>
          <w:sz w:val="22"/>
          <w:szCs w:val="22"/>
        </w:rPr>
        <w:t>rse</w:t>
      </w:r>
      <w:r w:rsidRPr="005A7CDE">
        <w:rPr>
          <w:b/>
          <w:spacing w:val="1"/>
          <w:sz w:val="22"/>
          <w:szCs w:val="22"/>
        </w:rPr>
        <w:t>m</w:t>
      </w:r>
      <w:r w:rsidRPr="005A7CDE">
        <w:rPr>
          <w:b/>
          <w:sz w:val="22"/>
          <w:szCs w:val="22"/>
        </w:rPr>
        <w:t>ent</w:t>
      </w:r>
      <w:r w:rsidRPr="005A7CDE">
        <w:rPr>
          <w:b/>
          <w:spacing w:val="-11"/>
          <w:sz w:val="22"/>
          <w:szCs w:val="22"/>
        </w:rPr>
        <w:t xml:space="preserve"> </w:t>
      </w:r>
      <w:r w:rsidRPr="005A7CDE">
        <w:rPr>
          <w:b/>
          <w:spacing w:val="1"/>
          <w:sz w:val="22"/>
          <w:szCs w:val="22"/>
        </w:rPr>
        <w:t>E</w:t>
      </w:r>
      <w:r w:rsidRPr="005A7CDE">
        <w:rPr>
          <w:b/>
          <w:spacing w:val="-1"/>
          <w:sz w:val="22"/>
          <w:szCs w:val="22"/>
        </w:rPr>
        <w:t>ff</w:t>
      </w:r>
      <w:r w:rsidRPr="005A7CDE">
        <w:rPr>
          <w:b/>
          <w:sz w:val="22"/>
          <w:szCs w:val="22"/>
        </w:rPr>
        <w:t>ec</w:t>
      </w:r>
      <w:r w:rsidRPr="005A7CDE">
        <w:rPr>
          <w:b/>
          <w:spacing w:val="-1"/>
          <w:sz w:val="22"/>
          <w:szCs w:val="22"/>
        </w:rPr>
        <w:t>t</w:t>
      </w:r>
      <w:r w:rsidRPr="005A7CDE">
        <w:rPr>
          <w:b/>
          <w:sz w:val="22"/>
          <w:szCs w:val="22"/>
        </w:rPr>
        <w:t>i</w:t>
      </w:r>
      <w:r w:rsidRPr="005A7CDE">
        <w:rPr>
          <w:b/>
          <w:spacing w:val="1"/>
          <w:sz w:val="22"/>
          <w:szCs w:val="22"/>
        </w:rPr>
        <w:t>v</w:t>
      </w:r>
      <w:r w:rsidRPr="005A7CDE">
        <w:rPr>
          <w:b/>
          <w:sz w:val="22"/>
          <w:szCs w:val="22"/>
        </w:rPr>
        <w:t xml:space="preserve">e: </w:t>
      </w:r>
      <w:bookmarkStart w:id="5" w:name="EndorsementEffectiveDate"/>
      <w:bookmarkEnd w:id="5"/>
      <w:r w:rsidRPr="005A7CDE">
        <w:rPr>
          <w:b/>
          <w:sz w:val="22"/>
          <w:szCs w:val="22"/>
        </w:rPr>
        <w:t xml:space="preserve">   </w:t>
      </w:r>
      <w:r w:rsidRPr="005A7CDE">
        <w:rPr>
          <w:b/>
          <w:spacing w:val="3"/>
          <w:sz w:val="22"/>
          <w:szCs w:val="22"/>
        </w:rPr>
        <w:t xml:space="preserve"> </w:t>
      </w:r>
    </w:p>
    <w:p w14:paraId="3C51BA6E" w14:textId="77777777" w:rsidR="00CB2A70" w:rsidRDefault="00CB2A70">
      <w:pPr>
        <w:spacing w:line="260" w:lineRule="exact"/>
        <w:ind w:left="3856" w:right="4270"/>
        <w:jc w:val="center"/>
        <w:rPr>
          <w:b/>
          <w:color w:val="282A2A"/>
          <w:spacing w:val="-1"/>
          <w:position w:val="-1"/>
          <w:sz w:val="22"/>
          <w:szCs w:val="22"/>
        </w:rPr>
      </w:pPr>
    </w:p>
    <w:p w14:paraId="00984C7A" w14:textId="38C6C3C9" w:rsidR="008D2CB9" w:rsidRPr="005A7CDE" w:rsidRDefault="00E9792C">
      <w:pPr>
        <w:spacing w:line="260" w:lineRule="exact"/>
        <w:ind w:left="3856" w:right="4270"/>
        <w:jc w:val="center"/>
        <w:rPr>
          <w:sz w:val="22"/>
          <w:szCs w:val="22"/>
        </w:rPr>
      </w:pPr>
      <w:r w:rsidRPr="005A7CDE">
        <w:rPr>
          <w:b/>
          <w:color w:val="282A2A"/>
          <w:spacing w:val="-1"/>
          <w:position w:val="-1"/>
          <w:sz w:val="22"/>
          <w:szCs w:val="22"/>
        </w:rPr>
        <w:t>SC</w:t>
      </w:r>
      <w:r w:rsidRPr="005A7CDE">
        <w:rPr>
          <w:b/>
          <w:color w:val="282A2A"/>
          <w:spacing w:val="-2"/>
          <w:position w:val="-1"/>
          <w:sz w:val="22"/>
          <w:szCs w:val="22"/>
        </w:rPr>
        <w:t>H</w:t>
      </w:r>
      <w:r w:rsidRPr="005A7CDE">
        <w:rPr>
          <w:b/>
          <w:color w:val="282A2A"/>
          <w:position w:val="-1"/>
          <w:sz w:val="22"/>
          <w:szCs w:val="22"/>
        </w:rPr>
        <w:t>E</w:t>
      </w:r>
      <w:r w:rsidRPr="005A7CDE">
        <w:rPr>
          <w:b/>
          <w:color w:val="282A2A"/>
          <w:spacing w:val="-1"/>
          <w:position w:val="-1"/>
          <w:sz w:val="22"/>
          <w:szCs w:val="22"/>
        </w:rPr>
        <w:t>D</w:t>
      </w:r>
      <w:r w:rsidRPr="005A7CDE">
        <w:rPr>
          <w:b/>
          <w:color w:val="282A2A"/>
          <w:spacing w:val="-3"/>
          <w:position w:val="-1"/>
          <w:sz w:val="22"/>
          <w:szCs w:val="22"/>
        </w:rPr>
        <w:t>U</w:t>
      </w:r>
      <w:r w:rsidRPr="005A7CDE">
        <w:rPr>
          <w:b/>
          <w:color w:val="282A2A"/>
          <w:position w:val="-1"/>
          <w:sz w:val="22"/>
          <w:szCs w:val="22"/>
        </w:rPr>
        <w:t>LE</w:t>
      </w:r>
    </w:p>
    <w:p w14:paraId="6DBA916D" w14:textId="77777777" w:rsidR="008D2CB9" w:rsidRPr="005A7CDE" w:rsidRDefault="008D2CB9">
      <w:pPr>
        <w:spacing w:line="120" w:lineRule="exact"/>
        <w:rPr>
          <w:sz w:val="22"/>
          <w:szCs w:val="22"/>
        </w:rPr>
      </w:pPr>
    </w:p>
    <w:p w14:paraId="2969E9C7" w14:textId="77777777" w:rsidR="008D2CB9" w:rsidRPr="005A7CDE" w:rsidRDefault="008D2CB9">
      <w:pPr>
        <w:spacing w:line="200" w:lineRule="exact"/>
        <w:rPr>
          <w:sz w:val="22"/>
          <w:szCs w:val="22"/>
        </w:rPr>
      </w:pPr>
    </w:p>
    <w:p w14:paraId="5F3A3AF4" w14:textId="5DD67F71" w:rsidR="008D2CB9" w:rsidRDefault="008D2CB9">
      <w:pPr>
        <w:spacing w:line="200" w:lineRule="exact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50"/>
      </w:tblGrid>
      <w:tr w:rsidR="00CB2A70" w14:paraId="64AEBF42" w14:textId="77777777" w:rsidTr="00CB2A70">
        <w:tc>
          <w:tcPr>
            <w:tcW w:w="9450" w:type="dxa"/>
          </w:tcPr>
          <w:p w14:paraId="0B3F0C26" w14:textId="77777777" w:rsidR="00CB2A70" w:rsidRDefault="00CB2A70" w:rsidP="00CB2A70">
            <w:pPr>
              <w:spacing w:line="2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 of Person(s) or Organization(s):</w:t>
            </w:r>
          </w:p>
          <w:p w14:paraId="0D7F38B2" w14:textId="77777777" w:rsidR="00CB2A70" w:rsidRDefault="00CB2A70">
            <w:pPr>
              <w:spacing w:line="200" w:lineRule="exact"/>
              <w:rPr>
                <w:sz w:val="22"/>
                <w:szCs w:val="22"/>
              </w:rPr>
            </w:pPr>
          </w:p>
        </w:tc>
      </w:tr>
      <w:tr w:rsidR="00CB2A70" w14:paraId="63F300C0" w14:textId="77777777" w:rsidTr="00CB2A70">
        <w:trPr>
          <w:trHeight w:val="1006"/>
        </w:trPr>
        <w:tc>
          <w:tcPr>
            <w:tcW w:w="9450" w:type="dxa"/>
          </w:tcPr>
          <w:p w14:paraId="1EEC2277" w14:textId="77777777" w:rsidR="00CB2A70" w:rsidRDefault="00CB2A70">
            <w:pPr>
              <w:spacing w:line="200" w:lineRule="exact"/>
              <w:rPr>
                <w:sz w:val="22"/>
                <w:szCs w:val="22"/>
              </w:rPr>
            </w:pPr>
            <w:bookmarkStart w:id="6" w:name="Table_Names_Item"/>
            <w:bookmarkEnd w:id="6"/>
          </w:p>
        </w:tc>
      </w:tr>
    </w:tbl>
    <w:p w14:paraId="0AAB4DC6" w14:textId="68D36943" w:rsidR="00CB2A70" w:rsidRDefault="00CB2A70">
      <w:pPr>
        <w:spacing w:line="200" w:lineRule="exact"/>
        <w:rPr>
          <w:sz w:val="22"/>
          <w:szCs w:val="22"/>
        </w:rPr>
      </w:pPr>
    </w:p>
    <w:p w14:paraId="117A225C" w14:textId="77777777" w:rsidR="00CB2A70" w:rsidRPr="005A7CDE" w:rsidRDefault="00CB2A70">
      <w:pPr>
        <w:spacing w:line="200" w:lineRule="exact"/>
        <w:rPr>
          <w:sz w:val="22"/>
          <w:szCs w:val="22"/>
        </w:rPr>
      </w:pPr>
    </w:p>
    <w:p w14:paraId="5F537C3B" w14:textId="77777777" w:rsidR="00CB2A70" w:rsidRPr="005A7CDE" w:rsidRDefault="00CB2A70" w:rsidP="00CB2A70">
      <w:pPr>
        <w:rPr>
          <w:sz w:val="22"/>
          <w:szCs w:val="22"/>
        </w:rPr>
      </w:pPr>
      <w:r w:rsidRPr="005A7CDE">
        <w:rPr>
          <w:spacing w:val="-1"/>
          <w:sz w:val="22"/>
          <w:szCs w:val="22"/>
        </w:rPr>
        <w:t>E</w:t>
      </w:r>
      <w:r w:rsidRPr="005A7CDE">
        <w:rPr>
          <w:sz w:val="22"/>
          <w:szCs w:val="22"/>
        </w:rPr>
        <w:t>ach</w:t>
      </w:r>
      <w:r w:rsidRPr="005A7CDE">
        <w:rPr>
          <w:spacing w:val="-3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p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s</w:t>
      </w:r>
      <w:r w:rsidRPr="005A7CDE">
        <w:rPr>
          <w:spacing w:val="1"/>
          <w:sz w:val="22"/>
          <w:szCs w:val="22"/>
        </w:rPr>
        <w:t>o</w:t>
      </w:r>
      <w:r w:rsidRPr="005A7CDE">
        <w:rPr>
          <w:sz w:val="22"/>
          <w:szCs w:val="22"/>
        </w:rPr>
        <w:t>n</w:t>
      </w:r>
      <w:r w:rsidRPr="005A7CDE">
        <w:rPr>
          <w:spacing w:val="-6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o</w:t>
      </w:r>
      <w:r w:rsidRPr="005A7CDE">
        <w:rPr>
          <w:sz w:val="22"/>
          <w:szCs w:val="22"/>
        </w:rPr>
        <w:t>r</w:t>
      </w:r>
      <w:r w:rsidRPr="005A7CDE">
        <w:rPr>
          <w:spacing w:val="-2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o</w:t>
      </w:r>
      <w:r w:rsidRPr="005A7CDE">
        <w:rPr>
          <w:spacing w:val="-1"/>
          <w:sz w:val="22"/>
          <w:szCs w:val="22"/>
        </w:rPr>
        <w:t>r</w:t>
      </w:r>
      <w:r w:rsidRPr="005A7CDE">
        <w:rPr>
          <w:spacing w:val="1"/>
          <w:sz w:val="22"/>
          <w:szCs w:val="22"/>
        </w:rPr>
        <w:t>g</w:t>
      </w:r>
      <w:r w:rsidRPr="005A7CDE">
        <w:rPr>
          <w:sz w:val="22"/>
          <w:szCs w:val="22"/>
        </w:rPr>
        <w:t>a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izati</w:t>
      </w:r>
      <w:r w:rsidRPr="005A7CDE">
        <w:rPr>
          <w:spacing w:val="-1"/>
          <w:sz w:val="22"/>
          <w:szCs w:val="22"/>
        </w:rPr>
        <w:t>o</w:t>
      </w:r>
      <w:r w:rsidRPr="005A7CDE">
        <w:rPr>
          <w:sz w:val="22"/>
          <w:szCs w:val="22"/>
        </w:rPr>
        <w:t>n</w:t>
      </w:r>
      <w:r w:rsidRPr="005A7CDE">
        <w:rPr>
          <w:spacing w:val="-4"/>
          <w:sz w:val="22"/>
          <w:szCs w:val="22"/>
        </w:rPr>
        <w:t xml:space="preserve"> </w:t>
      </w:r>
      <w:r w:rsidRPr="005A7CDE">
        <w:rPr>
          <w:sz w:val="22"/>
          <w:szCs w:val="22"/>
        </w:rPr>
        <w:t>i</w:t>
      </w:r>
      <w:r w:rsidRPr="005A7CDE">
        <w:rPr>
          <w:spacing w:val="-1"/>
          <w:sz w:val="22"/>
          <w:szCs w:val="22"/>
        </w:rPr>
        <w:t>nd</w:t>
      </w:r>
      <w:r w:rsidRPr="005A7CDE">
        <w:rPr>
          <w:sz w:val="22"/>
          <w:szCs w:val="22"/>
        </w:rPr>
        <w:t>icated</w:t>
      </w:r>
      <w:r w:rsidRPr="005A7CDE">
        <w:rPr>
          <w:spacing w:val="-6"/>
          <w:sz w:val="22"/>
          <w:szCs w:val="22"/>
        </w:rPr>
        <w:t xml:space="preserve"> </w:t>
      </w:r>
      <w:r w:rsidRPr="005A7CDE">
        <w:rPr>
          <w:sz w:val="22"/>
          <w:szCs w:val="22"/>
        </w:rPr>
        <w:t>a</w:t>
      </w:r>
      <w:r w:rsidRPr="005A7CDE">
        <w:rPr>
          <w:spacing w:val="1"/>
          <w:sz w:val="22"/>
          <w:szCs w:val="22"/>
        </w:rPr>
        <w:t>bov</w:t>
      </w:r>
      <w:r w:rsidRPr="005A7CDE">
        <w:rPr>
          <w:sz w:val="22"/>
          <w:szCs w:val="22"/>
        </w:rPr>
        <w:t>e</w:t>
      </w:r>
      <w:r w:rsidRPr="005A7CDE">
        <w:rPr>
          <w:spacing w:val="-4"/>
          <w:sz w:val="22"/>
          <w:szCs w:val="22"/>
        </w:rPr>
        <w:t xml:space="preserve"> </w:t>
      </w:r>
      <w:r w:rsidRPr="005A7CDE">
        <w:rPr>
          <w:spacing w:val="-2"/>
          <w:sz w:val="22"/>
          <w:szCs w:val="22"/>
        </w:rPr>
        <w:t>i</w:t>
      </w:r>
      <w:r w:rsidRPr="005A7CDE">
        <w:rPr>
          <w:sz w:val="22"/>
          <w:szCs w:val="22"/>
        </w:rPr>
        <w:t>s an</w:t>
      </w:r>
      <w:r w:rsidRPr="005A7CDE">
        <w:rPr>
          <w:spacing w:val="5"/>
          <w:sz w:val="22"/>
          <w:szCs w:val="22"/>
        </w:rPr>
        <w:t xml:space="preserve"> </w:t>
      </w:r>
      <w:r w:rsidRPr="005A7CDE">
        <w:rPr>
          <w:sz w:val="22"/>
          <w:szCs w:val="22"/>
        </w:rPr>
        <w:t>“</w:t>
      </w:r>
      <w:r w:rsidRPr="005A7CDE">
        <w:rPr>
          <w:spacing w:val="-2"/>
          <w:sz w:val="22"/>
          <w:szCs w:val="22"/>
        </w:rPr>
        <w:t>i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s</w:t>
      </w:r>
      <w:r w:rsidRPr="005A7CDE">
        <w:rPr>
          <w:spacing w:val="1"/>
          <w:sz w:val="22"/>
          <w:szCs w:val="22"/>
        </w:rPr>
        <w:t>u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e</w:t>
      </w:r>
      <w:r w:rsidRPr="005A7CDE">
        <w:rPr>
          <w:spacing w:val="1"/>
          <w:sz w:val="22"/>
          <w:szCs w:val="22"/>
        </w:rPr>
        <w:t>d</w:t>
      </w:r>
      <w:r w:rsidRPr="005A7CDE">
        <w:rPr>
          <w:sz w:val="22"/>
          <w:szCs w:val="22"/>
        </w:rPr>
        <w:t>”</w:t>
      </w:r>
      <w:r w:rsidRPr="005A7CDE">
        <w:rPr>
          <w:spacing w:val="-5"/>
          <w:sz w:val="22"/>
          <w:szCs w:val="22"/>
        </w:rPr>
        <w:t xml:space="preserve"> </w:t>
      </w:r>
      <w:r w:rsidRPr="005A7CDE">
        <w:rPr>
          <w:sz w:val="22"/>
          <w:szCs w:val="22"/>
        </w:rPr>
        <w:t>f</w:t>
      </w:r>
      <w:r w:rsidRPr="005A7CDE">
        <w:rPr>
          <w:spacing w:val="1"/>
          <w:sz w:val="22"/>
          <w:szCs w:val="22"/>
        </w:rPr>
        <w:t>o</w:t>
      </w:r>
      <w:r w:rsidRPr="005A7CDE">
        <w:rPr>
          <w:sz w:val="22"/>
          <w:szCs w:val="22"/>
        </w:rPr>
        <w:t>r</w:t>
      </w:r>
      <w:r w:rsidRPr="005A7CDE">
        <w:rPr>
          <w:spacing w:val="-5"/>
          <w:sz w:val="22"/>
          <w:szCs w:val="22"/>
        </w:rPr>
        <w:t xml:space="preserve"> </w:t>
      </w:r>
      <w:r w:rsidRPr="005A7CDE">
        <w:rPr>
          <w:spacing w:val="-1"/>
          <w:sz w:val="22"/>
          <w:szCs w:val="22"/>
        </w:rPr>
        <w:t>L</w:t>
      </w:r>
      <w:r w:rsidRPr="005A7CDE">
        <w:rPr>
          <w:sz w:val="22"/>
          <w:szCs w:val="22"/>
        </w:rPr>
        <w:t>ia</w:t>
      </w:r>
      <w:r w:rsidRPr="005A7CDE">
        <w:rPr>
          <w:spacing w:val="1"/>
          <w:sz w:val="22"/>
          <w:szCs w:val="22"/>
        </w:rPr>
        <w:t>b</w:t>
      </w:r>
      <w:r w:rsidRPr="005A7CDE">
        <w:rPr>
          <w:sz w:val="22"/>
          <w:szCs w:val="22"/>
        </w:rPr>
        <w:t>ility</w:t>
      </w:r>
      <w:r w:rsidRPr="005A7CDE">
        <w:rPr>
          <w:spacing w:val="-1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C</w:t>
      </w:r>
      <w:r w:rsidRPr="005A7CDE">
        <w:rPr>
          <w:spacing w:val="-1"/>
          <w:sz w:val="22"/>
          <w:szCs w:val="22"/>
        </w:rPr>
        <w:t>o</w:t>
      </w:r>
      <w:r w:rsidRPr="005A7CDE">
        <w:rPr>
          <w:spacing w:val="1"/>
          <w:sz w:val="22"/>
          <w:szCs w:val="22"/>
        </w:rPr>
        <w:t>v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a</w:t>
      </w:r>
      <w:r w:rsidRPr="005A7CDE">
        <w:rPr>
          <w:spacing w:val="1"/>
          <w:sz w:val="22"/>
          <w:szCs w:val="22"/>
        </w:rPr>
        <w:t>g</w:t>
      </w:r>
      <w:r w:rsidRPr="005A7CDE">
        <w:rPr>
          <w:sz w:val="22"/>
          <w:szCs w:val="22"/>
        </w:rPr>
        <w:t>e</w:t>
      </w:r>
      <w:r w:rsidRPr="005A7CDE">
        <w:rPr>
          <w:spacing w:val="-6"/>
          <w:sz w:val="22"/>
          <w:szCs w:val="22"/>
        </w:rPr>
        <w:t xml:space="preserve"> </w:t>
      </w:r>
      <w:r w:rsidRPr="005A7CDE">
        <w:rPr>
          <w:spacing w:val="2"/>
          <w:sz w:val="22"/>
          <w:szCs w:val="22"/>
        </w:rPr>
        <w:t>o</w:t>
      </w:r>
      <w:r w:rsidRPr="005A7CDE">
        <w:rPr>
          <w:sz w:val="22"/>
          <w:szCs w:val="22"/>
        </w:rPr>
        <w:t>n</w:t>
      </w:r>
      <w:r w:rsidRPr="005A7CDE">
        <w:rPr>
          <w:spacing w:val="-1"/>
          <w:sz w:val="22"/>
          <w:szCs w:val="22"/>
        </w:rPr>
        <w:t xml:space="preserve"> </w:t>
      </w:r>
      <w:r w:rsidRPr="005A7CDE">
        <w:rPr>
          <w:sz w:val="22"/>
          <w:szCs w:val="22"/>
        </w:rPr>
        <w:t>a</w:t>
      </w:r>
      <w:r w:rsidRPr="005A7CDE">
        <w:rPr>
          <w:spacing w:val="-2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p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i</w:t>
      </w:r>
      <w:r w:rsidRPr="005A7CDE">
        <w:rPr>
          <w:spacing w:val="-1"/>
          <w:sz w:val="22"/>
          <w:szCs w:val="22"/>
        </w:rPr>
        <w:t>m</w:t>
      </w:r>
      <w:r w:rsidRPr="005A7CDE">
        <w:rPr>
          <w:sz w:val="22"/>
          <w:szCs w:val="22"/>
        </w:rPr>
        <w:t>a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y</w:t>
      </w:r>
      <w:r w:rsidRPr="005A7CDE">
        <w:rPr>
          <w:spacing w:val="-5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b</w:t>
      </w:r>
      <w:r w:rsidRPr="005A7CDE">
        <w:rPr>
          <w:sz w:val="22"/>
          <w:szCs w:val="22"/>
        </w:rPr>
        <w:t>asi</w:t>
      </w:r>
      <w:r w:rsidRPr="005A7CDE">
        <w:rPr>
          <w:spacing w:val="1"/>
          <w:sz w:val="22"/>
          <w:szCs w:val="22"/>
        </w:rPr>
        <w:t>s</w:t>
      </w:r>
      <w:r w:rsidRPr="005A7CDE">
        <w:rPr>
          <w:sz w:val="22"/>
          <w:szCs w:val="22"/>
        </w:rPr>
        <w:t>,</w:t>
      </w:r>
      <w:r w:rsidRPr="005A7CDE">
        <w:rPr>
          <w:spacing w:val="-5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bu</w:t>
      </w:r>
      <w:r w:rsidRPr="005A7CDE">
        <w:rPr>
          <w:sz w:val="22"/>
          <w:szCs w:val="22"/>
        </w:rPr>
        <w:t>t</w:t>
      </w:r>
      <w:r w:rsidRPr="005A7CDE">
        <w:rPr>
          <w:spacing w:val="-4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on</w:t>
      </w:r>
      <w:r w:rsidRPr="005A7CDE">
        <w:rPr>
          <w:spacing w:val="-2"/>
          <w:sz w:val="22"/>
          <w:szCs w:val="22"/>
        </w:rPr>
        <w:t>l</w:t>
      </w:r>
      <w:r w:rsidRPr="005A7CDE">
        <w:rPr>
          <w:sz w:val="22"/>
          <w:szCs w:val="22"/>
        </w:rPr>
        <w:t>y</w:t>
      </w:r>
      <w:r w:rsidRPr="005A7CDE">
        <w:rPr>
          <w:spacing w:val="-2"/>
          <w:sz w:val="22"/>
          <w:szCs w:val="22"/>
        </w:rPr>
        <w:t xml:space="preserve"> </w:t>
      </w:r>
      <w:r w:rsidRPr="005A7CDE">
        <w:rPr>
          <w:sz w:val="22"/>
          <w:szCs w:val="22"/>
        </w:rPr>
        <w:t xml:space="preserve">in 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es</w:t>
      </w:r>
      <w:r w:rsidRPr="005A7CDE">
        <w:rPr>
          <w:spacing w:val="2"/>
          <w:sz w:val="22"/>
          <w:szCs w:val="22"/>
        </w:rPr>
        <w:t>p</w:t>
      </w:r>
      <w:r w:rsidRPr="005A7CDE">
        <w:rPr>
          <w:sz w:val="22"/>
          <w:szCs w:val="22"/>
        </w:rPr>
        <w:t>ect to t</w:t>
      </w:r>
      <w:r w:rsidRPr="005A7CDE">
        <w:rPr>
          <w:spacing w:val="1"/>
          <w:sz w:val="22"/>
          <w:szCs w:val="22"/>
        </w:rPr>
        <w:t>h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 xml:space="preserve"> </w:t>
      </w:r>
      <w:r w:rsidRPr="005A7CDE">
        <w:rPr>
          <w:sz w:val="22"/>
          <w:szCs w:val="22"/>
        </w:rPr>
        <w:t>Na</w:t>
      </w:r>
      <w:r w:rsidRPr="005A7CDE">
        <w:rPr>
          <w:spacing w:val="-1"/>
          <w:sz w:val="22"/>
          <w:szCs w:val="22"/>
        </w:rPr>
        <w:t>m</w:t>
      </w:r>
      <w:r w:rsidRPr="005A7CDE">
        <w:rPr>
          <w:sz w:val="22"/>
          <w:szCs w:val="22"/>
        </w:rPr>
        <w:t>ed</w:t>
      </w:r>
      <w:r w:rsidRPr="005A7CDE">
        <w:rPr>
          <w:spacing w:val="-4"/>
          <w:sz w:val="22"/>
          <w:szCs w:val="22"/>
        </w:rPr>
        <w:t xml:space="preserve"> </w:t>
      </w:r>
      <w:r w:rsidRPr="005A7CDE">
        <w:rPr>
          <w:spacing w:val="-1"/>
          <w:sz w:val="22"/>
          <w:szCs w:val="22"/>
        </w:rPr>
        <w:t>I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s</w:t>
      </w:r>
      <w:r w:rsidRPr="005A7CDE">
        <w:rPr>
          <w:spacing w:val="1"/>
          <w:sz w:val="22"/>
          <w:szCs w:val="22"/>
        </w:rPr>
        <w:t>u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e</w:t>
      </w:r>
      <w:r w:rsidRPr="005A7CDE">
        <w:rPr>
          <w:spacing w:val="1"/>
          <w:sz w:val="22"/>
          <w:szCs w:val="22"/>
        </w:rPr>
        <w:t>d</w:t>
      </w:r>
      <w:r w:rsidRPr="005A7CDE">
        <w:rPr>
          <w:spacing w:val="-1"/>
          <w:sz w:val="22"/>
          <w:szCs w:val="22"/>
        </w:rPr>
        <w:t>’</w:t>
      </w:r>
      <w:r w:rsidRPr="005A7CDE">
        <w:rPr>
          <w:sz w:val="22"/>
          <w:szCs w:val="22"/>
        </w:rPr>
        <w:t>s</w:t>
      </w:r>
      <w:r w:rsidRPr="005A7CDE">
        <w:rPr>
          <w:spacing w:val="-7"/>
          <w:sz w:val="22"/>
          <w:szCs w:val="22"/>
        </w:rPr>
        <w:t xml:space="preserve"> </w:t>
      </w:r>
      <w:r w:rsidRPr="005A7CDE">
        <w:rPr>
          <w:sz w:val="22"/>
          <w:szCs w:val="22"/>
        </w:rPr>
        <w:t>trucking</w:t>
      </w:r>
      <w:r w:rsidRPr="005A7CDE">
        <w:rPr>
          <w:spacing w:val="-7"/>
          <w:sz w:val="22"/>
          <w:szCs w:val="22"/>
        </w:rPr>
        <w:t xml:space="preserve"> </w:t>
      </w:r>
      <w:r w:rsidRPr="005A7CDE">
        <w:rPr>
          <w:sz w:val="22"/>
          <w:szCs w:val="22"/>
        </w:rPr>
        <w:t>or</w:t>
      </w:r>
      <w:r w:rsidRPr="005A7CDE">
        <w:rPr>
          <w:spacing w:val="-2"/>
          <w:sz w:val="22"/>
          <w:szCs w:val="22"/>
        </w:rPr>
        <w:t xml:space="preserve"> </w:t>
      </w:r>
      <w:r w:rsidRPr="005A7CDE">
        <w:rPr>
          <w:sz w:val="22"/>
          <w:szCs w:val="22"/>
        </w:rPr>
        <w:t>courier</w:t>
      </w:r>
      <w:r w:rsidRPr="005A7CDE">
        <w:rPr>
          <w:spacing w:val="-4"/>
          <w:sz w:val="22"/>
          <w:szCs w:val="22"/>
        </w:rPr>
        <w:t xml:space="preserve"> </w:t>
      </w:r>
      <w:r w:rsidRPr="005A7CDE">
        <w:rPr>
          <w:spacing w:val="-1"/>
          <w:sz w:val="22"/>
          <w:szCs w:val="22"/>
        </w:rPr>
        <w:t>o</w:t>
      </w:r>
      <w:r w:rsidRPr="005A7CDE">
        <w:rPr>
          <w:spacing w:val="1"/>
          <w:sz w:val="22"/>
          <w:szCs w:val="22"/>
        </w:rPr>
        <w:t>p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ati</w:t>
      </w:r>
      <w:r w:rsidRPr="005A7CDE">
        <w:rPr>
          <w:spacing w:val="1"/>
          <w:sz w:val="22"/>
          <w:szCs w:val="22"/>
        </w:rPr>
        <w:t>on</w:t>
      </w:r>
      <w:r w:rsidRPr="005A7CDE">
        <w:rPr>
          <w:sz w:val="22"/>
          <w:szCs w:val="22"/>
        </w:rPr>
        <w:t>s.</w:t>
      </w:r>
    </w:p>
    <w:p w14:paraId="20D1BCD3" w14:textId="77777777" w:rsidR="00CB2A70" w:rsidRPr="005A7CDE" w:rsidRDefault="00CB2A70" w:rsidP="00CB2A70">
      <w:pPr>
        <w:spacing w:line="200" w:lineRule="exact"/>
        <w:rPr>
          <w:sz w:val="22"/>
          <w:szCs w:val="22"/>
        </w:rPr>
      </w:pPr>
    </w:p>
    <w:p w14:paraId="2945B8E1" w14:textId="77777777" w:rsidR="00CB2A70" w:rsidRPr="005A7CDE" w:rsidRDefault="00CB2A70" w:rsidP="00CB2A70">
      <w:pPr>
        <w:rPr>
          <w:sz w:val="22"/>
          <w:szCs w:val="22"/>
        </w:rPr>
      </w:pPr>
      <w:r w:rsidRPr="005A7CDE">
        <w:rPr>
          <w:spacing w:val="-1"/>
          <w:sz w:val="22"/>
          <w:szCs w:val="22"/>
        </w:rPr>
        <w:t>T</w:t>
      </w:r>
      <w:r w:rsidRPr="005A7CDE">
        <w:rPr>
          <w:spacing w:val="1"/>
          <w:sz w:val="22"/>
          <w:szCs w:val="22"/>
        </w:rPr>
        <w:t>h</w:t>
      </w:r>
      <w:r w:rsidRPr="005A7CDE">
        <w:rPr>
          <w:sz w:val="22"/>
          <w:szCs w:val="22"/>
        </w:rPr>
        <w:t>e</w:t>
      </w:r>
      <w:r w:rsidRPr="005A7CDE">
        <w:rPr>
          <w:spacing w:val="-2"/>
          <w:sz w:val="22"/>
          <w:szCs w:val="22"/>
        </w:rPr>
        <w:t xml:space="preserve"> </w:t>
      </w:r>
      <w:r w:rsidRPr="005A7CDE">
        <w:rPr>
          <w:sz w:val="22"/>
          <w:szCs w:val="22"/>
        </w:rPr>
        <w:t>i</w:t>
      </w:r>
      <w:r w:rsidRPr="005A7CDE">
        <w:rPr>
          <w:spacing w:val="2"/>
          <w:sz w:val="22"/>
          <w:szCs w:val="22"/>
        </w:rPr>
        <w:t>n</w:t>
      </w:r>
      <w:r w:rsidRPr="005A7CDE">
        <w:rPr>
          <w:sz w:val="22"/>
          <w:szCs w:val="22"/>
        </w:rPr>
        <w:t>cl</w:t>
      </w:r>
      <w:r w:rsidRPr="005A7CDE">
        <w:rPr>
          <w:spacing w:val="1"/>
          <w:sz w:val="22"/>
          <w:szCs w:val="22"/>
        </w:rPr>
        <w:t>u</w:t>
      </w:r>
      <w:r w:rsidRPr="005A7CDE">
        <w:rPr>
          <w:sz w:val="22"/>
          <w:szCs w:val="22"/>
        </w:rPr>
        <w:t>si</w:t>
      </w:r>
      <w:r w:rsidRPr="005A7CDE">
        <w:rPr>
          <w:spacing w:val="-1"/>
          <w:sz w:val="22"/>
          <w:szCs w:val="22"/>
        </w:rPr>
        <w:t>o</w:t>
      </w:r>
      <w:r w:rsidRPr="005A7CDE">
        <w:rPr>
          <w:sz w:val="22"/>
          <w:szCs w:val="22"/>
        </w:rPr>
        <w:t>n</w:t>
      </w:r>
      <w:r w:rsidRPr="005A7CDE">
        <w:rPr>
          <w:spacing w:val="-6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o</w:t>
      </w:r>
      <w:r w:rsidRPr="005A7CDE">
        <w:rPr>
          <w:sz w:val="22"/>
          <w:szCs w:val="22"/>
        </w:rPr>
        <w:t>f</w:t>
      </w:r>
      <w:r w:rsidRPr="005A7CDE">
        <w:rPr>
          <w:spacing w:val="-2"/>
          <w:sz w:val="22"/>
          <w:szCs w:val="22"/>
        </w:rPr>
        <w:t xml:space="preserve"> </w:t>
      </w:r>
      <w:r w:rsidRPr="005A7CDE">
        <w:rPr>
          <w:spacing w:val="-3"/>
          <w:sz w:val="22"/>
          <w:szCs w:val="22"/>
        </w:rPr>
        <w:t>a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y</w:t>
      </w:r>
      <w:r w:rsidRPr="005A7CDE">
        <w:rPr>
          <w:spacing w:val="2"/>
          <w:sz w:val="22"/>
          <w:szCs w:val="22"/>
        </w:rPr>
        <w:t xml:space="preserve"> </w:t>
      </w:r>
      <w:r w:rsidRPr="005A7CDE">
        <w:rPr>
          <w:sz w:val="22"/>
          <w:szCs w:val="22"/>
        </w:rPr>
        <w:t>a</w:t>
      </w:r>
      <w:r w:rsidRPr="005A7CDE">
        <w:rPr>
          <w:spacing w:val="-1"/>
          <w:sz w:val="22"/>
          <w:szCs w:val="22"/>
        </w:rPr>
        <w:t>d</w:t>
      </w:r>
      <w:r w:rsidRPr="005A7CDE">
        <w:rPr>
          <w:spacing w:val="1"/>
          <w:sz w:val="22"/>
          <w:szCs w:val="22"/>
        </w:rPr>
        <w:t>d</w:t>
      </w:r>
      <w:r w:rsidRPr="005A7CDE">
        <w:rPr>
          <w:sz w:val="22"/>
          <w:szCs w:val="22"/>
        </w:rPr>
        <w:t>iti</w:t>
      </w:r>
      <w:r w:rsidRPr="005A7CDE">
        <w:rPr>
          <w:spacing w:val="-1"/>
          <w:sz w:val="22"/>
          <w:szCs w:val="22"/>
        </w:rPr>
        <w:t>o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al</w:t>
      </w:r>
      <w:r w:rsidRPr="005A7CDE">
        <w:rPr>
          <w:spacing w:val="-5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p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s</w:t>
      </w:r>
      <w:r w:rsidRPr="005A7CDE">
        <w:rPr>
          <w:spacing w:val="1"/>
          <w:sz w:val="22"/>
          <w:szCs w:val="22"/>
        </w:rPr>
        <w:t>on</w:t>
      </w:r>
      <w:r w:rsidRPr="005A7CDE">
        <w:rPr>
          <w:spacing w:val="-1"/>
          <w:sz w:val="22"/>
          <w:szCs w:val="22"/>
        </w:rPr>
        <w:t>(</w:t>
      </w:r>
      <w:r w:rsidRPr="005A7CDE">
        <w:rPr>
          <w:sz w:val="22"/>
          <w:szCs w:val="22"/>
        </w:rPr>
        <w:t>s)</w:t>
      </w:r>
      <w:r w:rsidRPr="005A7CDE">
        <w:rPr>
          <w:spacing w:val="-7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o</w:t>
      </w:r>
      <w:r w:rsidRPr="005A7CDE">
        <w:rPr>
          <w:sz w:val="22"/>
          <w:szCs w:val="22"/>
        </w:rPr>
        <w:t>r</w:t>
      </w:r>
      <w:r w:rsidRPr="005A7CDE">
        <w:rPr>
          <w:spacing w:val="-2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o</w:t>
      </w:r>
      <w:r w:rsidRPr="005A7CDE">
        <w:rPr>
          <w:spacing w:val="-1"/>
          <w:sz w:val="22"/>
          <w:szCs w:val="22"/>
        </w:rPr>
        <w:t>r</w:t>
      </w:r>
      <w:r w:rsidRPr="005A7CDE">
        <w:rPr>
          <w:spacing w:val="1"/>
          <w:sz w:val="22"/>
          <w:szCs w:val="22"/>
        </w:rPr>
        <w:t>g</w:t>
      </w:r>
      <w:r w:rsidRPr="005A7CDE">
        <w:rPr>
          <w:spacing w:val="-3"/>
          <w:sz w:val="22"/>
          <w:szCs w:val="22"/>
        </w:rPr>
        <w:t>a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izati</w:t>
      </w:r>
      <w:r w:rsidRPr="005A7CDE">
        <w:rPr>
          <w:spacing w:val="1"/>
          <w:sz w:val="22"/>
          <w:szCs w:val="22"/>
        </w:rPr>
        <w:t>on</w:t>
      </w:r>
      <w:r w:rsidRPr="005A7CDE">
        <w:rPr>
          <w:spacing w:val="-1"/>
          <w:sz w:val="22"/>
          <w:szCs w:val="22"/>
        </w:rPr>
        <w:t>(</w:t>
      </w:r>
      <w:r w:rsidRPr="005A7CDE">
        <w:rPr>
          <w:sz w:val="22"/>
          <w:szCs w:val="22"/>
        </w:rPr>
        <w:t>s)</w:t>
      </w:r>
      <w:r w:rsidRPr="005A7CDE">
        <w:rPr>
          <w:spacing w:val="-6"/>
          <w:sz w:val="22"/>
          <w:szCs w:val="22"/>
        </w:rPr>
        <w:t xml:space="preserve"> </w:t>
      </w:r>
      <w:r w:rsidRPr="005A7CDE">
        <w:rPr>
          <w:sz w:val="22"/>
          <w:szCs w:val="22"/>
        </w:rPr>
        <w:t>s</w:t>
      </w:r>
      <w:r w:rsidRPr="005A7CDE">
        <w:rPr>
          <w:spacing w:val="1"/>
          <w:sz w:val="22"/>
          <w:szCs w:val="22"/>
        </w:rPr>
        <w:t>h</w:t>
      </w:r>
      <w:r w:rsidRPr="005A7CDE">
        <w:rPr>
          <w:spacing w:val="-3"/>
          <w:sz w:val="22"/>
          <w:szCs w:val="22"/>
        </w:rPr>
        <w:t>a</w:t>
      </w:r>
      <w:r w:rsidRPr="005A7CDE">
        <w:rPr>
          <w:sz w:val="22"/>
          <w:szCs w:val="22"/>
        </w:rPr>
        <w:t>ll</w:t>
      </w:r>
      <w:r w:rsidRPr="005A7CDE">
        <w:rPr>
          <w:spacing w:val="-2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no</w:t>
      </w:r>
      <w:r w:rsidRPr="005A7CDE">
        <w:rPr>
          <w:sz w:val="22"/>
          <w:szCs w:val="22"/>
        </w:rPr>
        <w:t>t</w:t>
      </w:r>
      <w:r w:rsidRPr="005A7CDE">
        <w:rPr>
          <w:spacing w:val="-4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op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ate</w:t>
      </w:r>
      <w:r w:rsidRPr="005A7CDE">
        <w:rPr>
          <w:spacing w:val="-3"/>
          <w:sz w:val="22"/>
          <w:szCs w:val="22"/>
        </w:rPr>
        <w:t xml:space="preserve"> </w:t>
      </w:r>
      <w:r w:rsidRPr="005A7CDE">
        <w:rPr>
          <w:sz w:val="22"/>
          <w:szCs w:val="22"/>
        </w:rPr>
        <w:t>to</w:t>
      </w:r>
      <w:r w:rsidRPr="005A7CDE">
        <w:rPr>
          <w:spacing w:val="1"/>
          <w:sz w:val="22"/>
          <w:szCs w:val="22"/>
        </w:rPr>
        <w:t xml:space="preserve"> </w:t>
      </w:r>
      <w:r w:rsidRPr="005A7CDE">
        <w:rPr>
          <w:spacing w:val="-2"/>
          <w:sz w:val="22"/>
          <w:szCs w:val="22"/>
        </w:rPr>
        <w:t>i</w:t>
      </w:r>
      <w:r w:rsidRPr="005A7CDE">
        <w:rPr>
          <w:spacing w:val="1"/>
          <w:sz w:val="22"/>
          <w:szCs w:val="22"/>
        </w:rPr>
        <w:t>n</w:t>
      </w:r>
      <w:r w:rsidRPr="005A7CDE">
        <w:rPr>
          <w:sz w:val="22"/>
          <w:szCs w:val="22"/>
        </w:rPr>
        <w:t>c</w:t>
      </w:r>
      <w:r w:rsidRPr="005A7CDE">
        <w:rPr>
          <w:spacing w:val="-1"/>
          <w:sz w:val="22"/>
          <w:szCs w:val="22"/>
        </w:rPr>
        <w:t>r</w:t>
      </w:r>
      <w:r w:rsidRPr="005A7CDE">
        <w:rPr>
          <w:sz w:val="22"/>
          <w:szCs w:val="22"/>
        </w:rPr>
        <w:t>ease</w:t>
      </w:r>
      <w:r w:rsidRPr="005A7CDE">
        <w:rPr>
          <w:spacing w:val="-6"/>
          <w:sz w:val="22"/>
          <w:szCs w:val="22"/>
        </w:rPr>
        <w:t xml:space="preserve"> </w:t>
      </w:r>
      <w:r w:rsidRPr="005A7CDE">
        <w:rPr>
          <w:sz w:val="22"/>
          <w:szCs w:val="22"/>
        </w:rPr>
        <w:t>t</w:t>
      </w:r>
      <w:r w:rsidRPr="005A7CDE">
        <w:rPr>
          <w:spacing w:val="1"/>
          <w:sz w:val="22"/>
          <w:szCs w:val="22"/>
        </w:rPr>
        <w:t>h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 xml:space="preserve"> </w:t>
      </w:r>
      <w:r w:rsidRPr="005A7CDE">
        <w:rPr>
          <w:sz w:val="22"/>
          <w:szCs w:val="22"/>
        </w:rPr>
        <w:t>li</w:t>
      </w:r>
      <w:r w:rsidRPr="005A7CDE">
        <w:rPr>
          <w:spacing w:val="-1"/>
          <w:sz w:val="22"/>
          <w:szCs w:val="22"/>
        </w:rPr>
        <w:t>m</w:t>
      </w:r>
      <w:r w:rsidRPr="005A7CDE">
        <w:rPr>
          <w:sz w:val="22"/>
          <w:szCs w:val="22"/>
        </w:rPr>
        <w:t>i</w:t>
      </w:r>
      <w:r w:rsidRPr="005A7CDE">
        <w:rPr>
          <w:spacing w:val="7"/>
          <w:sz w:val="22"/>
          <w:szCs w:val="22"/>
        </w:rPr>
        <w:t>t</w:t>
      </w:r>
      <w:r w:rsidRPr="005A7CDE">
        <w:rPr>
          <w:sz w:val="22"/>
          <w:szCs w:val="22"/>
        </w:rPr>
        <w:t>s</w:t>
      </w:r>
      <w:r w:rsidRPr="005A7CDE">
        <w:rPr>
          <w:spacing w:val="-1"/>
          <w:sz w:val="22"/>
          <w:szCs w:val="22"/>
        </w:rPr>
        <w:t xml:space="preserve"> </w:t>
      </w:r>
      <w:r w:rsidRPr="005A7CDE">
        <w:rPr>
          <w:spacing w:val="1"/>
          <w:sz w:val="22"/>
          <w:szCs w:val="22"/>
        </w:rPr>
        <w:t>o</w:t>
      </w:r>
      <w:r w:rsidRPr="005A7CDE">
        <w:rPr>
          <w:sz w:val="22"/>
          <w:szCs w:val="22"/>
        </w:rPr>
        <w:t>f</w:t>
      </w:r>
      <w:r w:rsidRPr="005A7CDE">
        <w:rPr>
          <w:spacing w:val="-2"/>
          <w:sz w:val="22"/>
          <w:szCs w:val="22"/>
        </w:rPr>
        <w:t xml:space="preserve"> </w:t>
      </w:r>
      <w:r w:rsidRPr="005A7CDE">
        <w:rPr>
          <w:sz w:val="22"/>
          <w:szCs w:val="22"/>
        </w:rPr>
        <w:t>t</w:t>
      </w:r>
      <w:r w:rsidRPr="005A7CDE">
        <w:rPr>
          <w:spacing w:val="1"/>
          <w:sz w:val="22"/>
          <w:szCs w:val="22"/>
        </w:rPr>
        <w:t>h</w:t>
      </w:r>
      <w:r w:rsidRPr="005A7CDE">
        <w:rPr>
          <w:sz w:val="22"/>
          <w:szCs w:val="22"/>
        </w:rPr>
        <w:t>e</w:t>
      </w:r>
      <w:r w:rsidRPr="005A7CDE">
        <w:rPr>
          <w:spacing w:val="-1"/>
          <w:sz w:val="22"/>
          <w:szCs w:val="22"/>
        </w:rPr>
        <w:t xml:space="preserve"> C</w:t>
      </w:r>
      <w:r w:rsidRPr="005A7CDE">
        <w:rPr>
          <w:spacing w:val="1"/>
          <w:sz w:val="22"/>
          <w:szCs w:val="22"/>
        </w:rPr>
        <w:t>o</w:t>
      </w:r>
      <w:r w:rsidRPr="005A7CDE">
        <w:rPr>
          <w:spacing w:val="-1"/>
          <w:sz w:val="22"/>
          <w:szCs w:val="22"/>
        </w:rPr>
        <w:t>m</w:t>
      </w:r>
      <w:r w:rsidRPr="005A7CDE">
        <w:rPr>
          <w:spacing w:val="1"/>
          <w:sz w:val="22"/>
          <w:szCs w:val="22"/>
        </w:rPr>
        <w:t>p</w:t>
      </w:r>
      <w:r w:rsidRPr="005A7CDE">
        <w:rPr>
          <w:sz w:val="22"/>
          <w:szCs w:val="22"/>
        </w:rPr>
        <w:t>a</w:t>
      </w:r>
      <w:r w:rsidRPr="005A7CDE">
        <w:rPr>
          <w:spacing w:val="1"/>
          <w:sz w:val="22"/>
          <w:szCs w:val="22"/>
        </w:rPr>
        <w:t>ny</w:t>
      </w:r>
      <w:r w:rsidRPr="005A7CDE">
        <w:rPr>
          <w:spacing w:val="-1"/>
          <w:sz w:val="22"/>
          <w:szCs w:val="22"/>
        </w:rPr>
        <w:t>’</w:t>
      </w:r>
      <w:r w:rsidRPr="005A7CDE">
        <w:rPr>
          <w:sz w:val="22"/>
          <w:szCs w:val="22"/>
        </w:rPr>
        <w:t xml:space="preserve">s liability. </w:t>
      </w:r>
    </w:p>
    <w:p w14:paraId="6ACCAD2C" w14:textId="43FC80D5" w:rsidR="008D2CB9" w:rsidRPr="005A7CDE" w:rsidRDefault="008D2CB9">
      <w:pPr>
        <w:spacing w:line="200" w:lineRule="exact"/>
        <w:rPr>
          <w:sz w:val="22"/>
          <w:szCs w:val="22"/>
        </w:rPr>
      </w:pPr>
    </w:p>
    <w:p w14:paraId="2DDC1F73" w14:textId="16696591" w:rsidR="008D2CB9" w:rsidRPr="005A7CDE" w:rsidRDefault="00050FFC">
      <w:pPr>
        <w:spacing w:line="200" w:lineRule="exact"/>
        <w:rPr>
          <w:sz w:val="22"/>
          <w:szCs w:val="22"/>
        </w:rPr>
      </w:pPr>
      <w:r w:rsidRPr="005A7CDE"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427B6AAC" wp14:editId="5A6770C3">
            <wp:simplePos x="0" y="0"/>
            <wp:positionH relativeFrom="margin">
              <wp:posOffset>4518660</wp:posOffset>
            </wp:positionH>
            <wp:positionV relativeFrom="paragraph">
              <wp:posOffset>27305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31594" w14:textId="05D48A60" w:rsidR="008D2CB9" w:rsidRPr="005A7CDE" w:rsidRDefault="008D2CB9">
      <w:pPr>
        <w:spacing w:before="9" w:line="140" w:lineRule="exact"/>
        <w:rPr>
          <w:sz w:val="22"/>
          <w:szCs w:val="22"/>
        </w:rPr>
      </w:pPr>
    </w:p>
    <w:p w14:paraId="660FD064" w14:textId="2E51C98C" w:rsidR="008D2CB9" w:rsidRPr="005A7CDE" w:rsidRDefault="008D2CB9">
      <w:pPr>
        <w:spacing w:line="200" w:lineRule="exact"/>
        <w:rPr>
          <w:sz w:val="22"/>
          <w:szCs w:val="22"/>
        </w:rPr>
      </w:pPr>
    </w:p>
    <w:p w14:paraId="07BA6F76" w14:textId="57F643D7" w:rsidR="008D2CB9" w:rsidRPr="005A7CDE" w:rsidRDefault="008D2CB9">
      <w:pPr>
        <w:spacing w:line="200" w:lineRule="exact"/>
        <w:rPr>
          <w:sz w:val="22"/>
          <w:szCs w:val="22"/>
        </w:rPr>
      </w:pPr>
    </w:p>
    <w:p w14:paraId="1652C142" w14:textId="3EA69869" w:rsidR="008D2CB9" w:rsidRPr="005A7CDE" w:rsidRDefault="008D2CB9">
      <w:pPr>
        <w:spacing w:line="200" w:lineRule="exact"/>
        <w:rPr>
          <w:sz w:val="22"/>
          <w:szCs w:val="22"/>
        </w:rPr>
      </w:pPr>
    </w:p>
    <w:p w14:paraId="6923F625" w14:textId="47B5DF2C" w:rsidR="005A7CDE" w:rsidRDefault="00050FFC" w:rsidP="005A7CDE">
      <w:pPr>
        <w:pStyle w:val="BTNoDS"/>
        <w:tabs>
          <w:tab w:val="right" w:pos="2880"/>
        </w:tabs>
        <w:ind w:left="7020" w:right="30"/>
        <w:jc w:val="center"/>
      </w:pPr>
      <w:r w:rsidRPr="005A7CDE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19DF4" wp14:editId="7E2E512E">
                <wp:simplePos x="0" y="0"/>
                <wp:positionH relativeFrom="margin">
                  <wp:posOffset>4425950</wp:posOffset>
                </wp:positionH>
                <wp:positionV relativeFrom="paragraph">
                  <wp:posOffset>2540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1E47EB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8.5pt,.2pt" to="481.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" strokecolor="black [3213]" strokeweight="1.5pt">
                <w10:wrap anchorx="margin"/>
              </v:line>
            </w:pict>
          </mc:Fallback>
        </mc:AlternateContent>
      </w:r>
      <w:r w:rsidR="005A7CDE">
        <w:t>Jeffrey A. Silver</w:t>
      </w:r>
      <w:r w:rsidR="005A7CDE" w:rsidRPr="00A16C87">
        <w:br/>
        <w:t>(Authorized Representative)</w:t>
      </w:r>
    </w:p>
    <w:p w14:paraId="7FBBFB96" w14:textId="46FFDFE1" w:rsidR="005B16AE" w:rsidRPr="005A7CDE" w:rsidRDefault="005A7CDE" w:rsidP="00CB2A70">
      <w:pPr>
        <w:pStyle w:val="BTNoDS"/>
        <w:tabs>
          <w:tab w:val="right" w:pos="2880"/>
        </w:tabs>
        <w:ind w:left="7020" w:right="30"/>
        <w:rPr>
          <w:sz w:val="22"/>
        </w:rPr>
      </w:pPr>
      <w:r>
        <w:t xml:space="preserve">Date: </w:t>
      </w:r>
      <w:bookmarkStart w:id="7" w:name="IssuanceDate"/>
      <w:bookmarkEnd w:id="7"/>
      <w:r>
        <w:t xml:space="preserve"> </w:t>
      </w:r>
    </w:p>
    <w:sectPr w:rsidR="005B16AE" w:rsidRPr="005A7CDE" w:rsidSect="00192728">
      <w:headerReference w:type="default" r:id="rId11"/>
      <w:footerReference w:type="even" r:id="rId12"/>
      <w:footerReference w:type="default" r:id="rId13"/>
      <w:type w:val="continuous"/>
      <w:pgSz w:w="12240" w:h="15840"/>
      <w:pgMar w:top="1360" w:right="1440" w:bottom="280" w:left="13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FEA0D" w14:textId="77777777" w:rsidR="008A1EBB" w:rsidRDefault="008A1EBB" w:rsidP="005B16AE">
      <w:r>
        <w:separator/>
      </w:r>
    </w:p>
  </w:endnote>
  <w:endnote w:type="continuationSeparator" w:id="0">
    <w:p w14:paraId="2E89C0D9" w14:textId="77777777" w:rsidR="008A1EBB" w:rsidRDefault="008A1EBB" w:rsidP="005B1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74D9B" w14:textId="774CEB54" w:rsidR="00A36B94" w:rsidRDefault="0045195A" w:rsidP="00A36B94">
    <w:pPr>
      <w:pStyle w:val="Footer"/>
      <w:rPr>
        <w:b/>
      </w:rPr>
    </w:pPr>
    <w:r>
      <w:rPr>
        <w:b/>
      </w:rPr>
      <w:t>1.23</w:t>
    </w:r>
  </w:p>
  <w:p w14:paraId="6484AE89" w14:textId="51289775" w:rsidR="00A36B94" w:rsidRDefault="00A36B94" w:rsidP="00A36B94">
    <w:pPr>
      <w:pStyle w:val="Footer"/>
    </w:pPr>
    <w:r>
      <w:rPr>
        <w:b/>
      </w:rPr>
      <w:t>FORM RPCA032</w:t>
    </w:r>
  </w:p>
  <w:p w14:paraId="2A782F14" w14:textId="5A74A917" w:rsidR="00A36B94" w:rsidRDefault="00A36B94" w:rsidP="00A36B94">
    <w:pPr>
      <w:pStyle w:val="Footer"/>
      <w:jc w:val="center"/>
    </w:pPr>
    <w:r>
      <w:t>Page 2 of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601CD" w14:textId="77777777" w:rsidR="005A7CDE" w:rsidRPr="005A7CDE" w:rsidRDefault="005A7CDE">
    <w:pPr>
      <w:pStyle w:val="Footer"/>
      <w:rPr>
        <w:b/>
        <w:bCs/>
        <w:sz w:val="22"/>
        <w:szCs w:val="22"/>
      </w:rPr>
    </w:pPr>
    <w:r w:rsidRPr="005A7CDE">
      <w:rPr>
        <w:b/>
        <w:bCs/>
        <w:sz w:val="22"/>
        <w:szCs w:val="22"/>
      </w:rPr>
      <w:t>11/2023</w:t>
    </w:r>
  </w:p>
  <w:p w14:paraId="2D43A145" w14:textId="79786250" w:rsidR="00A36B94" w:rsidRDefault="005A7CDE" w:rsidP="00192728">
    <w:r w:rsidRPr="005A7CDE">
      <w:rPr>
        <w:b/>
        <w:bCs/>
        <w:color w:val="000000"/>
        <w:sz w:val="22"/>
        <w:szCs w:val="22"/>
      </w:rPr>
      <w:t>RPCAAC023_1</w:t>
    </w:r>
    <w:r w:rsidR="00192728">
      <w:rPr>
        <w:b/>
        <w:bCs/>
        <w:color w:val="000000"/>
        <w:sz w:val="22"/>
        <w:szCs w:val="22"/>
      </w:rPr>
      <w:tab/>
    </w:r>
    <w:r w:rsidR="00192728">
      <w:rPr>
        <w:b/>
        <w:bCs/>
        <w:color w:val="000000"/>
        <w:sz w:val="22"/>
        <w:szCs w:val="22"/>
      </w:rPr>
      <w:tab/>
    </w:r>
    <w:r w:rsidR="00192728">
      <w:rPr>
        <w:b/>
        <w:bCs/>
        <w:color w:val="000000"/>
        <w:sz w:val="22"/>
        <w:szCs w:val="22"/>
      </w:rPr>
      <w:tab/>
    </w:r>
    <w:r w:rsidR="00192728">
      <w:rPr>
        <w:b/>
        <w:bCs/>
        <w:color w:val="000000"/>
        <w:sz w:val="22"/>
        <w:szCs w:val="22"/>
      </w:rPr>
      <w:tab/>
    </w:r>
    <w:r w:rsidR="001835AC" w:rsidRPr="001835AC">
      <w:rPr>
        <w:bCs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6C706" w14:textId="77777777" w:rsidR="008A1EBB" w:rsidRDefault="008A1EBB" w:rsidP="005B16AE">
      <w:r>
        <w:separator/>
      </w:r>
    </w:p>
  </w:footnote>
  <w:footnote w:type="continuationSeparator" w:id="0">
    <w:p w14:paraId="4DFAC54F" w14:textId="77777777" w:rsidR="008A1EBB" w:rsidRDefault="008A1EBB" w:rsidP="005B16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6A60B" w14:textId="122B873C" w:rsidR="005B16AE" w:rsidRDefault="005B16AE" w:rsidP="00A36B94">
    <w:pPr>
      <w:pStyle w:val="Header"/>
      <w:jc w:val="center"/>
    </w:pPr>
    <w:bookmarkStart w:id="8" w:name="_Hlk75871998"/>
    <w:r w:rsidRPr="00A36B94">
      <w:rPr>
        <w:b/>
        <w:bCs/>
        <w:sz w:val="24"/>
        <w:szCs w:val="24"/>
      </w:rPr>
      <w:t>T</w:t>
    </w:r>
    <w:bookmarkEnd w:id="8"/>
    <w:r w:rsidR="00A36B94" w:rsidRPr="00A36B94">
      <w:rPr>
        <w:b/>
        <w:bCs/>
        <w:sz w:val="24"/>
        <w:szCs w:val="24"/>
      </w:rPr>
      <w:t>EXAS INSURANCE COMPANY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E2F33"/>
    <w:multiLevelType w:val="multilevel"/>
    <w:tmpl w:val="EC76287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84047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CB9"/>
    <w:rsid w:val="00035245"/>
    <w:rsid w:val="00050FFC"/>
    <w:rsid w:val="001835AC"/>
    <w:rsid w:val="00192728"/>
    <w:rsid w:val="001952D6"/>
    <w:rsid w:val="001C0F11"/>
    <w:rsid w:val="001C5C21"/>
    <w:rsid w:val="00202C7F"/>
    <w:rsid w:val="00207FBD"/>
    <w:rsid w:val="00423837"/>
    <w:rsid w:val="0045195A"/>
    <w:rsid w:val="005A7CDE"/>
    <w:rsid w:val="005B16AE"/>
    <w:rsid w:val="005F7EC2"/>
    <w:rsid w:val="00636E8F"/>
    <w:rsid w:val="00645104"/>
    <w:rsid w:val="006C33EB"/>
    <w:rsid w:val="006F3854"/>
    <w:rsid w:val="007603DF"/>
    <w:rsid w:val="007656CC"/>
    <w:rsid w:val="00781618"/>
    <w:rsid w:val="00790F8B"/>
    <w:rsid w:val="007C3E63"/>
    <w:rsid w:val="007F5336"/>
    <w:rsid w:val="00852D9F"/>
    <w:rsid w:val="00873EE2"/>
    <w:rsid w:val="008A1EBB"/>
    <w:rsid w:val="008A5D4E"/>
    <w:rsid w:val="008D2CB9"/>
    <w:rsid w:val="009F5D07"/>
    <w:rsid w:val="00A31233"/>
    <w:rsid w:val="00A36B94"/>
    <w:rsid w:val="00A47D78"/>
    <w:rsid w:val="00AD6A69"/>
    <w:rsid w:val="00AF5D32"/>
    <w:rsid w:val="00B13E5D"/>
    <w:rsid w:val="00BA4347"/>
    <w:rsid w:val="00BC764F"/>
    <w:rsid w:val="00C237E9"/>
    <w:rsid w:val="00CB2A70"/>
    <w:rsid w:val="00CD0069"/>
    <w:rsid w:val="00D3163E"/>
    <w:rsid w:val="00DF57A5"/>
    <w:rsid w:val="00E37248"/>
    <w:rsid w:val="00E9792C"/>
    <w:rsid w:val="00EB26A5"/>
    <w:rsid w:val="00EC28A6"/>
    <w:rsid w:val="00F2051F"/>
    <w:rsid w:val="00F9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FCA1FF"/>
  <w15:docId w15:val="{0740980C-7947-4508-82A8-519C5A7F7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5B16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16AE"/>
  </w:style>
  <w:style w:type="paragraph" w:styleId="Footer">
    <w:name w:val="footer"/>
    <w:basedOn w:val="Normal"/>
    <w:link w:val="FooterChar"/>
    <w:uiPriority w:val="99"/>
    <w:unhideWhenUsed/>
    <w:rsid w:val="005B16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16AE"/>
  </w:style>
  <w:style w:type="paragraph" w:customStyle="1" w:styleId="BTNoDS">
    <w:name w:val="BT No DS"/>
    <w:basedOn w:val="Normal"/>
    <w:rsid w:val="005B16AE"/>
    <w:pPr>
      <w:spacing w:after="240"/>
    </w:pPr>
    <w:rPr>
      <w:rFonts w:eastAsia="PMingLiU"/>
      <w:szCs w:val="22"/>
    </w:rPr>
  </w:style>
  <w:style w:type="table" w:styleId="TableGrid">
    <w:name w:val="Table Grid"/>
    <w:basedOn w:val="TableNormal"/>
    <w:uiPriority w:val="59"/>
    <w:rsid w:val="00423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36B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6B94"/>
  </w:style>
  <w:style w:type="character" w:customStyle="1" w:styleId="CommentTextChar">
    <w:name w:val="Comment Text Char"/>
    <w:basedOn w:val="DefaultParagraphFont"/>
    <w:link w:val="CommentText"/>
    <w:uiPriority w:val="99"/>
    <w:rsid w:val="00A36B9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B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B9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6A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A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5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DA9F0F-265E-4D4B-90B3-503A4CCEE2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E428CB-B7FC-4A86-858E-F533B2A7E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3364DC-7A39-4C5E-8DCA-E94F84AD23C1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Ciccone</dc:creator>
  <cp:lastModifiedBy>Edsel John M. Toledo</cp:lastModifiedBy>
  <cp:revision>13</cp:revision>
  <dcterms:created xsi:type="dcterms:W3CDTF">2023-10-06T20:10:00Z</dcterms:created>
  <dcterms:modified xsi:type="dcterms:W3CDTF">2024-01-22T02:14:00Z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