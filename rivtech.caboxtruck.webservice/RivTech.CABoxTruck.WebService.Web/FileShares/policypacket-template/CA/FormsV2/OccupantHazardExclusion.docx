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F4953" w14:textId="3AFDA303" w:rsidR="004F5301" w:rsidRPr="00C42339" w:rsidRDefault="004F5301">
      <w:pPr>
        <w:spacing w:before="8" w:line="120" w:lineRule="exact"/>
        <w:rPr>
          <w:b/>
          <w:sz w:val="22"/>
          <w:szCs w:val="22"/>
        </w:rPr>
      </w:pPr>
    </w:p>
    <w:p w14:paraId="1CF309C5" w14:textId="77777777" w:rsidR="00480C68" w:rsidRPr="00C42339" w:rsidRDefault="00480C68" w:rsidP="00480C68">
      <w:pPr>
        <w:rPr>
          <w:b/>
          <w:color w:val="363435"/>
          <w:spacing w:val="-7"/>
          <w:sz w:val="22"/>
          <w:szCs w:val="22"/>
        </w:rPr>
      </w:pPr>
      <w:bookmarkStart w:id="0" w:name="_Hlk75872121"/>
      <w:r w:rsidRPr="00C42339">
        <w:rPr>
          <w:b/>
          <w:color w:val="363435"/>
          <w:spacing w:val="-7"/>
          <w:sz w:val="22"/>
          <w:szCs w:val="22"/>
        </w:rPr>
        <w:t>Insured Name</w:t>
      </w:r>
      <w:r w:rsidRPr="00C42339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</w:p>
    <w:p w14:paraId="32CA8BC1" w14:textId="77777777" w:rsidR="00480C68" w:rsidRPr="00C42339" w:rsidRDefault="00480C68" w:rsidP="00480C68">
      <w:pPr>
        <w:rPr>
          <w:b/>
          <w:color w:val="363435"/>
          <w:spacing w:val="-7"/>
          <w:sz w:val="22"/>
          <w:szCs w:val="22"/>
        </w:rPr>
      </w:pPr>
      <w:r w:rsidRPr="00C42339">
        <w:rPr>
          <w:b/>
          <w:color w:val="363435"/>
          <w:spacing w:val="-7"/>
          <w:sz w:val="22"/>
          <w:szCs w:val="22"/>
        </w:rPr>
        <w:t>Effective Date</w:t>
      </w:r>
      <w:r w:rsidRPr="00C42339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2" w:name="EffectiveDate"/>
      <w:bookmarkEnd w:id="2"/>
    </w:p>
    <w:p w14:paraId="1F604601" w14:textId="77777777" w:rsidR="00480C68" w:rsidRPr="00C42339" w:rsidRDefault="00480C68" w:rsidP="00480C68">
      <w:pPr>
        <w:rPr>
          <w:b/>
          <w:color w:val="363435"/>
          <w:spacing w:val="-7"/>
          <w:sz w:val="22"/>
          <w:szCs w:val="22"/>
        </w:rPr>
      </w:pPr>
      <w:r w:rsidRPr="00C42339">
        <w:rPr>
          <w:b/>
          <w:color w:val="363435"/>
          <w:spacing w:val="-7"/>
          <w:sz w:val="22"/>
          <w:szCs w:val="22"/>
        </w:rPr>
        <w:t>Policy Period</w:t>
      </w:r>
      <w:r w:rsidRPr="00C42339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4B6A5480" w14:textId="77777777" w:rsidR="00480C68" w:rsidRPr="00C42339" w:rsidRDefault="00480C68" w:rsidP="00480C68">
      <w:pPr>
        <w:rPr>
          <w:b/>
          <w:color w:val="363435"/>
          <w:spacing w:val="-7"/>
          <w:sz w:val="22"/>
          <w:szCs w:val="22"/>
        </w:rPr>
      </w:pPr>
      <w:r w:rsidRPr="00C42339">
        <w:rPr>
          <w:b/>
          <w:color w:val="363435"/>
          <w:spacing w:val="-7"/>
          <w:sz w:val="22"/>
          <w:szCs w:val="22"/>
        </w:rPr>
        <w:t>Policy Number</w:t>
      </w:r>
      <w:r w:rsidRPr="00C42339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4" w:name="PolicyNumber"/>
      <w:bookmarkEnd w:id="4"/>
    </w:p>
    <w:bookmarkEnd w:id="0"/>
    <w:p w14:paraId="22991E60" w14:textId="77777777" w:rsidR="004F5301" w:rsidRPr="00C42339" w:rsidRDefault="004F5301">
      <w:pPr>
        <w:spacing w:line="200" w:lineRule="exact"/>
        <w:rPr>
          <w:b/>
          <w:sz w:val="22"/>
          <w:szCs w:val="22"/>
        </w:rPr>
      </w:pPr>
    </w:p>
    <w:p w14:paraId="672F0A5C" w14:textId="77777777" w:rsidR="004F5301" w:rsidRPr="000610F5" w:rsidRDefault="004F5301">
      <w:pPr>
        <w:spacing w:before="12" w:line="260" w:lineRule="exact"/>
        <w:rPr>
          <w:color w:val="212121"/>
          <w:sz w:val="22"/>
          <w:szCs w:val="22"/>
        </w:rPr>
      </w:pPr>
    </w:p>
    <w:p w14:paraId="12AD6230" w14:textId="77777777" w:rsidR="004F5301" w:rsidRPr="000610F5" w:rsidRDefault="00575954" w:rsidP="000610F5">
      <w:pPr>
        <w:ind w:right="-20"/>
        <w:jc w:val="center"/>
        <w:rPr>
          <w:rFonts w:eastAsia="Arial"/>
          <w:color w:val="212121"/>
          <w:sz w:val="24"/>
          <w:szCs w:val="24"/>
        </w:rPr>
      </w:pPr>
      <w:r w:rsidRPr="000610F5">
        <w:rPr>
          <w:rFonts w:eastAsia="Arial"/>
          <w:b/>
          <w:color w:val="212121"/>
          <w:spacing w:val="5"/>
          <w:sz w:val="24"/>
          <w:szCs w:val="24"/>
        </w:rPr>
        <w:t>THI</w:t>
      </w:r>
      <w:r w:rsidRPr="000610F5">
        <w:rPr>
          <w:rFonts w:eastAsia="Arial"/>
          <w:b/>
          <w:color w:val="212121"/>
          <w:sz w:val="24"/>
          <w:szCs w:val="24"/>
        </w:rPr>
        <w:t>S</w:t>
      </w:r>
      <w:r w:rsidRPr="000610F5">
        <w:rPr>
          <w:rFonts w:eastAsia="Arial"/>
          <w:b/>
          <w:color w:val="212121"/>
          <w:spacing w:val="23"/>
          <w:sz w:val="24"/>
          <w:szCs w:val="24"/>
        </w:rPr>
        <w:t xml:space="preserve"> </w:t>
      </w:r>
      <w:r w:rsidRPr="000610F5">
        <w:rPr>
          <w:rFonts w:eastAsia="Arial"/>
          <w:b/>
          <w:color w:val="212121"/>
          <w:spacing w:val="9"/>
          <w:sz w:val="24"/>
          <w:szCs w:val="24"/>
        </w:rPr>
        <w:t>ENDORSEMEN</w:t>
      </w:r>
      <w:r w:rsidRPr="000610F5">
        <w:rPr>
          <w:rFonts w:eastAsia="Arial"/>
          <w:b/>
          <w:color w:val="212121"/>
          <w:sz w:val="24"/>
          <w:szCs w:val="24"/>
        </w:rPr>
        <w:t>T</w:t>
      </w:r>
      <w:r w:rsidRPr="000610F5">
        <w:rPr>
          <w:rFonts w:eastAsia="Arial"/>
          <w:b/>
          <w:color w:val="212121"/>
          <w:spacing w:val="-23"/>
          <w:sz w:val="24"/>
          <w:szCs w:val="24"/>
        </w:rPr>
        <w:t xml:space="preserve"> </w:t>
      </w:r>
      <w:r w:rsidRPr="000610F5">
        <w:rPr>
          <w:rFonts w:eastAsia="Arial"/>
          <w:b/>
          <w:color w:val="212121"/>
          <w:spacing w:val="8"/>
          <w:sz w:val="24"/>
          <w:szCs w:val="24"/>
        </w:rPr>
        <w:t>CHANGE</w:t>
      </w:r>
      <w:r w:rsidRPr="000610F5">
        <w:rPr>
          <w:rFonts w:eastAsia="Arial"/>
          <w:b/>
          <w:color w:val="212121"/>
          <w:sz w:val="24"/>
          <w:szCs w:val="24"/>
        </w:rPr>
        <w:t>S</w:t>
      </w:r>
      <w:r w:rsidRPr="000610F5">
        <w:rPr>
          <w:rFonts w:eastAsia="Arial"/>
          <w:b/>
          <w:color w:val="212121"/>
          <w:spacing w:val="-21"/>
          <w:sz w:val="24"/>
          <w:szCs w:val="24"/>
        </w:rPr>
        <w:t xml:space="preserve"> </w:t>
      </w:r>
      <w:r w:rsidRPr="000610F5">
        <w:rPr>
          <w:rFonts w:eastAsia="Arial"/>
          <w:b/>
          <w:color w:val="212121"/>
          <w:spacing w:val="2"/>
          <w:sz w:val="24"/>
          <w:szCs w:val="24"/>
        </w:rPr>
        <w:t>TH</w:t>
      </w:r>
      <w:r w:rsidRPr="000610F5">
        <w:rPr>
          <w:rFonts w:eastAsia="Arial"/>
          <w:b/>
          <w:color w:val="212121"/>
          <w:sz w:val="24"/>
          <w:szCs w:val="24"/>
        </w:rPr>
        <w:t>E</w:t>
      </w:r>
      <w:r w:rsidRPr="000610F5">
        <w:rPr>
          <w:rFonts w:eastAsia="Arial"/>
          <w:b/>
          <w:color w:val="212121"/>
          <w:spacing w:val="28"/>
          <w:sz w:val="24"/>
          <w:szCs w:val="24"/>
        </w:rPr>
        <w:t xml:space="preserve"> </w:t>
      </w:r>
      <w:r w:rsidRPr="000610F5">
        <w:rPr>
          <w:rFonts w:eastAsia="Arial"/>
          <w:b/>
          <w:color w:val="212121"/>
          <w:spacing w:val="6"/>
          <w:sz w:val="24"/>
          <w:szCs w:val="24"/>
        </w:rPr>
        <w:t>POLICY</w:t>
      </w:r>
      <w:r w:rsidRPr="000610F5">
        <w:rPr>
          <w:rFonts w:eastAsia="Arial"/>
          <w:b/>
          <w:color w:val="212121"/>
          <w:sz w:val="24"/>
          <w:szCs w:val="24"/>
        </w:rPr>
        <w:t xml:space="preserve">. </w:t>
      </w:r>
      <w:r w:rsidRPr="000610F5">
        <w:rPr>
          <w:rFonts w:eastAsia="Arial"/>
          <w:b/>
          <w:color w:val="212121"/>
          <w:spacing w:val="13"/>
          <w:sz w:val="24"/>
          <w:szCs w:val="24"/>
        </w:rPr>
        <w:t xml:space="preserve"> </w:t>
      </w:r>
      <w:r w:rsidRPr="000610F5">
        <w:rPr>
          <w:rFonts w:eastAsia="Arial"/>
          <w:b/>
          <w:color w:val="212121"/>
          <w:spacing w:val="6"/>
          <w:sz w:val="24"/>
          <w:szCs w:val="24"/>
        </w:rPr>
        <w:t>PLEAS</w:t>
      </w:r>
      <w:r w:rsidRPr="000610F5">
        <w:rPr>
          <w:rFonts w:eastAsia="Arial"/>
          <w:b/>
          <w:color w:val="212121"/>
          <w:sz w:val="24"/>
          <w:szCs w:val="24"/>
        </w:rPr>
        <w:t>E</w:t>
      </w:r>
      <w:r w:rsidRPr="000610F5">
        <w:rPr>
          <w:rFonts w:eastAsia="Arial"/>
          <w:b/>
          <w:color w:val="212121"/>
          <w:spacing w:val="-9"/>
          <w:sz w:val="24"/>
          <w:szCs w:val="24"/>
        </w:rPr>
        <w:t xml:space="preserve"> </w:t>
      </w:r>
      <w:r w:rsidRPr="000610F5">
        <w:rPr>
          <w:rFonts w:eastAsia="Arial"/>
          <w:b/>
          <w:color w:val="212121"/>
          <w:spacing w:val="6"/>
          <w:sz w:val="24"/>
          <w:szCs w:val="24"/>
        </w:rPr>
        <w:t>REA</w:t>
      </w:r>
      <w:r w:rsidRPr="000610F5">
        <w:rPr>
          <w:rFonts w:eastAsia="Arial"/>
          <w:b/>
          <w:color w:val="212121"/>
          <w:sz w:val="24"/>
          <w:szCs w:val="24"/>
        </w:rPr>
        <w:t>D</w:t>
      </w:r>
      <w:r w:rsidRPr="000610F5">
        <w:rPr>
          <w:rFonts w:eastAsia="Arial"/>
          <w:b/>
          <w:color w:val="212121"/>
          <w:spacing w:val="-2"/>
          <w:sz w:val="24"/>
          <w:szCs w:val="24"/>
        </w:rPr>
        <w:t xml:space="preserve"> </w:t>
      </w:r>
      <w:r w:rsidRPr="000610F5">
        <w:rPr>
          <w:rFonts w:eastAsia="Arial"/>
          <w:b/>
          <w:color w:val="212121"/>
          <w:spacing w:val="-5"/>
          <w:sz w:val="24"/>
          <w:szCs w:val="24"/>
        </w:rPr>
        <w:t>I</w:t>
      </w:r>
      <w:r w:rsidRPr="000610F5">
        <w:rPr>
          <w:rFonts w:eastAsia="Arial"/>
          <w:b/>
          <w:color w:val="212121"/>
          <w:sz w:val="24"/>
          <w:szCs w:val="24"/>
        </w:rPr>
        <w:t>T</w:t>
      </w:r>
      <w:r w:rsidRPr="000610F5">
        <w:rPr>
          <w:rFonts w:eastAsia="Arial"/>
          <w:b/>
          <w:color w:val="212121"/>
          <w:spacing w:val="10"/>
          <w:sz w:val="24"/>
          <w:szCs w:val="24"/>
        </w:rPr>
        <w:t xml:space="preserve"> </w:t>
      </w:r>
      <w:r w:rsidRPr="000610F5">
        <w:rPr>
          <w:rFonts w:eastAsia="Arial"/>
          <w:b/>
          <w:color w:val="212121"/>
          <w:spacing w:val="7"/>
          <w:w w:val="97"/>
          <w:sz w:val="24"/>
          <w:szCs w:val="24"/>
        </w:rPr>
        <w:t>CAREFULLY.</w:t>
      </w:r>
    </w:p>
    <w:p w14:paraId="209C7B18" w14:textId="77777777" w:rsidR="004F5301" w:rsidRPr="000610F5" w:rsidRDefault="004F5301">
      <w:pPr>
        <w:spacing w:before="16" w:line="260" w:lineRule="exact"/>
        <w:rPr>
          <w:color w:val="212121"/>
          <w:sz w:val="24"/>
          <w:szCs w:val="24"/>
        </w:rPr>
      </w:pPr>
    </w:p>
    <w:p w14:paraId="2E2B0F47" w14:textId="77777777" w:rsidR="004F5301" w:rsidRPr="000610F5" w:rsidRDefault="00575954">
      <w:pPr>
        <w:ind w:left="779" w:right="635"/>
        <w:jc w:val="center"/>
        <w:rPr>
          <w:rFonts w:eastAsia="Arial"/>
          <w:color w:val="212121"/>
          <w:sz w:val="24"/>
          <w:szCs w:val="24"/>
        </w:rPr>
      </w:pPr>
      <w:r w:rsidRPr="000610F5">
        <w:rPr>
          <w:rFonts w:eastAsia="Arial"/>
          <w:b/>
          <w:color w:val="212121"/>
          <w:spacing w:val="17"/>
          <w:sz w:val="24"/>
          <w:szCs w:val="24"/>
        </w:rPr>
        <w:t>OCCUPAN</w:t>
      </w:r>
      <w:r w:rsidRPr="000610F5">
        <w:rPr>
          <w:rFonts w:eastAsia="Arial"/>
          <w:b/>
          <w:color w:val="212121"/>
          <w:sz w:val="24"/>
          <w:szCs w:val="24"/>
        </w:rPr>
        <w:t>T</w:t>
      </w:r>
      <w:r w:rsidRPr="000610F5">
        <w:rPr>
          <w:rFonts w:eastAsia="Arial"/>
          <w:b/>
          <w:color w:val="212121"/>
          <w:spacing w:val="-12"/>
          <w:sz w:val="24"/>
          <w:szCs w:val="24"/>
        </w:rPr>
        <w:t xml:space="preserve"> </w:t>
      </w:r>
      <w:r w:rsidRPr="000610F5">
        <w:rPr>
          <w:rFonts w:eastAsia="Arial"/>
          <w:b/>
          <w:color w:val="212121"/>
          <w:spacing w:val="12"/>
          <w:sz w:val="24"/>
          <w:szCs w:val="24"/>
        </w:rPr>
        <w:t>HAZAR</w:t>
      </w:r>
      <w:r w:rsidRPr="000610F5">
        <w:rPr>
          <w:rFonts w:eastAsia="Arial"/>
          <w:b/>
          <w:color w:val="212121"/>
          <w:sz w:val="24"/>
          <w:szCs w:val="24"/>
        </w:rPr>
        <w:t>D</w:t>
      </w:r>
      <w:r w:rsidRPr="000610F5">
        <w:rPr>
          <w:rFonts w:eastAsia="Arial"/>
          <w:b/>
          <w:color w:val="212121"/>
          <w:spacing w:val="8"/>
          <w:sz w:val="24"/>
          <w:szCs w:val="24"/>
        </w:rPr>
        <w:t xml:space="preserve"> </w:t>
      </w:r>
      <w:r w:rsidRPr="000610F5">
        <w:rPr>
          <w:rFonts w:eastAsia="Arial"/>
          <w:b/>
          <w:color w:val="212121"/>
          <w:spacing w:val="19"/>
          <w:w w:val="93"/>
          <w:sz w:val="24"/>
          <w:szCs w:val="24"/>
        </w:rPr>
        <w:t>E</w:t>
      </w:r>
      <w:r w:rsidRPr="000610F5">
        <w:rPr>
          <w:rFonts w:eastAsia="Arial"/>
          <w:b/>
          <w:color w:val="212121"/>
          <w:spacing w:val="19"/>
          <w:w w:val="101"/>
          <w:sz w:val="24"/>
          <w:szCs w:val="24"/>
        </w:rPr>
        <w:t>X</w:t>
      </w:r>
      <w:r w:rsidRPr="000610F5">
        <w:rPr>
          <w:rFonts w:eastAsia="Arial"/>
          <w:b/>
          <w:color w:val="212121"/>
          <w:spacing w:val="19"/>
          <w:w w:val="95"/>
          <w:sz w:val="24"/>
          <w:szCs w:val="24"/>
        </w:rPr>
        <w:t>CLUSIO</w:t>
      </w:r>
      <w:r w:rsidRPr="000610F5">
        <w:rPr>
          <w:rFonts w:eastAsia="Arial"/>
          <w:b/>
          <w:color w:val="212121"/>
          <w:w w:val="89"/>
          <w:sz w:val="24"/>
          <w:szCs w:val="24"/>
        </w:rPr>
        <w:t>N</w:t>
      </w:r>
      <w:r w:rsidRPr="000610F5">
        <w:rPr>
          <w:rFonts w:eastAsia="Arial"/>
          <w:b/>
          <w:color w:val="212121"/>
          <w:spacing w:val="47"/>
          <w:sz w:val="24"/>
          <w:szCs w:val="24"/>
        </w:rPr>
        <w:t xml:space="preserve"> </w:t>
      </w:r>
      <w:r w:rsidRPr="000610F5">
        <w:rPr>
          <w:rFonts w:eastAsia="Arial"/>
          <w:b/>
          <w:color w:val="212121"/>
          <w:spacing w:val="24"/>
          <w:w w:val="93"/>
          <w:sz w:val="24"/>
          <w:szCs w:val="24"/>
        </w:rPr>
        <w:t>EN</w:t>
      </w:r>
      <w:r w:rsidRPr="000610F5">
        <w:rPr>
          <w:rFonts w:eastAsia="Arial"/>
          <w:b/>
          <w:color w:val="212121"/>
          <w:spacing w:val="24"/>
          <w:w w:val="94"/>
          <w:sz w:val="24"/>
          <w:szCs w:val="24"/>
        </w:rPr>
        <w:t>DORSEME</w:t>
      </w:r>
      <w:r w:rsidRPr="000610F5">
        <w:rPr>
          <w:rFonts w:eastAsia="Arial"/>
          <w:b/>
          <w:color w:val="212121"/>
          <w:spacing w:val="24"/>
          <w:sz w:val="24"/>
          <w:szCs w:val="24"/>
        </w:rPr>
        <w:t>NT</w:t>
      </w:r>
    </w:p>
    <w:p w14:paraId="44F5DC2D" w14:textId="77777777" w:rsidR="004F5301" w:rsidRPr="000610F5" w:rsidRDefault="004F5301">
      <w:pPr>
        <w:spacing w:before="10" w:line="200" w:lineRule="exact"/>
        <w:rPr>
          <w:sz w:val="22"/>
          <w:szCs w:val="22"/>
        </w:rPr>
      </w:pPr>
    </w:p>
    <w:p w14:paraId="016E2C0F" w14:textId="145AB157" w:rsidR="00575954" w:rsidRPr="000610F5" w:rsidRDefault="00575954" w:rsidP="0002755E">
      <w:pPr>
        <w:pStyle w:val="NoSpacing"/>
        <w:rPr>
          <w:rFonts w:eastAsia="Arial"/>
          <w:spacing w:val="36"/>
          <w:sz w:val="22"/>
          <w:szCs w:val="22"/>
        </w:rPr>
      </w:pPr>
      <w:r w:rsidRPr="000610F5">
        <w:rPr>
          <w:rFonts w:eastAsia="Arial"/>
          <w:spacing w:val="5"/>
          <w:sz w:val="22"/>
          <w:szCs w:val="22"/>
        </w:rPr>
        <w:t>Thi</w:t>
      </w:r>
      <w:r w:rsidRPr="000610F5">
        <w:rPr>
          <w:rFonts w:eastAsia="Arial"/>
          <w:sz w:val="22"/>
          <w:szCs w:val="22"/>
        </w:rPr>
        <w:t>s</w:t>
      </w:r>
      <w:r w:rsidRPr="000610F5">
        <w:rPr>
          <w:rFonts w:eastAsia="Arial"/>
          <w:spacing w:val="11"/>
          <w:sz w:val="22"/>
          <w:szCs w:val="22"/>
        </w:rPr>
        <w:t xml:space="preserve"> </w:t>
      </w:r>
      <w:r w:rsidRPr="000610F5">
        <w:rPr>
          <w:rFonts w:eastAsia="Arial"/>
          <w:sz w:val="22"/>
          <w:szCs w:val="22"/>
        </w:rPr>
        <w:t>endorsement</w:t>
      </w:r>
      <w:r w:rsidRPr="000610F5">
        <w:rPr>
          <w:rFonts w:eastAsia="Arial"/>
          <w:spacing w:val="19"/>
          <w:sz w:val="22"/>
          <w:szCs w:val="22"/>
        </w:rPr>
        <w:t xml:space="preserve"> </w:t>
      </w:r>
      <w:r w:rsidRPr="000610F5">
        <w:rPr>
          <w:rFonts w:eastAsia="Arial"/>
          <w:spacing w:val="3"/>
          <w:sz w:val="22"/>
          <w:szCs w:val="22"/>
        </w:rPr>
        <w:t>modifie</w:t>
      </w:r>
      <w:r w:rsidRPr="000610F5">
        <w:rPr>
          <w:rFonts w:eastAsia="Arial"/>
          <w:sz w:val="22"/>
          <w:szCs w:val="22"/>
        </w:rPr>
        <w:t>s</w:t>
      </w:r>
      <w:r w:rsidRPr="000610F5">
        <w:rPr>
          <w:rFonts w:eastAsia="Arial"/>
          <w:spacing w:val="12"/>
          <w:sz w:val="22"/>
          <w:szCs w:val="22"/>
        </w:rPr>
        <w:t xml:space="preserve"> </w:t>
      </w:r>
      <w:r w:rsidRPr="000610F5">
        <w:rPr>
          <w:rFonts w:eastAsia="Arial"/>
          <w:spacing w:val="2"/>
          <w:sz w:val="22"/>
          <w:szCs w:val="22"/>
        </w:rPr>
        <w:t>insuranc</w:t>
      </w:r>
      <w:r w:rsidRPr="000610F5">
        <w:rPr>
          <w:rFonts w:eastAsia="Arial"/>
          <w:sz w:val="22"/>
          <w:szCs w:val="22"/>
        </w:rPr>
        <w:t>e</w:t>
      </w:r>
      <w:r w:rsidRPr="000610F5">
        <w:rPr>
          <w:rFonts w:eastAsia="Arial"/>
          <w:spacing w:val="15"/>
          <w:sz w:val="22"/>
          <w:szCs w:val="22"/>
        </w:rPr>
        <w:t xml:space="preserve"> </w:t>
      </w:r>
      <w:r w:rsidRPr="000610F5">
        <w:rPr>
          <w:rFonts w:eastAsia="Arial"/>
          <w:spacing w:val="-1"/>
          <w:sz w:val="22"/>
          <w:szCs w:val="22"/>
        </w:rPr>
        <w:t>provide</w:t>
      </w:r>
      <w:r w:rsidRPr="000610F5">
        <w:rPr>
          <w:rFonts w:eastAsia="Arial"/>
          <w:sz w:val="22"/>
          <w:szCs w:val="22"/>
        </w:rPr>
        <w:t>d</w:t>
      </w:r>
      <w:r w:rsidRPr="000610F5">
        <w:rPr>
          <w:rFonts w:eastAsia="Arial"/>
          <w:spacing w:val="34"/>
          <w:sz w:val="22"/>
          <w:szCs w:val="22"/>
        </w:rPr>
        <w:t xml:space="preserve"> </w:t>
      </w:r>
      <w:r w:rsidR="00E2624F" w:rsidRPr="000610F5">
        <w:rPr>
          <w:rFonts w:eastAsia="Arial"/>
          <w:sz w:val="22"/>
          <w:szCs w:val="22"/>
        </w:rPr>
        <w:t>under</w:t>
      </w:r>
      <w:r w:rsidR="00E2624F" w:rsidRPr="000610F5">
        <w:rPr>
          <w:rFonts w:eastAsia="Arial"/>
          <w:spacing w:val="-10"/>
          <w:sz w:val="22"/>
          <w:szCs w:val="22"/>
        </w:rPr>
        <w:t xml:space="preserve"> </w:t>
      </w:r>
      <w:r w:rsidR="00E2624F" w:rsidRPr="000610F5">
        <w:rPr>
          <w:rFonts w:eastAsia="Arial"/>
          <w:spacing w:val="-7"/>
          <w:sz w:val="22"/>
          <w:szCs w:val="22"/>
        </w:rPr>
        <w:t xml:space="preserve">the </w:t>
      </w:r>
      <w:r w:rsidRPr="000610F5">
        <w:rPr>
          <w:rFonts w:eastAsia="Arial"/>
          <w:spacing w:val="6"/>
          <w:sz w:val="22"/>
          <w:szCs w:val="22"/>
        </w:rPr>
        <w:t>following:</w:t>
      </w:r>
    </w:p>
    <w:p w14:paraId="270C8BD5" w14:textId="79E9E39B" w:rsidR="004F5301" w:rsidRPr="000610F5" w:rsidRDefault="00575954" w:rsidP="0002755E">
      <w:pPr>
        <w:spacing w:before="120"/>
        <w:ind w:left="360" w:right="4162"/>
        <w:rPr>
          <w:rFonts w:eastAsia="Arial"/>
          <w:sz w:val="22"/>
          <w:szCs w:val="22"/>
        </w:rPr>
      </w:pPr>
      <w:r w:rsidRPr="000610F5">
        <w:rPr>
          <w:rFonts w:eastAsia="Arial"/>
          <w:color w:val="282828"/>
          <w:spacing w:val="-2"/>
          <w:sz w:val="22"/>
          <w:szCs w:val="22"/>
        </w:rPr>
        <w:t>MOTO</w:t>
      </w:r>
      <w:r w:rsidRPr="000610F5">
        <w:rPr>
          <w:rFonts w:eastAsia="Arial"/>
          <w:color w:val="282828"/>
          <w:sz w:val="22"/>
          <w:szCs w:val="22"/>
        </w:rPr>
        <w:t>R</w:t>
      </w:r>
      <w:r w:rsidRPr="000610F5">
        <w:rPr>
          <w:rFonts w:eastAsia="Arial"/>
          <w:color w:val="282828"/>
          <w:spacing w:val="29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10"/>
          <w:sz w:val="22"/>
          <w:szCs w:val="22"/>
        </w:rPr>
        <w:t>CARRIE</w:t>
      </w:r>
      <w:r w:rsidRPr="000610F5">
        <w:rPr>
          <w:rFonts w:eastAsia="Arial"/>
          <w:color w:val="282828"/>
          <w:sz w:val="22"/>
          <w:szCs w:val="22"/>
        </w:rPr>
        <w:t>R</w:t>
      </w:r>
      <w:r w:rsidRPr="000610F5">
        <w:rPr>
          <w:rFonts w:eastAsia="Arial"/>
          <w:color w:val="282828"/>
          <w:spacing w:val="-14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5"/>
          <w:sz w:val="22"/>
          <w:szCs w:val="22"/>
        </w:rPr>
        <w:t>COVERAG</w:t>
      </w:r>
      <w:r w:rsidRPr="000610F5">
        <w:rPr>
          <w:rFonts w:eastAsia="Arial"/>
          <w:color w:val="282828"/>
          <w:sz w:val="22"/>
          <w:szCs w:val="22"/>
        </w:rPr>
        <w:t>E</w:t>
      </w:r>
      <w:r w:rsidRPr="000610F5">
        <w:rPr>
          <w:rFonts w:eastAsia="Arial"/>
          <w:color w:val="282828"/>
          <w:spacing w:val="19"/>
          <w:sz w:val="22"/>
          <w:szCs w:val="22"/>
        </w:rPr>
        <w:t xml:space="preserve"> </w:t>
      </w:r>
      <w:r w:rsidRPr="000610F5">
        <w:rPr>
          <w:rFonts w:eastAsia="Arial"/>
          <w:color w:val="282828"/>
          <w:sz w:val="22"/>
          <w:szCs w:val="22"/>
        </w:rPr>
        <w:t>FORM</w:t>
      </w:r>
    </w:p>
    <w:p w14:paraId="275D29EC" w14:textId="7582F417" w:rsidR="004F5301" w:rsidRPr="000610F5" w:rsidRDefault="00575954" w:rsidP="0002755E">
      <w:pPr>
        <w:ind w:left="360"/>
        <w:rPr>
          <w:rFonts w:eastAsia="Arial"/>
          <w:sz w:val="22"/>
          <w:szCs w:val="22"/>
        </w:rPr>
      </w:pPr>
      <w:r w:rsidRPr="000610F5">
        <w:rPr>
          <w:rFonts w:eastAsia="Arial"/>
          <w:sz w:val="22"/>
          <w:szCs w:val="22"/>
        </w:rPr>
        <w:t>BUSINESS AUTO COVERAGE FORM</w:t>
      </w:r>
    </w:p>
    <w:p w14:paraId="3C1DF769" w14:textId="77777777" w:rsidR="004F5301" w:rsidRPr="000610F5" w:rsidRDefault="004F5301" w:rsidP="0002755E">
      <w:pPr>
        <w:rPr>
          <w:sz w:val="22"/>
          <w:szCs w:val="22"/>
        </w:rPr>
      </w:pPr>
    </w:p>
    <w:p w14:paraId="64A94538" w14:textId="4422FA4C" w:rsidR="004F5301" w:rsidRPr="000610F5" w:rsidRDefault="00575954" w:rsidP="0002755E">
      <w:pPr>
        <w:ind w:left="143" w:right="85"/>
        <w:rPr>
          <w:rFonts w:eastAsia="Arial"/>
          <w:sz w:val="22"/>
          <w:szCs w:val="22"/>
        </w:rPr>
      </w:pPr>
      <w:r w:rsidRPr="000610F5">
        <w:rPr>
          <w:rFonts w:eastAsia="Arial"/>
          <w:color w:val="282828"/>
          <w:spacing w:val="2"/>
          <w:sz w:val="22"/>
          <w:szCs w:val="22"/>
        </w:rPr>
        <w:t>Wit</w:t>
      </w:r>
      <w:r w:rsidRPr="000610F5">
        <w:rPr>
          <w:rFonts w:eastAsia="Arial"/>
          <w:color w:val="282828"/>
          <w:sz w:val="22"/>
          <w:szCs w:val="22"/>
        </w:rPr>
        <w:t xml:space="preserve">h </w:t>
      </w:r>
      <w:r w:rsidRPr="000610F5">
        <w:rPr>
          <w:rFonts w:eastAsia="Arial"/>
          <w:color w:val="282828"/>
          <w:spacing w:val="-3"/>
          <w:sz w:val="22"/>
          <w:szCs w:val="22"/>
        </w:rPr>
        <w:t>respec</w:t>
      </w:r>
      <w:r w:rsidRPr="000610F5">
        <w:rPr>
          <w:rFonts w:eastAsia="Arial"/>
          <w:color w:val="282828"/>
          <w:sz w:val="22"/>
          <w:szCs w:val="22"/>
        </w:rPr>
        <w:t xml:space="preserve">t </w:t>
      </w:r>
      <w:r w:rsidRPr="000610F5">
        <w:rPr>
          <w:rFonts w:eastAsia="Arial"/>
          <w:color w:val="282828"/>
          <w:spacing w:val="-14"/>
          <w:sz w:val="22"/>
          <w:szCs w:val="22"/>
        </w:rPr>
        <w:t>t</w:t>
      </w:r>
      <w:r w:rsidRPr="000610F5">
        <w:rPr>
          <w:rFonts w:eastAsia="Arial"/>
          <w:color w:val="282828"/>
          <w:sz w:val="22"/>
          <w:szCs w:val="22"/>
        </w:rPr>
        <w:t xml:space="preserve">o </w:t>
      </w:r>
      <w:r w:rsidRPr="000610F5">
        <w:rPr>
          <w:rFonts w:eastAsia="Arial"/>
          <w:color w:val="282828"/>
          <w:spacing w:val="-2"/>
          <w:sz w:val="22"/>
          <w:szCs w:val="22"/>
        </w:rPr>
        <w:t>coverag</w:t>
      </w:r>
      <w:r w:rsidRPr="000610F5">
        <w:rPr>
          <w:rFonts w:eastAsia="Arial"/>
          <w:color w:val="282828"/>
          <w:sz w:val="22"/>
          <w:szCs w:val="22"/>
        </w:rPr>
        <w:t>e</w:t>
      </w:r>
      <w:r w:rsidRPr="000610F5">
        <w:rPr>
          <w:rFonts w:eastAsia="Arial"/>
          <w:color w:val="282828"/>
          <w:spacing w:val="33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-1"/>
          <w:sz w:val="22"/>
          <w:szCs w:val="22"/>
        </w:rPr>
        <w:t>provide</w:t>
      </w:r>
      <w:r w:rsidRPr="000610F5">
        <w:rPr>
          <w:rFonts w:eastAsia="Arial"/>
          <w:color w:val="282828"/>
          <w:sz w:val="22"/>
          <w:szCs w:val="22"/>
        </w:rPr>
        <w:t xml:space="preserve">d </w:t>
      </w:r>
      <w:r w:rsidRPr="000610F5">
        <w:rPr>
          <w:rFonts w:eastAsia="Arial"/>
          <w:color w:val="282828"/>
          <w:spacing w:val="-14"/>
          <w:sz w:val="22"/>
          <w:szCs w:val="22"/>
        </w:rPr>
        <w:t>b</w:t>
      </w:r>
      <w:r w:rsidRPr="000610F5">
        <w:rPr>
          <w:rFonts w:eastAsia="Arial"/>
          <w:color w:val="282828"/>
          <w:sz w:val="22"/>
          <w:szCs w:val="22"/>
        </w:rPr>
        <w:t>y</w:t>
      </w:r>
      <w:r w:rsidRPr="000610F5">
        <w:rPr>
          <w:rFonts w:eastAsia="Arial"/>
          <w:color w:val="282828"/>
          <w:spacing w:val="52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2"/>
          <w:sz w:val="22"/>
          <w:szCs w:val="22"/>
        </w:rPr>
        <w:t>thi</w:t>
      </w:r>
      <w:r w:rsidRPr="000610F5">
        <w:rPr>
          <w:rFonts w:eastAsia="Arial"/>
          <w:color w:val="282828"/>
          <w:sz w:val="22"/>
          <w:szCs w:val="22"/>
        </w:rPr>
        <w:t>s</w:t>
      </w:r>
      <w:r w:rsidRPr="000610F5">
        <w:rPr>
          <w:rFonts w:eastAsia="Arial"/>
          <w:color w:val="282828"/>
          <w:spacing w:val="10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2"/>
          <w:sz w:val="22"/>
          <w:szCs w:val="22"/>
        </w:rPr>
        <w:t>endorsement</w:t>
      </w:r>
      <w:r w:rsidRPr="000610F5">
        <w:rPr>
          <w:rFonts w:eastAsia="Arial"/>
          <w:color w:val="282828"/>
          <w:sz w:val="22"/>
          <w:szCs w:val="22"/>
        </w:rPr>
        <w:t xml:space="preserve">, </w:t>
      </w:r>
      <w:r w:rsidRPr="000610F5">
        <w:rPr>
          <w:rFonts w:eastAsia="Arial"/>
          <w:color w:val="282828"/>
          <w:spacing w:val="2"/>
          <w:sz w:val="22"/>
          <w:szCs w:val="22"/>
        </w:rPr>
        <w:t>th</w:t>
      </w:r>
      <w:r w:rsidRPr="000610F5">
        <w:rPr>
          <w:rFonts w:eastAsia="Arial"/>
          <w:color w:val="282828"/>
          <w:sz w:val="22"/>
          <w:szCs w:val="22"/>
        </w:rPr>
        <w:t xml:space="preserve">e </w:t>
      </w:r>
      <w:r w:rsidRPr="000610F5">
        <w:rPr>
          <w:rFonts w:eastAsia="Arial"/>
          <w:color w:val="282828"/>
          <w:spacing w:val="3"/>
          <w:sz w:val="22"/>
          <w:szCs w:val="22"/>
        </w:rPr>
        <w:t>provision</w:t>
      </w:r>
      <w:r w:rsidRPr="000610F5">
        <w:rPr>
          <w:rFonts w:eastAsia="Arial"/>
          <w:color w:val="282828"/>
          <w:sz w:val="22"/>
          <w:szCs w:val="22"/>
        </w:rPr>
        <w:t>s</w:t>
      </w:r>
      <w:r w:rsidRPr="000610F5">
        <w:rPr>
          <w:rFonts w:eastAsia="Arial"/>
          <w:color w:val="282828"/>
          <w:spacing w:val="37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-14"/>
          <w:sz w:val="22"/>
          <w:szCs w:val="22"/>
        </w:rPr>
        <w:t>o</w:t>
      </w:r>
      <w:r w:rsidRPr="000610F5">
        <w:rPr>
          <w:rFonts w:eastAsia="Arial"/>
          <w:color w:val="282828"/>
          <w:sz w:val="22"/>
          <w:szCs w:val="22"/>
        </w:rPr>
        <w:t>f</w:t>
      </w:r>
      <w:r w:rsidRPr="000610F5">
        <w:rPr>
          <w:rFonts w:eastAsia="Arial"/>
          <w:color w:val="282828"/>
          <w:spacing w:val="9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-2"/>
          <w:sz w:val="22"/>
          <w:szCs w:val="22"/>
        </w:rPr>
        <w:t>th</w:t>
      </w:r>
      <w:r w:rsidRPr="000610F5">
        <w:rPr>
          <w:rFonts w:eastAsia="Arial"/>
          <w:color w:val="282828"/>
          <w:sz w:val="22"/>
          <w:szCs w:val="22"/>
        </w:rPr>
        <w:t xml:space="preserve">e </w:t>
      </w:r>
      <w:r w:rsidRPr="000610F5">
        <w:rPr>
          <w:rFonts w:eastAsia="Arial"/>
          <w:color w:val="282828"/>
          <w:spacing w:val="-1"/>
          <w:sz w:val="22"/>
          <w:szCs w:val="22"/>
        </w:rPr>
        <w:t>Coverag</w:t>
      </w:r>
      <w:r w:rsidRPr="000610F5">
        <w:rPr>
          <w:rFonts w:eastAsia="Arial"/>
          <w:color w:val="282828"/>
          <w:sz w:val="22"/>
          <w:szCs w:val="22"/>
        </w:rPr>
        <w:t>e</w:t>
      </w:r>
      <w:r w:rsidRPr="000610F5">
        <w:rPr>
          <w:rFonts w:eastAsia="Arial"/>
          <w:color w:val="282828"/>
          <w:spacing w:val="45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-3"/>
          <w:sz w:val="22"/>
          <w:szCs w:val="22"/>
        </w:rPr>
        <w:t>For</w:t>
      </w:r>
      <w:r w:rsidRPr="000610F5">
        <w:rPr>
          <w:rFonts w:eastAsia="Arial"/>
          <w:color w:val="282828"/>
          <w:sz w:val="22"/>
          <w:szCs w:val="22"/>
        </w:rPr>
        <w:t xml:space="preserve">m </w:t>
      </w:r>
      <w:r w:rsidRPr="000610F5">
        <w:rPr>
          <w:rFonts w:eastAsia="Arial"/>
          <w:color w:val="282828"/>
          <w:spacing w:val="-1"/>
          <w:sz w:val="22"/>
          <w:szCs w:val="22"/>
        </w:rPr>
        <w:t>appl</w:t>
      </w:r>
      <w:r w:rsidRPr="000610F5">
        <w:rPr>
          <w:rFonts w:eastAsia="Arial"/>
          <w:color w:val="282828"/>
          <w:sz w:val="22"/>
          <w:szCs w:val="22"/>
        </w:rPr>
        <w:t xml:space="preserve">y </w:t>
      </w:r>
      <w:r w:rsidRPr="000610F5">
        <w:rPr>
          <w:rFonts w:eastAsia="Arial"/>
          <w:color w:val="282828"/>
          <w:spacing w:val="1"/>
          <w:sz w:val="22"/>
          <w:szCs w:val="22"/>
        </w:rPr>
        <w:t xml:space="preserve">unless </w:t>
      </w:r>
      <w:r w:rsidRPr="000610F5">
        <w:rPr>
          <w:rFonts w:eastAsia="Arial"/>
          <w:color w:val="282828"/>
          <w:spacing w:val="-1"/>
          <w:sz w:val="22"/>
          <w:szCs w:val="22"/>
        </w:rPr>
        <w:t>modifie</w:t>
      </w:r>
      <w:r w:rsidRPr="000610F5">
        <w:rPr>
          <w:rFonts w:eastAsia="Arial"/>
          <w:color w:val="282828"/>
          <w:sz w:val="22"/>
          <w:szCs w:val="22"/>
        </w:rPr>
        <w:t>d</w:t>
      </w:r>
      <w:r w:rsidRPr="000610F5">
        <w:rPr>
          <w:rFonts w:eastAsia="Arial"/>
          <w:color w:val="282828"/>
          <w:spacing w:val="41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-14"/>
          <w:sz w:val="22"/>
          <w:szCs w:val="22"/>
        </w:rPr>
        <w:t>b</w:t>
      </w:r>
      <w:r w:rsidRPr="000610F5">
        <w:rPr>
          <w:rFonts w:eastAsia="Arial"/>
          <w:color w:val="282828"/>
          <w:sz w:val="22"/>
          <w:szCs w:val="22"/>
        </w:rPr>
        <w:t>y</w:t>
      </w:r>
      <w:r w:rsidRPr="000610F5">
        <w:rPr>
          <w:rFonts w:eastAsia="Arial"/>
          <w:color w:val="282828"/>
          <w:spacing w:val="10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2"/>
          <w:sz w:val="22"/>
          <w:szCs w:val="22"/>
        </w:rPr>
        <w:t>thi</w:t>
      </w:r>
      <w:r w:rsidRPr="000610F5">
        <w:rPr>
          <w:rFonts w:eastAsia="Arial"/>
          <w:color w:val="282828"/>
          <w:sz w:val="22"/>
          <w:szCs w:val="22"/>
        </w:rPr>
        <w:t>s</w:t>
      </w:r>
      <w:r w:rsidRPr="000610F5">
        <w:rPr>
          <w:rFonts w:eastAsia="Arial"/>
          <w:color w:val="282828"/>
          <w:spacing w:val="21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4"/>
          <w:sz w:val="22"/>
          <w:szCs w:val="22"/>
        </w:rPr>
        <w:t>endorsemen</w:t>
      </w:r>
      <w:r w:rsidRPr="000610F5">
        <w:rPr>
          <w:rFonts w:eastAsia="Arial"/>
          <w:color w:val="282828"/>
          <w:spacing w:val="3"/>
          <w:sz w:val="22"/>
          <w:szCs w:val="22"/>
        </w:rPr>
        <w:t>t</w:t>
      </w:r>
      <w:r w:rsidRPr="000610F5">
        <w:rPr>
          <w:rFonts w:eastAsia="Arial"/>
          <w:color w:val="545454"/>
          <w:w w:val="63"/>
          <w:sz w:val="22"/>
          <w:szCs w:val="22"/>
        </w:rPr>
        <w:t>.</w:t>
      </w:r>
    </w:p>
    <w:p w14:paraId="4CD15986" w14:textId="77777777" w:rsidR="004F5301" w:rsidRPr="000610F5" w:rsidRDefault="00575954" w:rsidP="0002755E">
      <w:pPr>
        <w:ind w:left="134" w:right="86" w:hanging="5"/>
        <w:rPr>
          <w:rFonts w:eastAsia="Arial"/>
          <w:sz w:val="22"/>
          <w:szCs w:val="22"/>
        </w:rPr>
      </w:pPr>
      <w:r w:rsidRPr="000610F5">
        <w:rPr>
          <w:rFonts w:eastAsia="Arial"/>
          <w:color w:val="282828"/>
          <w:spacing w:val="5"/>
          <w:sz w:val="22"/>
          <w:szCs w:val="22"/>
        </w:rPr>
        <w:t>Thi</w:t>
      </w:r>
      <w:r w:rsidRPr="000610F5">
        <w:rPr>
          <w:rFonts w:eastAsia="Arial"/>
          <w:color w:val="282828"/>
          <w:sz w:val="22"/>
          <w:szCs w:val="22"/>
        </w:rPr>
        <w:t>s</w:t>
      </w:r>
      <w:r w:rsidRPr="000610F5">
        <w:rPr>
          <w:rFonts w:eastAsia="Arial"/>
          <w:color w:val="282828"/>
          <w:spacing w:val="19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2"/>
          <w:sz w:val="22"/>
          <w:szCs w:val="22"/>
        </w:rPr>
        <w:t>endorsemen</w:t>
      </w:r>
      <w:r w:rsidRPr="000610F5">
        <w:rPr>
          <w:rFonts w:eastAsia="Arial"/>
          <w:color w:val="282828"/>
          <w:sz w:val="22"/>
          <w:szCs w:val="22"/>
        </w:rPr>
        <w:t>t</w:t>
      </w:r>
      <w:r w:rsidRPr="000610F5">
        <w:rPr>
          <w:rFonts w:eastAsia="Arial"/>
          <w:color w:val="282828"/>
          <w:spacing w:val="41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5"/>
          <w:sz w:val="22"/>
          <w:szCs w:val="22"/>
        </w:rPr>
        <w:t>change</w:t>
      </w:r>
      <w:r w:rsidRPr="000610F5">
        <w:rPr>
          <w:rFonts w:eastAsia="Arial"/>
          <w:color w:val="282828"/>
          <w:sz w:val="22"/>
          <w:szCs w:val="22"/>
        </w:rPr>
        <w:t>s</w:t>
      </w:r>
      <w:r w:rsidRPr="000610F5">
        <w:rPr>
          <w:rFonts w:eastAsia="Arial"/>
          <w:color w:val="282828"/>
          <w:spacing w:val="-3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2"/>
          <w:sz w:val="22"/>
          <w:szCs w:val="22"/>
        </w:rPr>
        <w:t>th</w:t>
      </w:r>
      <w:r w:rsidRPr="000610F5">
        <w:rPr>
          <w:rFonts w:eastAsia="Arial"/>
          <w:color w:val="282828"/>
          <w:sz w:val="22"/>
          <w:szCs w:val="22"/>
        </w:rPr>
        <w:t>e</w:t>
      </w:r>
      <w:r w:rsidRPr="000610F5">
        <w:rPr>
          <w:rFonts w:eastAsia="Arial"/>
          <w:color w:val="282828"/>
          <w:spacing w:val="19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-2"/>
          <w:sz w:val="22"/>
          <w:szCs w:val="22"/>
        </w:rPr>
        <w:t>polic</w:t>
      </w:r>
      <w:r w:rsidRPr="000610F5">
        <w:rPr>
          <w:rFonts w:eastAsia="Arial"/>
          <w:color w:val="282828"/>
          <w:sz w:val="22"/>
          <w:szCs w:val="22"/>
        </w:rPr>
        <w:t>y</w:t>
      </w:r>
      <w:r w:rsidRPr="000610F5">
        <w:rPr>
          <w:rFonts w:eastAsia="Arial"/>
          <w:color w:val="282828"/>
          <w:spacing w:val="30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-3"/>
          <w:sz w:val="22"/>
          <w:szCs w:val="22"/>
        </w:rPr>
        <w:t>effectiv</w:t>
      </w:r>
      <w:r w:rsidRPr="000610F5">
        <w:rPr>
          <w:rFonts w:eastAsia="Arial"/>
          <w:color w:val="282828"/>
          <w:sz w:val="22"/>
          <w:szCs w:val="22"/>
        </w:rPr>
        <w:t>e</w:t>
      </w:r>
      <w:r w:rsidRPr="000610F5">
        <w:rPr>
          <w:rFonts w:eastAsia="Arial"/>
          <w:color w:val="282828"/>
          <w:spacing w:val="52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-5"/>
          <w:sz w:val="22"/>
          <w:szCs w:val="22"/>
        </w:rPr>
        <w:t>o</w:t>
      </w:r>
      <w:r w:rsidRPr="000610F5">
        <w:rPr>
          <w:rFonts w:eastAsia="Arial"/>
          <w:color w:val="282828"/>
          <w:sz w:val="22"/>
          <w:szCs w:val="22"/>
        </w:rPr>
        <w:t>n</w:t>
      </w:r>
      <w:r w:rsidRPr="000610F5">
        <w:rPr>
          <w:rFonts w:eastAsia="Arial"/>
          <w:color w:val="282828"/>
          <w:spacing w:val="13"/>
          <w:sz w:val="22"/>
          <w:szCs w:val="22"/>
        </w:rPr>
        <w:t xml:space="preserve"> </w:t>
      </w:r>
      <w:r w:rsidRPr="000610F5">
        <w:rPr>
          <w:rFonts w:eastAsia="Arial"/>
          <w:color w:val="282828"/>
          <w:sz w:val="22"/>
          <w:szCs w:val="22"/>
        </w:rPr>
        <w:t>the</w:t>
      </w:r>
      <w:r w:rsidRPr="000610F5">
        <w:rPr>
          <w:rFonts w:eastAsia="Arial"/>
          <w:color w:val="282828"/>
          <w:spacing w:val="31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1"/>
          <w:sz w:val="22"/>
          <w:szCs w:val="22"/>
        </w:rPr>
        <w:t>inceptio</w:t>
      </w:r>
      <w:r w:rsidRPr="000610F5">
        <w:rPr>
          <w:rFonts w:eastAsia="Arial"/>
          <w:color w:val="282828"/>
          <w:sz w:val="22"/>
          <w:szCs w:val="22"/>
        </w:rPr>
        <w:t>n</w:t>
      </w:r>
      <w:r w:rsidRPr="000610F5">
        <w:rPr>
          <w:rFonts w:eastAsia="Arial"/>
          <w:color w:val="282828"/>
          <w:spacing w:val="27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-5"/>
          <w:sz w:val="22"/>
          <w:szCs w:val="22"/>
        </w:rPr>
        <w:t>dat</w:t>
      </w:r>
      <w:r w:rsidRPr="000610F5">
        <w:rPr>
          <w:rFonts w:eastAsia="Arial"/>
          <w:color w:val="282828"/>
          <w:sz w:val="22"/>
          <w:szCs w:val="22"/>
        </w:rPr>
        <w:t>e</w:t>
      </w:r>
      <w:r w:rsidRPr="000610F5">
        <w:rPr>
          <w:rFonts w:eastAsia="Arial"/>
          <w:color w:val="282828"/>
          <w:spacing w:val="37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-10"/>
          <w:sz w:val="22"/>
          <w:szCs w:val="22"/>
        </w:rPr>
        <w:t>o</w:t>
      </w:r>
      <w:r w:rsidRPr="000610F5">
        <w:rPr>
          <w:rFonts w:eastAsia="Arial"/>
          <w:color w:val="282828"/>
          <w:sz w:val="22"/>
          <w:szCs w:val="22"/>
        </w:rPr>
        <w:t>f</w:t>
      </w:r>
      <w:r w:rsidRPr="000610F5">
        <w:rPr>
          <w:rFonts w:eastAsia="Arial"/>
          <w:color w:val="282828"/>
          <w:spacing w:val="24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-2"/>
          <w:sz w:val="22"/>
          <w:szCs w:val="22"/>
        </w:rPr>
        <w:t>th</w:t>
      </w:r>
      <w:r w:rsidRPr="000610F5">
        <w:rPr>
          <w:rFonts w:eastAsia="Arial"/>
          <w:color w:val="282828"/>
          <w:sz w:val="22"/>
          <w:szCs w:val="22"/>
        </w:rPr>
        <w:t>e</w:t>
      </w:r>
      <w:r w:rsidRPr="000610F5">
        <w:rPr>
          <w:rFonts w:eastAsia="Arial"/>
          <w:color w:val="282828"/>
          <w:spacing w:val="27"/>
          <w:sz w:val="22"/>
          <w:szCs w:val="22"/>
        </w:rPr>
        <w:t xml:space="preserve"> </w:t>
      </w:r>
      <w:r w:rsidRPr="000610F5">
        <w:rPr>
          <w:rFonts w:eastAsia="Arial"/>
          <w:color w:val="282828"/>
          <w:sz w:val="22"/>
          <w:szCs w:val="22"/>
        </w:rPr>
        <w:t>policy</w:t>
      </w:r>
      <w:r w:rsidRPr="000610F5">
        <w:rPr>
          <w:rFonts w:eastAsia="Arial"/>
          <w:color w:val="282828"/>
          <w:spacing w:val="19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3"/>
          <w:sz w:val="22"/>
          <w:szCs w:val="22"/>
        </w:rPr>
        <w:t>unles</w:t>
      </w:r>
      <w:r w:rsidRPr="000610F5">
        <w:rPr>
          <w:rFonts w:eastAsia="Arial"/>
          <w:color w:val="282828"/>
          <w:sz w:val="22"/>
          <w:szCs w:val="22"/>
        </w:rPr>
        <w:t>s</w:t>
      </w:r>
      <w:r w:rsidRPr="000610F5">
        <w:rPr>
          <w:rFonts w:eastAsia="Arial"/>
          <w:color w:val="282828"/>
          <w:spacing w:val="8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3"/>
          <w:sz w:val="22"/>
          <w:szCs w:val="22"/>
        </w:rPr>
        <w:t>anothe</w:t>
      </w:r>
      <w:r w:rsidRPr="000610F5">
        <w:rPr>
          <w:rFonts w:eastAsia="Arial"/>
          <w:color w:val="282828"/>
          <w:sz w:val="22"/>
          <w:szCs w:val="22"/>
        </w:rPr>
        <w:t>r</w:t>
      </w:r>
      <w:r w:rsidRPr="000610F5">
        <w:rPr>
          <w:rFonts w:eastAsia="Arial"/>
          <w:color w:val="282828"/>
          <w:spacing w:val="4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-8"/>
          <w:sz w:val="22"/>
          <w:szCs w:val="22"/>
        </w:rPr>
        <w:t>dat</w:t>
      </w:r>
      <w:r w:rsidRPr="000610F5">
        <w:rPr>
          <w:rFonts w:eastAsia="Arial"/>
          <w:color w:val="282828"/>
          <w:sz w:val="22"/>
          <w:szCs w:val="22"/>
        </w:rPr>
        <w:t>e</w:t>
      </w:r>
      <w:r w:rsidRPr="000610F5">
        <w:rPr>
          <w:rFonts w:eastAsia="Arial"/>
          <w:color w:val="282828"/>
          <w:spacing w:val="51"/>
          <w:sz w:val="22"/>
          <w:szCs w:val="22"/>
        </w:rPr>
        <w:t xml:space="preserve"> </w:t>
      </w:r>
      <w:r w:rsidRPr="000610F5">
        <w:rPr>
          <w:rFonts w:eastAsia="Arial"/>
          <w:color w:val="282828"/>
          <w:sz w:val="22"/>
          <w:szCs w:val="22"/>
        </w:rPr>
        <w:t>is</w:t>
      </w:r>
      <w:r w:rsidRPr="000610F5">
        <w:rPr>
          <w:rFonts w:eastAsia="Arial"/>
          <w:color w:val="282828"/>
          <w:spacing w:val="11"/>
          <w:sz w:val="22"/>
          <w:szCs w:val="22"/>
        </w:rPr>
        <w:t xml:space="preserve"> </w:t>
      </w:r>
      <w:r w:rsidRPr="000610F5">
        <w:rPr>
          <w:rFonts w:eastAsia="Arial"/>
          <w:color w:val="282828"/>
          <w:spacing w:val="1"/>
          <w:sz w:val="22"/>
          <w:szCs w:val="22"/>
        </w:rPr>
        <w:t xml:space="preserve">indicated </w:t>
      </w:r>
      <w:r w:rsidRPr="000610F5">
        <w:rPr>
          <w:rFonts w:eastAsia="Arial"/>
          <w:color w:val="282828"/>
          <w:spacing w:val="-1"/>
          <w:w w:val="102"/>
          <w:sz w:val="22"/>
          <w:szCs w:val="22"/>
        </w:rPr>
        <w:t>below.</w:t>
      </w:r>
    </w:p>
    <w:p w14:paraId="16643DE7" w14:textId="77777777" w:rsidR="004F5301" w:rsidRPr="000610F5" w:rsidRDefault="004F5301" w:rsidP="0002755E">
      <w:pPr>
        <w:rPr>
          <w:sz w:val="22"/>
          <w:szCs w:val="22"/>
        </w:rPr>
      </w:pPr>
    </w:p>
    <w:p w14:paraId="343870E3" w14:textId="77777777" w:rsidR="00060F58" w:rsidRDefault="00060F58" w:rsidP="0002755E">
      <w:pPr>
        <w:ind w:left="124"/>
        <w:rPr>
          <w:rFonts w:eastAsia="Arial"/>
          <w:color w:val="282828"/>
          <w:w w:val="107"/>
          <w:sz w:val="22"/>
          <w:szCs w:val="22"/>
        </w:rPr>
      </w:pPr>
    </w:p>
    <w:p w14:paraId="5B218491" w14:textId="5DADEFBF" w:rsidR="00060F58" w:rsidRDefault="00060F58" w:rsidP="0002755E">
      <w:pPr>
        <w:ind w:left="124"/>
        <w:rPr>
          <w:rFonts w:eastAsia="Arial"/>
          <w:color w:val="282828"/>
          <w:w w:val="107"/>
          <w:sz w:val="22"/>
          <w:szCs w:val="22"/>
        </w:rPr>
      </w:pPr>
      <w:r>
        <w:rPr>
          <w:rFonts w:eastAsia="Arial"/>
          <w:color w:val="282828"/>
          <w:w w:val="107"/>
          <w:sz w:val="22"/>
          <w:szCs w:val="22"/>
        </w:rPr>
        <w:t>The following exclusion is added to Section II. Liability Coverage, Item B. Exclusions:</w:t>
      </w:r>
    </w:p>
    <w:p w14:paraId="5795C624" w14:textId="27DF31DD" w:rsidR="00060F58" w:rsidRDefault="00060F58" w:rsidP="0002755E">
      <w:pPr>
        <w:ind w:left="124"/>
        <w:rPr>
          <w:rFonts w:eastAsia="Arial"/>
          <w:color w:val="282828"/>
          <w:w w:val="107"/>
          <w:sz w:val="22"/>
          <w:szCs w:val="22"/>
        </w:rPr>
      </w:pPr>
    </w:p>
    <w:p w14:paraId="3888BC82" w14:textId="0EC86620" w:rsidR="00060F58" w:rsidRPr="000610F5" w:rsidRDefault="00060F58" w:rsidP="0002755E">
      <w:pPr>
        <w:ind w:left="124"/>
        <w:rPr>
          <w:rFonts w:eastAsia="Arial"/>
          <w:color w:val="282828"/>
          <w:w w:val="107"/>
          <w:sz w:val="22"/>
          <w:szCs w:val="22"/>
        </w:rPr>
      </w:pPr>
      <w:r>
        <w:rPr>
          <w:rFonts w:eastAsia="Arial"/>
          <w:color w:val="282828"/>
          <w:w w:val="107"/>
          <w:sz w:val="22"/>
          <w:szCs w:val="22"/>
        </w:rPr>
        <w:t>15)</w:t>
      </w:r>
      <w:r>
        <w:rPr>
          <w:rFonts w:eastAsia="Arial"/>
          <w:color w:val="282828"/>
          <w:w w:val="107"/>
          <w:sz w:val="22"/>
          <w:szCs w:val="22"/>
        </w:rPr>
        <w:tab/>
        <w:t>“Bodily Injury” sustained by a person while in or upon, entering or alighting from the “auto”</w:t>
      </w:r>
    </w:p>
    <w:p w14:paraId="75C8D356" w14:textId="77777777" w:rsidR="003C026C" w:rsidRPr="000610F5" w:rsidRDefault="003C026C">
      <w:pPr>
        <w:ind w:left="124"/>
        <w:rPr>
          <w:rFonts w:ascii="Arial" w:eastAsia="Arial" w:hAnsi="Arial" w:cs="Arial"/>
          <w:color w:val="282828"/>
          <w:w w:val="107"/>
          <w:sz w:val="22"/>
          <w:szCs w:val="22"/>
        </w:rPr>
      </w:pPr>
    </w:p>
    <w:p w14:paraId="007864CA" w14:textId="25BF40DF" w:rsidR="003C026C" w:rsidRPr="000610F5" w:rsidRDefault="003C026C">
      <w:pPr>
        <w:ind w:left="124"/>
        <w:rPr>
          <w:rFonts w:ascii="Arial" w:eastAsia="Arial" w:hAnsi="Arial" w:cs="Arial"/>
          <w:sz w:val="22"/>
          <w:szCs w:val="22"/>
        </w:rPr>
      </w:pPr>
    </w:p>
    <w:p w14:paraId="35287A4A" w14:textId="6CE82E9A" w:rsidR="003C026C" w:rsidRPr="000610F5" w:rsidRDefault="003C026C">
      <w:pPr>
        <w:ind w:left="124"/>
        <w:rPr>
          <w:rFonts w:ascii="Arial" w:eastAsia="Arial" w:hAnsi="Arial" w:cs="Arial"/>
          <w:sz w:val="22"/>
          <w:szCs w:val="22"/>
        </w:rPr>
      </w:pPr>
    </w:p>
    <w:p w14:paraId="0DA07587" w14:textId="7A7342EE" w:rsidR="003C026C" w:rsidRPr="000610F5" w:rsidRDefault="003C026C" w:rsidP="003C026C">
      <w:pPr>
        <w:spacing w:line="200" w:lineRule="exact"/>
        <w:rPr>
          <w:sz w:val="22"/>
          <w:szCs w:val="22"/>
        </w:rPr>
      </w:pPr>
    </w:p>
    <w:p w14:paraId="1A9E2C2D" w14:textId="6B2B84A8" w:rsidR="009120D5" w:rsidRPr="000610F5" w:rsidRDefault="009120D5" w:rsidP="009120D5">
      <w:pPr>
        <w:spacing w:line="200" w:lineRule="exact"/>
        <w:rPr>
          <w:sz w:val="22"/>
          <w:szCs w:val="22"/>
        </w:rPr>
      </w:pPr>
    </w:p>
    <w:p w14:paraId="7F8D097A" w14:textId="60B1959D" w:rsidR="009120D5" w:rsidRPr="000610F5" w:rsidRDefault="009120D5" w:rsidP="009120D5">
      <w:pPr>
        <w:spacing w:line="200" w:lineRule="exact"/>
        <w:rPr>
          <w:sz w:val="22"/>
          <w:szCs w:val="22"/>
        </w:rPr>
      </w:pPr>
    </w:p>
    <w:p w14:paraId="17C59176" w14:textId="116A2526" w:rsidR="009120D5" w:rsidRPr="000610F5" w:rsidRDefault="009120D5" w:rsidP="009120D5">
      <w:pPr>
        <w:spacing w:line="200" w:lineRule="exact"/>
        <w:rPr>
          <w:sz w:val="22"/>
          <w:szCs w:val="22"/>
        </w:rPr>
      </w:pPr>
    </w:p>
    <w:p w14:paraId="301FEF02" w14:textId="5420EF26" w:rsidR="009120D5" w:rsidRPr="000610F5" w:rsidRDefault="009120D5" w:rsidP="009120D5">
      <w:pPr>
        <w:spacing w:line="200" w:lineRule="exact"/>
        <w:rPr>
          <w:sz w:val="22"/>
          <w:szCs w:val="22"/>
        </w:rPr>
      </w:pPr>
    </w:p>
    <w:p w14:paraId="0E837354" w14:textId="63EC0DEB" w:rsidR="009120D5" w:rsidRPr="000610F5" w:rsidRDefault="009120D5" w:rsidP="009120D5">
      <w:pPr>
        <w:spacing w:line="200" w:lineRule="exact"/>
        <w:rPr>
          <w:sz w:val="22"/>
          <w:szCs w:val="22"/>
        </w:rPr>
      </w:pPr>
    </w:p>
    <w:p w14:paraId="71DED73F" w14:textId="0CF474CA" w:rsidR="009120D5" w:rsidRPr="000610F5" w:rsidRDefault="009120D5" w:rsidP="009120D5">
      <w:pPr>
        <w:spacing w:line="200" w:lineRule="exact"/>
        <w:rPr>
          <w:sz w:val="22"/>
          <w:szCs w:val="22"/>
        </w:rPr>
      </w:pPr>
    </w:p>
    <w:p w14:paraId="53EA243A" w14:textId="77777777" w:rsidR="009120D5" w:rsidRPr="000610F5" w:rsidRDefault="009120D5" w:rsidP="009120D5">
      <w:pPr>
        <w:ind w:left="114"/>
        <w:rPr>
          <w:rFonts w:ascii="Arial" w:eastAsia="Arial" w:hAnsi="Arial" w:cs="Arial"/>
          <w:color w:val="212121"/>
          <w:spacing w:val="9"/>
          <w:sz w:val="22"/>
          <w:szCs w:val="22"/>
        </w:rPr>
      </w:pPr>
    </w:p>
    <w:p w14:paraId="587CB2EA" w14:textId="77777777" w:rsidR="009120D5" w:rsidRPr="000610F5" w:rsidRDefault="009120D5" w:rsidP="009120D5">
      <w:pPr>
        <w:ind w:left="114"/>
        <w:rPr>
          <w:rFonts w:ascii="Arial" w:eastAsia="Arial" w:hAnsi="Arial" w:cs="Arial"/>
          <w:color w:val="212121"/>
          <w:spacing w:val="9"/>
          <w:sz w:val="22"/>
          <w:szCs w:val="22"/>
        </w:rPr>
      </w:pPr>
    </w:p>
    <w:p w14:paraId="42E89FC9" w14:textId="41B9C72F" w:rsidR="009120D5" w:rsidRPr="000610F5" w:rsidRDefault="009120D5" w:rsidP="009120D5">
      <w:pPr>
        <w:spacing w:line="200" w:lineRule="exact"/>
        <w:rPr>
          <w:sz w:val="22"/>
          <w:szCs w:val="22"/>
        </w:rPr>
      </w:pPr>
      <w:bookmarkStart w:id="5" w:name="_Hlk75871654"/>
    </w:p>
    <w:p w14:paraId="0F1B3503" w14:textId="21CD6CE3" w:rsidR="00FF255F" w:rsidRPr="000610F5" w:rsidRDefault="00FF255F" w:rsidP="009120D5">
      <w:pPr>
        <w:spacing w:line="200" w:lineRule="exact"/>
        <w:rPr>
          <w:sz w:val="22"/>
          <w:szCs w:val="22"/>
        </w:rPr>
      </w:pPr>
    </w:p>
    <w:p w14:paraId="60D70E2A" w14:textId="354748F6" w:rsidR="00FF255F" w:rsidRPr="000610F5" w:rsidRDefault="00FF255F" w:rsidP="009120D5">
      <w:pPr>
        <w:spacing w:line="200" w:lineRule="exact"/>
        <w:rPr>
          <w:sz w:val="22"/>
          <w:szCs w:val="22"/>
        </w:rPr>
      </w:pPr>
    </w:p>
    <w:p w14:paraId="0AC6C7D5" w14:textId="2DF74FD5" w:rsidR="00FF255F" w:rsidRPr="000610F5" w:rsidRDefault="00E2624F" w:rsidP="009120D5">
      <w:pPr>
        <w:spacing w:line="200" w:lineRule="exact"/>
        <w:rPr>
          <w:sz w:val="22"/>
          <w:szCs w:val="22"/>
        </w:rPr>
      </w:pPr>
      <w:r w:rsidRPr="000610F5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200342D" wp14:editId="62D8A322">
            <wp:simplePos x="0" y="0"/>
            <wp:positionH relativeFrom="margin">
              <wp:posOffset>4886960</wp:posOffset>
            </wp:positionH>
            <wp:positionV relativeFrom="paragraph">
              <wp:posOffset>6350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DE09A" w14:textId="5A1E405F" w:rsidR="00FF255F" w:rsidRPr="000610F5" w:rsidRDefault="00FF255F" w:rsidP="009120D5">
      <w:pPr>
        <w:spacing w:line="200" w:lineRule="exact"/>
        <w:rPr>
          <w:sz w:val="22"/>
          <w:szCs w:val="22"/>
        </w:rPr>
      </w:pPr>
    </w:p>
    <w:p w14:paraId="559860D7" w14:textId="51C7FA43" w:rsidR="00FF255F" w:rsidRPr="000610F5" w:rsidRDefault="00FF255F" w:rsidP="009120D5">
      <w:pPr>
        <w:spacing w:line="200" w:lineRule="exact"/>
        <w:rPr>
          <w:sz w:val="22"/>
          <w:szCs w:val="22"/>
        </w:rPr>
      </w:pPr>
    </w:p>
    <w:p w14:paraId="7FD8B43A" w14:textId="506B8CEE" w:rsidR="00FF255F" w:rsidRPr="000610F5" w:rsidRDefault="00FF255F" w:rsidP="009120D5">
      <w:pPr>
        <w:spacing w:line="200" w:lineRule="exact"/>
        <w:rPr>
          <w:sz w:val="22"/>
          <w:szCs w:val="22"/>
        </w:rPr>
      </w:pPr>
    </w:p>
    <w:p w14:paraId="138CA38C" w14:textId="77777777" w:rsidR="00FF255F" w:rsidRPr="000610F5" w:rsidRDefault="00FF255F" w:rsidP="009120D5">
      <w:pPr>
        <w:spacing w:line="200" w:lineRule="exact"/>
        <w:rPr>
          <w:sz w:val="22"/>
          <w:szCs w:val="22"/>
        </w:rPr>
      </w:pPr>
    </w:p>
    <w:p w14:paraId="7146C79F" w14:textId="6796CCD9" w:rsidR="009120D5" w:rsidRPr="000610F5" w:rsidRDefault="00E2624F" w:rsidP="009120D5">
      <w:pPr>
        <w:spacing w:line="200" w:lineRule="exact"/>
        <w:rPr>
          <w:sz w:val="22"/>
          <w:szCs w:val="22"/>
        </w:rPr>
      </w:pPr>
      <w:r w:rsidRPr="000610F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239A08" wp14:editId="1F3D9366">
                <wp:simplePos x="0" y="0"/>
                <wp:positionH relativeFrom="margin">
                  <wp:align>right</wp:align>
                </wp:positionH>
                <wp:positionV relativeFrom="paragraph">
                  <wp:posOffset>53975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79EDD8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81.8pt,4.25pt" to="214.8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" strokecolor="black [3213]" strokeweight="1.5pt">
                <w10:wrap anchorx="margin"/>
              </v:line>
            </w:pict>
          </mc:Fallback>
        </mc:AlternateContent>
      </w:r>
    </w:p>
    <w:p w14:paraId="4365044A" w14:textId="4BB305EE" w:rsidR="009120D5" w:rsidRPr="000610F5" w:rsidRDefault="009120D5" w:rsidP="009120D5">
      <w:pPr>
        <w:spacing w:line="200" w:lineRule="exact"/>
        <w:rPr>
          <w:sz w:val="22"/>
          <w:szCs w:val="22"/>
        </w:rPr>
      </w:pPr>
    </w:p>
    <w:bookmarkEnd w:id="5"/>
    <w:p w14:paraId="693D8FC6" w14:textId="77777777" w:rsidR="000610F5" w:rsidRDefault="000610F5" w:rsidP="000610F5">
      <w:pPr>
        <w:pStyle w:val="BTNoDS"/>
        <w:tabs>
          <w:tab w:val="right" w:pos="2880"/>
        </w:tabs>
        <w:ind w:left="7020" w:right="30"/>
        <w:jc w:val="center"/>
      </w:pPr>
      <w:r>
        <w:t>Jeffrey A. Silver</w:t>
      </w:r>
      <w:r w:rsidRPr="00A16C87">
        <w:br/>
        <w:t>(Authorized Representative)</w:t>
      </w:r>
    </w:p>
    <w:p w14:paraId="15626985" w14:textId="3585B325" w:rsidR="009120D5" w:rsidRPr="000610F5" w:rsidRDefault="000610F5" w:rsidP="00936F23">
      <w:pPr>
        <w:pStyle w:val="BTNoDS"/>
        <w:tabs>
          <w:tab w:val="right" w:pos="2880"/>
        </w:tabs>
        <w:ind w:left="7470" w:right="30"/>
        <w:rPr>
          <w:sz w:val="22"/>
        </w:rPr>
      </w:pPr>
      <w:r>
        <w:t xml:space="preserve">Date: </w:t>
      </w:r>
      <w:bookmarkStart w:id="6" w:name="IssuanceDate"/>
      <w:bookmarkEnd w:id="6"/>
      <w:r>
        <w:t xml:space="preserve"> </w:t>
      </w:r>
    </w:p>
    <w:sectPr w:rsidR="009120D5" w:rsidRPr="000610F5" w:rsidSect="00C6133B">
      <w:headerReference w:type="default" r:id="rId11"/>
      <w:footerReference w:type="default" r:id="rId12"/>
      <w:type w:val="continuous"/>
      <w:pgSz w:w="12240" w:h="15840" w:code="1"/>
      <w:pgMar w:top="763" w:right="1123" w:bottom="274" w:left="979" w:header="720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AFB35" w14:textId="77777777" w:rsidR="00676D15" w:rsidRDefault="00676D15" w:rsidP="00682FA6">
      <w:r>
        <w:separator/>
      </w:r>
    </w:p>
  </w:endnote>
  <w:endnote w:type="continuationSeparator" w:id="0">
    <w:p w14:paraId="170FD2A3" w14:textId="77777777" w:rsidR="00676D15" w:rsidRDefault="00676D15" w:rsidP="00682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EC1A5" w14:textId="77777777" w:rsidR="000610F5" w:rsidRPr="000610F5" w:rsidRDefault="000610F5">
    <w:pPr>
      <w:pStyle w:val="Footer"/>
      <w:rPr>
        <w:b/>
        <w:bCs/>
        <w:sz w:val="22"/>
        <w:szCs w:val="22"/>
      </w:rPr>
    </w:pPr>
    <w:r w:rsidRPr="000610F5">
      <w:rPr>
        <w:b/>
        <w:bCs/>
        <w:sz w:val="22"/>
        <w:szCs w:val="22"/>
      </w:rPr>
      <w:t>11/2023</w:t>
    </w:r>
  </w:p>
  <w:p w14:paraId="74CCE9EF" w14:textId="047511E1" w:rsidR="00E2624F" w:rsidRPr="00E2624F" w:rsidRDefault="000610F5" w:rsidP="00C6133B">
    <w:pPr>
      <w:rPr>
        <w:bCs/>
      </w:rPr>
    </w:pPr>
    <w:r w:rsidRPr="000610F5">
      <w:rPr>
        <w:b/>
        <w:bCs/>
        <w:color w:val="000000"/>
        <w:sz w:val="22"/>
        <w:szCs w:val="22"/>
      </w:rPr>
      <w:t>RPCAAC007_1</w:t>
    </w:r>
    <w:r w:rsidR="007176F6">
      <w:rPr>
        <w:b/>
        <w:bCs/>
        <w:color w:val="000000"/>
        <w:sz w:val="22"/>
        <w:szCs w:val="22"/>
      </w:rPr>
      <w:tab/>
    </w:r>
    <w:r w:rsidR="007176F6">
      <w:rPr>
        <w:b/>
        <w:bCs/>
        <w:color w:val="000000"/>
        <w:sz w:val="22"/>
        <w:szCs w:val="22"/>
      </w:rPr>
      <w:tab/>
    </w:r>
    <w:r w:rsidR="007176F6">
      <w:rPr>
        <w:b/>
        <w:bCs/>
        <w:color w:val="000000"/>
        <w:sz w:val="22"/>
        <w:szCs w:val="22"/>
      </w:rPr>
      <w:tab/>
    </w:r>
    <w:r w:rsidR="007176F6">
      <w:rPr>
        <w:b/>
        <w:bCs/>
        <w:color w:val="000000"/>
        <w:sz w:val="22"/>
        <w:szCs w:val="22"/>
      </w:rPr>
      <w:tab/>
    </w:r>
    <w:r w:rsidR="00BD1935" w:rsidRPr="00BD1935"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7B921" w14:textId="77777777" w:rsidR="00676D15" w:rsidRDefault="00676D15" w:rsidP="00682FA6">
      <w:r>
        <w:separator/>
      </w:r>
    </w:p>
  </w:footnote>
  <w:footnote w:type="continuationSeparator" w:id="0">
    <w:p w14:paraId="20FF0267" w14:textId="77777777" w:rsidR="00676D15" w:rsidRDefault="00676D15" w:rsidP="00682F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D0691" w14:textId="061FF860" w:rsidR="00682FA6" w:rsidRPr="00E2624F" w:rsidRDefault="009120D5" w:rsidP="00E2624F">
    <w:pPr>
      <w:pStyle w:val="Header"/>
      <w:jc w:val="center"/>
      <w:rPr>
        <w:sz w:val="24"/>
        <w:szCs w:val="24"/>
      </w:rPr>
    </w:pPr>
    <w:r w:rsidRPr="00E2624F">
      <w:rPr>
        <w:b/>
        <w:bCs/>
        <w:sz w:val="24"/>
        <w:szCs w:val="24"/>
      </w:rPr>
      <w:t>T</w:t>
    </w:r>
    <w:r w:rsidR="00E2624F" w:rsidRPr="00E2624F">
      <w:rPr>
        <w:b/>
        <w:bCs/>
        <w:sz w:val="24"/>
        <w:szCs w:val="24"/>
      </w:rPr>
      <w:t>EXAS INSURANCE COMPANY</w:t>
    </w:r>
    <w:r w:rsidRPr="00E2624F">
      <w:rPr>
        <w:b/>
        <w:sz w:val="24"/>
        <w:szCs w:val="24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C1B7E"/>
    <w:multiLevelType w:val="multilevel"/>
    <w:tmpl w:val="D01C4DE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59800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301"/>
    <w:rsid w:val="0002755E"/>
    <w:rsid w:val="00060F58"/>
    <w:rsid w:val="000610F5"/>
    <w:rsid w:val="00297F08"/>
    <w:rsid w:val="002C2951"/>
    <w:rsid w:val="003C026C"/>
    <w:rsid w:val="003C1625"/>
    <w:rsid w:val="00480C68"/>
    <w:rsid w:val="004D0587"/>
    <w:rsid w:val="004F5301"/>
    <w:rsid w:val="00567CE9"/>
    <w:rsid w:val="00575954"/>
    <w:rsid w:val="00676D15"/>
    <w:rsid w:val="00682FA6"/>
    <w:rsid w:val="006F5021"/>
    <w:rsid w:val="007176F6"/>
    <w:rsid w:val="009120D5"/>
    <w:rsid w:val="00936F23"/>
    <w:rsid w:val="00A018B0"/>
    <w:rsid w:val="00A21A03"/>
    <w:rsid w:val="00AF1549"/>
    <w:rsid w:val="00BD1935"/>
    <w:rsid w:val="00C42339"/>
    <w:rsid w:val="00C6133B"/>
    <w:rsid w:val="00D4650C"/>
    <w:rsid w:val="00D66DE0"/>
    <w:rsid w:val="00DA7FEC"/>
    <w:rsid w:val="00DC5787"/>
    <w:rsid w:val="00DE26BA"/>
    <w:rsid w:val="00E2624F"/>
    <w:rsid w:val="00F337B7"/>
    <w:rsid w:val="00F34181"/>
    <w:rsid w:val="00FF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96175"/>
  <w15:docId w15:val="{18DD94EF-BCC7-4E5D-8274-D1CBE8430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682F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2FA6"/>
  </w:style>
  <w:style w:type="paragraph" w:styleId="Footer">
    <w:name w:val="footer"/>
    <w:basedOn w:val="Normal"/>
    <w:link w:val="FooterChar"/>
    <w:uiPriority w:val="99"/>
    <w:unhideWhenUsed/>
    <w:rsid w:val="00682F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2FA6"/>
  </w:style>
  <w:style w:type="paragraph" w:customStyle="1" w:styleId="BTNoDS">
    <w:name w:val="BT No DS"/>
    <w:basedOn w:val="Normal"/>
    <w:rsid w:val="009120D5"/>
    <w:pPr>
      <w:spacing w:after="240"/>
    </w:pPr>
    <w:rPr>
      <w:rFonts w:eastAsia="PMingLiU"/>
      <w:szCs w:val="22"/>
    </w:rPr>
  </w:style>
  <w:style w:type="paragraph" w:styleId="NoSpacing">
    <w:name w:val="No Spacing"/>
    <w:uiPriority w:val="1"/>
    <w:qFormat/>
    <w:rsid w:val="00E26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9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577C675-E8AC-4FD2-987B-F6DD0E0155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DF1CCF-BF77-45CB-9E48-48D4320B31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1D29E0-DC12-4D9A-A62C-CAED31E03DEC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Ciccone</dc:creator>
  <cp:lastModifiedBy>Edsel John M. Toledo</cp:lastModifiedBy>
  <cp:revision>8</cp:revision>
  <dcterms:created xsi:type="dcterms:W3CDTF">2023-11-16T19:37:00Z</dcterms:created>
  <dcterms:modified xsi:type="dcterms:W3CDTF">2024-01-10T09:35:00Z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