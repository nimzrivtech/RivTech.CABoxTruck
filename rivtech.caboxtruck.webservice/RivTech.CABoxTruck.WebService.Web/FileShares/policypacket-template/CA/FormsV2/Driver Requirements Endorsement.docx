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CE527" w14:textId="77777777" w:rsidR="003F1C3C" w:rsidRPr="001A7FCC" w:rsidRDefault="003F1C3C" w:rsidP="003F1C3C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1A7FCC">
        <w:rPr>
          <w:b/>
          <w:color w:val="363435"/>
          <w:spacing w:val="-7"/>
          <w:sz w:val="22"/>
          <w:szCs w:val="22"/>
        </w:rPr>
        <w:t>Insured Name</w:t>
      </w:r>
      <w:r w:rsidRPr="001A7FCC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053FD872" w14:textId="77777777" w:rsidR="003F1C3C" w:rsidRPr="001A7FCC" w:rsidRDefault="003F1C3C" w:rsidP="003F1C3C">
      <w:pPr>
        <w:rPr>
          <w:b/>
          <w:color w:val="363435"/>
          <w:spacing w:val="-7"/>
          <w:sz w:val="22"/>
          <w:szCs w:val="22"/>
        </w:rPr>
      </w:pPr>
      <w:r w:rsidRPr="001A7FCC">
        <w:rPr>
          <w:b/>
          <w:color w:val="363435"/>
          <w:spacing w:val="-7"/>
          <w:sz w:val="22"/>
          <w:szCs w:val="22"/>
        </w:rPr>
        <w:t>Effective Date</w:t>
      </w:r>
      <w:r w:rsidRPr="001A7FCC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7D5F47A1" w14:textId="77777777" w:rsidR="003F1C3C" w:rsidRPr="001A7FCC" w:rsidRDefault="003F1C3C" w:rsidP="003F1C3C">
      <w:pPr>
        <w:rPr>
          <w:b/>
          <w:color w:val="363435"/>
          <w:spacing w:val="-7"/>
          <w:sz w:val="22"/>
          <w:szCs w:val="22"/>
        </w:rPr>
      </w:pPr>
      <w:r w:rsidRPr="001A7FCC">
        <w:rPr>
          <w:b/>
          <w:color w:val="363435"/>
          <w:spacing w:val="-7"/>
          <w:sz w:val="22"/>
          <w:szCs w:val="22"/>
        </w:rPr>
        <w:t>Policy Period</w:t>
      </w:r>
      <w:r w:rsidRPr="001A7FCC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B4BF0DC" w14:textId="77777777" w:rsidR="003F1C3C" w:rsidRPr="001A7FCC" w:rsidRDefault="003F1C3C" w:rsidP="003F1C3C">
      <w:pPr>
        <w:rPr>
          <w:b/>
          <w:color w:val="363435"/>
          <w:spacing w:val="-7"/>
          <w:sz w:val="22"/>
          <w:szCs w:val="22"/>
        </w:rPr>
      </w:pPr>
      <w:r w:rsidRPr="001A7FCC">
        <w:rPr>
          <w:b/>
          <w:color w:val="363435"/>
          <w:spacing w:val="-7"/>
          <w:sz w:val="22"/>
          <w:szCs w:val="22"/>
        </w:rPr>
        <w:t>Policy Number</w:t>
      </w:r>
      <w:r w:rsidRPr="001A7FCC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p w14:paraId="2F157A91" w14:textId="37EBE441" w:rsidR="00367512" w:rsidRPr="00393723" w:rsidRDefault="00367512" w:rsidP="00367512">
      <w:pPr>
        <w:rPr>
          <w:rFonts w:eastAsia="Arial"/>
          <w:b/>
          <w:color w:val="363435"/>
          <w:spacing w:val="-7"/>
          <w:sz w:val="22"/>
          <w:szCs w:val="22"/>
        </w:rPr>
      </w:pPr>
    </w:p>
    <w:p w14:paraId="6FA05E30" w14:textId="77777777" w:rsidR="00367512" w:rsidRPr="00393723" w:rsidRDefault="00367512" w:rsidP="00367512">
      <w:pPr>
        <w:rPr>
          <w:rFonts w:eastAsia="Arial"/>
          <w:b/>
          <w:color w:val="363435"/>
          <w:spacing w:val="-7"/>
          <w:sz w:val="24"/>
          <w:szCs w:val="24"/>
        </w:rPr>
      </w:pPr>
    </w:p>
    <w:bookmarkEnd w:id="0"/>
    <w:p w14:paraId="797FF328" w14:textId="77777777" w:rsidR="005616A9" w:rsidRPr="00393723" w:rsidRDefault="000F61A4" w:rsidP="00263118">
      <w:pPr>
        <w:jc w:val="center"/>
        <w:rPr>
          <w:sz w:val="24"/>
          <w:szCs w:val="24"/>
        </w:rPr>
      </w:pPr>
      <w:r w:rsidRPr="00393723">
        <w:rPr>
          <w:b/>
          <w:spacing w:val="-1"/>
          <w:sz w:val="24"/>
          <w:szCs w:val="24"/>
        </w:rPr>
        <w:t>T</w:t>
      </w:r>
      <w:r w:rsidRPr="00393723">
        <w:rPr>
          <w:b/>
          <w:spacing w:val="1"/>
          <w:sz w:val="24"/>
          <w:szCs w:val="24"/>
        </w:rPr>
        <w:t>H</w:t>
      </w:r>
      <w:r w:rsidRPr="00393723">
        <w:rPr>
          <w:b/>
          <w:spacing w:val="-1"/>
          <w:sz w:val="24"/>
          <w:szCs w:val="24"/>
        </w:rPr>
        <w:t>I</w:t>
      </w:r>
      <w:r w:rsidRPr="00393723">
        <w:rPr>
          <w:b/>
          <w:sz w:val="24"/>
          <w:szCs w:val="24"/>
        </w:rPr>
        <w:t>S</w:t>
      </w:r>
      <w:r w:rsidRPr="00393723">
        <w:rPr>
          <w:b/>
          <w:spacing w:val="-7"/>
          <w:sz w:val="24"/>
          <w:szCs w:val="24"/>
        </w:rPr>
        <w:t xml:space="preserve"> </w:t>
      </w:r>
      <w:r w:rsidRPr="00393723">
        <w:rPr>
          <w:b/>
          <w:spacing w:val="-1"/>
          <w:w w:val="99"/>
          <w:sz w:val="24"/>
          <w:szCs w:val="24"/>
        </w:rPr>
        <w:t>E</w:t>
      </w:r>
      <w:r w:rsidRPr="00393723">
        <w:rPr>
          <w:b/>
          <w:w w:val="99"/>
          <w:sz w:val="24"/>
          <w:szCs w:val="24"/>
        </w:rPr>
        <w:t>ND</w:t>
      </w:r>
      <w:r w:rsidRPr="00393723">
        <w:rPr>
          <w:b/>
          <w:spacing w:val="1"/>
          <w:w w:val="99"/>
          <w:sz w:val="24"/>
          <w:szCs w:val="24"/>
        </w:rPr>
        <w:t>O</w:t>
      </w:r>
      <w:r w:rsidRPr="00393723">
        <w:rPr>
          <w:b/>
          <w:spacing w:val="3"/>
          <w:w w:val="99"/>
          <w:sz w:val="24"/>
          <w:szCs w:val="24"/>
        </w:rPr>
        <w:t>R</w:t>
      </w:r>
      <w:r w:rsidRPr="00393723">
        <w:rPr>
          <w:b/>
          <w:spacing w:val="2"/>
          <w:w w:val="99"/>
          <w:sz w:val="24"/>
          <w:szCs w:val="24"/>
        </w:rPr>
        <w:t>S</w:t>
      </w:r>
      <w:r w:rsidRPr="00393723">
        <w:rPr>
          <w:b/>
          <w:spacing w:val="-1"/>
          <w:w w:val="99"/>
          <w:sz w:val="24"/>
          <w:szCs w:val="24"/>
        </w:rPr>
        <w:t>E</w:t>
      </w:r>
      <w:r w:rsidRPr="00393723">
        <w:rPr>
          <w:b/>
          <w:spacing w:val="5"/>
          <w:w w:val="99"/>
          <w:sz w:val="24"/>
          <w:szCs w:val="24"/>
        </w:rPr>
        <w:t>M</w:t>
      </w:r>
      <w:r w:rsidRPr="00393723">
        <w:rPr>
          <w:b/>
          <w:spacing w:val="-1"/>
          <w:w w:val="99"/>
          <w:sz w:val="24"/>
          <w:szCs w:val="24"/>
        </w:rPr>
        <w:t>E</w:t>
      </w:r>
      <w:r w:rsidRPr="00393723">
        <w:rPr>
          <w:b/>
          <w:spacing w:val="3"/>
          <w:w w:val="99"/>
          <w:sz w:val="24"/>
          <w:szCs w:val="24"/>
        </w:rPr>
        <w:t>N</w:t>
      </w:r>
      <w:r w:rsidRPr="00393723">
        <w:rPr>
          <w:b/>
          <w:w w:val="99"/>
          <w:sz w:val="24"/>
          <w:szCs w:val="24"/>
        </w:rPr>
        <w:t>T</w:t>
      </w:r>
      <w:r w:rsidRPr="00393723">
        <w:rPr>
          <w:b/>
          <w:spacing w:val="-16"/>
          <w:w w:val="99"/>
          <w:sz w:val="24"/>
          <w:szCs w:val="24"/>
        </w:rPr>
        <w:t xml:space="preserve"> </w:t>
      </w:r>
      <w:r w:rsidRPr="00393723">
        <w:rPr>
          <w:b/>
          <w:sz w:val="24"/>
          <w:szCs w:val="24"/>
        </w:rPr>
        <w:t>C</w:t>
      </w:r>
      <w:r w:rsidRPr="00393723">
        <w:rPr>
          <w:b/>
          <w:spacing w:val="6"/>
          <w:sz w:val="24"/>
          <w:szCs w:val="24"/>
        </w:rPr>
        <w:t>H</w:t>
      </w:r>
      <w:r w:rsidRPr="00393723">
        <w:rPr>
          <w:b/>
          <w:sz w:val="24"/>
          <w:szCs w:val="24"/>
        </w:rPr>
        <w:t>AN</w:t>
      </w:r>
      <w:r w:rsidRPr="00393723">
        <w:rPr>
          <w:b/>
          <w:spacing w:val="1"/>
          <w:sz w:val="24"/>
          <w:szCs w:val="24"/>
        </w:rPr>
        <w:t>G</w:t>
      </w:r>
      <w:r w:rsidRPr="00393723">
        <w:rPr>
          <w:b/>
          <w:spacing w:val="-1"/>
          <w:sz w:val="24"/>
          <w:szCs w:val="24"/>
        </w:rPr>
        <w:t>E</w:t>
      </w:r>
      <w:r w:rsidRPr="00393723">
        <w:rPr>
          <w:b/>
          <w:sz w:val="24"/>
          <w:szCs w:val="24"/>
        </w:rPr>
        <w:t>S</w:t>
      </w:r>
      <w:r w:rsidRPr="00393723">
        <w:rPr>
          <w:b/>
          <w:spacing w:val="-17"/>
          <w:sz w:val="24"/>
          <w:szCs w:val="24"/>
        </w:rPr>
        <w:t xml:space="preserve"> </w:t>
      </w:r>
      <w:r w:rsidRPr="00393723">
        <w:rPr>
          <w:b/>
          <w:spacing w:val="-1"/>
          <w:sz w:val="24"/>
          <w:szCs w:val="24"/>
        </w:rPr>
        <w:t>T</w:t>
      </w:r>
      <w:r w:rsidRPr="00393723">
        <w:rPr>
          <w:b/>
          <w:spacing w:val="3"/>
          <w:sz w:val="24"/>
          <w:szCs w:val="24"/>
        </w:rPr>
        <w:t>H</w:t>
      </w:r>
      <w:r w:rsidRPr="00393723">
        <w:rPr>
          <w:b/>
          <w:sz w:val="24"/>
          <w:szCs w:val="24"/>
        </w:rPr>
        <w:t>E</w:t>
      </w:r>
      <w:r w:rsidRPr="00393723">
        <w:rPr>
          <w:b/>
          <w:spacing w:val="-9"/>
          <w:sz w:val="24"/>
          <w:szCs w:val="24"/>
        </w:rPr>
        <w:t xml:space="preserve"> </w:t>
      </w:r>
      <w:r w:rsidRPr="00393723">
        <w:rPr>
          <w:b/>
          <w:spacing w:val="1"/>
          <w:sz w:val="24"/>
          <w:szCs w:val="24"/>
        </w:rPr>
        <w:t>P</w:t>
      </w:r>
      <w:r w:rsidRPr="00393723">
        <w:rPr>
          <w:b/>
          <w:spacing w:val="3"/>
          <w:sz w:val="24"/>
          <w:szCs w:val="24"/>
        </w:rPr>
        <w:t>O</w:t>
      </w:r>
      <w:r w:rsidRPr="00393723">
        <w:rPr>
          <w:b/>
          <w:spacing w:val="-1"/>
          <w:sz w:val="24"/>
          <w:szCs w:val="24"/>
        </w:rPr>
        <w:t>LI</w:t>
      </w:r>
      <w:r w:rsidRPr="00393723">
        <w:rPr>
          <w:b/>
          <w:sz w:val="24"/>
          <w:szCs w:val="24"/>
        </w:rPr>
        <w:t>CY.</w:t>
      </w:r>
      <w:r w:rsidRPr="00393723">
        <w:rPr>
          <w:b/>
          <w:spacing w:val="-14"/>
          <w:sz w:val="24"/>
          <w:szCs w:val="24"/>
        </w:rPr>
        <w:t xml:space="preserve"> </w:t>
      </w:r>
      <w:r w:rsidRPr="00393723">
        <w:rPr>
          <w:b/>
          <w:spacing w:val="3"/>
          <w:sz w:val="24"/>
          <w:szCs w:val="24"/>
        </w:rPr>
        <w:t>P</w:t>
      </w:r>
      <w:r w:rsidRPr="00393723">
        <w:rPr>
          <w:b/>
          <w:spacing w:val="2"/>
          <w:sz w:val="24"/>
          <w:szCs w:val="24"/>
        </w:rPr>
        <w:t>L</w:t>
      </w:r>
      <w:r w:rsidRPr="00393723">
        <w:rPr>
          <w:b/>
          <w:spacing w:val="-1"/>
          <w:sz w:val="24"/>
          <w:szCs w:val="24"/>
        </w:rPr>
        <w:t>E</w:t>
      </w:r>
      <w:r w:rsidRPr="00393723">
        <w:rPr>
          <w:b/>
          <w:sz w:val="24"/>
          <w:szCs w:val="24"/>
        </w:rPr>
        <w:t>A</w:t>
      </w:r>
      <w:r w:rsidRPr="00393723">
        <w:rPr>
          <w:b/>
          <w:spacing w:val="2"/>
          <w:sz w:val="24"/>
          <w:szCs w:val="24"/>
        </w:rPr>
        <w:t>S</w:t>
      </w:r>
      <w:r w:rsidRPr="00393723">
        <w:rPr>
          <w:b/>
          <w:sz w:val="24"/>
          <w:szCs w:val="24"/>
        </w:rPr>
        <w:t>E</w:t>
      </w:r>
      <w:r w:rsidRPr="00393723">
        <w:rPr>
          <w:b/>
          <w:spacing w:val="-18"/>
          <w:sz w:val="24"/>
          <w:szCs w:val="24"/>
        </w:rPr>
        <w:t xml:space="preserve"> </w:t>
      </w:r>
      <w:r w:rsidRPr="00393723">
        <w:rPr>
          <w:b/>
          <w:spacing w:val="3"/>
          <w:sz w:val="24"/>
          <w:szCs w:val="24"/>
        </w:rPr>
        <w:t>R</w:t>
      </w:r>
      <w:r w:rsidRPr="00393723">
        <w:rPr>
          <w:b/>
          <w:spacing w:val="2"/>
          <w:sz w:val="24"/>
          <w:szCs w:val="24"/>
        </w:rPr>
        <w:t>E</w:t>
      </w:r>
      <w:r w:rsidRPr="00393723">
        <w:rPr>
          <w:b/>
          <w:sz w:val="24"/>
          <w:szCs w:val="24"/>
        </w:rPr>
        <w:t>AD</w:t>
      </w:r>
      <w:r w:rsidRPr="00393723">
        <w:rPr>
          <w:b/>
          <w:spacing w:val="-10"/>
          <w:sz w:val="24"/>
          <w:szCs w:val="24"/>
        </w:rPr>
        <w:t xml:space="preserve"> </w:t>
      </w:r>
      <w:r w:rsidRPr="00393723">
        <w:rPr>
          <w:b/>
          <w:spacing w:val="4"/>
          <w:sz w:val="24"/>
          <w:szCs w:val="24"/>
        </w:rPr>
        <w:t>I</w:t>
      </w:r>
      <w:r w:rsidRPr="00393723">
        <w:rPr>
          <w:b/>
          <w:sz w:val="24"/>
          <w:szCs w:val="24"/>
        </w:rPr>
        <w:t>T</w:t>
      </w:r>
      <w:r w:rsidRPr="00393723">
        <w:rPr>
          <w:b/>
          <w:spacing w:val="-2"/>
          <w:sz w:val="24"/>
          <w:szCs w:val="24"/>
        </w:rPr>
        <w:t xml:space="preserve"> </w:t>
      </w:r>
      <w:r w:rsidRPr="00393723">
        <w:rPr>
          <w:b/>
          <w:spacing w:val="2"/>
          <w:w w:val="96"/>
          <w:sz w:val="24"/>
          <w:szCs w:val="24"/>
        </w:rPr>
        <w:t>CA</w:t>
      </w:r>
      <w:r w:rsidRPr="00393723">
        <w:rPr>
          <w:b/>
          <w:spacing w:val="7"/>
          <w:w w:val="96"/>
          <w:sz w:val="24"/>
          <w:szCs w:val="24"/>
        </w:rPr>
        <w:t>R</w:t>
      </w:r>
      <w:r w:rsidRPr="00393723">
        <w:rPr>
          <w:b/>
          <w:spacing w:val="1"/>
          <w:w w:val="96"/>
          <w:sz w:val="24"/>
          <w:szCs w:val="24"/>
        </w:rPr>
        <w:t>E</w:t>
      </w:r>
      <w:r w:rsidRPr="00393723">
        <w:rPr>
          <w:b/>
          <w:spacing w:val="4"/>
          <w:w w:val="96"/>
          <w:sz w:val="24"/>
          <w:szCs w:val="24"/>
        </w:rPr>
        <w:t>F</w:t>
      </w:r>
      <w:r w:rsidRPr="00393723">
        <w:rPr>
          <w:b/>
          <w:spacing w:val="5"/>
          <w:w w:val="96"/>
          <w:sz w:val="24"/>
          <w:szCs w:val="24"/>
        </w:rPr>
        <w:t>UL</w:t>
      </w:r>
      <w:r w:rsidRPr="00393723">
        <w:rPr>
          <w:b/>
          <w:spacing w:val="1"/>
          <w:w w:val="96"/>
          <w:sz w:val="24"/>
          <w:szCs w:val="24"/>
        </w:rPr>
        <w:t>L</w:t>
      </w:r>
      <w:r w:rsidRPr="00393723">
        <w:rPr>
          <w:b/>
          <w:w w:val="96"/>
          <w:sz w:val="24"/>
          <w:szCs w:val="24"/>
        </w:rPr>
        <w:t>Y</w:t>
      </w:r>
    </w:p>
    <w:p w14:paraId="3CA03B65" w14:textId="77777777" w:rsidR="005616A9" w:rsidRPr="00393723" w:rsidRDefault="005616A9" w:rsidP="00263118">
      <w:pPr>
        <w:rPr>
          <w:sz w:val="24"/>
          <w:szCs w:val="24"/>
        </w:rPr>
      </w:pPr>
    </w:p>
    <w:p w14:paraId="6A1360E3" w14:textId="77777777" w:rsidR="005616A9" w:rsidRDefault="000F61A4" w:rsidP="00263118">
      <w:pPr>
        <w:jc w:val="center"/>
        <w:rPr>
          <w:b/>
          <w:sz w:val="24"/>
          <w:szCs w:val="24"/>
        </w:rPr>
      </w:pPr>
      <w:r w:rsidRPr="00393723">
        <w:rPr>
          <w:b/>
          <w:sz w:val="24"/>
          <w:szCs w:val="24"/>
        </w:rPr>
        <w:t>PO</w:t>
      </w:r>
      <w:r w:rsidRPr="00393723">
        <w:rPr>
          <w:b/>
          <w:spacing w:val="1"/>
          <w:sz w:val="24"/>
          <w:szCs w:val="24"/>
        </w:rPr>
        <w:t>L</w:t>
      </w:r>
      <w:r w:rsidRPr="00393723">
        <w:rPr>
          <w:b/>
          <w:sz w:val="24"/>
          <w:szCs w:val="24"/>
        </w:rPr>
        <w:t>ICY</w:t>
      </w:r>
      <w:r w:rsidRPr="00393723">
        <w:rPr>
          <w:b/>
          <w:spacing w:val="-1"/>
          <w:sz w:val="24"/>
          <w:szCs w:val="24"/>
        </w:rPr>
        <w:t xml:space="preserve"> </w:t>
      </w:r>
      <w:r w:rsidRPr="00393723">
        <w:rPr>
          <w:b/>
          <w:sz w:val="24"/>
          <w:szCs w:val="24"/>
        </w:rPr>
        <w:t>REQUI</w:t>
      </w:r>
      <w:r w:rsidRPr="00393723">
        <w:rPr>
          <w:b/>
          <w:spacing w:val="-1"/>
          <w:sz w:val="24"/>
          <w:szCs w:val="24"/>
        </w:rPr>
        <w:t>R</w:t>
      </w:r>
      <w:r w:rsidRPr="00393723">
        <w:rPr>
          <w:b/>
          <w:sz w:val="24"/>
          <w:szCs w:val="24"/>
        </w:rPr>
        <w:t>E</w:t>
      </w:r>
      <w:r w:rsidRPr="00393723">
        <w:rPr>
          <w:b/>
          <w:spacing w:val="-1"/>
          <w:sz w:val="24"/>
          <w:szCs w:val="24"/>
        </w:rPr>
        <w:t>M</w:t>
      </w:r>
      <w:r w:rsidRPr="00393723">
        <w:rPr>
          <w:b/>
          <w:sz w:val="24"/>
          <w:szCs w:val="24"/>
        </w:rPr>
        <w:t>ENTS</w:t>
      </w:r>
      <w:r w:rsidRPr="00393723">
        <w:rPr>
          <w:b/>
          <w:spacing w:val="3"/>
          <w:sz w:val="24"/>
          <w:szCs w:val="24"/>
        </w:rPr>
        <w:t xml:space="preserve"> </w:t>
      </w:r>
      <w:r w:rsidRPr="00393723">
        <w:rPr>
          <w:b/>
          <w:sz w:val="24"/>
          <w:szCs w:val="24"/>
        </w:rPr>
        <w:t>A</w:t>
      </w:r>
      <w:r w:rsidRPr="00393723">
        <w:rPr>
          <w:b/>
          <w:spacing w:val="-1"/>
          <w:sz w:val="24"/>
          <w:szCs w:val="24"/>
        </w:rPr>
        <w:t>N</w:t>
      </w:r>
      <w:r w:rsidRPr="00393723">
        <w:rPr>
          <w:b/>
          <w:sz w:val="24"/>
          <w:szCs w:val="24"/>
        </w:rPr>
        <w:t xml:space="preserve">D </w:t>
      </w:r>
      <w:r w:rsidRPr="00393723">
        <w:rPr>
          <w:b/>
          <w:spacing w:val="-1"/>
          <w:sz w:val="24"/>
          <w:szCs w:val="24"/>
        </w:rPr>
        <w:t>C</w:t>
      </w:r>
      <w:r w:rsidRPr="00393723">
        <w:rPr>
          <w:b/>
          <w:sz w:val="24"/>
          <w:szCs w:val="24"/>
        </w:rPr>
        <w:t>ONDITIONS</w:t>
      </w:r>
    </w:p>
    <w:p w14:paraId="6AFEFE75" w14:textId="77777777" w:rsidR="00393723" w:rsidRDefault="00393723" w:rsidP="00263118">
      <w:pPr>
        <w:rPr>
          <w:b/>
          <w:sz w:val="24"/>
          <w:szCs w:val="24"/>
        </w:rPr>
      </w:pPr>
    </w:p>
    <w:p w14:paraId="3F3102A3" w14:textId="77777777" w:rsidR="00393723" w:rsidRDefault="00393723" w:rsidP="00263118">
      <w:pPr>
        <w:rPr>
          <w:sz w:val="22"/>
          <w:szCs w:val="22"/>
        </w:rPr>
      </w:pPr>
    </w:p>
    <w:p w14:paraId="4C3004E0" w14:textId="77777777" w:rsidR="00393723" w:rsidRDefault="00393723" w:rsidP="00263118">
      <w:pPr>
        <w:textAlignment w:val="baseline"/>
        <w:rPr>
          <w:rFonts w:eastAsia="Tahoma"/>
          <w:sz w:val="22"/>
        </w:rPr>
      </w:pPr>
      <w:r w:rsidRPr="00AA7107">
        <w:rPr>
          <w:rFonts w:eastAsia="Tahoma"/>
          <w:sz w:val="22"/>
        </w:rPr>
        <w:t>This endorsement modifies insurance provided under the following:</w:t>
      </w:r>
    </w:p>
    <w:p w14:paraId="6937DBC4" w14:textId="77777777" w:rsidR="00393723" w:rsidRPr="00AA7107" w:rsidRDefault="00393723" w:rsidP="00263118">
      <w:pPr>
        <w:textAlignment w:val="baseline"/>
        <w:rPr>
          <w:rFonts w:eastAsia="Tahoma"/>
          <w:sz w:val="22"/>
        </w:rPr>
      </w:pPr>
    </w:p>
    <w:p w14:paraId="3EB33D85" w14:textId="77777777" w:rsidR="00AE544A" w:rsidRDefault="00AE544A" w:rsidP="00263118">
      <w:pPr>
        <w:ind w:left="540"/>
        <w:textAlignment w:val="baseline"/>
        <w:rPr>
          <w:sz w:val="22"/>
        </w:rPr>
      </w:pPr>
      <w:r>
        <w:rPr>
          <w:sz w:val="22"/>
        </w:rPr>
        <w:t>BUSINESS AUTO COVERAGE FORM</w:t>
      </w:r>
    </w:p>
    <w:p w14:paraId="7EE06315" w14:textId="0B7911F9" w:rsidR="00393723" w:rsidRDefault="00393723" w:rsidP="00263118">
      <w:pPr>
        <w:ind w:left="540"/>
        <w:textAlignment w:val="baseline"/>
        <w:rPr>
          <w:sz w:val="22"/>
        </w:rPr>
      </w:pPr>
      <w:r w:rsidRPr="00393723">
        <w:rPr>
          <w:sz w:val="22"/>
        </w:rPr>
        <w:t>COMMERCIAL AUTOMOBILE COVERAGE PART</w:t>
      </w:r>
      <w:r w:rsidRPr="00393723">
        <w:rPr>
          <w:sz w:val="22"/>
        </w:rPr>
        <w:br/>
        <w:t>COMMERCIAL GENERAL LIABILITY COVERAGE PART</w:t>
      </w:r>
      <w:r w:rsidRPr="00393723">
        <w:rPr>
          <w:sz w:val="22"/>
        </w:rPr>
        <w:br/>
        <w:t>COMMERCIAL INLAND MARINE COVERAGE PART</w:t>
      </w:r>
      <w:r w:rsidRPr="00393723">
        <w:rPr>
          <w:sz w:val="22"/>
        </w:rPr>
        <w:br/>
        <w:t>AUTO PHYSICAL DAMAGE COVERAGE PART</w:t>
      </w:r>
    </w:p>
    <w:p w14:paraId="480A3F6D" w14:textId="77777777" w:rsidR="00393723" w:rsidRPr="00393723" w:rsidRDefault="00393723" w:rsidP="00263118">
      <w:pPr>
        <w:rPr>
          <w:sz w:val="22"/>
          <w:szCs w:val="22"/>
        </w:rPr>
      </w:pPr>
    </w:p>
    <w:p w14:paraId="41541877" w14:textId="77777777" w:rsidR="005616A9" w:rsidRPr="00393723" w:rsidRDefault="005616A9" w:rsidP="00263118">
      <w:pPr>
        <w:rPr>
          <w:sz w:val="22"/>
          <w:szCs w:val="22"/>
        </w:rPr>
      </w:pPr>
    </w:p>
    <w:p w14:paraId="473C7298" w14:textId="77777777" w:rsidR="005616A9" w:rsidRPr="00393723" w:rsidRDefault="005616A9" w:rsidP="00263118">
      <w:pPr>
        <w:rPr>
          <w:sz w:val="22"/>
          <w:szCs w:val="22"/>
        </w:rPr>
      </w:pPr>
    </w:p>
    <w:p w14:paraId="5B79C775" w14:textId="77777777" w:rsidR="00393723" w:rsidRPr="00393723" w:rsidRDefault="00393723" w:rsidP="00263118">
      <w:pPr>
        <w:pStyle w:val="ListParagraph"/>
        <w:numPr>
          <w:ilvl w:val="0"/>
          <w:numId w:val="2"/>
        </w:numPr>
        <w:rPr>
          <w:b/>
          <w:position w:val="-1"/>
          <w:sz w:val="22"/>
          <w:szCs w:val="22"/>
        </w:rPr>
      </w:pPr>
      <w:r w:rsidRPr="00393723">
        <w:rPr>
          <w:b/>
          <w:position w:val="-1"/>
          <w:sz w:val="22"/>
          <w:szCs w:val="22"/>
        </w:rPr>
        <w:t>DRI</w:t>
      </w:r>
      <w:r w:rsidRPr="00393723">
        <w:rPr>
          <w:b/>
          <w:spacing w:val="2"/>
          <w:position w:val="-1"/>
          <w:sz w:val="22"/>
          <w:szCs w:val="22"/>
        </w:rPr>
        <w:t>V</w:t>
      </w:r>
      <w:r w:rsidRPr="00393723">
        <w:rPr>
          <w:b/>
          <w:spacing w:val="-1"/>
          <w:position w:val="-1"/>
          <w:sz w:val="22"/>
          <w:szCs w:val="22"/>
        </w:rPr>
        <w:t>E</w:t>
      </w:r>
      <w:r w:rsidRPr="00393723">
        <w:rPr>
          <w:b/>
          <w:position w:val="-1"/>
          <w:sz w:val="22"/>
          <w:szCs w:val="22"/>
        </w:rPr>
        <w:t>R</w:t>
      </w:r>
      <w:r w:rsidRPr="00393723">
        <w:rPr>
          <w:b/>
          <w:spacing w:val="-8"/>
          <w:position w:val="-1"/>
          <w:sz w:val="22"/>
          <w:szCs w:val="22"/>
        </w:rPr>
        <w:t xml:space="preserve"> </w:t>
      </w:r>
      <w:r w:rsidRPr="00393723">
        <w:rPr>
          <w:b/>
          <w:position w:val="-1"/>
          <w:sz w:val="22"/>
          <w:szCs w:val="22"/>
        </w:rPr>
        <w:t>R</w:t>
      </w:r>
      <w:r w:rsidRPr="00393723">
        <w:rPr>
          <w:b/>
          <w:spacing w:val="-1"/>
          <w:position w:val="-1"/>
          <w:sz w:val="22"/>
          <w:szCs w:val="22"/>
        </w:rPr>
        <w:t>E</w:t>
      </w:r>
      <w:r w:rsidRPr="00393723">
        <w:rPr>
          <w:b/>
          <w:spacing w:val="1"/>
          <w:position w:val="-1"/>
          <w:sz w:val="22"/>
          <w:szCs w:val="22"/>
        </w:rPr>
        <w:t>Q</w:t>
      </w:r>
      <w:r w:rsidRPr="00393723">
        <w:rPr>
          <w:b/>
          <w:spacing w:val="2"/>
          <w:position w:val="-1"/>
          <w:sz w:val="22"/>
          <w:szCs w:val="22"/>
        </w:rPr>
        <w:t>U</w:t>
      </w:r>
      <w:r w:rsidRPr="00393723">
        <w:rPr>
          <w:b/>
          <w:spacing w:val="-1"/>
          <w:position w:val="-1"/>
          <w:sz w:val="22"/>
          <w:szCs w:val="22"/>
        </w:rPr>
        <w:t>I</w:t>
      </w:r>
      <w:r w:rsidRPr="00393723">
        <w:rPr>
          <w:b/>
          <w:spacing w:val="2"/>
          <w:position w:val="-1"/>
          <w:sz w:val="22"/>
          <w:szCs w:val="22"/>
        </w:rPr>
        <w:t>R</w:t>
      </w:r>
      <w:r w:rsidRPr="00393723">
        <w:rPr>
          <w:b/>
          <w:spacing w:val="-1"/>
          <w:position w:val="-1"/>
          <w:sz w:val="22"/>
          <w:szCs w:val="22"/>
        </w:rPr>
        <w:t>E</w:t>
      </w:r>
      <w:r w:rsidRPr="00393723">
        <w:rPr>
          <w:b/>
          <w:spacing w:val="1"/>
          <w:position w:val="-1"/>
          <w:sz w:val="22"/>
          <w:szCs w:val="22"/>
        </w:rPr>
        <w:t>M</w:t>
      </w:r>
      <w:r w:rsidRPr="00393723">
        <w:rPr>
          <w:b/>
          <w:spacing w:val="-1"/>
          <w:position w:val="-1"/>
          <w:sz w:val="22"/>
          <w:szCs w:val="22"/>
        </w:rPr>
        <w:t>E</w:t>
      </w:r>
      <w:r w:rsidRPr="00393723">
        <w:rPr>
          <w:b/>
          <w:spacing w:val="2"/>
          <w:position w:val="-1"/>
          <w:sz w:val="22"/>
          <w:szCs w:val="22"/>
        </w:rPr>
        <w:t>N</w:t>
      </w:r>
      <w:r w:rsidRPr="00393723">
        <w:rPr>
          <w:b/>
          <w:spacing w:val="1"/>
          <w:position w:val="-1"/>
          <w:sz w:val="22"/>
          <w:szCs w:val="22"/>
        </w:rPr>
        <w:t>T</w:t>
      </w:r>
      <w:r w:rsidRPr="00393723">
        <w:rPr>
          <w:b/>
          <w:position w:val="-1"/>
          <w:sz w:val="22"/>
          <w:szCs w:val="22"/>
        </w:rPr>
        <w:t>S</w:t>
      </w:r>
    </w:p>
    <w:p w14:paraId="75050C7A" w14:textId="77777777" w:rsidR="005616A9" w:rsidRPr="00393723" w:rsidRDefault="005616A9" w:rsidP="00263118">
      <w:pPr>
        <w:rPr>
          <w:sz w:val="22"/>
          <w:szCs w:val="22"/>
        </w:rPr>
      </w:pPr>
    </w:p>
    <w:p w14:paraId="5DBCADAA" w14:textId="1733AF08" w:rsidR="005616A9" w:rsidRPr="00393723" w:rsidRDefault="005616A9" w:rsidP="00A213EE">
      <w:pPr>
        <w:ind w:left="1440"/>
        <w:rPr>
          <w:sz w:val="22"/>
          <w:szCs w:val="22"/>
        </w:rPr>
      </w:pPr>
      <w:bookmarkStart w:id="5" w:name="Requirements"/>
      <w:bookmarkEnd w:id="5"/>
    </w:p>
    <w:p w14:paraId="2A5F2AA6" w14:textId="77777777" w:rsidR="005616A9" w:rsidRPr="00393723" w:rsidRDefault="005616A9">
      <w:pPr>
        <w:spacing w:line="200" w:lineRule="exact"/>
        <w:rPr>
          <w:sz w:val="22"/>
          <w:szCs w:val="22"/>
        </w:rPr>
      </w:pPr>
    </w:p>
    <w:p w14:paraId="1FF3FE9E" w14:textId="77777777" w:rsidR="005616A9" w:rsidRPr="00393723" w:rsidRDefault="005616A9">
      <w:pPr>
        <w:spacing w:line="200" w:lineRule="exact"/>
        <w:rPr>
          <w:sz w:val="22"/>
          <w:szCs w:val="22"/>
        </w:rPr>
      </w:pPr>
    </w:p>
    <w:p w14:paraId="6E7BC4D8" w14:textId="77777777" w:rsidR="005616A9" w:rsidRPr="00393723" w:rsidRDefault="005616A9">
      <w:pPr>
        <w:spacing w:line="200" w:lineRule="exact"/>
        <w:rPr>
          <w:sz w:val="22"/>
          <w:szCs w:val="22"/>
        </w:rPr>
      </w:pPr>
    </w:p>
    <w:p w14:paraId="69CC46E3" w14:textId="14FB24AD" w:rsidR="005616A9" w:rsidRPr="00393723" w:rsidRDefault="005616A9">
      <w:pPr>
        <w:spacing w:before="34"/>
        <w:ind w:left="772"/>
        <w:rPr>
          <w:sz w:val="22"/>
          <w:szCs w:val="22"/>
        </w:rPr>
      </w:pPr>
    </w:p>
    <w:p w14:paraId="01BAC0B1" w14:textId="747EF07C" w:rsidR="00C42AC1" w:rsidRPr="00393723" w:rsidRDefault="00C42AC1">
      <w:pPr>
        <w:spacing w:before="34"/>
        <w:ind w:left="772"/>
        <w:rPr>
          <w:sz w:val="22"/>
          <w:szCs w:val="22"/>
        </w:rPr>
      </w:pPr>
    </w:p>
    <w:p w14:paraId="44DCA901" w14:textId="604C61C1" w:rsidR="00C42AC1" w:rsidRPr="00393723" w:rsidRDefault="00C42AC1">
      <w:pPr>
        <w:spacing w:before="34"/>
        <w:ind w:left="772"/>
        <w:rPr>
          <w:sz w:val="22"/>
          <w:szCs w:val="22"/>
        </w:rPr>
      </w:pPr>
    </w:p>
    <w:p w14:paraId="6D4F1382" w14:textId="1F62EEE8" w:rsidR="00C42AC1" w:rsidRPr="00393723" w:rsidRDefault="00C42AC1">
      <w:pPr>
        <w:spacing w:before="34"/>
        <w:ind w:left="772"/>
        <w:rPr>
          <w:sz w:val="22"/>
          <w:szCs w:val="22"/>
        </w:rPr>
      </w:pPr>
    </w:p>
    <w:p w14:paraId="6B07070C" w14:textId="2B988A62" w:rsidR="00C42AC1" w:rsidRPr="00393723" w:rsidRDefault="00C42AC1" w:rsidP="005F0141">
      <w:pPr>
        <w:keepNext/>
        <w:keepLines/>
        <w:spacing w:line="200" w:lineRule="exact"/>
        <w:rPr>
          <w:sz w:val="22"/>
          <w:szCs w:val="22"/>
        </w:rPr>
      </w:pPr>
    </w:p>
    <w:p w14:paraId="07A63A58" w14:textId="4ABADBAF" w:rsidR="00C42AC1" w:rsidRPr="00393723" w:rsidRDefault="00C42AC1" w:rsidP="005F0141">
      <w:pPr>
        <w:keepNext/>
        <w:keepLines/>
        <w:spacing w:line="200" w:lineRule="exact"/>
        <w:rPr>
          <w:sz w:val="22"/>
          <w:szCs w:val="22"/>
        </w:rPr>
      </w:pPr>
    </w:p>
    <w:p w14:paraId="0F18F380" w14:textId="7D8AB7FD" w:rsidR="00C42AC1" w:rsidRPr="00393723" w:rsidRDefault="00C42AC1" w:rsidP="005F0141">
      <w:pPr>
        <w:keepNext/>
        <w:keepLines/>
        <w:spacing w:line="200" w:lineRule="exact"/>
        <w:rPr>
          <w:sz w:val="22"/>
          <w:szCs w:val="22"/>
        </w:rPr>
      </w:pPr>
      <w:r w:rsidRPr="00393723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6D01C0E" wp14:editId="5B26C4CE">
            <wp:simplePos x="0" y="0"/>
            <wp:positionH relativeFrom="margin">
              <wp:posOffset>4233545</wp:posOffset>
            </wp:positionH>
            <wp:positionV relativeFrom="paragraph">
              <wp:posOffset>12700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22B73" w14:textId="77777777" w:rsidR="00C42AC1" w:rsidRPr="00393723" w:rsidRDefault="00C42AC1" w:rsidP="005F0141">
      <w:pPr>
        <w:keepNext/>
        <w:keepLines/>
        <w:rPr>
          <w:sz w:val="22"/>
          <w:szCs w:val="22"/>
        </w:rPr>
      </w:pPr>
    </w:p>
    <w:p w14:paraId="4489AC39" w14:textId="77777777" w:rsidR="00C42AC1" w:rsidRPr="00393723" w:rsidRDefault="00C42AC1" w:rsidP="005F0141">
      <w:pPr>
        <w:keepNext/>
        <w:keepLines/>
        <w:rPr>
          <w:sz w:val="22"/>
          <w:szCs w:val="22"/>
        </w:rPr>
      </w:pPr>
    </w:p>
    <w:p w14:paraId="70A0F18D" w14:textId="77777777" w:rsidR="00C42AC1" w:rsidRPr="00393723" w:rsidRDefault="00C42AC1" w:rsidP="005F0141">
      <w:pPr>
        <w:pStyle w:val="BTNoDS"/>
        <w:keepNext/>
        <w:keepLines/>
        <w:tabs>
          <w:tab w:val="right" w:pos="2880"/>
        </w:tabs>
        <w:rPr>
          <w:sz w:val="22"/>
        </w:rPr>
      </w:pPr>
      <w:r w:rsidRPr="00393723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6957A6" wp14:editId="06945330">
                <wp:simplePos x="0" y="0"/>
                <wp:positionH relativeFrom="column">
                  <wp:posOffset>4254500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1FD42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pt,19.5pt" to="46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0TX8Nt8AAAAJAQAADwAAAAAAAAAAAAAAAAA3BAAAZHJzL2Rvd25yZXYueG1sUEsFBgAA&#10;AAAEAAQA8wAAAEMFAAAAAA==&#10;" strokecolor="black [3213]" strokeweight="1.5pt"/>
            </w:pict>
          </mc:Fallback>
        </mc:AlternateContent>
      </w:r>
    </w:p>
    <w:p w14:paraId="36618109" w14:textId="77777777" w:rsidR="00393723" w:rsidRDefault="00393723" w:rsidP="00393723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55A0022C" w14:textId="77777777" w:rsidR="00393723" w:rsidRPr="00FE1974" w:rsidRDefault="00393723" w:rsidP="00393723">
      <w:pPr>
        <w:pStyle w:val="BTNoDS"/>
        <w:tabs>
          <w:tab w:val="right" w:pos="2880"/>
        </w:tabs>
        <w:ind w:left="7020" w:right="30"/>
      </w:pPr>
      <w:r>
        <w:t xml:space="preserve">Date: </w:t>
      </w:r>
      <w:bookmarkStart w:id="6" w:name="IssuanceDate"/>
      <w:bookmarkEnd w:id="6"/>
      <w:r>
        <w:t xml:space="preserve"> </w:t>
      </w:r>
    </w:p>
    <w:p w14:paraId="28E16C5D" w14:textId="77777777" w:rsidR="00C42AC1" w:rsidRPr="00393723" w:rsidRDefault="00C42AC1">
      <w:pPr>
        <w:spacing w:before="34"/>
        <w:ind w:left="772"/>
        <w:rPr>
          <w:sz w:val="22"/>
          <w:szCs w:val="22"/>
        </w:rPr>
      </w:pPr>
    </w:p>
    <w:sectPr w:rsidR="00C42AC1" w:rsidRPr="00393723" w:rsidSect="00E95CA3">
      <w:headerReference w:type="default" r:id="rId12"/>
      <w:footerReference w:type="default" r:id="rId13"/>
      <w:type w:val="continuous"/>
      <w:pgSz w:w="12240" w:h="15840"/>
      <w:pgMar w:top="1440" w:right="1440" w:bottom="28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ED9DF" w14:textId="77777777" w:rsidR="00744C99" w:rsidRDefault="00744C99" w:rsidP="00AB1263">
      <w:r>
        <w:separator/>
      </w:r>
    </w:p>
  </w:endnote>
  <w:endnote w:type="continuationSeparator" w:id="0">
    <w:p w14:paraId="488C6362" w14:textId="77777777" w:rsidR="00744C99" w:rsidRDefault="00744C99" w:rsidP="00AB1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357D" w14:textId="77777777" w:rsidR="00393723" w:rsidRPr="00393723" w:rsidRDefault="00393723">
    <w:pPr>
      <w:pStyle w:val="Footer"/>
      <w:rPr>
        <w:b/>
        <w:bCs/>
        <w:sz w:val="22"/>
        <w:szCs w:val="22"/>
      </w:rPr>
    </w:pPr>
    <w:r w:rsidRPr="00393723">
      <w:rPr>
        <w:b/>
        <w:bCs/>
        <w:sz w:val="22"/>
        <w:szCs w:val="22"/>
      </w:rPr>
      <w:t>11/2023</w:t>
    </w:r>
  </w:p>
  <w:p w14:paraId="233D412F" w14:textId="0F0890D1" w:rsidR="003A7443" w:rsidRDefault="00393723" w:rsidP="00E95CA3">
    <w:r w:rsidRPr="00393723">
      <w:rPr>
        <w:b/>
        <w:bCs/>
        <w:color w:val="000000"/>
        <w:sz w:val="22"/>
        <w:szCs w:val="22"/>
      </w:rPr>
      <w:t>RPCAAC022_1</w:t>
    </w:r>
    <w:r w:rsidR="00E95CA3">
      <w:rPr>
        <w:b/>
        <w:bCs/>
        <w:color w:val="000000"/>
        <w:sz w:val="22"/>
        <w:szCs w:val="22"/>
      </w:rPr>
      <w:tab/>
    </w:r>
    <w:r w:rsidR="00E95CA3">
      <w:rPr>
        <w:b/>
        <w:bCs/>
        <w:color w:val="000000"/>
        <w:sz w:val="22"/>
        <w:szCs w:val="22"/>
      </w:rPr>
      <w:tab/>
    </w:r>
    <w:r w:rsidR="00E95CA3">
      <w:rPr>
        <w:b/>
        <w:bCs/>
        <w:color w:val="000000"/>
        <w:sz w:val="22"/>
        <w:szCs w:val="22"/>
      </w:rPr>
      <w:tab/>
    </w:r>
    <w:r w:rsidR="002B7C1B">
      <w:rPr>
        <w:b/>
        <w:bCs/>
      </w:rPr>
      <w:tab/>
    </w:r>
    <w:r w:rsidR="002B7C1B" w:rsidRPr="002B7C1B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10691" w14:textId="77777777" w:rsidR="00744C99" w:rsidRDefault="00744C99" w:rsidP="00AB1263">
      <w:r>
        <w:separator/>
      </w:r>
    </w:p>
  </w:footnote>
  <w:footnote w:type="continuationSeparator" w:id="0">
    <w:p w14:paraId="2C7DF276" w14:textId="77777777" w:rsidR="00744C99" w:rsidRDefault="00744C99" w:rsidP="00AB1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7AF1" w14:textId="617C3C5A" w:rsidR="003A7443" w:rsidRPr="003A7443" w:rsidRDefault="003A7443" w:rsidP="003A7443">
    <w:pPr>
      <w:pStyle w:val="Header"/>
      <w:jc w:val="center"/>
      <w:rPr>
        <w:b/>
        <w:bCs/>
        <w:sz w:val="24"/>
        <w:szCs w:val="24"/>
      </w:rPr>
    </w:pPr>
    <w:r w:rsidRPr="003A7443">
      <w:rPr>
        <w:b/>
        <w:bCs/>
        <w:sz w:val="24"/>
        <w:szCs w:val="24"/>
      </w:rPr>
      <w:t>TEXAS INSURANCE COMPANY</w:t>
    </w:r>
  </w:p>
  <w:p w14:paraId="0BD2AF15" w14:textId="09B16E41" w:rsidR="00AB1263" w:rsidRDefault="00AB1263" w:rsidP="003A7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2A1"/>
    <w:multiLevelType w:val="hybridMultilevel"/>
    <w:tmpl w:val="3280D31C"/>
    <w:lvl w:ilvl="0" w:tplc="EF24D33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D35AC"/>
    <w:multiLevelType w:val="multilevel"/>
    <w:tmpl w:val="9B046E6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78234497">
    <w:abstractNumId w:val="1"/>
  </w:num>
  <w:num w:numId="2" w16cid:durableId="54980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A9"/>
    <w:rsid w:val="000A3831"/>
    <w:rsid w:val="000F61A4"/>
    <w:rsid w:val="001A7FCC"/>
    <w:rsid w:val="00263118"/>
    <w:rsid w:val="002B7C1B"/>
    <w:rsid w:val="00311E6D"/>
    <w:rsid w:val="0031206B"/>
    <w:rsid w:val="00367512"/>
    <w:rsid w:val="00393723"/>
    <w:rsid w:val="003A7443"/>
    <w:rsid w:val="003D78E7"/>
    <w:rsid w:val="003E361B"/>
    <w:rsid w:val="003F1C3C"/>
    <w:rsid w:val="00400E5B"/>
    <w:rsid w:val="00481790"/>
    <w:rsid w:val="005616A9"/>
    <w:rsid w:val="005F0141"/>
    <w:rsid w:val="00714F2B"/>
    <w:rsid w:val="00744C99"/>
    <w:rsid w:val="00771466"/>
    <w:rsid w:val="009E2244"/>
    <w:rsid w:val="00A213EE"/>
    <w:rsid w:val="00A824F8"/>
    <w:rsid w:val="00A96FFD"/>
    <w:rsid w:val="00AB1263"/>
    <w:rsid w:val="00AE544A"/>
    <w:rsid w:val="00B800E3"/>
    <w:rsid w:val="00C11C89"/>
    <w:rsid w:val="00C42AC1"/>
    <w:rsid w:val="00E00ACC"/>
    <w:rsid w:val="00E95CA3"/>
    <w:rsid w:val="00EA7240"/>
    <w:rsid w:val="00E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1D9FE"/>
  <w15:docId w15:val="{2EF93B0B-29FE-4D4B-954D-235A8568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263"/>
  </w:style>
  <w:style w:type="paragraph" w:styleId="Footer">
    <w:name w:val="footer"/>
    <w:basedOn w:val="Normal"/>
    <w:link w:val="FooterChar"/>
    <w:uiPriority w:val="99"/>
    <w:unhideWhenUsed/>
    <w:rsid w:val="00AB12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263"/>
  </w:style>
  <w:style w:type="paragraph" w:customStyle="1" w:styleId="BTNoDS">
    <w:name w:val="BT No DS"/>
    <w:basedOn w:val="Normal"/>
    <w:rsid w:val="00C42AC1"/>
    <w:pPr>
      <w:spacing w:after="240"/>
    </w:pPr>
    <w:rPr>
      <w:rFonts w:eastAsia="PMingLiU"/>
      <w:szCs w:val="22"/>
    </w:rPr>
  </w:style>
  <w:style w:type="paragraph" w:styleId="ListParagraph">
    <w:name w:val="List Paragraph"/>
    <w:basedOn w:val="Normal"/>
    <w:uiPriority w:val="34"/>
    <w:qFormat/>
    <w:rsid w:val="00393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7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BA0F0F-BA9A-4470-B8B7-D4730466F2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6615A9-1723-4AF4-B60A-A7AB64554F17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ADD0551D-EA6E-48A7-B109-2DC7BED87F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0CF2C8-2377-446C-86EA-9738E6243C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7</cp:revision>
  <dcterms:created xsi:type="dcterms:W3CDTF">2023-11-16T19:38:00Z</dcterms:created>
  <dcterms:modified xsi:type="dcterms:W3CDTF">2024-01-10T09:33:00Z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