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8F750" w14:textId="7D0DD6BF" w:rsidR="00144734" w:rsidRPr="00E238AF" w:rsidRDefault="00144734" w:rsidP="00144734">
      <w:pPr>
        <w:rPr>
          <w:b/>
          <w:color w:val="363435"/>
          <w:spacing w:val="-7"/>
          <w:sz w:val="22"/>
          <w:szCs w:val="22"/>
        </w:rPr>
      </w:pPr>
      <w:bookmarkStart w:id="0" w:name="_Hlk75872121"/>
      <w:r w:rsidRPr="00E238AF">
        <w:rPr>
          <w:b/>
          <w:color w:val="363435"/>
          <w:spacing w:val="-7"/>
          <w:sz w:val="22"/>
          <w:szCs w:val="22"/>
        </w:rPr>
        <w:t>Insured Name</w:t>
      </w:r>
      <w:r w:rsidRPr="00E238AF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1" w:name="InsuredName"/>
      <w:bookmarkEnd w:id="1"/>
    </w:p>
    <w:p w14:paraId="2404A7B5" w14:textId="77777777" w:rsidR="00144734" w:rsidRPr="00E238AF" w:rsidRDefault="00144734" w:rsidP="00144734">
      <w:pPr>
        <w:rPr>
          <w:b/>
          <w:color w:val="363435"/>
          <w:spacing w:val="-7"/>
          <w:sz w:val="22"/>
          <w:szCs w:val="22"/>
        </w:rPr>
      </w:pPr>
      <w:r w:rsidRPr="00E238AF">
        <w:rPr>
          <w:b/>
          <w:color w:val="363435"/>
          <w:spacing w:val="-7"/>
          <w:sz w:val="22"/>
          <w:szCs w:val="22"/>
        </w:rPr>
        <w:t>Effective Date</w:t>
      </w:r>
      <w:r w:rsidRPr="00E238AF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2" w:name="FormEffectiveDate"/>
      <w:bookmarkEnd w:id="2"/>
    </w:p>
    <w:p w14:paraId="61A296F4" w14:textId="77777777" w:rsidR="00144734" w:rsidRPr="00E238AF" w:rsidRDefault="00144734" w:rsidP="00144734">
      <w:pPr>
        <w:rPr>
          <w:b/>
          <w:color w:val="363435"/>
          <w:spacing w:val="-7"/>
          <w:sz w:val="22"/>
          <w:szCs w:val="22"/>
        </w:rPr>
      </w:pPr>
      <w:r w:rsidRPr="00E238AF">
        <w:rPr>
          <w:b/>
          <w:color w:val="363435"/>
          <w:spacing w:val="-7"/>
          <w:sz w:val="22"/>
          <w:szCs w:val="22"/>
        </w:rPr>
        <w:t>Policy Period</w:t>
      </w:r>
      <w:r w:rsidRPr="00E238AF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3" w:name="PolicyPeriod"/>
      <w:bookmarkEnd w:id="3"/>
    </w:p>
    <w:p w14:paraId="3586046E" w14:textId="77777777" w:rsidR="00144734" w:rsidRPr="00E238AF" w:rsidRDefault="00144734" w:rsidP="00144734">
      <w:pPr>
        <w:rPr>
          <w:b/>
          <w:color w:val="363435"/>
          <w:spacing w:val="-7"/>
          <w:sz w:val="22"/>
          <w:szCs w:val="22"/>
        </w:rPr>
      </w:pPr>
      <w:r w:rsidRPr="00E238AF">
        <w:rPr>
          <w:b/>
          <w:color w:val="363435"/>
          <w:spacing w:val="-7"/>
          <w:sz w:val="22"/>
          <w:szCs w:val="22"/>
        </w:rPr>
        <w:t>Policy Number</w:t>
      </w:r>
      <w:r w:rsidRPr="00E238AF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4" w:name="PolicyNumber"/>
      <w:bookmarkEnd w:id="4"/>
    </w:p>
    <w:bookmarkEnd w:id="0"/>
    <w:p w14:paraId="2B933F5B" w14:textId="77777777" w:rsidR="00862A92" w:rsidRPr="00115239" w:rsidRDefault="00862A92">
      <w:pPr>
        <w:spacing w:before="11" w:line="200" w:lineRule="exact"/>
        <w:rPr>
          <w:sz w:val="22"/>
          <w:szCs w:val="22"/>
        </w:rPr>
      </w:pPr>
    </w:p>
    <w:p w14:paraId="2F6C8FB7" w14:textId="77777777" w:rsidR="00EA53ED" w:rsidRDefault="00EA53ED" w:rsidP="00EA53ED">
      <w:pPr>
        <w:spacing w:before="9" w:line="220" w:lineRule="exact"/>
        <w:jc w:val="center"/>
        <w:rPr>
          <w:b/>
          <w:spacing w:val="2"/>
          <w:w w:val="88"/>
          <w:sz w:val="24"/>
          <w:szCs w:val="24"/>
        </w:rPr>
      </w:pPr>
    </w:p>
    <w:p w14:paraId="4C30F070" w14:textId="36DBF5AC" w:rsidR="00862A92" w:rsidRPr="00115239" w:rsidRDefault="00EA53ED" w:rsidP="00EA53ED">
      <w:pPr>
        <w:ind w:right="10"/>
        <w:jc w:val="center"/>
        <w:rPr>
          <w:sz w:val="24"/>
          <w:szCs w:val="24"/>
        </w:rPr>
      </w:pPr>
      <w:r w:rsidRPr="00EA53ED">
        <w:rPr>
          <w:b/>
          <w:spacing w:val="2"/>
          <w:w w:val="88"/>
          <w:sz w:val="24"/>
          <w:szCs w:val="24"/>
        </w:rPr>
        <w:t>THIS ENDORSEMENT CHANGES THE POLICY. PLEASE READ IT CAREFULLY</w:t>
      </w:r>
    </w:p>
    <w:p w14:paraId="068349BD" w14:textId="77777777" w:rsidR="00EA53ED" w:rsidRDefault="00EA53ED" w:rsidP="00EA53ED">
      <w:pPr>
        <w:ind w:left="4031" w:right="3929"/>
        <w:jc w:val="center"/>
        <w:rPr>
          <w:b/>
          <w:sz w:val="24"/>
          <w:szCs w:val="24"/>
        </w:rPr>
      </w:pPr>
    </w:p>
    <w:p w14:paraId="0C84D514" w14:textId="4EC2FE31" w:rsidR="00862A92" w:rsidRPr="00115239" w:rsidRDefault="007F370C" w:rsidP="00EA53ED">
      <w:pPr>
        <w:ind w:left="4680" w:right="10" w:hanging="4680"/>
        <w:jc w:val="center"/>
        <w:rPr>
          <w:sz w:val="24"/>
          <w:szCs w:val="24"/>
        </w:rPr>
      </w:pPr>
      <w:r w:rsidRPr="00115239">
        <w:rPr>
          <w:b/>
          <w:sz w:val="24"/>
          <w:szCs w:val="24"/>
        </w:rPr>
        <w:t>L</w:t>
      </w:r>
      <w:r w:rsidRPr="00115239">
        <w:rPr>
          <w:b/>
          <w:spacing w:val="1"/>
          <w:sz w:val="24"/>
          <w:szCs w:val="24"/>
        </w:rPr>
        <w:t>O</w:t>
      </w:r>
      <w:r w:rsidRPr="00115239">
        <w:rPr>
          <w:b/>
          <w:spacing w:val="-1"/>
          <w:sz w:val="24"/>
          <w:szCs w:val="24"/>
        </w:rPr>
        <w:t>S</w:t>
      </w:r>
      <w:r w:rsidRPr="00115239">
        <w:rPr>
          <w:b/>
          <w:sz w:val="24"/>
          <w:szCs w:val="24"/>
        </w:rPr>
        <w:t>S</w:t>
      </w:r>
      <w:r w:rsidRPr="00115239">
        <w:rPr>
          <w:b/>
          <w:spacing w:val="-1"/>
          <w:sz w:val="24"/>
          <w:szCs w:val="24"/>
        </w:rPr>
        <w:t xml:space="preserve"> </w:t>
      </w:r>
      <w:r w:rsidRPr="00115239">
        <w:rPr>
          <w:b/>
          <w:spacing w:val="1"/>
          <w:sz w:val="24"/>
          <w:szCs w:val="24"/>
        </w:rPr>
        <w:t>P</w:t>
      </w:r>
      <w:r w:rsidRPr="00115239">
        <w:rPr>
          <w:b/>
          <w:spacing w:val="-1"/>
          <w:sz w:val="24"/>
          <w:szCs w:val="24"/>
        </w:rPr>
        <w:t>AY</w:t>
      </w:r>
      <w:r w:rsidRPr="00115239">
        <w:rPr>
          <w:b/>
          <w:sz w:val="24"/>
          <w:szCs w:val="24"/>
        </w:rPr>
        <w:t>EE</w:t>
      </w:r>
      <w:r w:rsidR="00EA53ED">
        <w:rPr>
          <w:b/>
          <w:sz w:val="24"/>
          <w:szCs w:val="24"/>
        </w:rPr>
        <w:t xml:space="preserve"> ENDORSEMENT</w:t>
      </w:r>
    </w:p>
    <w:p w14:paraId="5EEF1251" w14:textId="77777777" w:rsidR="00862A92" w:rsidRPr="00115239" w:rsidRDefault="00862A92" w:rsidP="00EA53ED">
      <w:pPr>
        <w:rPr>
          <w:sz w:val="22"/>
          <w:szCs w:val="22"/>
        </w:rPr>
      </w:pPr>
    </w:p>
    <w:p w14:paraId="149E9428" w14:textId="77777777" w:rsidR="00862A92" w:rsidRPr="00115239" w:rsidRDefault="00862A92" w:rsidP="00EA53ED">
      <w:pPr>
        <w:rPr>
          <w:sz w:val="22"/>
          <w:szCs w:val="22"/>
        </w:rPr>
      </w:pPr>
    </w:p>
    <w:p w14:paraId="22A67722" w14:textId="77777777" w:rsidR="00862A92" w:rsidRPr="00115239" w:rsidRDefault="00862A92">
      <w:pPr>
        <w:spacing w:line="200" w:lineRule="exact"/>
        <w:rPr>
          <w:sz w:val="22"/>
          <w:szCs w:val="22"/>
        </w:rPr>
      </w:pPr>
    </w:p>
    <w:p w14:paraId="67351A75" w14:textId="77777777" w:rsidR="00862A92" w:rsidRPr="00464206" w:rsidRDefault="00862A92">
      <w:pPr>
        <w:spacing w:line="200" w:lineRule="exact"/>
        <w:rPr>
          <w:sz w:val="22"/>
          <w:szCs w:val="22"/>
        </w:rPr>
      </w:pPr>
    </w:p>
    <w:p w14:paraId="7B44E2CD" w14:textId="77777777" w:rsidR="00862A92" w:rsidRPr="00464206" w:rsidRDefault="00862A92">
      <w:pPr>
        <w:spacing w:line="200" w:lineRule="exact"/>
        <w:rPr>
          <w:sz w:val="22"/>
          <w:szCs w:val="22"/>
        </w:rPr>
      </w:pPr>
    </w:p>
    <w:p w14:paraId="1CBDCCAF" w14:textId="77777777" w:rsidR="00862A92" w:rsidRPr="00464206" w:rsidRDefault="00862A92">
      <w:pPr>
        <w:spacing w:line="200" w:lineRule="exact"/>
        <w:rPr>
          <w:sz w:val="22"/>
          <w:szCs w:val="22"/>
        </w:rPr>
      </w:pPr>
    </w:p>
    <w:p w14:paraId="386212F1" w14:textId="77777777" w:rsidR="00862A92" w:rsidRPr="00464206" w:rsidRDefault="00000000">
      <w:pPr>
        <w:spacing w:line="260" w:lineRule="exact"/>
        <w:ind w:left="3040" w:right="2941"/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pict w14:anchorId="0B37B06B">
          <v:group id="_x0000_s1028" style="position:absolute;left:0;text-align:left;margin-left:74.25pt;margin-top:-32.85pt;width:463.6pt;height:329.65pt;z-index:-251658240;mso-position-horizontal-relative:page" coordorigin="1485,-657" coordsize="9272,6593">
            <v:shape id="_x0000_s1033" style="position:absolute;left:1496;top:-647;width:9251;height:0" coordorigin="1496,-647" coordsize="9251,0" path="m1496,-647r9251,e" filled="f" strokeweight=".58pt">
              <v:path arrowok="t"/>
            </v:shape>
            <v:shape id="_x0000_s1032" style="position:absolute;left:1496;top:774;width:9251;height:0" coordorigin="1496,774" coordsize="9251,0" path="m1496,774r9251,e" filled="f" strokeweight=".58pt">
              <v:path arrowok="t"/>
            </v:shape>
            <v:shape id="_x0000_s1031" style="position:absolute;left:1491;top:-652;width:0;height:6582" coordorigin="1491,-652" coordsize="0,6582" path="m1491,-652r,6582e" filled="f" strokeweight=".58pt">
              <v:path arrowok="t"/>
            </v:shape>
            <v:shape id="_x0000_s1030" style="position:absolute;left:1496;top:5925;width:9251;height:0" coordorigin="1496,5925" coordsize="9251,0" path="m1496,5925r9251,e" filled="f" strokeweight=".58pt">
              <v:path arrowok="t"/>
            </v:shape>
            <v:shape id="_x0000_s1029" style="position:absolute;left:10752;top:-652;width:0;height:6582" coordorigin="10752,-652" coordsize="0,6582" path="m10752,-652r,6582e" filled="f" strokeweight=".58pt">
              <v:path arrowok="t"/>
            </v:shape>
            <w10:wrap anchorx="page"/>
          </v:group>
        </w:pict>
      </w:r>
      <w:r w:rsidR="007F370C" w:rsidRPr="00464206">
        <w:rPr>
          <w:b/>
          <w:bCs/>
          <w:spacing w:val="-1"/>
          <w:position w:val="-1"/>
          <w:sz w:val="22"/>
          <w:szCs w:val="22"/>
        </w:rPr>
        <w:t>SC</w:t>
      </w:r>
      <w:r w:rsidR="007F370C" w:rsidRPr="00464206">
        <w:rPr>
          <w:b/>
          <w:bCs/>
          <w:position w:val="-1"/>
          <w:sz w:val="22"/>
          <w:szCs w:val="22"/>
        </w:rPr>
        <w:t>HE</w:t>
      </w:r>
      <w:r w:rsidR="007F370C" w:rsidRPr="00464206">
        <w:rPr>
          <w:b/>
          <w:bCs/>
          <w:spacing w:val="-1"/>
          <w:position w:val="-1"/>
          <w:sz w:val="22"/>
          <w:szCs w:val="22"/>
        </w:rPr>
        <w:t>DU</w:t>
      </w:r>
      <w:r w:rsidR="007F370C" w:rsidRPr="00464206">
        <w:rPr>
          <w:b/>
          <w:bCs/>
          <w:position w:val="-1"/>
          <w:sz w:val="22"/>
          <w:szCs w:val="22"/>
        </w:rPr>
        <w:t>LE OF</w:t>
      </w:r>
      <w:r w:rsidR="007F370C" w:rsidRPr="00464206">
        <w:rPr>
          <w:b/>
          <w:bCs/>
          <w:spacing w:val="1"/>
          <w:position w:val="-1"/>
          <w:sz w:val="22"/>
          <w:szCs w:val="22"/>
        </w:rPr>
        <w:t xml:space="preserve"> </w:t>
      </w:r>
      <w:r w:rsidR="007F370C" w:rsidRPr="00464206">
        <w:rPr>
          <w:b/>
          <w:bCs/>
          <w:position w:val="-1"/>
          <w:sz w:val="22"/>
          <w:szCs w:val="22"/>
        </w:rPr>
        <w:t>LOSS</w:t>
      </w:r>
      <w:r w:rsidR="007F370C" w:rsidRPr="00464206">
        <w:rPr>
          <w:b/>
          <w:bCs/>
          <w:spacing w:val="-3"/>
          <w:position w:val="-1"/>
          <w:sz w:val="22"/>
          <w:szCs w:val="22"/>
        </w:rPr>
        <w:t xml:space="preserve"> </w:t>
      </w:r>
      <w:r w:rsidR="007F370C" w:rsidRPr="00464206">
        <w:rPr>
          <w:b/>
          <w:bCs/>
          <w:spacing w:val="1"/>
          <w:position w:val="-1"/>
          <w:sz w:val="22"/>
          <w:szCs w:val="22"/>
        </w:rPr>
        <w:t>P</w:t>
      </w:r>
      <w:r w:rsidR="007F370C" w:rsidRPr="00464206">
        <w:rPr>
          <w:b/>
          <w:bCs/>
          <w:spacing w:val="-1"/>
          <w:position w:val="-1"/>
          <w:sz w:val="22"/>
          <w:szCs w:val="22"/>
        </w:rPr>
        <w:t>AY</w:t>
      </w:r>
      <w:r w:rsidR="007F370C" w:rsidRPr="00464206">
        <w:rPr>
          <w:b/>
          <w:bCs/>
          <w:position w:val="-1"/>
          <w:sz w:val="22"/>
          <w:szCs w:val="22"/>
        </w:rPr>
        <w:t>EE(</w:t>
      </w:r>
      <w:r w:rsidR="007F370C" w:rsidRPr="00464206">
        <w:rPr>
          <w:b/>
          <w:bCs/>
          <w:spacing w:val="-1"/>
          <w:position w:val="-1"/>
          <w:sz w:val="22"/>
          <w:szCs w:val="22"/>
        </w:rPr>
        <w:t>S</w:t>
      </w:r>
      <w:r w:rsidR="007F370C" w:rsidRPr="00464206">
        <w:rPr>
          <w:b/>
          <w:bCs/>
          <w:position w:val="-1"/>
          <w:sz w:val="22"/>
          <w:szCs w:val="22"/>
        </w:rPr>
        <w:t>)</w:t>
      </w:r>
    </w:p>
    <w:p w14:paraId="257D7853" w14:textId="77777777" w:rsidR="00862A92" w:rsidRPr="00464206" w:rsidRDefault="00862A92">
      <w:pPr>
        <w:spacing w:line="200" w:lineRule="exact"/>
        <w:rPr>
          <w:sz w:val="22"/>
          <w:szCs w:val="22"/>
        </w:rPr>
      </w:pPr>
    </w:p>
    <w:p w14:paraId="597DDAA6" w14:textId="77777777" w:rsidR="00862A92" w:rsidRPr="00464206" w:rsidRDefault="00862A92">
      <w:pPr>
        <w:spacing w:line="200" w:lineRule="exact"/>
        <w:rPr>
          <w:sz w:val="22"/>
          <w:szCs w:val="22"/>
        </w:rPr>
      </w:pPr>
    </w:p>
    <w:p w14:paraId="4C39EB9E" w14:textId="77777777" w:rsidR="00862A92" w:rsidRPr="00464206" w:rsidRDefault="00862A92">
      <w:pPr>
        <w:spacing w:line="200" w:lineRule="exact"/>
        <w:rPr>
          <w:sz w:val="22"/>
          <w:szCs w:val="22"/>
        </w:rPr>
      </w:pPr>
    </w:p>
    <w:p w14:paraId="6510FA04" w14:textId="77777777" w:rsidR="00862A92" w:rsidRPr="00464206" w:rsidRDefault="00862A92">
      <w:pPr>
        <w:spacing w:before="8" w:line="200" w:lineRule="exact"/>
        <w:rPr>
          <w:sz w:val="22"/>
          <w:szCs w:val="22"/>
        </w:rPr>
      </w:pPr>
    </w:p>
    <w:p w14:paraId="0F86A890" w14:textId="6EAF1D8D" w:rsidR="008D5E58" w:rsidRPr="00FB649A" w:rsidRDefault="007F370C">
      <w:pPr>
        <w:spacing w:before="35"/>
        <w:ind w:left="259"/>
        <w:rPr>
          <w:spacing w:val="-3"/>
          <w:sz w:val="22"/>
          <w:szCs w:val="22"/>
        </w:rPr>
      </w:pPr>
      <w:r w:rsidRPr="00FB649A">
        <w:rPr>
          <w:b/>
          <w:bCs/>
          <w:spacing w:val="1"/>
          <w:sz w:val="22"/>
          <w:szCs w:val="22"/>
        </w:rPr>
        <w:t>Lo</w:t>
      </w:r>
      <w:r w:rsidRPr="00FB649A">
        <w:rPr>
          <w:b/>
          <w:bCs/>
          <w:sz w:val="22"/>
          <w:szCs w:val="22"/>
        </w:rPr>
        <w:t>ss</w:t>
      </w:r>
      <w:r w:rsidRPr="00FB649A">
        <w:rPr>
          <w:b/>
          <w:bCs/>
          <w:spacing w:val="-3"/>
          <w:sz w:val="22"/>
          <w:szCs w:val="22"/>
        </w:rPr>
        <w:t xml:space="preserve"> </w:t>
      </w:r>
      <w:r w:rsidRPr="00FB649A">
        <w:rPr>
          <w:b/>
          <w:bCs/>
          <w:spacing w:val="-1"/>
          <w:sz w:val="22"/>
          <w:szCs w:val="22"/>
        </w:rPr>
        <w:t>Pa</w:t>
      </w:r>
      <w:r w:rsidRPr="00FB649A">
        <w:rPr>
          <w:b/>
          <w:bCs/>
          <w:spacing w:val="1"/>
          <w:sz w:val="22"/>
          <w:szCs w:val="22"/>
        </w:rPr>
        <w:t>y</w:t>
      </w:r>
      <w:r w:rsidRPr="00FB649A">
        <w:rPr>
          <w:b/>
          <w:bCs/>
          <w:sz w:val="22"/>
          <w:szCs w:val="22"/>
        </w:rPr>
        <w:t>ee</w:t>
      </w:r>
      <w:r w:rsidR="008D5E58" w:rsidRPr="00FB649A">
        <w:rPr>
          <w:b/>
          <w:bCs/>
          <w:sz w:val="22"/>
          <w:szCs w:val="22"/>
        </w:rPr>
        <w:t>:</w:t>
      </w:r>
      <w:r w:rsidR="008D5E58" w:rsidRPr="00FB649A">
        <w:rPr>
          <w:sz w:val="22"/>
          <w:szCs w:val="22"/>
        </w:rPr>
        <w:t xml:space="preserve"> </w:t>
      </w:r>
      <w:bookmarkStart w:id="5" w:name="LossPayeeName"/>
      <w:bookmarkEnd w:id="5"/>
    </w:p>
    <w:p w14:paraId="575461B0" w14:textId="74C05D4A" w:rsidR="00862A92" w:rsidRPr="00FB649A" w:rsidRDefault="007F370C">
      <w:pPr>
        <w:spacing w:before="35"/>
        <w:ind w:left="259"/>
        <w:rPr>
          <w:sz w:val="22"/>
          <w:szCs w:val="22"/>
        </w:rPr>
      </w:pPr>
      <w:r w:rsidRPr="00FB649A">
        <w:rPr>
          <w:b/>
          <w:bCs/>
          <w:spacing w:val="-1"/>
          <w:sz w:val="22"/>
          <w:szCs w:val="22"/>
        </w:rPr>
        <w:t>M</w:t>
      </w:r>
      <w:r w:rsidRPr="00FB649A">
        <w:rPr>
          <w:b/>
          <w:bCs/>
          <w:spacing w:val="1"/>
          <w:sz w:val="22"/>
          <w:szCs w:val="22"/>
        </w:rPr>
        <w:t>a</w:t>
      </w:r>
      <w:r w:rsidRPr="00FB649A">
        <w:rPr>
          <w:b/>
          <w:bCs/>
          <w:sz w:val="22"/>
          <w:szCs w:val="22"/>
        </w:rPr>
        <w:t>iling</w:t>
      </w:r>
      <w:r w:rsidRPr="00FB649A">
        <w:rPr>
          <w:b/>
          <w:bCs/>
          <w:spacing w:val="-4"/>
          <w:sz w:val="22"/>
          <w:szCs w:val="22"/>
        </w:rPr>
        <w:t xml:space="preserve"> </w:t>
      </w:r>
      <w:r w:rsidRPr="00FB649A">
        <w:rPr>
          <w:b/>
          <w:bCs/>
          <w:sz w:val="22"/>
          <w:szCs w:val="22"/>
        </w:rPr>
        <w:t>Add</w:t>
      </w:r>
      <w:r w:rsidRPr="00FB649A">
        <w:rPr>
          <w:b/>
          <w:bCs/>
          <w:spacing w:val="-2"/>
          <w:sz w:val="22"/>
          <w:szCs w:val="22"/>
        </w:rPr>
        <w:t>r</w:t>
      </w:r>
      <w:r w:rsidRPr="00FB649A">
        <w:rPr>
          <w:b/>
          <w:bCs/>
          <w:sz w:val="22"/>
          <w:szCs w:val="22"/>
        </w:rPr>
        <w:t>es</w:t>
      </w:r>
      <w:r w:rsidRPr="00FB649A">
        <w:rPr>
          <w:b/>
          <w:bCs/>
          <w:spacing w:val="1"/>
          <w:sz w:val="22"/>
          <w:szCs w:val="22"/>
        </w:rPr>
        <w:t>s</w:t>
      </w:r>
      <w:r w:rsidRPr="00FB649A">
        <w:rPr>
          <w:b/>
          <w:bCs/>
          <w:sz w:val="22"/>
          <w:szCs w:val="22"/>
        </w:rPr>
        <w:t>:</w:t>
      </w:r>
      <w:r w:rsidR="005B5F69" w:rsidRPr="00FB649A">
        <w:rPr>
          <w:sz w:val="22"/>
          <w:szCs w:val="22"/>
        </w:rPr>
        <w:t xml:space="preserve"> </w:t>
      </w:r>
      <w:bookmarkStart w:id="6" w:name="LossPayeeAddress"/>
      <w:bookmarkEnd w:id="6"/>
    </w:p>
    <w:p w14:paraId="5B348EE7" w14:textId="77777777" w:rsidR="00862A92" w:rsidRPr="00464206" w:rsidRDefault="00862A92">
      <w:pPr>
        <w:spacing w:before="9" w:line="120" w:lineRule="exact"/>
        <w:rPr>
          <w:sz w:val="22"/>
          <w:szCs w:val="22"/>
        </w:rPr>
      </w:pPr>
    </w:p>
    <w:p w14:paraId="0A5B1853" w14:textId="77777777" w:rsidR="00862A92" w:rsidRPr="00464206" w:rsidRDefault="00862A92">
      <w:pPr>
        <w:spacing w:line="200" w:lineRule="exact"/>
        <w:rPr>
          <w:sz w:val="22"/>
          <w:szCs w:val="22"/>
        </w:rPr>
      </w:pPr>
    </w:p>
    <w:p w14:paraId="63C0EAE9" w14:textId="77777777" w:rsidR="00862A92" w:rsidRPr="00464206" w:rsidRDefault="00862A92">
      <w:pPr>
        <w:spacing w:line="200" w:lineRule="exact"/>
        <w:rPr>
          <w:sz w:val="22"/>
          <w:szCs w:val="22"/>
        </w:rPr>
      </w:pPr>
    </w:p>
    <w:p w14:paraId="7B00E6C6" w14:textId="77777777" w:rsidR="00862A92" w:rsidRPr="00464206" w:rsidRDefault="00862A92">
      <w:pPr>
        <w:spacing w:line="200" w:lineRule="exact"/>
        <w:rPr>
          <w:sz w:val="22"/>
          <w:szCs w:val="22"/>
        </w:rPr>
      </w:pPr>
    </w:p>
    <w:p w14:paraId="6CA23CFA" w14:textId="77777777" w:rsidR="00862A92" w:rsidRPr="00464206" w:rsidRDefault="00862A92">
      <w:pPr>
        <w:spacing w:line="200" w:lineRule="exact"/>
        <w:rPr>
          <w:sz w:val="22"/>
          <w:szCs w:val="22"/>
        </w:rPr>
      </w:pPr>
    </w:p>
    <w:p w14:paraId="270A3730" w14:textId="77777777" w:rsidR="00862A92" w:rsidRPr="00464206" w:rsidRDefault="00862A92">
      <w:pPr>
        <w:spacing w:line="200" w:lineRule="exact"/>
        <w:rPr>
          <w:sz w:val="22"/>
          <w:szCs w:val="22"/>
        </w:rPr>
      </w:pPr>
    </w:p>
    <w:p w14:paraId="4DF3E35C" w14:textId="77777777" w:rsidR="00862A92" w:rsidRPr="00464206" w:rsidRDefault="00862A92">
      <w:pPr>
        <w:spacing w:line="200" w:lineRule="exact"/>
        <w:rPr>
          <w:sz w:val="22"/>
          <w:szCs w:val="22"/>
        </w:rPr>
      </w:pPr>
    </w:p>
    <w:p w14:paraId="20661FBC" w14:textId="77777777" w:rsidR="00862A92" w:rsidRPr="00464206" w:rsidRDefault="00862A92">
      <w:pPr>
        <w:spacing w:line="200" w:lineRule="exact"/>
        <w:rPr>
          <w:sz w:val="22"/>
          <w:szCs w:val="22"/>
        </w:rPr>
      </w:pPr>
    </w:p>
    <w:p w14:paraId="08DC2493" w14:textId="7F64A7A4" w:rsidR="00862A92" w:rsidRPr="00464206" w:rsidRDefault="007F370C">
      <w:pPr>
        <w:spacing w:line="200" w:lineRule="exact"/>
        <w:ind w:left="259"/>
        <w:rPr>
          <w:sz w:val="22"/>
          <w:szCs w:val="22"/>
        </w:rPr>
      </w:pPr>
      <w:r w:rsidRPr="00464206">
        <w:rPr>
          <w:b/>
          <w:bCs/>
          <w:color w:val="221F1F"/>
          <w:position w:val="-1"/>
          <w:sz w:val="22"/>
          <w:szCs w:val="22"/>
        </w:rPr>
        <w:t>Desi</w:t>
      </w:r>
      <w:r w:rsidRPr="00464206">
        <w:rPr>
          <w:b/>
          <w:bCs/>
          <w:color w:val="221F1F"/>
          <w:spacing w:val="2"/>
          <w:position w:val="-1"/>
          <w:sz w:val="22"/>
          <w:szCs w:val="22"/>
        </w:rPr>
        <w:t>g</w:t>
      </w:r>
      <w:r w:rsidRPr="00464206">
        <w:rPr>
          <w:b/>
          <w:bCs/>
          <w:color w:val="221F1F"/>
          <w:position w:val="-1"/>
          <w:sz w:val="22"/>
          <w:szCs w:val="22"/>
        </w:rPr>
        <w:t>n</w:t>
      </w:r>
      <w:r w:rsidRPr="00464206">
        <w:rPr>
          <w:b/>
          <w:bCs/>
          <w:color w:val="221F1F"/>
          <w:spacing w:val="1"/>
          <w:position w:val="-1"/>
          <w:sz w:val="22"/>
          <w:szCs w:val="22"/>
        </w:rPr>
        <w:t>a</w:t>
      </w:r>
      <w:r w:rsidRPr="00464206">
        <w:rPr>
          <w:b/>
          <w:bCs/>
          <w:color w:val="221F1F"/>
          <w:spacing w:val="-1"/>
          <w:position w:val="-1"/>
          <w:sz w:val="22"/>
          <w:szCs w:val="22"/>
        </w:rPr>
        <w:t>t</w:t>
      </w:r>
      <w:r w:rsidRPr="00464206">
        <w:rPr>
          <w:b/>
          <w:bCs/>
          <w:color w:val="221F1F"/>
          <w:position w:val="-1"/>
          <w:sz w:val="22"/>
          <w:szCs w:val="22"/>
        </w:rPr>
        <w:t>i</w:t>
      </w:r>
      <w:r w:rsidRPr="00464206">
        <w:rPr>
          <w:b/>
          <w:bCs/>
          <w:color w:val="221F1F"/>
          <w:spacing w:val="1"/>
          <w:position w:val="-1"/>
          <w:sz w:val="22"/>
          <w:szCs w:val="22"/>
        </w:rPr>
        <w:t>o</w:t>
      </w:r>
      <w:r w:rsidRPr="00464206">
        <w:rPr>
          <w:b/>
          <w:bCs/>
          <w:color w:val="221F1F"/>
          <w:position w:val="-1"/>
          <w:sz w:val="22"/>
          <w:szCs w:val="22"/>
        </w:rPr>
        <w:t>n</w:t>
      </w:r>
      <w:r w:rsidRPr="00464206">
        <w:rPr>
          <w:b/>
          <w:bCs/>
          <w:color w:val="221F1F"/>
          <w:spacing w:val="-10"/>
          <w:position w:val="-1"/>
          <w:sz w:val="22"/>
          <w:szCs w:val="22"/>
        </w:rPr>
        <w:t xml:space="preserve"> </w:t>
      </w:r>
      <w:r w:rsidRPr="00464206">
        <w:rPr>
          <w:b/>
          <w:bCs/>
          <w:color w:val="221F1F"/>
          <w:spacing w:val="1"/>
          <w:position w:val="-1"/>
          <w:sz w:val="22"/>
          <w:szCs w:val="22"/>
        </w:rPr>
        <w:t>o</w:t>
      </w:r>
      <w:r w:rsidRPr="00464206">
        <w:rPr>
          <w:b/>
          <w:bCs/>
          <w:color w:val="221F1F"/>
          <w:position w:val="-1"/>
          <w:sz w:val="22"/>
          <w:szCs w:val="22"/>
        </w:rPr>
        <w:t>r</w:t>
      </w:r>
      <w:r w:rsidRPr="00464206">
        <w:rPr>
          <w:b/>
          <w:bCs/>
          <w:color w:val="221F1F"/>
          <w:spacing w:val="-1"/>
          <w:position w:val="-1"/>
          <w:sz w:val="22"/>
          <w:szCs w:val="22"/>
        </w:rPr>
        <w:t xml:space="preserve"> </w:t>
      </w:r>
      <w:r w:rsidRPr="00464206">
        <w:rPr>
          <w:b/>
          <w:bCs/>
          <w:color w:val="221F1F"/>
          <w:position w:val="-1"/>
          <w:sz w:val="22"/>
          <w:szCs w:val="22"/>
        </w:rPr>
        <w:t>De</w:t>
      </w:r>
      <w:r w:rsidRPr="00464206">
        <w:rPr>
          <w:b/>
          <w:bCs/>
          <w:color w:val="221F1F"/>
          <w:spacing w:val="1"/>
          <w:position w:val="-1"/>
          <w:sz w:val="22"/>
          <w:szCs w:val="22"/>
        </w:rPr>
        <w:t>s</w:t>
      </w:r>
      <w:r w:rsidRPr="00464206">
        <w:rPr>
          <w:b/>
          <w:bCs/>
          <w:color w:val="221F1F"/>
          <w:position w:val="-1"/>
          <w:sz w:val="22"/>
          <w:szCs w:val="22"/>
        </w:rPr>
        <w:t>crip</w:t>
      </w:r>
      <w:r w:rsidRPr="00464206">
        <w:rPr>
          <w:b/>
          <w:bCs/>
          <w:color w:val="221F1F"/>
          <w:spacing w:val="-1"/>
          <w:position w:val="-1"/>
          <w:sz w:val="22"/>
          <w:szCs w:val="22"/>
        </w:rPr>
        <w:t>t</w:t>
      </w:r>
      <w:r w:rsidRPr="00464206">
        <w:rPr>
          <w:b/>
          <w:bCs/>
          <w:color w:val="221F1F"/>
          <w:position w:val="-1"/>
          <w:sz w:val="22"/>
          <w:szCs w:val="22"/>
        </w:rPr>
        <w:t>i</w:t>
      </w:r>
      <w:r w:rsidRPr="00464206">
        <w:rPr>
          <w:b/>
          <w:bCs/>
          <w:color w:val="221F1F"/>
          <w:spacing w:val="1"/>
          <w:position w:val="-1"/>
          <w:sz w:val="22"/>
          <w:szCs w:val="22"/>
        </w:rPr>
        <w:t>o</w:t>
      </w:r>
      <w:r w:rsidRPr="00464206">
        <w:rPr>
          <w:b/>
          <w:bCs/>
          <w:color w:val="221F1F"/>
          <w:position w:val="-1"/>
          <w:sz w:val="22"/>
          <w:szCs w:val="22"/>
        </w:rPr>
        <w:t>n</w:t>
      </w:r>
      <w:r w:rsidRPr="00464206">
        <w:rPr>
          <w:b/>
          <w:bCs/>
          <w:color w:val="221F1F"/>
          <w:spacing w:val="-11"/>
          <w:position w:val="-1"/>
          <w:sz w:val="22"/>
          <w:szCs w:val="22"/>
        </w:rPr>
        <w:t xml:space="preserve"> </w:t>
      </w:r>
      <w:r w:rsidRPr="00464206">
        <w:rPr>
          <w:b/>
          <w:bCs/>
          <w:color w:val="221F1F"/>
          <w:spacing w:val="1"/>
          <w:position w:val="-1"/>
          <w:sz w:val="22"/>
          <w:szCs w:val="22"/>
        </w:rPr>
        <w:t>o</w:t>
      </w:r>
      <w:r w:rsidRPr="00464206">
        <w:rPr>
          <w:b/>
          <w:bCs/>
          <w:color w:val="221F1F"/>
          <w:position w:val="-1"/>
          <w:sz w:val="22"/>
          <w:szCs w:val="22"/>
        </w:rPr>
        <w:t>f</w:t>
      </w:r>
      <w:r w:rsidRPr="00464206">
        <w:rPr>
          <w:b/>
          <w:bCs/>
          <w:color w:val="221F1F"/>
          <w:spacing w:val="-2"/>
          <w:position w:val="-1"/>
          <w:sz w:val="22"/>
          <w:szCs w:val="22"/>
        </w:rPr>
        <w:t xml:space="preserve"> </w:t>
      </w:r>
      <w:r w:rsidRPr="00464206">
        <w:rPr>
          <w:b/>
          <w:bCs/>
          <w:color w:val="221F1F"/>
          <w:position w:val="-1"/>
          <w:sz w:val="22"/>
          <w:szCs w:val="22"/>
        </w:rPr>
        <w:t>Au</w:t>
      </w:r>
      <w:r w:rsidRPr="00464206">
        <w:rPr>
          <w:b/>
          <w:bCs/>
          <w:color w:val="221F1F"/>
          <w:spacing w:val="-1"/>
          <w:position w:val="-1"/>
          <w:sz w:val="22"/>
          <w:szCs w:val="22"/>
        </w:rPr>
        <w:t>t</w:t>
      </w:r>
      <w:r w:rsidRPr="00464206">
        <w:rPr>
          <w:b/>
          <w:bCs/>
          <w:color w:val="221F1F"/>
          <w:spacing w:val="1"/>
          <w:position w:val="-1"/>
          <w:sz w:val="22"/>
          <w:szCs w:val="22"/>
        </w:rPr>
        <w:t>o</w:t>
      </w:r>
      <w:r w:rsidRPr="00464206">
        <w:rPr>
          <w:b/>
          <w:bCs/>
          <w:color w:val="221F1F"/>
          <w:spacing w:val="-1"/>
          <w:position w:val="-1"/>
          <w:sz w:val="22"/>
          <w:szCs w:val="22"/>
        </w:rPr>
        <w:t>(</w:t>
      </w:r>
      <w:r w:rsidRPr="00464206">
        <w:rPr>
          <w:b/>
          <w:bCs/>
          <w:color w:val="221F1F"/>
          <w:position w:val="-1"/>
          <w:sz w:val="22"/>
          <w:szCs w:val="22"/>
        </w:rPr>
        <w:t>s</w:t>
      </w:r>
      <w:r w:rsidRPr="00464206">
        <w:rPr>
          <w:b/>
          <w:bCs/>
          <w:color w:val="221F1F"/>
          <w:spacing w:val="-1"/>
          <w:position w:val="-1"/>
          <w:sz w:val="22"/>
          <w:szCs w:val="22"/>
        </w:rPr>
        <w:t>)</w:t>
      </w:r>
      <w:r w:rsidRPr="00464206">
        <w:rPr>
          <w:b/>
          <w:bCs/>
          <w:color w:val="221F1F"/>
          <w:position w:val="-1"/>
          <w:sz w:val="22"/>
          <w:szCs w:val="22"/>
        </w:rPr>
        <w:t>:</w:t>
      </w:r>
      <w:r w:rsidR="00464206" w:rsidRPr="00464206">
        <w:rPr>
          <w:color w:val="221F1F"/>
          <w:position w:val="-1"/>
          <w:sz w:val="22"/>
          <w:szCs w:val="22"/>
        </w:rPr>
        <w:t xml:space="preserve"> </w:t>
      </w:r>
      <w:r w:rsidR="004C4E56" w:rsidRPr="00464206">
        <w:rPr>
          <w:color w:val="221F1F"/>
          <w:position w:val="-1"/>
          <w:sz w:val="22"/>
          <w:szCs w:val="22"/>
        </w:rPr>
        <w:t xml:space="preserve"> </w:t>
      </w:r>
      <w:bookmarkStart w:id="7" w:name="DescriptionOfAutos"/>
      <w:bookmarkEnd w:id="7"/>
    </w:p>
    <w:p w14:paraId="0073D480" w14:textId="77777777" w:rsidR="00862A92" w:rsidRPr="00464206" w:rsidRDefault="00862A92">
      <w:pPr>
        <w:spacing w:before="2" w:line="180" w:lineRule="exact"/>
        <w:rPr>
          <w:sz w:val="22"/>
          <w:szCs w:val="22"/>
        </w:rPr>
      </w:pPr>
    </w:p>
    <w:p w14:paraId="76ABF5B5" w14:textId="77777777" w:rsidR="00862A92" w:rsidRPr="00464206" w:rsidRDefault="00862A92">
      <w:pPr>
        <w:spacing w:line="200" w:lineRule="exact"/>
        <w:rPr>
          <w:sz w:val="22"/>
          <w:szCs w:val="22"/>
        </w:rPr>
      </w:pPr>
    </w:p>
    <w:p w14:paraId="3DFE1E56" w14:textId="77777777" w:rsidR="00862A92" w:rsidRPr="00464206" w:rsidRDefault="00862A92">
      <w:pPr>
        <w:spacing w:line="200" w:lineRule="exact"/>
        <w:rPr>
          <w:sz w:val="22"/>
          <w:szCs w:val="22"/>
        </w:rPr>
      </w:pPr>
    </w:p>
    <w:p w14:paraId="58DE98BD" w14:textId="77777777" w:rsidR="00862A92" w:rsidRPr="00464206" w:rsidRDefault="00862A92">
      <w:pPr>
        <w:spacing w:line="200" w:lineRule="exact"/>
        <w:rPr>
          <w:sz w:val="22"/>
          <w:szCs w:val="22"/>
        </w:rPr>
      </w:pPr>
    </w:p>
    <w:p w14:paraId="6E968025" w14:textId="77777777" w:rsidR="00862A92" w:rsidRPr="00464206" w:rsidRDefault="00862A92">
      <w:pPr>
        <w:spacing w:line="200" w:lineRule="exact"/>
        <w:rPr>
          <w:sz w:val="22"/>
          <w:szCs w:val="22"/>
        </w:rPr>
      </w:pPr>
    </w:p>
    <w:p w14:paraId="1EBF0474" w14:textId="77777777" w:rsidR="00862A92" w:rsidRPr="00464206" w:rsidRDefault="00862A92">
      <w:pPr>
        <w:spacing w:line="200" w:lineRule="exact"/>
        <w:rPr>
          <w:sz w:val="22"/>
          <w:szCs w:val="22"/>
        </w:rPr>
      </w:pPr>
    </w:p>
    <w:p w14:paraId="211A971B" w14:textId="77777777" w:rsidR="00862A92" w:rsidRPr="00464206" w:rsidRDefault="00862A92">
      <w:pPr>
        <w:spacing w:line="200" w:lineRule="exact"/>
        <w:rPr>
          <w:sz w:val="22"/>
          <w:szCs w:val="22"/>
        </w:rPr>
      </w:pPr>
    </w:p>
    <w:p w14:paraId="1423ACCB" w14:textId="77777777" w:rsidR="00862A92" w:rsidRPr="00464206" w:rsidRDefault="00862A92">
      <w:pPr>
        <w:spacing w:line="200" w:lineRule="exact"/>
        <w:rPr>
          <w:sz w:val="22"/>
          <w:szCs w:val="22"/>
        </w:rPr>
      </w:pPr>
    </w:p>
    <w:p w14:paraId="37A8B440" w14:textId="77777777" w:rsidR="00862A92" w:rsidRPr="00464206" w:rsidRDefault="00862A92">
      <w:pPr>
        <w:spacing w:line="200" w:lineRule="exact"/>
        <w:rPr>
          <w:sz w:val="22"/>
          <w:szCs w:val="22"/>
        </w:rPr>
      </w:pPr>
    </w:p>
    <w:p w14:paraId="5E17C02F" w14:textId="77777777" w:rsidR="00862A92" w:rsidRPr="00464206" w:rsidRDefault="00862A92">
      <w:pPr>
        <w:spacing w:line="200" w:lineRule="exact"/>
        <w:rPr>
          <w:sz w:val="22"/>
          <w:szCs w:val="22"/>
        </w:rPr>
      </w:pPr>
    </w:p>
    <w:p w14:paraId="5034A91C" w14:textId="77777777" w:rsidR="00862A92" w:rsidRPr="00464206" w:rsidRDefault="00862A92">
      <w:pPr>
        <w:spacing w:line="200" w:lineRule="exact"/>
        <w:rPr>
          <w:sz w:val="22"/>
          <w:szCs w:val="22"/>
        </w:rPr>
      </w:pPr>
    </w:p>
    <w:p w14:paraId="0F486F71" w14:textId="77777777" w:rsidR="00862A92" w:rsidRPr="00464206" w:rsidRDefault="00862A92">
      <w:pPr>
        <w:spacing w:line="200" w:lineRule="exact"/>
        <w:rPr>
          <w:sz w:val="22"/>
          <w:szCs w:val="22"/>
        </w:rPr>
      </w:pPr>
    </w:p>
    <w:p w14:paraId="68E7F47A" w14:textId="77777777" w:rsidR="00862A92" w:rsidRPr="00464206" w:rsidRDefault="00862A92">
      <w:pPr>
        <w:spacing w:line="200" w:lineRule="exact"/>
        <w:rPr>
          <w:sz w:val="22"/>
          <w:szCs w:val="22"/>
        </w:rPr>
      </w:pPr>
    </w:p>
    <w:p w14:paraId="259ACF87" w14:textId="77777777" w:rsidR="00862A92" w:rsidRPr="00464206" w:rsidRDefault="00862A92">
      <w:pPr>
        <w:spacing w:line="200" w:lineRule="exact"/>
        <w:rPr>
          <w:sz w:val="22"/>
          <w:szCs w:val="22"/>
        </w:rPr>
      </w:pPr>
    </w:p>
    <w:p w14:paraId="3F183467" w14:textId="77777777" w:rsidR="00862A92" w:rsidRPr="00115239" w:rsidRDefault="00862A92">
      <w:pPr>
        <w:spacing w:line="200" w:lineRule="exact"/>
        <w:rPr>
          <w:sz w:val="22"/>
          <w:szCs w:val="22"/>
        </w:rPr>
      </w:pPr>
    </w:p>
    <w:p w14:paraId="1E9F1C67" w14:textId="77777777" w:rsidR="00862A92" w:rsidRPr="00115239" w:rsidRDefault="00862A92">
      <w:pPr>
        <w:spacing w:line="200" w:lineRule="exact"/>
        <w:rPr>
          <w:sz w:val="22"/>
          <w:szCs w:val="22"/>
        </w:rPr>
      </w:pPr>
    </w:p>
    <w:p w14:paraId="0793BE4C" w14:textId="77777777" w:rsidR="00862A92" w:rsidRPr="00115239" w:rsidRDefault="00862A92">
      <w:pPr>
        <w:spacing w:line="200" w:lineRule="exact"/>
        <w:rPr>
          <w:sz w:val="22"/>
          <w:szCs w:val="22"/>
        </w:rPr>
      </w:pPr>
    </w:p>
    <w:p w14:paraId="49F83044" w14:textId="4AB2EBF5" w:rsidR="00862A92" w:rsidRPr="00115239" w:rsidRDefault="007E7163">
      <w:pPr>
        <w:spacing w:line="200" w:lineRule="exact"/>
        <w:rPr>
          <w:sz w:val="22"/>
          <w:szCs w:val="22"/>
        </w:rPr>
      </w:pPr>
      <w:r w:rsidRPr="00115239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6E4C2149" wp14:editId="4D12E5BA">
            <wp:simplePos x="0" y="0"/>
            <wp:positionH relativeFrom="margin">
              <wp:align>right</wp:align>
            </wp:positionH>
            <wp:positionV relativeFrom="paragraph">
              <wp:posOffset>82550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60858E" w14:textId="77777777" w:rsidR="00862A92" w:rsidRPr="00115239" w:rsidRDefault="00862A92">
      <w:pPr>
        <w:spacing w:line="200" w:lineRule="exact"/>
        <w:rPr>
          <w:sz w:val="22"/>
          <w:szCs w:val="22"/>
        </w:rPr>
      </w:pPr>
    </w:p>
    <w:p w14:paraId="26DADB98" w14:textId="0EBD9956" w:rsidR="00FD7897" w:rsidRPr="00115239" w:rsidRDefault="00FD7897" w:rsidP="00FD7897">
      <w:pPr>
        <w:rPr>
          <w:sz w:val="22"/>
          <w:szCs w:val="22"/>
        </w:rPr>
      </w:pPr>
    </w:p>
    <w:p w14:paraId="35271F46" w14:textId="0BAEC471" w:rsidR="00FD7897" w:rsidRPr="00115239" w:rsidRDefault="00FD7897" w:rsidP="00FD7897">
      <w:pPr>
        <w:rPr>
          <w:sz w:val="22"/>
          <w:szCs w:val="22"/>
        </w:rPr>
      </w:pPr>
    </w:p>
    <w:p w14:paraId="38E79E17" w14:textId="77777777" w:rsidR="00FD7897" w:rsidRPr="00115239" w:rsidRDefault="00FD7897" w:rsidP="00FD7897">
      <w:pPr>
        <w:rPr>
          <w:sz w:val="22"/>
          <w:szCs w:val="22"/>
        </w:rPr>
      </w:pPr>
    </w:p>
    <w:p w14:paraId="28A8B425" w14:textId="552DD3C3" w:rsidR="00FD7897" w:rsidRPr="00115239" w:rsidRDefault="007E7163" w:rsidP="00115239">
      <w:pPr>
        <w:pStyle w:val="BTNoDS"/>
        <w:tabs>
          <w:tab w:val="center" w:pos="3333"/>
        </w:tabs>
        <w:rPr>
          <w:sz w:val="22"/>
        </w:rPr>
      </w:pPr>
      <w:r w:rsidRPr="00115239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58A70E" wp14:editId="3261F1BC">
                <wp:simplePos x="0" y="0"/>
                <wp:positionH relativeFrom="column">
                  <wp:posOffset>4349750</wp:posOffset>
                </wp:positionH>
                <wp:positionV relativeFrom="paragraph">
                  <wp:posOffset>101600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C4F1A4" id="Straight Connector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.5pt,8pt" to="475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" strokecolor="black [3213]" strokeweight="1.5pt"/>
            </w:pict>
          </mc:Fallback>
        </mc:AlternateContent>
      </w:r>
      <w:r w:rsidR="00115239">
        <w:rPr>
          <w:sz w:val="22"/>
        </w:rPr>
        <w:tab/>
      </w:r>
    </w:p>
    <w:p w14:paraId="1A426194" w14:textId="77777777" w:rsidR="00115239" w:rsidRPr="00115239" w:rsidRDefault="00115239" w:rsidP="00115239">
      <w:pPr>
        <w:pStyle w:val="BTNoDS"/>
        <w:tabs>
          <w:tab w:val="right" w:pos="2880"/>
        </w:tabs>
        <w:ind w:left="6840" w:right="10"/>
        <w:jc w:val="center"/>
        <w:rPr>
          <w:sz w:val="22"/>
        </w:rPr>
      </w:pPr>
      <w:r w:rsidRPr="00115239">
        <w:rPr>
          <w:sz w:val="22"/>
        </w:rPr>
        <w:t>Jeffrey A. Silver</w:t>
      </w:r>
      <w:r w:rsidRPr="00115239">
        <w:rPr>
          <w:sz w:val="22"/>
        </w:rPr>
        <w:br/>
        <w:t>(Authorized Representative)</w:t>
      </w:r>
    </w:p>
    <w:p w14:paraId="21DEBF33" w14:textId="4F21355C" w:rsidR="007E7163" w:rsidRPr="00115239" w:rsidRDefault="00115239" w:rsidP="00115239">
      <w:pPr>
        <w:pStyle w:val="BTNoDS"/>
        <w:tabs>
          <w:tab w:val="right" w:pos="2880"/>
        </w:tabs>
        <w:ind w:left="7020" w:right="30" w:hanging="90"/>
        <w:rPr>
          <w:sz w:val="22"/>
        </w:rPr>
      </w:pPr>
      <w:r w:rsidRPr="00115239">
        <w:rPr>
          <w:sz w:val="22"/>
        </w:rPr>
        <w:t xml:space="preserve">Date: </w:t>
      </w:r>
      <w:bookmarkStart w:id="8" w:name="IssuanceDate"/>
      <w:bookmarkEnd w:id="8"/>
    </w:p>
    <w:sectPr w:rsidR="007E7163" w:rsidRPr="00115239" w:rsidSect="00CD3390">
      <w:headerReference w:type="default" r:id="rId12"/>
      <w:footerReference w:type="default" r:id="rId13"/>
      <w:type w:val="continuous"/>
      <w:pgSz w:w="12240" w:h="15840"/>
      <w:pgMar w:top="1360" w:right="1440" w:bottom="280" w:left="13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8284B" w14:textId="77777777" w:rsidR="000277E9" w:rsidRDefault="000277E9" w:rsidP="00FD7897">
      <w:r>
        <w:separator/>
      </w:r>
    </w:p>
  </w:endnote>
  <w:endnote w:type="continuationSeparator" w:id="0">
    <w:p w14:paraId="15C591D0" w14:textId="77777777" w:rsidR="000277E9" w:rsidRDefault="000277E9" w:rsidP="00FD78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58F3D" w14:textId="6E8DBE51" w:rsidR="007E7163" w:rsidRPr="00115239" w:rsidRDefault="00115239">
    <w:pPr>
      <w:pStyle w:val="Footer"/>
      <w:rPr>
        <w:b/>
        <w:bCs/>
        <w:sz w:val="22"/>
        <w:szCs w:val="22"/>
      </w:rPr>
    </w:pPr>
    <w:r w:rsidRPr="00115239">
      <w:rPr>
        <w:b/>
        <w:bCs/>
        <w:sz w:val="22"/>
        <w:szCs w:val="22"/>
      </w:rPr>
      <w:t>11/2023</w:t>
    </w:r>
  </w:p>
  <w:p w14:paraId="2792C6B7" w14:textId="26006783" w:rsidR="007E7163" w:rsidRDefault="00115239" w:rsidP="00CD3390">
    <w:r w:rsidRPr="00115239">
      <w:rPr>
        <w:b/>
        <w:bCs/>
        <w:color w:val="000000"/>
        <w:sz w:val="22"/>
        <w:szCs w:val="22"/>
      </w:rPr>
      <w:t>RPCAAC032_1</w:t>
    </w:r>
    <w:r w:rsidR="00CD3390">
      <w:rPr>
        <w:b/>
        <w:bCs/>
        <w:color w:val="000000"/>
        <w:sz w:val="22"/>
        <w:szCs w:val="22"/>
      </w:rPr>
      <w:tab/>
    </w:r>
    <w:r w:rsidR="00CD3390">
      <w:rPr>
        <w:b/>
        <w:bCs/>
        <w:color w:val="000000"/>
        <w:sz w:val="22"/>
        <w:szCs w:val="22"/>
      </w:rPr>
      <w:tab/>
    </w:r>
    <w:r w:rsidR="00CD3390">
      <w:rPr>
        <w:b/>
        <w:bCs/>
        <w:color w:val="000000"/>
        <w:sz w:val="22"/>
        <w:szCs w:val="22"/>
      </w:rPr>
      <w:tab/>
    </w:r>
    <w:r w:rsidR="00CD3390">
      <w:rPr>
        <w:b/>
        <w:bCs/>
        <w:color w:val="000000"/>
        <w:sz w:val="22"/>
        <w:szCs w:val="22"/>
      </w:rPr>
      <w:tab/>
    </w:r>
    <w:r w:rsidR="00575206" w:rsidRPr="00575206">
      <w:t>Page 1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09F75B" w14:textId="77777777" w:rsidR="000277E9" w:rsidRDefault="000277E9" w:rsidP="00FD7897">
      <w:r>
        <w:separator/>
      </w:r>
    </w:p>
  </w:footnote>
  <w:footnote w:type="continuationSeparator" w:id="0">
    <w:p w14:paraId="6522A9BB" w14:textId="77777777" w:rsidR="000277E9" w:rsidRDefault="000277E9" w:rsidP="00FD78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AEE432" w14:textId="28D6AD6E" w:rsidR="007E7163" w:rsidRPr="007E7163" w:rsidRDefault="007E7163" w:rsidP="007E7163">
    <w:pPr>
      <w:pStyle w:val="Header"/>
      <w:jc w:val="center"/>
      <w:rPr>
        <w:b/>
        <w:bCs/>
        <w:sz w:val="24"/>
        <w:szCs w:val="24"/>
      </w:rPr>
    </w:pPr>
    <w:r w:rsidRPr="007E7163">
      <w:rPr>
        <w:b/>
        <w:bCs/>
        <w:sz w:val="24"/>
        <w:szCs w:val="24"/>
      </w:rPr>
      <w:t>TEXAS INSURANCE COMPANY</w:t>
    </w:r>
  </w:p>
  <w:p w14:paraId="1E8C97C5" w14:textId="7ABA9339" w:rsidR="00FD7897" w:rsidRDefault="00FD7897" w:rsidP="007E7163">
    <w:pPr>
      <w:pStyle w:val="Header"/>
      <w:ind w:left="576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17E16"/>
    <w:multiLevelType w:val="multilevel"/>
    <w:tmpl w:val="CA7A3424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24863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A92"/>
    <w:rsid w:val="000277E9"/>
    <w:rsid w:val="00115239"/>
    <w:rsid w:val="00144734"/>
    <w:rsid w:val="001A7C1F"/>
    <w:rsid w:val="00234E4C"/>
    <w:rsid w:val="00237B1C"/>
    <w:rsid w:val="002A216E"/>
    <w:rsid w:val="002F118C"/>
    <w:rsid w:val="003417CE"/>
    <w:rsid w:val="00347E74"/>
    <w:rsid w:val="00464206"/>
    <w:rsid w:val="004C4E56"/>
    <w:rsid w:val="005647C1"/>
    <w:rsid w:val="00575206"/>
    <w:rsid w:val="005B5F69"/>
    <w:rsid w:val="006437D0"/>
    <w:rsid w:val="00661CCC"/>
    <w:rsid w:val="00774680"/>
    <w:rsid w:val="0078769C"/>
    <w:rsid w:val="007E7163"/>
    <w:rsid w:val="007F370C"/>
    <w:rsid w:val="00862A92"/>
    <w:rsid w:val="008D5E58"/>
    <w:rsid w:val="00A7326E"/>
    <w:rsid w:val="00BE43E0"/>
    <w:rsid w:val="00C6257C"/>
    <w:rsid w:val="00C91F4C"/>
    <w:rsid w:val="00CA0825"/>
    <w:rsid w:val="00CB2FA7"/>
    <w:rsid w:val="00CD3390"/>
    <w:rsid w:val="00D63B65"/>
    <w:rsid w:val="00D77D77"/>
    <w:rsid w:val="00DD3480"/>
    <w:rsid w:val="00E238AF"/>
    <w:rsid w:val="00EA53ED"/>
    <w:rsid w:val="00EC3895"/>
    <w:rsid w:val="00EE41FD"/>
    <w:rsid w:val="00F32AB1"/>
    <w:rsid w:val="00F439D0"/>
    <w:rsid w:val="00F87CD2"/>
    <w:rsid w:val="00FB649A"/>
    <w:rsid w:val="00FC0B19"/>
    <w:rsid w:val="00FD7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31D25F6A"/>
  <w15:docId w15:val="{8F57E8B0-7A5A-437E-875E-3BC5192A6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FD789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7897"/>
  </w:style>
  <w:style w:type="paragraph" w:styleId="Footer">
    <w:name w:val="footer"/>
    <w:basedOn w:val="Normal"/>
    <w:link w:val="FooterChar"/>
    <w:uiPriority w:val="99"/>
    <w:unhideWhenUsed/>
    <w:rsid w:val="00FD789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7897"/>
  </w:style>
  <w:style w:type="paragraph" w:customStyle="1" w:styleId="BTNoDS">
    <w:name w:val="BT No DS"/>
    <w:basedOn w:val="Normal"/>
    <w:rsid w:val="00FD7897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2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F66A80-35FC-437F-B7AC-60630F0668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19F16EF-A3F9-43E4-9517-7030A4FFF4EA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3.xml><?xml version="1.0" encoding="utf-8"?>
<ds:datastoreItem xmlns:ds="http://schemas.openxmlformats.org/officeDocument/2006/customXml" ds:itemID="{B43591EF-56B0-4042-8C08-52753C46FA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D9D377-3D22-4ABB-8B36-69AB968C7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Vivian</dc:creator>
  <cp:lastModifiedBy>Edsel John M. Toledo</cp:lastModifiedBy>
  <cp:revision>21</cp:revision>
  <dcterms:created xsi:type="dcterms:W3CDTF">2023-10-11T19:26:00Z</dcterms:created>
  <dcterms:modified xsi:type="dcterms:W3CDTF">2024-01-22T02:13:00Z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