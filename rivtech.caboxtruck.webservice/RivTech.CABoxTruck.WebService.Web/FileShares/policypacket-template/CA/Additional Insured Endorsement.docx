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B5016" w14:textId="77777777" w:rsidR="005B16AE" w:rsidRPr="00F24108" w:rsidRDefault="005B16AE" w:rsidP="005B16AE">
      <w:pPr>
        <w:rPr>
          <w:rFonts w:eastAsia="Arial"/>
          <w:b/>
          <w:color w:val="363435"/>
          <w:spacing w:val="-7"/>
        </w:rPr>
      </w:pPr>
      <w:bookmarkStart w:id="0" w:name="_Hlk75872121"/>
      <w:r w:rsidRPr="00F24108">
        <w:rPr>
          <w:rFonts w:eastAsia="Arial"/>
          <w:b/>
          <w:color w:val="363435"/>
          <w:spacing w:val="-7"/>
        </w:rPr>
        <w:t>Insured Name</w:t>
      </w:r>
      <w:r w:rsidRPr="00F24108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F24108">
        <w:rPr>
          <w:rFonts w:eastAsia="Arial"/>
          <w:b/>
          <w:color w:val="363435"/>
          <w:spacing w:val="-7"/>
        </w:rPr>
        <w:t xml:space="preserve"> </w:t>
      </w:r>
    </w:p>
    <w:p w14:paraId="66FC049A" w14:textId="77777777" w:rsidR="005B16AE" w:rsidRPr="00F24108" w:rsidRDefault="005B16AE" w:rsidP="005B16AE">
      <w:pPr>
        <w:rPr>
          <w:rFonts w:eastAsia="Arial"/>
          <w:b/>
          <w:color w:val="363435"/>
          <w:spacing w:val="-7"/>
        </w:rPr>
      </w:pPr>
      <w:r w:rsidRPr="00F24108">
        <w:rPr>
          <w:rFonts w:eastAsia="Arial"/>
          <w:b/>
          <w:color w:val="363435"/>
          <w:spacing w:val="-7"/>
        </w:rPr>
        <w:t>Effective Date</w:t>
      </w:r>
      <w:r w:rsidRPr="00F24108">
        <w:rPr>
          <w:rFonts w:eastAsia="Arial"/>
          <w:b/>
          <w:color w:val="363435"/>
          <w:spacing w:val="-7"/>
        </w:rPr>
        <w:tab/>
        <w:t xml:space="preserve">: </w:t>
      </w:r>
      <w:bookmarkStart w:id="2" w:name="FormEffectiveDate"/>
      <w:bookmarkEnd w:id="2"/>
    </w:p>
    <w:p w14:paraId="6D497305" w14:textId="77777777" w:rsidR="005B16AE" w:rsidRPr="00F24108" w:rsidRDefault="005B16AE" w:rsidP="005B16AE">
      <w:pPr>
        <w:rPr>
          <w:rFonts w:eastAsia="Arial"/>
          <w:b/>
          <w:color w:val="363435"/>
          <w:spacing w:val="-7"/>
        </w:rPr>
      </w:pPr>
      <w:r w:rsidRPr="00F24108">
        <w:rPr>
          <w:rFonts w:eastAsia="Arial"/>
          <w:b/>
          <w:color w:val="363435"/>
          <w:spacing w:val="-7"/>
        </w:rPr>
        <w:t>Policy Period</w:t>
      </w:r>
      <w:r w:rsidRPr="00F24108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35CE66F3" w14:textId="77777777" w:rsidR="005B16AE" w:rsidRPr="00F24108" w:rsidRDefault="005B16AE" w:rsidP="005B16AE">
      <w:pPr>
        <w:rPr>
          <w:rFonts w:eastAsia="Arial"/>
          <w:b/>
          <w:color w:val="363435"/>
          <w:spacing w:val="-7"/>
        </w:rPr>
      </w:pPr>
      <w:r w:rsidRPr="00F24108">
        <w:rPr>
          <w:rFonts w:eastAsia="Arial"/>
          <w:b/>
          <w:color w:val="363435"/>
          <w:spacing w:val="-7"/>
        </w:rPr>
        <w:t>Policy Number</w:t>
      </w:r>
      <w:r w:rsidRPr="00F24108">
        <w:rPr>
          <w:rFonts w:eastAsia="Arial"/>
          <w:b/>
          <w:color w:val="363435"/>
          <w:spacing w:val="-7"/>
        </w:rPr>
        <w:tab/>
        <w:t xml:space="preserve">: </w:t>
      </w:r>
      <w:bookmarkStart w:id="4" w:name="PolicyNumber"/>
      <w:bookmarkEnd w:id="4"/>
      <w:r w:rsidRPr="00F24108">
        <w:rPr>
          <w:rFonts w:eastAsia="Arial"/>
          <w:b/>
          <w:color w:val="363435"/>
          <w:spacing w:val="-7"/>
        </w:rPr>
        <w:t xml:space="preserve">  </w:t>
      </w:r>
    </w:p>
    <w:bookmarkEnd w:id="0"/>
    <w:p w14:paraId="1790DB70" w14:textId="155A748F" w:rsidR="008D2CB9" w:rsidRPr="00F24108" w:rsidRDefault="008D2CB9">
      <w:pPr>
        <w:spacing w:before="9" w:line="180" w:lineRule="exact"/>
      </w:pPr>
    </w:p>
    <w:p w14:paraId="2B3F2743" w14:textId="77777777" w:rsidR="008D2CB9" w:rsidRPr="00F24108" w:rsidRDefault="00E9792C" w:rsidP="00F24108">
      <w:pPr>
        <w:spacing w:before="33"/>
        <w:ind w:right="4"/>
        <w:jc w:val="center"/>
        <w:rPr>
          <w:sz w:val="22"/>
          <w:szCs w:val="22"/>
        </w:rPr>
      </w:pPr>
      <w:r w:rsidRPr="00F24108">
        <w:rPr>
          <w:b/>
          <w:spacing w:val="2"/>
          <w:w w:val="88"/>
          <w:sz w:val="22"/>
          <w:szCs w:val="22"/>
        </w:rPr>
        <w:t>T</w:t>
      </w:r>
      <w:r w:rsidRPr="00F24108">
        <w:rPr>
          <w:b/>
          <w:spacing w:val="3"/>
          <w:w w:val="88"/>
          <w:sz w:val="22"/>
          <w:szCs w:val="22"/>
        </w:rPr>
        <w:t>H</w:t>
      </w:r>
      <w:r w:rsidRPr="00F24108">
        <w:rPr>
          <w:b/>
          <w:spacing w:val="1"/>
          <w:w w:val="88"/>
          <w:sz w:val="22"/>
          <w:szCs w:val="22"/>
        </w:rPr>
        <w:t>I</w:t>
      </w:r>
      <w:r w:rsidRPr="00F24108">
        <w:rPr>
          <w:b/>
          <w:w w:val="88"/>
          <w:sz w:val="22"/>
          <w:szCs w:val="22"/>
        </w:rPr>
        <w:t>S</w:t>
      </w:r>
      <w:r w:rsidRPr="00F24108">
        <w:rPr>
          <w:b/>
          <w:spacing w:val="7"/>
          <w:w w:val="88"/>
          <w:sz w:val="22"/>
          <w:szCs w:val="22"/>
        </w:rPr>
        <w:t xml:space="preserve"> </w:t>
      </w:r>
      <w:r w:rsidRPr="00F24108">
        <w:rPr>
          <w:b/>
          <w:spacing w:val="2"/>
          <w:w w:val="88"/>
          <w:sz w:val="22"/>
          <w:szCs w:val="22"/>
        </w:rPr>
        <w:t>E</w:t>
      </w:r>
      <w:r w:rsidRPr="00F24108">
        <w:rPr>
          <w:b/>
          <w:spacing w:val="3"/>
          <w:w w:val="88"/>
          <w:sz w:val="22"/>
          <w:szCs w:val="22"/>
        </w:rPr>
        <w:t>N</w:t>
      </w:r>
      <w:r w:rsidRPr="00F24108">
        <w:rPr>
          <w:b/>
          <w:spacing w:val="2"/>
          <w:w w:val="88"/>
          <w:sz w:val="22"/>
          <w:szCs w:val="22"/>
        </w:rPr>
        <w:t>D</w:t>
      </w:r>
      <w:r w:rsidRPr="00F24108">
        <w:rPr>
          <w:b/>
          <w:spacing w:val="6"/>
          <w:w w:val="88"/>
          <w:sz w:val="22"/>
          <w:szCs w:val="22"/>
        </w:rPr>
        <w:t>O</w:t>
      </w:r>
      <w:r w:rsidRPr="00F24108">
        <w:rPr>
          <w:b/>
          <w:spacing w:val="2"/>
          <w:w w:val="88"/>
          <w:sz w:val="22"/>
          <w:szCs w:val="22"/>
        </w:rPr>
        <w:t>R</w:t>
      </w:r>
      <w:r w:rsidRPr="00F24108">
        <w:rPr>
          <w:b/>
          <w:spacing w:val="4"/>
          <w:w w:val="88"/>
          <w:sz w:val="22"/>
          <w:szCs w:val="22"/>
        </w:rPr>
        <w:t>SE</w:t>
      </w:r>
      <w:r w:rsidRPr="00F24108">
        <w:rPr>
          <w:b/>
          <w:spacing w:val="3"/>
          <w:w w:val="88"/>
          <w:sz w:val="22"/>
          <w:szCs w:val="22"/>
        </w:rPr>
        <w:t>M</w:t>
      </w:r>
      <w:r w:rsidRPr="00F24108">
        <w:rPr>
          <w:b/>
          <w:spacing w:val="4"/>
          <w:w w:val="88"/>
          <w:sz w:val="22"/>
          <w:szCs w:val="22"/>
        </w:rPr>
        <w:t>E</w:t>
      </w:r>
      <w:r w:rsidRPr="00F24108">
        <w:rPr>
          <w:b/>
          <w:spacing w:val="2"/>
          <w:w w:val="88"/>
          <w:sz w:val="22"/>
          <w:szCs w:val="22"/>
        </w:rPr>
        <w:t>N</w:t>
      </w:r>
      <w:r w:rsidRPr="00F24108">
        <w:rPr>
          <w:b/>
          <w:w w:val="88"/>
          <w:sz w:val="22"/>
          <w:szCs w:val="22"/>
        </w:rPr>
        <w:t>T</w:t>
      </w:r>
      <w:r w:rsidRPr="00F24108">
        <w:rPr>
          <w:b/>
          <w:spacing w:val="11"/>
          <w:w w:val="88"/>
          <w:sz w:val="22"/>
          <w:szCs w:val="22"/>
        </w:rPr>
        <w:t xml:space="preserve"> </w:t>
      </w:r>
      <w:r w:rsidRPr="00F24108">
        <w:rPr>
          <w:b/>
          <w:spacing w:val="2"/>
          <w:w w:val="88"/>
          <w:sz w:val="22"/>
          <w:szCs w:val="22"/>
        </w:rPr>
        <w:t>C</w:t>
      </w:r>
      <w:r w:rsidRPr="00F24108">
        <w:rPr>
          <w:b/>
          <w:spacing w:val="3"/>
          <w:w w:val="88"/>
          <w:sz w:val="22"/>
          <w:szCs w:val="22"/>
        </w:rPr>
        <w:t>HA</w:t>
      </w:r>
      <w:r w:rsidRPr="00F24108">
        <w:rPr>
          <w:b/>
          <w:spacing w:val="2"/>
          <w:w w:val="88"/>
          <w:sz w:val="22"/>
          <w:szCs w:val="22"/>
        </w:rPr>
        <w:t>N</w:t>
      </w:r>
      <w:r w:rsidRPr="00F24108">
        <w:rPr>
          <w:b/>
          <w:spacing w:val="3"/>
          <w:w w:val="88"/>
          <w:sz w:val="22"/>
          <w:szCs w:val="22"/>
        </w:rPr>
        <w:t>G</w:t>
      </w:r>
      <w:r w:rsidRPr="00F24108">
        <w:rPr>
          <w:b/>
          <w:spacing w:val="2"/>
          <w:w w:val="88"/>
          <w:sz w:val="22"/>
          <w:szCs w:val="22"/>
        </w:rPr>
        <w:t>E</w:t>
      </w:r>
      <w:r w:rsidRPr="00F24108">
        <w:rPr>
          <w:b/>
          <w:w w:val="88"/>
          <w:sz w:val="22"/>
          <w:szCs w:val="22"/>
        </w:rPr>
        <w:t>S</w:t>
      </w:r>
      <w:r w:rsidRPr="00F24108">
        <w:rPr>
          <w:b/>
          <w:spacing w:val="8"/>
          <w:w w:val="88"/>
          <w:sz w:val="22"/>
          <w:szCs w:val="22"/>
        </w:rPr>
        <w:t xml:space="preserve"> </w:t>
      </w:r>
      <w:r w:rsidRPr="00F24108">
        <w:rPr>
          <w:b/>
          <w:spacing w:val="2"/>
          <w:w w:val="88"/>
          <w:sz w:val="22"/>
          <w:szCs w:val="22"/>
        </w:rPr>
        <w:t>T</w:t>
      </w:r>
      <w:r w:rsidRPr="00F24108">
        <w:rPr>
          <w:b/>
          <w:spacing w:val="6"/>
          <w:w w:val="88"/>
          <w:sz w:val="22"/>
          <w:szCs w:val="22"/>
        </w:rPr>
        <w:t>H</w:t>
      </w:r>
      <w:r w:rsidRPr="00F24108">
        <w:rPr>
          <w:b/>
          <w:w w:val="88"/>
          <w:sz w:val="22"/>
          <w:szCs w:val="22"/>
        </w:rPr>
        <w:t>E</w:t>
      </w:r>
      <w:r w:rsidRPr="00F24108">
        <w:rPr>
          <w:b/>
          <w:spacing w:val="5"/>
          <w:w w:val="88"/>
          <w:sz w:val="22"/>
          <w:szCs w:val="22"/>
        </w:rPr>
        <w:t xml:space="preserve"> </w:t>
      </w:r>
      <w:r w:rsidRPr="00F24108">
        <w:rPr>
          <w:b/>
          <w:spacing w:val="2"/>
          <w:w w:val="88"/>
          <w:sz w:val="22"/>
          <w:szCs w:val="22"/>
        </w:rPr>
        <w:t>P</w:t>
      </w:r>
      <w:r w:rsidRPr="00F24108">
        <w:rPr>
          <w:b/>
          <w:spacing w:val="3"/>
          <w:w w:val="88"/>
          <w:sz w:val="22"/>
          <w:szCs w:val="22"/>
        </w:rPr>
        <w:t>O</w:t>
      </w:r>
      <w:r w:rsidRPr="00F24108">
        <w:rPr>
          <w:b/>
          <w:spacing w:val="4"/>
          <w:w w:val="88"/>
          <w:sz w:val="22"/>
          <w:szCs w:val="22"/>
        </w:rPr>
        <w:t>L</w:t>
      </w:r>
      <w:r w:rsidRPr="00F24108">
        <w:rPr>
          <w:b/>
          <w:spacing w:val="3"/>
          <w:w w:val="88"/>
          <w:sz w:val="22"/>
          <w:szCs w:val="22"/>
        </w:rPr>
        <w:t>I</w:t>
      </w:r>
      <w:r w:rsidRPr="00F24108">
        <w:rPr>
          <w:b/>
          <w:spacing w:val="2"/>
          <w:w w:val="88"/>
          <w:sz w:val="22"/>
          <w:szCs w:val="22"/>
        </w:rPr>
        <w:t>CY</w:t>
      </w:r>
      <w:r w:rsidRPr="00F24108">
        <w:rPr>
          <w:b/>
          <w:w w:val="88"/>
          <w:sz w:val="22"/>
          <w:szCs w:val="22"/>
        </w:rPr>
        <w:t>.</w:t>
      </w:r>
      <w:r w:rsidRPr="00F24108">
        <w:rPr>
          <w:b/>
          <w:spacing w:val="14"/>
          <w:w w:val="88"/>
          <w:sz w:val="22"/>
          <w:szCs w:val="22"/>
        </w:rPr>
        <w:t xml:space="preserve"> </w:t>
      </w:r>
      <w:r w:rsidRPr="00F24108">
        <w:rPr>
          <w:b/>
          <w:spacing w:val="2"/>
          <w:w w:val="88"/>
          <w:sz w:val="22"/>
          <w:szCs w:val="22"/>
        </w:rPr>
        <w:t>P</w:t>
      </w:r>
      <w:r w:rsidRPr="00F24108">
        <w:rPr>
          <w:b/>
          <w:spacing w:val="4"/>
          <w:w w:val="88"/>
          <w:sz w:val="22"/>
          <w:szCs w:val="22"/>
        </w:rPr>
        <w:t>L</w:t>
      </w:r>
      <w:r w:rsidRPr="00F24108">
        <w:rPr>
          <w:b/>
          <w:spacing w:val="2"/>
          <w:w w:val="88"/>
          <w:sz w:val="22"/>
          <w:szCs w:val="22"/>
        </w:rPr>
        <w:t>E</w:t>
      </w:r>
      <w:r w:rsidRPr="00F24108">
        <w:rPr>
          <w:b/>
          <w:spacing w:val="3"/>
          <w:w w:val="88"/>
          <w:sz w:val="22"/>
          <w:szCs w:val="22"/>
        </w:rPr>
        <w:t>A</w:t>
      </w:r>
      <w:r w:rsidRPr="00F24108">
        <w:rPr>
          <w:b/>
          <w:spacing w:val="4"/>
          <w:w w:val="88"/>
          <w:sz w:val="22"/>
          <w:szCs w:val="22"/>
        </w:rPr>
        <w:t>S</w:t>
      </w:r>
      <w:r w:rsidRPr="00F24108">
        <w:rPr>
          <w:b/>
          <w:w w:val="88"/>
          <w:sz w:val="22"/>
          <w:szCs w:val="22"/>
        </w:rPr>
        <w:t>E</w:t>
      </w:r>
      <w:r w:rsidRPr="00F24108">
        <w:rPr>
          <w:b/>
          <w:spacing w:val="8"/>
          <w:w w:val="88"/>
          <w:sz w:val="22"/>
          <w:szCs w:val="22"/>
        </w:rPr>
        <w:t xml:space="preserve"> </w:t>
      </w:r>
      <w:r w:rsidRPr="00F24108">
        <w:rPr>
          <w:b/>
          <w:spacing w:val="2"/>
          <w:w w:val="88"/>
          <w:sz w:val="22"/>
          <w:szCs w:val="22"/>
        </w:rPr>
        <w:t>R</w:t>
      </w:r>
      <w:r w:rsidRPr="00F24108">
        <w:rPr>
          <w:b/>
          <w:spacing w:val="4"/>
          <w:w w:val="88"/>
          <w:sz w:val="22"/>
          <w:szCs w:val="22"/>
        </w:rPr>
        <w:t>E</w:t>
      </w:r>
      <w:r w:rsidRPr="00F24108">
        <w:rPr>
          <w:b/>
          <w:spacing w:val="2"/>
          <w:w w:val="88"/>
          <w:sz w:val="22"/>
          <w:szCs w:val="22"/>
        </w:rPr>
        <w:t>A</w:t>
      </w:r>
      <w:r w:rsidRPr="00F24108">
        <w:rPr>
          <w:b/>
          <w:w w:val="88"/>
          <w:sz w:val="22"/>
          <w:szCs w:val="22"/>
        </w:rPr>
        <w:t>D</w:t>
      </w:r>
      <w:r w:rsidRPr="00F24108">
        <w:rPr>
          <w:b/>
          <w:spacing w:val="7"/>
          <w:w w:val="88"/>
          <w:sz w:val="22"/>
          <w:szCs w:val="22"/>
        </w:rPr>
        <w:t xml:space="preserve"> </w:t>
      </w:r>
      <w:r w:rsidRPr="00F24108">
        <w:rPr>
          <w:b/>
          <w:spacing w:val="1"/>
          <w:w w:val="88"/>
          <w:sz w:val="22"/>
          <w:szCs w:val="22"/>
        </w:rPr>
        <w:t>I</w:t>
      </w:r>
      <w:r w:rsidRPr="00F24108">
        <w:rPr>
          <w:b/>
          <w:w w:val="88"/>
          <w:sz w:val="22"/>
          <w:szCs w:val="22"/>
        </w:rPr>
        <w:t>T</w:t>
      </w:r>
      <w:r w:rsidRPr="00F24108">
        <w:rPr>
          <w:b/>
          <w:spacing w:val="6"/>
          <w:w w:val="88"/>
          <w:sz w:val="22"/>
          <w:szCs w:val="22"/>
        </w:rPr>
        <w:t xml:space="preserve"> </w:t>
      </w:r>
      <w:r w:rsidRPr="00F24108">
        <w:rPr>
          <w:b/>
          <w:spacing w:val="4"/>
          <w:w w:val="88"/>
          <w:sz w:val="22"/>
          <w:szCs w:val="22"/>
        </w:rPr>
        <w:t>CA</w:t>
      </w:r>
      <w:r w:rsidRPr="00F24108">
        <w:rPr>
          <w:b/>
          <w:spacing w:val="2"/>
          <w:w w:val="88"/>
          <w:sz w:val="22"/>
          <w:szCs w:val="22"/>
        </w:rPr>
        <w:t>RE</w:t>
      </w:r>
      <w:r w:rsidRPr="00F24108">
        <w:rPr>
          <w:b/>
          <w:spacing w:val="5"/>
          <w:w w:val="88"/>
          <w:sz w:val="22"/>
          <w:szCs w:val="22"/>
        </w:rPr>
        <w:t>F</w:t>
      </w:r>
      <w:r w:rsidRPr="00F24108">
        <w:rPr>
          <w:b/>
          <w:spacing w:val="4"/>
          <w:w w:val="88"/>
          <w:sz w:val="22"/>
          <w:szCs w:val="22"/>
        </w:rPr>
        <w:t>U</w:t>
      </w:r>
      <w:r w:rsidRPr="00F24108">
        <w:rPr>
          <w:b/>
          <w:spacing w:val="2"/>
          <w:w w:val="88"/>
          <w:sz w:val="22"/>
          <w:szCs w:val="22"/>
        </w:rPr>
        <w:t>L</w:t>
      </w:r>
      <w:r w:rsidRPr="00F24108">
        <w:rPr>
          <w:b/>
          <w:spacing w:val="5"/>
          <w:w w:val="88"/>
          <w:sz w:val="22"/>
          <w:szCs w:val="22"/>
        </w:rPr>
        <w:t>L</w:t>
      </w:r>
      <w:r w:rsidRPr="00F24108">
        <w:rPr>
          <w:b/>
          <w:w w:val="88"/>
          <w:sz w:val="22"/>
          <w:szCs w:val="22"/>
        </w:rPr>
        <w:t>Y</w:t>
      </w:r>
    </w:p>
    <w:p w14:paraId="30D20B6F" w14:textId="77777777" w:rsidR="008D2CB9" w:rsidRPr="00F24108" w:rsidRDefault="008D2CB9">
      <w:pPr>
        <w:spacing w:before="9" w:line="220" w:lineRule="exact"/>
        <w:rPr>
          <w:sz w:val="22"/>
          <w:szCs w:val="22"/>
        </w:rPr>
      </w:pPr>
    </w:p>
    <w:p w14:paraId="6F88BF75" w14:textId="75A23C07" w:rsidR="008D2CB9" w:rsidRDefault="00E9792C" w:rsidP="00F24108">
      <w:pPr>
        <w:ind w:right="4"/>
        <w:jc w:val="center"/>
        <w:rPr>
          <w:sz w:val="32"/>
          <w:szCs w:val="32"/>
        </w:rPr>
      </w:pPr>
      <w:r w:rsidRPr="00F24108">
        <w:rPr>
          <w:b/>
          <w:color w:val="282A2A"/>
          <w:spacing w:val="-1"/>
          <w:sz w:val="32"/>
          <w:szCs w:val="32"/>
        </w:rPr>
        <w:t>ADDI</w:t>
      </w:r>
      <w:r w:rsidRPr="00F24108">
        <w:rPr>
          <w:b/>
          <w:color w:val="282A2A"/>
          <w:sz w:val="32"/>
          <w:szCs w:val="32"/>
        </w:rPr>
        <w:t>T</w:t>
      </w:r>
      <w:r w:rsidRPr="00F24108">
        <w:rPr>
          <w:b/>
          <w:color w:val="282A2A"/>
          <w:spacing w:val="-3"/>
          <w:sz w:val="32"/>
          <w:szCs w:val="32"/>
        </w:rPr>
        <w:t>I</w:t>
      </w:r>
      <w:r w:rsidRPr="00F24108">
        <w:rPr>
          <w:b/>
          <w:color w:val="282A2A"/>
          <w:sz w:val="32"/>
          <w:szCs w:val="32"/>
        </w:rPr>
        <w:t>O</w:t>
      </w:r>
      <w:r w:rsidRPr="00F24108">
        <w:rPr>
          <w:b/>
          <w:color w:val="282A2A"/>
          <w:spacing w:val="-3"/>
          <w:sz w:val="32"/>
          <w:szCs w:val="32"/>
        </w:rPr>
        <w:t>N</w:t>
      </w:r>
      <w:r w:rsidRPr="00F24108">
        <w:rPr>
          <w:b/>
          <w:color w:val="282A2A"/>
          <w:spacing w:val="-1"/>
          <w:sz w:val="32"/>
          <w:szCs w:val="32"/>
        </w:rPr>
        <w:t>A</w:t>
      </w:r>
      <w:r w:rsidRPr="00F24108">
        <w:rPr>
          <w:b/>
          <w:color w:val="282A2A"/>
          <w:sz w:val="32"/>
          <w:szCs w:val="32"/>
        </w:rPr>
        <w:t>L</w:t>
      </w:r>
      <w:r w:rsidRPr="00F24108">
        <w:rPr>
          <w:b/>
          <w:color w:val="282A2A"/>
          <w:spacing w:val="-2"/>
          <w:sz w:val="32"/>
          <w:szCs w:val="32"/>
        </w:rPr>
        <w:t xml:space="preserve"> </w:t>
      </w:r>
      <w:r w:rsidRPr="00F24108">
        <w:rPr>
          <w:b/>
          <w:color w:val="282A2A"/>
          <w:spacing w:val="-1"/>
          <w:sz w:val="32"/>
          <w:szCs w:val="32"/>
        </w:rPr>
        <w:t>INSU</w:t>
      </w:r>
      <w:r w:rsidRPr="00F24108">
        <w:rPr>
          <w:b/>
          <w:color w:val="282A2A"/>
          <w:spacing w:val="-3"/>
          <w:sz w:val="32"/>
          <w:szCs w:val="32"/>
        </w:rPr>
        <w:t>RE</w:t>
      </w:r>
      <w:r w:rsidRPr="00F24108">
        <w:rPr>
          <w:b/>
          <w:color w:val="282A2A"/>
          <w:sz w:val="32"/>
          <w:szCs w:val="32"/>
        </w:rPr>
        <w:t>D</w:t>
      </w:r>
    </w:p>
    <w:p w14:paraId="6CA77E79" w14:textId="77777777" w:rsidR="00F24108" w:rsidRPr="00F24108" w:rsidRDefault="00F24108" w:rsidP="00F24108">
      <w:pPr>
        <w:ind w:right="4"/>
        <w:jc w:val="center"/>
        <w:rPr>
          <w:sz w:val="32"/>
          <w:szCs w:val="32"/>
        </w:rPr>
      </w:pPr>
    </w:p>
    <w:p w14:paraId="00BDCF40" w14:textId="77777777" w:rsidR="00F24108" w:rsidRDefault="00E9792C" w:rsidP="00F24108">
      <w:pPr>
        <w:ind w:left="720" w:right="4" w:hanging="720"/>
      </w:pPr>
      <w:r w:rsidRPr="00F24108">
        <w:rPr>
          <w:spacing w:val="-1"/>
        </w:rPr>
        <w:t>T</w:t>
      </w:r>
      <w:r w:rsidRPr="00F24108">
        <w:rPr>
          <w:spacing w:val="1"/>
        </w:rPr>
        <w:t>h</w:t>
      </w:r>
      <w:r w:rsidRPr="00F24108">
        <w:t>is</w:t>
      </w:r>
      <w:r w:rsidRPr="00F24108">
        <w:rPr>
          <w:spacing w:val="-2"/>
        </w:rPr>
        <w:t xml:space="preserve"> </w:t>
      </w:r>
      <w:r w:rsidRPr="00F24108">
        <w:t>e</w:t>
      </w:r>
      <w:r w:rsidRPr="00F24108">
        <w:rPr>
          <w:spacing w:val="1"/>
        </w:rPr>
        <w:t>n</w:t>
      </w:r>
      <w:r w:rsidRPr="00F24108">
        <w:rPr>
          <w:spacing w:val="-1"/>
        </w:rPr>
        <w:t>d</w:t>
      </w:r>
      <w:r w:rsidRPr="00F24108">
        <w:rPr>
          <w:spacing w:val="1"/>
        </w:rPr>
        <w:t>o</w:t>
      </w:r>
      <w:r w:rsidRPr="00F24108">
        <w:rPr>
          <w:spacing w:val="-1"/>
        </w:rPr>
        <w:t>r</w:t>
      </w:r>
      <w:r w:rsidRPr="00F24108">
        <w:t>se</w:t>
      </w:r>
      <w:r w:rsidRPr="00F24108">
        <w:rPr>
          <w:spacing w:val="-1"/>
        </w:rPr>
        <w:t>m</w:t>
      </w:r>
      <w:r w:rsidRPr="00F24108">
        <w:t>e</w:t>
      </w:r>
      <w:r w:rsidRPr="00F24108">
        <w:rPr>
          <w:spacing w:val="1"/>
        </w:rPr>
        <w:t>n</w:t>
      </w:r>
      <w:r w:rsidRPr="00F24108">
        <w:t>t</w:t>
      </w:r>
      <w:r w:rsidRPr="00F24108">
        <w:rPr>
          <w:spacing w:val="-9"/>
        </w:rPr>
        <w:t xml:space="preserve"> </w:t>
      </w:r>
      <w:r w:rsidRPr="00F24108">
        <w:rPr>
          <w:spacing w:val="-1"/>
        </w:rPr>
        <w:t>m</w:t>
      </w:r>
      <w:r w:rsidRPr="00F24108">
        <w:rPr>
          <w:spacing w:val="1"/>
        </w:rPr>
        <w:t>od</w:t>
      </w:r>
      <w:r w:rsidRPr="00F24108">
        <w:t>i</w:t>
      </w:r>
      <w:r w:rsidRPr="00F24108">
        <w:rPr>
          <w:spacing w:val="-1"/>
        </w:rPr>
        <w:t>f</w:t>
      </w:r>
      <w:r w:rsidRPr="00F24108">
        <w:t>ies</w:t>
      </w:r>
      <w:r w:rsidRPr="00F24108">
        <w:rPr>
          <w:spacing w:val="-6"/>
        </w:rPr>
        <w:t xml:space="preserve"> </w:t>
      </w:r>
      <w:r w:rsidRPr="00F24108">
        <w:t>i</w:t>
      </w:r>
      <w:r w:rsidRPr="00F24108">
        <w:rPr>
          <w:spacing w:val="1"/>
        </w:rPr>
        <w:t>n</w:t>
      </w:r>
      <w:r w:rsidRPr="00F24108">
        <w:t>s</w:t>
      </w:r>
      <w:r w:rsidRPr="00F24108">
        <w:rPr>
          <w:spacing w:val="-1"/>
        </w:rPr>
        <w:t>ur</w:t>
      </w:r>
      <w:r w:rsidRPr="00F24108">
        <w:t>a</w:t>
      </w:r>
      <w:r w:rsidRPr="00F24108">
        <w:rPr>
          <w:spacing w:val="1"/>
        </w:rPr>
        <w:t>n</w:t>
      </w:r>
      <w:r w:rsidRPr="00F24108">
        <w:t>ce</w:t>
      </w:r>
      <w:r w:rsidRPr="00F24108">
        <w:rPr>
          <w:spacing w:val="-6"/>
        </w:rPr>
        <w:t xml:space="preserve"> </w:t>
      </w:r>
      <w:r w:rsidRPr="00F24108">
        <w:rPr>
          <w:spacing w:val="1"/>
        </w:rPr>
        <w:t>p</w:t>
      </w:r>
      <w:r w:rsidRPr="00F24108">
        <w:rPr>
          <w:spacing w:val="-1"/>
        </w:rPr>
        <w:t>r</w:t>
      </w:r>
      <w:r w:rsidRPr="00F24108">
        <w:rPr>
          <w:spacing w:val="1"/>
        </w:rPr>
        <w:t>ov</w:t>
      </w:r>
      <w:r w:rsidRPr="00F24108">
        <w:t>i</w:t>
      </w:r>
      <w:r w:rsidRPr="00F24108">
        <w:rPr>
          <w:spacing w:val="1"/>
        </w:rPr>
        <w:t>d</w:t>
      </w:r>
      <w:r w:rsidRPr="00F24108">
        <w:t>ed</w:t>
      </w:r>
      <w:r w:rsidRPr="00F24108">
        <w:rPr>
          <w:spacing w:val="-8"/>
        </w:rPr>
        <w:t xml:space="preserve"> </w:t>
      </w:r>
      <w:r w:rsidRPr="00F24108">
        <w:rPr>
          <w:spacing w:val="1"/>
        </w:rPr>
        <w:t>u</w:t>
      </w:r>
      <w:r w:rsidRPr="00F24108">
        <w:rPr>
          <w:spacing w:val="-1"/>
        </w:rPr>
        <w:t>n</w:t>
      </w:r>
      <w:r w:rsidRPr="00F24108">
        <w:rPr>
          <w:spacing w:val="1"/>
        </w:rPr>
        <w:t>d</w:t>
      </w:r>
      <w:r w:rsidRPr="00F24108">
        <w:t>er</w:t>
      </w:r>
      <w:r w:rsidRPr="00F24108">
        <w:rPr>
          <w:spacing w:val="-5"/>
        </w:rPr>
        <w:t xml:space="preserve"> </w:t>
      </w:r>
      <w:r w:rsidRPr="00F24108">
        <w:t>t</w:t>
      </w:r>
      <w:r w:rsidRPr="00F24108">
        <w:rPr>
          <w:spacing w:val="1"/>
        </w:rPr>
        <w:t>h</w:t>
      </w:r>
      <w:r w:rsidRPr="00F24108">
        <w:t>e</w:t>
      </w:r>
      <w:r w:rsidRPr="00F24108">
        <w:rPr>
          <w:spacing w:val="-1"/>
        </w:rPr>
        <w:t xml:space="preserve"> </w:t>
      </w:r>
      <w:r w:rsidRPr="00F24108">
        <w:t>f</w:t>
      </w:r>
      <w:r w:rsidRPr="00F24108">
        <w:rPr>
          <w:spacing w:val="1"/>
        </w:rPr>
        <w:t>o</w:t>
      </w:r>
      <w:r w:rsidRPr="00F24108">
        <w:t>ll</w:t>
      </w:r>
      <w:r w:rsidRPr="00F24108">
        <w:rPr>
          <w:spacing w:val="1"/>
        </w:rPr>
        <w:t>o</w:t>
      </w:r>
      <w:r w:rsidRPr="00F24108">
        <w:rPr>
          <w:spacing w:val="-2"/>
        </w:rPr>
        <w:t>w</w:t>
      </w:r>
      <w:r w:rsidRPr="00F24108">
        <w:t>i</w:t>
      </w:r>
      <w:r w:rsidRPr="00F24108">
        <w:rPr>
          <w:spacing w:val="1"/>
        </w:rPr>
        <w:t>ng</w:t>
      </w:r>
      <w:r w:rsidRPr="00F24108">
        <w:t xml:space="preserve">: </w:t>
      </w:r>
    </w:p>
    <w:p w14:paraId="6C25CD5C" w14:textId="62520CB1" w:rsidR="008D2CB9" w:rsidRPr="00F24108" w:rsidRDefault="00E9792C" w:rsidP="00F24108">
      <w:pPr>
        <w:ind w:left="567" w:right="4"/>
      </w:pPr>
      <w:r w:rsidRPr="00F24108">
        <w:rPr>
          <w:spacing w:val="1"/>
        </w:rPr>
        <w:t>B</w:t>
      </w:r>
      <w:r w:rsidRPr="00F24108">
        <w:t>US</w:t>
      </w:r>
      <w:r w:rsidRPr="00F24108">
        <w:rPr>
          <w:spacing w:val="-1"/>
        </w:rPr>
        <w:t>I</w:t>
      </w:r>
      <w:r w:rsidRPr="00F24108">
        <w:t>N</w:t>
      </w:r>
      <w:r w:rsidRPr="00F24108">
        <w:rPr>
          <w:spacing w:val="-1"/>
        </w:rPr>
        <w:t>E</w:t>
      </w:r>
      <w:r w:rsidRPr="00F24108">
        <w:t>SS</w:t>
      </w:r>
      <w:r w:rsidRPr="00F24108">
        <w:rPr>
          <w:spacing w:val="-8"/>
        </w:rPr>
        <w:t xml:space="preserve"> </w:t>
      </w:r>
      <w:r w:rsidRPr="00F24108">
        <w:t>AU</w:t>
      </w:r>
      <w:r w:rsidRPr="00F24108">
        <w:rPr>
          <w:spacing w:val="1"/>
        </w:rPr>
        <w:t>T</w:t>
      </w:r>
      <w:r w:rsidRPr="00F24108">
        <w:t>O</w:t>
      </w:r>
      <w:r w:rsidRPr="00F24108">
        <w:rPr>
          <w:spacing w:val="-5"/>
        </w:rPr>
        <w:t xml:space="preserve"> </w:t>
      </w:r>
      <w:r w:rsidRPr="00F24108">
        <w:rPr>
          <w:spacing w:val="1"/>
        </w:rPr>
        <w:t>C</w:t>
      </w:r>
      <w:r w:rsidRPr="00F24108">
        <w:t>OV</w:t>
      </w:r>
      <w:r w:rsidRPr="00F24108">
        <w:rPr>
          <w:spacing w:val="-1"/>
        </w:rPr>
        <w:t>E</w:t>
      </w:r>
      <w:r w:rsidRPr="00F24108">
        <w:rPr>
          <w:spacing w:val="1"/>
        </w:rPr>
        <w:t>R</w:t>
      </w:r>
      <w:r w:rsidRPr="00F24108">
        <w:rPr>
          <w:spacing w:val="2"/>
        </w:rPr>
        <w:t>A</w:t>
      </w:r>
      <w:r w:rsidRPr="00F24108">
        <w:t>GE</w:t>
      </w:r>
      <w:r w:rsidRPr="00F24108">
        <w:rPr>
          <w:spacing w:val="-10"/>
        </w:rPr>
        <w:t xml:space="preserve"> </w:t>
      </w:r>
      <w:r w:rsidRPr="00F24108">
        <w:t>FO</w:t>
      </w:r>
      <w:r w:rsidRPr="00F24108">
        <w:rPr>
          <w:spacing w:val="1"/>
        </w:rPr>
        <w:t>R</w:t>
      </w:r>
      <w:r w:rsidRPr="00F24108">
        <w:t>M</w:t>
      </w:r>
    </w:p>
    <w:p w14:paraId="014424F5" w14:textId="77777777" w:rsidR="008D2CB9" w:rsidRPr="00F24108" w:rsidRDefault="008D2CB9">
      <w:pPr>
        <w:spacing w:before="18" w:line="200" w:lineRule="exact"/>
      </w:pPr>
    </w:p>
    <w:p w14:paraId="2E4A7916" w14:textId="77777777" w:rsidR="008D2CB9" w:rsidRPr="00F24108" w:rsidRDefault="00E9792C" w:rsidP="00F24108">
      <w:pPr>
        <w:ind w:right="4"/>
        <w:jc w:val="both"/>
      </w:pPr>
      <w:r w:rsidRPr="00F24108">
        <w:rPr>
          <w:spacing w:val="1"/>
        </w:rPr>
        <w:t>W</w:t>
      </w:r>
      <w:r w:rsidRPr="00F24108">
        <w:t>ith</w:t>
      </w:r>
      <w:r w:rsidRPr="00F24108">
        <w:rPr>
          <w:spacing w:val="-3"/>
        </w:rPr>
        <w:t xml:space="preserve"> </w:t>
      </w:r>
      <w:r w:rsidRPr="00F24108">
        <w:rPr>
          <w:spacing w:val="-1"/>
        </w:rPr>
        <w:t>r</w:t>
      </w:r>
      <w:r w:rsidRPr="00F24108">
        <w:t>es</w:t>
      </w:r>
      <w:r w:rsidRPr="00F24108">
        <w:rPr>
          <w:spacing w:val="2"/>
        </w:rPr>
        <w:t>p</w:t>
      </w:r>
      <w:r w:rsidRPr="00F24108">
        <w:t>ect</w:t>
      </w:r>
      <w:r w:rsidRPr="00F24108">
        <w:rPr>
          <w:spacing w:val="-3"/>
        </w:rPr>
        <w:t xml:space="preserve"> </w:t>
      </w:r>
      <w:r w:rsidRPr="00F24108">
        <w:t>to</w:t>
      </w:r>
      <w:r w:rsidRPr="00F24108">
        <w:rPr>
          <w:spacing w:val="-1"/>
        </w:rPr>
        <w:t xml:space="preserve"> </w:t>
      </w:r>
      <w:r w:rsidRPr="00F24108">
        <w:t>c</w:t>
      </w:r>
      <w:r w:rsidRPr="00F24108">
        <w:rPr>
          <w:spacing w:val="1"/>
        </w:rPr>
        <w:t>ov</w:t>
      </w:r>
      <w:r w:rsidRPr="00F24108">
        <w:t>e</w:t>
      </w:r>
      <w:r w:rsidRPr="00F24108">
        <w:rPr>
          <w:spacing w:val="-1"/>
        </w:rPr>
        <w:t>r</w:t>
      </w:r>
      <w:r w:rsidRPr="00F24108">
        <w:t>a</w:t>
      </w:r>
      <w:r w:rsidRPr="00F24108">
        <w:rPr>
          <w:spacing w:val="1"/>
        </w:rPr>
        <w:t>g</w:t>
      </w:r>
      <w:r w:rsidRPr="00F24108">
        <w:t>e</w:t>
      </w:r>
      <w:r w:rsidRPr="00F24108">
        <w:rPr>
          <w:spacing w:val="-6"/>
        </w:rPr>
        <w:t xml:space="preserve"> </w:t>
      </w:r>
      <w:r w:rsidRPr="00F24108">
        <w:rPr>
          <w:spacing w:val="2"/>
        </w:rPr>
        <w:t>p</w:t>
      </w:r>
      <w:r w:rsidRPr="00F24108">
        <w:rPr>
          <w:spacing w:val="-3"/>
        </w:rPr>
        <w:t>r</w:t>
      </w:r>
      <w:r w:rsidRPr="00F24108">
        <w:rPr>
          <w:spacing w:val="1"/>
        </w:rPr>
        <w:t>ov</w:t>
      </w:r>
      <w:r w:rsidRPr="00F24108">
        <w:t>i</w:t>
      </w:r>
      <w:r w:rsidRPr="00F24108">
        <w:rPr>
          <w:spacing w:val="-1"/>
        </w:rPr>
        <w:t>d</w:t>
      </w:r>
      <w:r w:rsidRPr="00F24108">
        <w:t>ed</w:t>
      </w:r>
      <w:r w:rsidRPr="00F24108">
        <w:rPr>
          <w:spacing w:val="-6"/>
        </w:rPr>
        <w:t xml:space="preserve"> </w:t>
      </w:r>
      <w:r w:rsidRPr="00F24108">
        <w:rPr>
          <w:spacing w:val="1"/>
        </w:rPr>
        <w:t>b</w:t>
      </w:r>
      <w:r w:rsidRPr="00F24108">
        <w:t>y</w:t>
      </w:r>
      <w:r w:rsidRPr="00F24108">
        <w:rPr>
          <w:spacing w:val="-3"/>
        </w:rPr>
        <w:t xml:space="preserve"> </w:t>
      </w:r>
      <w:r w:rsidRPr="00F24108">
        <w:t>t</w:t>
      </w:r>
      <w:r w:rsidRPr="00F24108">
        <w:rPr>
          <w:spacing w:val="1"/>
        </w:rPr>
        <w:t>h</w:t>
      </w:r>
      <w:r w:rsidRPr="00F24108">
        <w:t>is</w:t>
      </w:r>
      <w:r w:rsidRPr="00F24108">
        <w:rPr>
          <w:spacing w:val="-2"/>
        </w:rPr>
        <w:t xml:space="preserve"> </w:t>
      </w:r>
      <w:r w:rsidRPr="00F24108">
        <w:rPr>
          <w:spacing w:val="-3"/>
        </w:rPr>
        <w:t>e</w:t>
      </w:r>
      <w:r w:rsidRPr="00F24108">
        <w:rPr>
          <w:spacing w:val="1"/>
        </w:rPr>
        <w:t>ndo</w:t>
      </w:r>
      <w:r w:rsidRPr="00F24108">
        <w:rPr>
          <w:spacing w:val="-1"/>
        </w:rPr>
        <w:t>r</w:t>
      </w:r>
      <w:r w:rsidRPr="00F24108">
        <w:t>se</w:t>
      </w:r>
      <w:r w:rsidRPr="00F24108">
        <w:rPr>
          <w:spacing w:val="-1"/>
        </w:rPr>
        <w:t>m</w:t>
      </w:r>
      <w:r w:rsidRPr="00F24108">
        <w:t>e</w:t>
      </w:r>
      <w:r w:rsidRPr="00F24108">
        <w:rPr>
          <w:spacing w:val="1"/>
        </w:rPr>
        <w:t>n</w:t>
      </w:r>
      <w:r w:rsidRPr="00F24108">
        <w:t>t</w:t>
      </w:r>
      <w:r w:rsidRPr="00F24108">
        <w:rPr>
          <w:spacing w:val="-8"/>
        </w:rPr>
        <w:t xml:space="preserve"> </w:t>
      </w:r>
      <w:r w:rsidRPr="00F24108">
        <w:t>t</w:t>
      </w:r>
      <w:r w:rsidRPr="00F24108">
        <w:rPr>
          <w:spacing w:val="1"/>
        </w:rPr>
        <w:t>h</w:t>
      </w:r>
      <w:r w:rsidRPr="00F24108">
        <w:t>e</w:t>
      </w:r>
      <w:r w:rsidRPr="00F24108">
        <w:rPr>
          <w:spacing w:val="-3"/>
        </w:rPr>
        <w:t xml:space="preserve"> </w:t>
      </w:r>
      <w:r w:rsidRPr="00F24108">
        <w:rPr>
          <w:spacing w:val="1"/>
        </w:rPr>
        <w:t>p</w:t>
      </w:r>
      <w:r w:rsidRPr="00F24108">
        <w:rPr>
          <w:spacing w:val="-1"/>
        </w:rPr>
        <w:t>r</w:t>
      </w:r>
      <w:r w:rsidRPr="00F24108">
        <w:rPr>
          <w:spacing w:val="1"/>
        </w:rPr>
        <w:t>o</w:t>
      </w:r>
      <w:r w:rsidRPr="00F24108">
        <w:rPr>
          <w:spacing w:val="-1"/>
        </w:rPr>
        <w:t>v</w:t>
      </w:r>
      <w:r w:rsidRPr="00F24108">
        <w:t>i</w:t>
      </w:r>
      <w:r w:rsidRPr="00F24108">
        <w:rPr>
          <w:spacing w:val="1"/>
        </w:rPr>
        <w:t>s</w:t>
      </w:r>
      <w:r w:rsidRPr="00F24108">
        <w:t>i</w:t>
      </w:r>
      <w:r w:rsidRPr="00F24108">
        <w:rPr>
          <w:spacing w:val="1"/>
        </w:rPr>
        <w:t>on</w:t>
      </w:r>
      <w:r w:rsidRPr="00F24108">
        <w:t>s</w:t>
      </w:r>
      <w:r w:rsidRPr="00F24108">
        <w:rPr>
          <w:spacing w:val="-9"/>
        </w:rPr>
        <w:t xml:space="preserve"> </w:t>
      </w:r>
      <w:r w:rsidRPr="00F24108">
        <w:rPr>
          <w:spacing w:val="1"/>
        </w:rPr>
        <w:t>o</w:t>
      </w:r>
      <w:r w:rsidRPr="00F24108">
        <w:t>f</w:t>
      </w:r>
      <w:r w:rsidRPr="00F24108">
        <w:rPr>
          <w:spacing w:val="-2"/>
        </w:rPr>
        <w:t xml:space="preserve"> </w:t>
      </w:r>
      <w:r w:rsidRPr="00F24108">
        <w:t>t</w:t>
      </w:r>
      <w:r w:rsidRPr="00F24108">
        <w:rPr>
          <w:spacing w:val="1"/>
        </w:rPr>
        <w:t>h</w:t>
      </w:r>
      <w:r w:rsidRPr="00F24108">
        <w:t>e</w:t>
      </w:r>
      <w:r w:rsidRPr="00F24108">
        <w:rPr>
          <w:spacing w:val="-1"/>
        </w:rPr>
        <w:t xml:space="preserve"> C</w:t>
      </w:r>
      <w:r w:rsidRPr="00F24108">
        <w:rPr>
          <w:spacing w:val="1"/>
        </w:rPr>
        <w:t>ov</w:t>
      </w:r>
      <w:r w:rsidRPr="00F24108">
        <w:t>e</w:t>
      </w:r>
      <w:r w:rsidRPr="00F24108">
        <w:rPr>
          <w:spacing w:val="-1"/>
        </w:rPr>
        <w:t>r</w:t>
      </w:r>
      <w:r w:rsidRPr="00F24108">
        <w:t>a</w:t>
      </w:r>
      <w:r w:rsidRPr="00F24108">
        <w:rPr>
          <w:spacing w:val="1"/>
        </w:rPr>
        <w:t>g</w:t>
      </w:r>
      <w:r w:rsidRPr="00F24108">
        <w:t>e</w:t>
      </w:r>
      <w:r w:rsidRPr="00F24108">
        <w:rPr>
          <w:spacing w:val="-6"/>
        </w:rPr>
        <w:t xml:space="preserve"> </w:t>
      </w:r>
      <w:r w:rsidRPr="00F24108">
        <w:t>F</w:t>
      </w:r>
      <w:r w:rsidRPr="00F24108">
        <w:rPr>
          <w:spacing w:val="1"/>
        </w:rPr>
        <w:t>o</w:t>
      </w:r>
      <w:r w:rsidRPr="00F24108">
        <w:rPr>
          <w:spacing w:val="-1"/>
        </w:rPr>
        <w:t>r</w:t>
      </w:r>
      <w:r w:rsidRPr="00F24108">
        <w:t>m</w:t>
      </w:r>
      <w:r w:rsidRPr="00F24108">
        <w:rPr>
          <w:spacing w:val="-5"/>
        </w:rPr>
        <w:t xml:space="preserve"> </w:t>
      </w:r>
      <w:r w:rsidRPr="00F24108">
        <w:t>a</w:t>
      </w:r>
      <w:r w:rsidRPr="00F24108">
        <w:rPr>
          <w:spacing w:val="-1"/>
        </w:rPr>
        <w:t>p</w:t>
      </w:r>
      <w:r w:rsidRPr="00F24108">
        <w:rPr>
          <w:spacing w:val="1"/>
        </w:rPr>
        <w:t>p</w:t>
      </w:r>
      <w:r w:rsidRPr="00F24108">
        <w:t>ly</w:t>
      </w:r>
      <w:r w:rsidRPr="00F24108">
        <w:rPr>
          <w:spacing w:val="-3"/>
        </w:rPr>
        <w:t xml:space="preserve"> </w:t>
      </w:r>
      <w:r w:rsidRPr="00F24108">
        <w:rPr>
          <w:spacing w:val="-1"/>
        </w:rPr>
        <w:t>u</w:t>
      </w:r>
      <w:r w:rsidRPr="00F24108">
        <w:rPr>
          <w:spacing w:val="1"/>
        </w:rPr>
        <w:t>n</w:t>
      </w:r>
      <w:r w:rsidRPr="00F24108">
        <w:t>less</w:t>
      </w:r>
      <w:r w:rsidRPr="00F24108">
        <w:rPr>
          <w:spacing w:val="-4"/>
        </w:rPr>
        <w:t xml:space="preserve"> </w:t>
      </w:r>
      <w:r w:rsidRPr="00F24108">
        <w:rPr>
          <w:spacing w:val="-1"/>
        </w:rPr>
        <w:t>mo</w:t>
      </w:r>
      <w:r w:rsidRPr="00F24108">
        <w:rPr>
          <w:spacing w:val="1"/>
        </w:rPr>
        <w:t>d</w:t>
      </w:r>
      <w:r w:rsidRPr="00F24108">
        <w:t>i</w:t>
      </w:r>
      <w:r w:rsidRPr="00F24108">
        <w:rPr>
          <w:spacing w:val="-1"/>
        </w:rPr>
        <w:t>f</w:t>
      </w:r>
      <w:r w:rsidRPr="00F24108">
        <w:t xml:space="preserve">ied </w:t>
      </w:r>
      <w:r w:rsidRPr="00F24108">
        <w:rPr>
          <w:spacing w:val="1"/>
        </w:rPr>
        <w:t>b</w:t>
      </w:r>
      <w:r w:rsidRPr="00F24108">
        <w:t>y t</w:t>
      </w:r>
      <w:r w:rsidRPr="00F24108">
        <w:rPr>
          <w:spacing w:val="1"/>
        </w:rPr>
        <w:t>h</w:t>
      </w:r>
      <w:r w:rsidRPr="00F24108">
        <w:t>e</w:t>
      </w:r>
      <w:r w:rsidRPr="00F24108">
        <w:rPr>
          <w:spacing w:val="-3"/>
        </w:rPr>
        <w:t xml:space="preserve"> </w:t>
      </w:r>
      <w:r w:rsidRPr="00F24108">
        <w:t>e</w:t>
      </w:r>
      <w:r w:rsidRPr="00F24108">
        <w:rPr>
          <w:spacing w:val="1"/>
        </w:rPr>
        <w:t>n</w:t>
      </w:r>
      <w:r w:rsidRPr="00F24108">
        <w:rPr>
          <w:spacing w:val="-1"/>
        </w:rPr>
        <w:t>d</w:t>
      </w:r>
      <w:r w:rsidRPr="00F24108">
        <w:rPr>
          <w:spacing w:val="1"/>
        </w:rPr>
        <w:t>o</w:t>
      </w:r>
      <w:r w:rsidRPr="00F24108">
        <w:rPr>
          <w:spacing w:val="-1"/>
        </w:rPr>
        <w:t>r</w:t>
      </w:r>
      <w:r w:rsidRPr="00F24108">
        <w:t>se</w:t>
      </w:r>
      <w:r w:rsidRPr="00F24108">
        <w:rPr>
          <w:spacing w:val="-1"/>
        </w:rPr>
        <w:t>m</w:t>
      </w:r>
      <w:r w:rsidRPr="00F24108">
        <w:t>e</w:t>
      </w:r>
      <w:r w:rsidRPr="00F24108">
        <w:rPr>
          <w:spacing w:val="1"/>
        </w:rPr>
        <w:t>n</w:t>
      </w:r>
      <w:r w:rsidRPr="00F24108">
        <w:t>t.</w:t>
      </w:r>
    </w:p>
    <w:p w14:paraId="7A140FAA" w14:textId="77777777" w:rsidR="008D2CB9" w:rsidRPr="00F24108" w:rsidRDefault="008D2CB9" w:rsidP="00F24108">
      <w:pPr>
        <w:spacing w:before="18" w:line="200" w:lineRule="exact"/>
        <w:ind w:right="4"/>
        <w:jc w:val="both"/>
      </w:pPr>
    </w:p>
    <w:p w14:paraId="081579AB" w14:textId="03C12B2C" w:rsidR="008D2CB9" w:rsidRPr="00F24108" w:rsidRDefault="00E9792C" w:rsidP="006A0953">
      <w:pPr>
        <w:ind w:right="4"/>
        <w:jc w:val="both"/>
      </w:pPr>
      <w:r w:rsidRPr="00F24108">
        <w:rPr>
          <w:spacing w:val="-1"/>
        </w:rPr>
        <w:t>T</w:t>
      </w:r>
      <w:r w:rsidRPr="00F24108">
        <w:rPr>
          <w:spacing w:val="1"/>
        </w:rPr>
        <w:t>h</w:t>
      </w:r>
      <w:r w:rsidRPr="00F24108">
        <w:t>is</w:t>
      </w:r>
      <w:r w:rsidRPr="00F24108">
        <w:rPr>
          <w:spacing w:val="-2"/>
        </w:rPr>
        <w:t xml:space="preserve"> </w:t>
      </w:r>
      <w:r w:rsidRPr="00F24108">
        <w:t>e</w:t>
      </w:r>
      <w:r w:rsidRPr="00F24108">
        <w:rPr>
          <w:spacing w:val="1"/>
        </w:rPr>
        <w:t>n</w:t>
      </w:r>
      <w:r w:rsidRPr="00F24108">
        <w:rPr>
          <w:spacing w:val="-1"/>
        </w:rPr>
        <w:t>d</w:t>
      </w:r>
      <w:r w:rsidRPr="00F24108">
        <w:rPr>
          <w:spacing w:val="1"/>
        </w:rPr>
        <w:t>o</w:t>
      </w:r>
      <w:r w:rsidRPr="00F24108">
        <w:rPr>
          <w:spacing w:val="-1"/>
        </w:rPr>
        <w:t>r</w:t>
      </w:r>
      <w:r w:rsidRPr="00F24108">
        <w:t>se</w:t>
      </w:r>
      <w:r w:rsidRPr="00F24108">
        <w:rPr>
          <w:spacing w:val="-1"/>
        </w:rPr>
        <w:t>m</w:t>
      </w:r>
      <w:r w:rsidRPr="00F24108">
        <w:t>e</w:t>
      </w:r>
      <w:r w:rsidRPr="00F24108">
        <w:rPr>
          <w:spacing w:val="1"/>
        </w:rPr>
        <w:t>n</w:t>
      </w:r>
      <w:r w:rsidRPr="00F24108">
        <w:t>t</w:t>
      </w:r>
      <w:r w:rsidRPr="00F24108">
        <w:rPr>
          <w:spacing w:val="-9"/>
        </w:rPr>
        <w:t xml:space="preserve"> </w:t>
      </w:r>
      <w:r w:rsidRPr="00F24108">
        <w:t>i</w:t>
      </w:r>
      <w:r w:rsidRPr="00F24108">
        <w:rPr>
          <w:spacing w:val="1"/>
        </w:rPr>
        <w:t>d</w:t>
      </w:r>
      <w:r w:rsidRPr="00F24108">
        <w:t>e</w:t>
      </w:r>
      <w:r w:rsidRPr="00F24108">
        <w:rPr>
          <w:spacing w:val="1"/>
        </w:rPr>
        <w:t>n</w:t>
      </w:r>
      <w:r w:rsidRPr="00F24108">
        <w:t>tifi</w:t>
      </w:r>
      <w:r w:rsidRPr="00F24108">
        <w:rPr>
          <w:spacing w:val="-1"/>
        </w:rPr>
        <w:t>e</w:t>
      </w:r>
      <w:r w:rsidRPr="00F24108">
        <w:t>s</w:t>
      </w:r>
      <w:r w:rsidRPr="00F24108">
        <w:rPr>
          <w:spacing w:val="-3"/>
        </w:rPr>
        <w:t xml:space="preserve"> </w:t>
      </w:r>
      <w:r w:rsidRPr="00F24108">
        <w:rPr>
          <w:spacing w:val="1"/>
        </w:rPr>
        <w:t>p</w:t>
      </w:r>
      <w:r w:rsidRPr="00F24108">
        <w:t>e</w:t>
      </w:r>
      <w:r w:rsidRPr="00F24108">
        <w:rPr>
          <w:spacing w:val="-3"/>
        </w:rPr>
        <w:t>r</w:t>
      </w:r>
      <w:r w:rsidRPr="00F24108">
        <w:t>s</w:t>
      </w:r>
      <w:r w:rsidRPr="00F24108">
        <w:rPr>
          <w:spacing w:val="1"/>
        </w:rPr>
        <w:t>on</w:t>
      </w:r>
      <w:r w:rsidRPr="00F24108">
        <w:rPr>
          <w:spacing w:val="-1"/>
        </w:rPr>
        <w:t>(</w:t>
      </w:r>
      <w:r w:rsidRPr="00F24108">
        <w:t>s)</w:t>
      </w:r>
      <w:r w:rsidRPr="00F24108">
        <w:rPr>
          <w:spacing w:val="-7"/>
        </w:rPr>
        <w:t xml:space="preserve"> </w:t>
      </w:r>
      <w:r w:rsidRPr="00F24108">
        <w:rPr>
          <w:spacing w:val="1"/>
        </w:rPr>
        <w:t>o</w:t>
      </w:r>
      <w:r w:rsidRPr="00F24108">
        <w:t>r</w:t>
      </w:r>
      <w:r w:rsidRPr="00F24108">
        <w:rPr>
          <w:spacing w:val="-2"/>
        </w:rPr>
        <w:t xml:space="preserve"> </w:t>
      </w:r>
      <w:r w:rsidRPr="00F24108">
        <w:rPr>
          <w:spacing w:val="1"/>
        </w:rPr>
        <w:t>o</w:t>
      </w:r>
      <w:r w:rsidRPr="00F24108">
        <w:rPr>
          <w:spacing w:val="-1"/>
        </w:rPr>
        <w:t>r</w:t>
      </w:r>
      <w:r w:rsidRPr="00F24108">
        <w:rPr>
          <w:spacing w:val="1"/>
        </w:rPr>
        <w:t>g</w:t>
      </w:r>
      <w:r w:rsidRPr="00F24108">
        <w:rPr>
          <w:spacing w:val="-3"/>
        </w:rPr>
        <w:t>a</w:t>
      </w:r>
      <w:r w:rsidRPr="00F24108">
        <w:rPr>
          <w:spacing w:val="1"/>
        </w:rPr>
        <w:t>n</w:t>
      </w:r>
      <w:r w:rsidRPr="00F24108">
        <w:t>izati</w:t>
      </w:r>
      <w:r w:rsidRPr="00F24108">
        <w:rPr>
          <w:spacing w:val="1"/>
        </w:rPr>
        <w:t>on</w:t>
      </w:r>
      <w:r w:rsidRPr="00F24108">
        <w:rPr>
          <w:spacing w:val="-1"/>
        </w:rPr>
        <w:t>(</w:t>
      </w:r>
      <w:r w:rsidRPr="00F24108">
        <w:t>s)</w:t>
      </w:r>
      <w:r w:rsidRPr="00F24108">
        <w:rPr>
          <w:spacing w:val="-6"/>
        </w:rPr>
        <w:t xml:space="preserve"> </w:t>
      </w:r>
      <w:r w:rsidRPr="00F24108">
        <w:t>w</w:t>
      </w:r>
      <w:r w:rsidRPr="00F24108">
        <w:rPr>
          <w:spacing w:val="-1"/>
        </w:rPr>
        <w:t>h</w:t>
      </w:r>
      <w:r w:rsidRPr="00F24108">
        <w:t>o</w:t>
      </w:r>
      <w:r w:rsidRPr="00F24108">
        <w:rPr>
          <w:spacing w:val="-2"/>
        </w:rPr>
        <w:t xml:space="preserve"> </w:t>
      </w:r>
      <w:r w:rsidRPr="00F24108">
        <w:t>a</w:t>
      </w:r>
      <w:r w:rsidRPr="00F24108">
        <w:rPr>
          <w:spacing w:val="-1"/>
        </w:rPr>
        <w:t>r</w:t>
      </w:r>
      <w:r w:rsidRPr="00F24108">
        <w:t>e</w:t>
      </w:r>
      <w:r w:rsidRPr="00F24108">
        <w:rPr>
          <w:spacing w:val="-1"/>
        </w:rPr>
        <w:t xml:space="preserve"> </w:t>
      </w:r>
      <w:r w:rsidRPr="00F24108">
        <w:t>a</w:t>
      </w:r>
      <w:r w:rsidRPr="00F24108">
        <w:rPr>
          <w:spacing w:val="1"/>
        </w:rPr>
        <w:t>dd</w:t>
      </w:r>
      <w:r w:rsidRPr="00F24108">
        <w:t>ed</w:t>
      </w:r>
      <w:r w:rsidRPr="00F24108">
        <w:rPr>
          <w:spacing w:val="-4"/>
        </w:rPr>
        <w:t xml:space="preserve"> </w:t>
      </w:r>
      <w:r w:rsidRPr="00F24108">
        <w:t>as</w:t>
      </w:r>
      <w:r w:rsidRPr="00F24108">
        <w:rPr>
          <w:spacing w:val="-1"/>
        </w:rPr>
        <w:t xml:space="preserve"> </w:t>
      </w:r>
      <w:r w:rsidRPr="00F24108">
        <w:t>“</w:t>
      </w:r>
      <w:r w:rsidRPr="00F24108">
        <w:rPr>
          <w:spacing w:val="-2"/>
        </w:rPr>
        <w:t>i</w:t>
      </w:r>
      <w:r w:rsidRPr="00F24108">
        <w:rPr>
          <w:spacing w:val="1"/>
        </w:rPr>
        <w:t>n</w:t>
      </w:r>
      <w:r w:rsidRPr="00F24108">
        <w:t>s</w:t>
      </w:r>
      <w:r w:rsidRPr="00F24108">
        <w:rPr>
          <w:spacing w:val="1"/>
        </w:rPr>
        <w:t>u</w:t>
      </w:r>
      <w:r w:rsidRPr="00F24108">
        <w:rPr>
          <w:spacing w:val="-1"/>
        </w:rPr>
        <w:t>r</w:t>
      </w:r>
      <w:r w:rsidRPr="00F24108">
        <w:t>e</w:t>
      </w:r>
      <w:r w:rsidRPr="00F24108">
        <w:rPr>
          <w:spacing w:val="1"/>
        </w:rPr>
        <w:t>d</w:t>
      </w:r>
      <w:r w:rsidRPr="00F24108">
        <w:t>s”</w:t>
      </w:r>
      <w:r w:rsidRPr="00F24108">
        <w:rPr>
          <w:spacing w:val="-8"/>
        </w:rPr>
        <w:t xml:space="preserve"> </w:t>
      </w:r>
      <w:r w:rsidRPr="00F24108">
        <w:rPr>
          <w:spacing w:val="1"/>
        </w:rPr>
        <w:t>u</w:t>
      </w:r>
      <w:r w:rsidRPr="00F24108">
        <w:rPr>
          <w:spacing w:val="-1"/>
        </w:rPr>
        <w:t>n</w:t>
      </w:r>
      <w:r w:rsidRPr="00F24108">
        <w:rPr>
          <w:spacing w:val="1"/>
        </w:rPr>
        <w:t>d</w:t>
      </w:r>
      <w:r w:rsidRPr="00F24108">
        <w:t>er</w:t>
      </w:r>
      <w:r w:rsidRPr="00F24108">
        <w:rPr>
          <w:spacing w:val="-5"/>
        </w:rPr>
        <w:t xml:space="preserve"> </w:t>
      </w:r>
      <w:r w:rsidRPr="00F24108">
        <w:t>t</w:t>
      </w:r>
      <w:r w:rsidRPr="00F24108">
        <w:rPr>
          <w:spacing w:val="1"/>
        </w:rPr>
        <w:t>h</w:t>
      </w:r>
      <w:r w:rsidRPr="00F24108">
        <w:t>e</w:t>
      </w:r>
      <w:r w:rsidRPr="00F24108">
        <w:rPr>
          <w:spacing w:val="-3"/>
        </w:rPr>
        <w:t xml:space="preserve"> </w:t>
      </w:r>
      <w:r w:rsidRPr="00F24108">
        <w:rPr>
          <w:spacing w:val="1"/>
        </w:rPr>
        <w:t>Wh</w:t>
      </w:r>
      <w:r w:rsidRPr="00F24108">
        <w:t>o</w:t>
      </w:r>
      <w:r w:rsidRPr="00F24108">
        <w:rPr>
          <w:spacing w:val="-3"/>
        </w:rPr>
        <w:t xml:space="preserve"> </w:t>
      </w:r>
      <w:r w:rsidRPr="00F24108">
        <w:rPr>
          <w:spacing w:val="-1"/>
        </w:rPr>
        <w:t>I</w:t>
      </w:r>
      <w:r w:rsidRPr="00F24108">
        <w:t xml:space="preserve">s </w:t>
      </w:r>
      <w:r w:rsidRPr="00F24108">
        <w:rPr>
          <w:spacing w:val="-2"/>
        </w:rPr>
        <w:t>A</w:t>
      </w:r>
      <w:r w:rsidRPr="00F24108">
        <w:t>n</w:t>
      </w:r>
      <w:r w:rsidRPr="00F24108">
        <w:rPr>
          <w:spacing w:val="-1"/>
        </w:rPr>
        <w:t xml:space="preserve"> I</w:t>
      </w:r>
      <w:r w:rsidRPr="00F24108">
        <w:rPr>
          <w:spacing w:val="1"/>
        </w:rPr>
        <w:t>n</w:t>
      </w:r>
      <w:r w:rsidRPr="00F24108">
        <w:t>s</w:t>
      </w:r>
      <w:r w:rsidRPr="00F24108">
        <w:rPr>
          <w:spacing w:val="1"/>
        </w:rPr>
        <w:t>u</w:t>
      </w:r>
      <w:r w:rsidRPr="00F24108">
        <w:rPr>
          <w:spacing w:val="-1"/>
        </w:rPr>
        <w:t>r</w:t>
      </w:r>
      <w:r w:rsidRPr="00F24108">
        <w:t>ed</w:t>
      </w:r>
      <w:r w:rsidR="006A0953">
        <w:t xml:space="preserve"> </w:t>
      </w:r>
      <w:r w:rsidRPr="00F24108">
        <w:rPr>
          <w:spacing w:val="1"/>
        </w:rPr>
        <w:t>p</w:t>
      </w:r>
      <w:r w:rsidRPr="00F24108">
        <w:rPr>
          <w:spacing w:val="-1"/>
        </w:rPr>
        <w:t>r</w:t>
      </w:r>
      <w:r w:rsidRPr="00F24108">
        <w:rPr>
          <w:spacing w:val="1"/>
        </w:rPr>
        <w:t>ov</w:t>
      </w:r>
      <w:r w:rsidRPr="00F24108">
        <w:t>i</w:t>
      </w:r>
      <w:r w:rsidRPr="00F24108">
        <w:rPr>
          <w:spacing w:val="1"/>
        </w:rPr>
        <w:t>s</w:t>
      </w:r>
      <w:r w:rsidRPr="00F24108">
        <w:t>i</w:t>
      </w:r>
      <w:r w:rsidRPr="00F24108">
        <w:rPr>
          <w:spacing w:val="-1"/>
        </w:rPr>
        <w:t>o</w:t>
      </w:r>
      <w:r w:rsidRPr="00F24108">
        <w:t>n</w:t>
      </w:r>
      <w:r w:rsidRPr="00F24108">
        <w:rPr>
          <w:spacing w:val="-8"/>
        </w:rPr>
        <w:t xml:space="preserve"> </w:t>
      </w:r>
      <w:r w:rsidRPr="00F24108">
        <w:rPr>
          <w:spacing w:val="1"/>
        </w:rPr>
        <w:t>o</w:t>
      </w:r>
      <w:r w:rsidRPr="00F24108">
        <w:t>f</w:t>
      </w:r>
      <w:r w:rsidRPr="00F24108">
        <w:rPr>
          <w:spacing w:val="-2"/>
        </w:rPr>
        <w:t xml:space="preserve"> </w:t>
      </w:r>
      <w:r w:rsidRPr="00F24108">
        <w:t>t</w:t>
      </w:r>
      <w:r w:rsidRPr="00F24108">
        <w:rPr>
          <w:spacing w:val="1"/>
        </w:rPr>
        <w:t>h</w:t>
      </w:r>
      <w:r w:rsidRPr="00F24108">
        <w:t>e</w:t>
      </w:r>
      <w:r w:rsidRPr="00F24108">
        <w:rPr>
          <w:spacing w:val="-1"/>
        </w:rPr>
        <w:t xml:space="preserve"> </w:t>
      </w:r>
      <w:r w:rsidRPr="00F24108">
        <w:rPr>
          <w:spacing w:val="1"/>
        </w:rPr>
        <w:t>C</w:t>
      </w:r>
      <w:r w:rsidRPr="00F24108">
        <w:rPr>
          <w:spacing w:val="-1"/>
        </w:rPr>
        <w:t>o</w:t>
      </w:r>
      <w:r w:rsidRPr="00F24108">
        <w:rPr>
          <w:spacing w:val="1"/>
        </w:rPr>
        <w:t>v</w:t>
      </w:r>
      <w:r w:rsidRPr="00F24108">
        <w:t>e</w:t>
      </w:r>
      <w:r w:rsidRPr="00F24108">
        <w:rPr>
          <w:spacing w:val="-1"/>
        </w:rPr>
        <w:t>r</w:t>
      </w:r>
      <w:r w:rsidRPr="00F24108">
        <w:t>a</w:t>
      </w:r>
      <w:r w:rsidRPr="00F24108">
        <w:rPr>
          <w:spacing w:val="1"/>
        </w:rPr>
        <w:t>g</w:t>
      </w:r>
      <w:r w:rsidRPr="00F24108">
        <w:t>e</w:t>
      </w:r>
      <w:r w:rsidRPr="00F24108">
        <w:rPr>
          <w:spacing w:val="-6"/>
        </w:rPr>
        <w:t xml:space="preserve"> </w:t>
      </w:r>
      <w:r w:rsidRPr="00F24108">
        <w:t>F</w:t>
      </w:r>
      <w:r w:rsidRPr="00F24108">
        <w:rPr>
          <w:spacing w:val="1"/>
        </w:rPr>
        <w:t>o</w:t>
      </w:r>
      <w:r w:rsidRPr="00F24108">
        <w:rPr>
          <w:spacing w:val="-1"/>
        </w:rPr>
        <w:t>rm</w:t>
      </w:r>
      <w:r w:rsidRPr="00F24108">
        <w:t>.</w:t>
      </w:r>
      <w:r w:rsidRPr="00F24108">
        <w:rPr>
          <w:spacing w:val="-4"/>
        </w:rPr>
        <w:t xml:space="preserve"> </w:t>
      </w:r>
      <w:r w:rsidRPr="00F24108">
        <w:rPr>
          <w:spacing w:val="-1"/>
        </w:rPr>
        <w:t>T</w:t>
      </w:r>
      <w:r w:rsidRPr="00F24108">
        <w:rPr>
          <w:spacing w:val="1"/>
        </w:rPr>
        <w:t>h</w:t>
      </w:r>
      <w:r w:rsidRPr="00F24108">
        <w:t>is</w:t>
      </w:r>
      <w:r w:rsidRPr="00F24108">
        <w:rPr>
          <w:spacing w:val="-2"/>
        </w:rPr>
        <w:t xml:space="preserve"> </w:t>
      </w:r>
      <w:r w:rsidRPr="00F24108">
        <w:t>e</w:t>
      </w:r>
      <w:r w:rsidRPr="00F24108">
        <w:rPr>
          <w:spacing w:val="-1"/>
        </w:rPr>
        <w:t>n</w:t>
      </w:r>
      <w:r w:rsidRPr="00F24108">
        <w:rPr>
          <w:spacing w:val="1"/>
        </w:rPr>
        <w:t>do</w:t>
      </w:r>
      <w:r w:rsidRPr="00F24108">
        <w:rPr>
          <w:spacing w:val="-1"/>
        </w:rPr>
        <w:t>r</w:t>
      </w:r>
      <w:r w:rsidRPr="00F24108">
        <w:t>se</w:t>
      </w:r>
      <w:r w:rsidRPr="00F24108">
        <w:rPr>
          <w:spacing w:val="-1"/>
        </w:rPr>
        <w:t>m</w:t>
      </w:r>
      <w:r w:rsidRPr="00F24108">
        <w:t>e</w:t>
      </w:r>
      <w:r w:rsidRPr="00F24108">
        <w:rPr>
          <w:spacing w:val="1"/>
        </w:rPr>
        <w:t>n</w:t>
      </w:r>
      <w:r w:rsidRPr="00F24108">
        <w:t>t</w:t>
      </w:r>
      <w:r w:rsidRPr="00F24108">
        <w:rPr>
          <w:spacing w:val="-9"/>
        </w:rPr>
        <w:t xml:space="preserve"> </w:t>
      </w:r>
      <w:r w:rsidRPr="00F24108">
        <w:rPr>
          <w:spacing w:val="1"/>
        </w:rPr>
        <w:t>do</w:t>
      </w:r>
      <w:r w:rsidRPr="00F24108">
        <w:t>es</w:t>
      </w:r>
      <w:r w:rsidRPr="00F24108">
        <w:rPr>
          <w:spacing w:val="-5"/>
        </w:rPr>
        <w:t xml:space="preserve"> </w:t>
      </w:r>
      <w:r w:rsidRPr="00F24108">
        <w:rPr>
          <w:spacing w:val="1"/>
        </w:rPr>
        <w:t>no</w:t>
      </w:r>
      <w:r w:rsidRPr="00F24108">
        <w:t>t</w:t>
      </w:r>
      <w:r w:rsidRPr="00F24108">
        <w:rPr>
          <w:spacing w:val="-4"/>
        </w:rPr>
        <w:t xml:space="preserve"> </w:t>
      </w:r>
      <w:r w:rsidRPr="00F24108">
        <w:t>al</w:t>
      </w:r>
      <w:r w:rsidRPr="00F24108">
        <w:rPr>
          <w:spacing w:val="-2"/>
        </w:rPr>
        <w:t>t</w:t>
      </w:r>
      <w:r w:rsidRPr="00F24108">
        <w:t>er</w:t>
      </w:r>
      <w:r w:rsidRPr="00F24108">
        <w:rPr>
          <w:spacing w:val="-2"/>
        </w:rPr>
        <w:t xml:space="preserve"> </w:t>
      </w:r>
      <w:r w:rsidRPr="00F24108">
        <w:t>c</w:t>
      </w:r>
      <w:r w:rsidRPr="00F24108">
        <w:rPr>
          <w:spacing w:val="1"/>
        </w:rPr>
        <w:t>ov</w:t>
      </w:r>
      <w:r w:rsidRPr="00F24108">
        <w:t>e</w:t>
      </w:r>
      <w:r w:rsidRPr="00F24108">
        <w:rPr>
          <w:spacing w:val="-1"/>
        </w:rPr>
        <w:t>r</w:t>
      </w:r>
      <w:r w:rsidRPr="00F24108">
        <w:t>a</w:t>
      </w:r>
      <w:r w:rsidRPr="00F24108">
        <w:rPr>
          <w:spacing w:val="1"/>
        </w:rPr>
        <w:t>g</w:t>
      </w:r>
      <w:r w:rsidRPr="00F24108">
        <w:t>e</w:t>
      </w:r>
      <w:r w:rsidRPr="00F24108">
        <w:rPr>
          <w:spacing w:val="-6"/>
        </w:rPr>
        <w:t xml:space="preserve"> </w:t>
      </w:r>
      <w:r w:rsidRPr="00F24108">
        <w:rPr>
          <w:spacing w:val="2"/>
        </w:rPr>
        <w:t>p</w:t>
      </w:r>
      <w:r w:rsidRPr="00F24108">
        <w:rPr>
          <w:spacing w:val="-1"/>
        </w:rPr>
        <w:t>r</w:t>
      </w:r>
      <w:r w:rsidRPr="00F24108">
        <w:rPr>
          <w:spacing w:val="1"/>
        </w:rPr>
        <w:t>ov</w:t>
      </w:r>
      <w:r w:rsidRPr="00F24108">
        <w:rPr>
          <w:spacing w:val="-2"/>
        </w:rPr>
        <w:t>i</w:t>
      </w:r>
      <w:r w:rsidRPr="00F24108">
        <w:rPr>
          <w:spacing w:val="1"/>
        </w:rPr>
        <w:t>d</w:t>
      </w:r>
      <w:r w:rsidRPr="00F24108">
        <w:t>er</w:t>
      </w:r>
      <w:r w:rsidRPr="00F24108">
        <w:rPr>
          <w:spacing w:val="-7"/>
        </w:rPr>
        <w:t xml:space="preserve"> </w:t>
      </w:r>
      <w:r w:rsidRPr="00F24108">
        <w:t>in t</w:t>
      </w:r>
      <w:r w:rsidRPr="00F24108">
        <w:rPr>
          <w:spacing w:val="1"/>
        </w:rPr>
        <w:t>h</w:t>
      </w:r>
      <w:r w:rsidRPr="00F24108">
        <w:t>e</w:t>
      </w:r>
      <w:r w:rsidRPr="00F24108">
        <w:rPr>
          <w:spacing w:val="-3"/>
        </w:rPr>
        <w:t xml:space="preserve"> </w:t>
      </w:r>
      <w:r w:rsidRPr="00F24108">
        <w:rPr>
          <w:spacing w:val="1"/>
        </w:rPr>
        <w:t>Co</w:t>
      </w:r>
      <w:r w:rsidRPr="00F24108">
        <w:rPr>
          <w:spacing w:val="-1"/>
        </w:rPr>
        <w:t>v</w:t>
      </w:r>
      <w:r w:rsidRPr="00F24108">
        <w:t>e</w:t>
      </w:r>
      <w:r w:rsidRPr="00F24108">
        <w:rPr>
          <w:spacing w:val="-1"/>
        </w:rPr>
        <w:t>r</w:t>
      </w:r>
      <w:r w:rsidRPr="00F24108">
        <w:t>a</w:t>
      </w:r>
      <w:r w:rsidRPr="00F24108">
        <w:rPr>
          <w:spacing w:val="1"/>
        </w:rPr>
        <w:t>g</w:t>
      </w:r>
      <w:r w:rsidRPr="00F24108">
        <w:t>e</w:t>
      </w:r>
      <w:r w:rsidRPr="00F24108">
        <w:rPr>
          <w:spacing w:val="-6"/>
        </w:rPr>
        <w:t xml:space="preserve"> </w:t>
      </w:r>
      <w:r w:rsidRPr="00F24108">
        <w:t>F</w:t>
      </w:r>
      <w:r w:rsidRPr="00F24108">
        <w:rPr>
          <w:spacing w:val="1"/>
        </w:rPr>
        <w:t>o</w:t>
      </w:r>
      <w:r w:rsidRPr="00F24108">
        <w:rPr>
          <w:spacing w:val="-1"/>
        </w:rPr>
        <w:t>rm</w:t>
      </w:r>
      <w:r w:rsidRPr="00F24108">
        <w:t>. U</w:t>
      </w:r>
      <w:r w:rsidRPr="00F24108">
        <w:rPr>
          <w:spacing w:val="1"/>
        </w:rPr>
        <w:t>n</w:t>
      </w:r>
      <w:r w:rsidRPr="00F24108">
        <w:t>less</w:t>
      </w:r>
      <w:r w:rsidRPr="00F24108">
        <w:rPr>
          <w:spacing w:val="-4"/>
        </w:rPr>
        <w:t xml:space="preserve"> </w:t>
      </w:r>
      <w:r w:rsidRPr="00F24108">
        <w:rPr>
          <w:spacing w:val="1"/>
        </w:rPr>
        <w:t>o</w:t>
      </w:r>
      <w:r w:rsidRPr="00F24108">
        <w:rPr>
          <w:spacing w:val="-2"/>
        </w:rPr>
        <w:t>t</w:t>
      </w:r>
      <w:r w:rsidRPr="00F24108">
        <w:rPr>
          <w:spacing w:val="1"/>
        </w:rPr>
        <w:t>h</w:t>
      </w:r>
      <w:r w:rsidRPr="00F24108">
        <w:t>e</w:t>
      </w:r>
      <w:r w:rsidRPr="00F24108">
        <w:rPr>
          <w:spacing w:val="-1"/>
        </w:rPr>
        <w:t>r</w:t>
      </w:r>
      <w:r w:rsidRPr="00F24108">
        <w:t>wise</w:t>
      </w:r>
      <w:r w:rsidRPr="00F24108">
        <w:rPr>
          <w:spacing w:val="-6"/>
        </w:rPr>
        <w:t xml:space="preserve"> </w:t>
      </w:r>
      <w:r w:rsidRPr="00F24108">
        <w:rPr>
          <w:spacing w:val="1"/>
        </w:rPr>
        <w:t>s</w:t>
      </w:r>
      <w:r w:rsidRPr="00F24108">
        <w:rPr>
          <w:spacing w:val="3"/>
        </w:rPr>
        <w:t>p</w:t>
      </w:r>
      <w:r w:rsidRPr="00F24108">
        <w:t>eci</w:t>
      </w:r>
      <w:r w:rsidRPr="00F24108">
        <w:rPr>
          <w:spacing w:val="-1"/>
        </w:rPr>
        <w:t>f</w:t>
      </w:r>
      <w:r w:rsidRPr="00F24108">
        <w:t>ied</w:t>
      </w:r>
      <w:r w:rsidRPr="00F24108">
        <w:rPr>
          <w:spacing w:val="-6"/>
        </w:rPr>
        <w:t xml:space="preserve"> </w:t>
      </w:r>
      <w:r w:rsidRPr="00F24108">
        <w:rPr>
          <w:spacing w:val="1"/>
        </w:rPr>
        <w:t>b</w:t>
      </w:r>
      <w:r w:rsidRPr="00F24108">
        <w:t>el</w:t>
      </w:r>
      <w:r w:rsidRPr="00F24108">
        <w:rPr>
          <w:spacing w:val="-1"/>
        </w:rPr>
        <w:t>o</w:t>
      </w:r>
      <w:r w:rsidRPr="00F24108">
        <w:t>w</w:t>
      </w:r>
      <w:r w:rsidRPr="00F24108">
        <w:rPr>
          <w:spacing w:val="-5"/>
        </w:rPr>
        <w:t xml:space="preserve"> </w:t>
      </w:r>
      <w:r w:rsidRPr="00F24108">
        <w:t>t</w:t>
      </w:r>
      <w:r w:rsidRPr="00F24108">
        <w:rPr>
          <w:spacing w:val="1"/>
        </w:rPr>
        <w:t>h</w:t>
      </w:r>
      <w:r w:rsidRPr="00F24108">
        <w:t>is</w:t>
      </w:r>
      <w:r w:rsidRPr="00F24108">
        <w:rPr>
          <w:spacing w:val="-1"/>
        </w:rPr>
        <w:t xml:space="preserve"> </w:t>
      </w:r>
      <w:r w:rsidRPr="00F24108">
        <w:t>e</w:t>
      </w:r>
      <w:r w:rsidRPr="00F24108">
        <w:rPr>
          <w:spacing w:val="-1"/>
        </w:rPr>
        <w:t>n</w:t>
      </w:r>
      <w:r w:rsidRPr="00F24108">
        <w:rPr>
          <w:spacing w:val="1"/>
        </w:rPr>
        <w:t>do</w:t>
      </w:r>
      <w:r w:rsidRPr="00F24108">
        <w:rPr>
          <w:spacing w:val="-1"/>
        </w:rPr>
        <w:t>r</w:t>
      </w:r>
      <w:r w:rsidRPr="00F24108">
        <w:t>se</w:t>
      </w:r>
      <w:r w:rsidRPr="00F24108">
        <w:rPr>
          <w:spacing w:val="-1"/>
        </w:rPr>
        <w:t>m</w:t>
      </w:r>
      <w:r w:rsidRPr="00F24108">
        <w:t>e</w:t>
      </w:r>
      <w:r w:rsidRPr="00F24108">
        <w:rPr>
          <w:spacing w:val="1"/>
        </w:rPr>
        <w:t>n</w:t>
      </w:r>
      <w:r w:rsidRPr="00F24108">
        <w:t>t</w:t>
      </w:r>
      <w:r w:rsidRPr="00F24108">
        <w:rPr>
          <w:spacing w:val="-9"/>
        </w:rPr>
        <w:t xml:space="preserve"> </w:t>
      </w:r>
      <w:r w:rsidRPr="00F24108">
        <w:t>is e</w:t>
      </w:r>
      <w:r w:rsidRPr="00F24108">
        <w:rPr>
          <w:spacing w:val="-1"/>
        </w:rPr>
        <w:t>ff</w:t>
      </w:r>
      <w:r w:rsidRPr="00F24108">
        <w:t>ecti</w:t>
      </w:r>
      <w:r w:rsidRPr="00F24108">
        <w:rPr>
          <w:spacing w:val="1"/>
        </w:rPr>
        <w:t>v</w:t>
      </w:r>
      <w:r w:rsidRPr="00F24108">
        <w:t>e</w:t>
      </w:r>
      <w:r w:rsidRPr="00F24108">
        <w:rPr>
          <w:spacing w:val="-6"/>
        </w:rPr>
        <w:t xml:space="preserve"> </w:t>
      </w:r>
      <w:r w:rsidRPr="00F24108">
        <w:t>f</w:t>
      </w:r>
      <w:r w:rsidRPr="00F24108">
        <w:rPr>
          <w:spacing w:val="-1"/>
        </w:rPr>
        <w:t>r</w:t>
      </w:r>
      <w:r w:rsidRPr="00F24108">
        <w:rPr>
          <w:spacing w:val="1"/>
        </w:rPr>
        <w:t>o</w:t>
      </w:r>
      <w:r w:rsidRPr="00F24108">
        <w:t>m</w:t>
      </w:r>
      <w:r w:rsidRPr="00F24108">
        <w:rPr>
          <w:spacing w:val="-5"/>
        </w:rPr>
        <w:t xml:space="preserve"> </w:t>
      </w:r>
      <w:r w:rsidRPr="00F24108">
        <w:t>t</w:t>
      </w:r>
      <w:r w:rsidRPr="00F24108">
        <w:rPr>
          <w:spacing w:val="1"/>
        </w:rPr>
        <w:t>h</w:t>
      </w:r>
      <w:r w:rsidRPr="00F24108">
        <w:t>e</w:t>
      </w:r>
      <w:r w:rsidRPr="00F24108">
        <w:rPr>
          <w:spacing w:val="-1"/>
        </w:rPr>
        <w:t xml:space="preserve"> </w:t>
      </w:r>
      <w:r w:rsidRPr="00F24108">
        <w:t>i</w:t>
      </w:r>
      <w:r w:rsidRPr="00F24108">
        <w:rPr>
          <w:spacing w:val="2"/>
        </w:rPr>
        <w:t>n</w:t>
      </w:r>
      <w:r w:rsidRPr="00F24108">
        <w:t>ce</w:t>
      </w:r>
      <w:r w:rsidRPr="00F24108">
        <w:rPr>
          <w:spacing w:val="1"/>
        </w:rPr>
        <w:t>p</w:t>
      </w:r>
      <w:r w:rsidRPr="00F24108">
        <w:t>ti</w:t>
      </w:r>
      <w:r w:rsidRPr="00F24108">
        <w:rPr>
          <w:spacing w:val="1"/>
        </w:rPr>
        <w:t>o</w:t>
      </w:r>
      <w:r w:rsidRPr="00F24108">
        <w:t>n</w:t>
      </w:r>
      <w:r w:rsidRPr="00F24108">
        <w:rPr>
          <w:spacing w:val="-8"/>
        </w:rPr>
        <w:t xml:space="preserve"> </w:t>
      </w:r>
      <w:r w:rsidRPr="00F24108">
        <w:rPr>
          <w:spacing w:val="1"/>
        </w:rPr>
        <w:t>d</w:t>
      </w:r>
      <w:r w:rsidRPr="00F24108">
        <w:t>ate</w:t>
      </w:r>
      <w:r w:rsidRPr="00F24108">
        <w:rPr>
          <w:spacing w:val="-1"/>
        </w:rPr>
        <w:t xml:space="preserve"> </w:t>
      </w:r>
      <w:r w:rsidRPr="00F24108">
        <w:rPr>
          <w:spacing w:val="1"/>
        </w:rPr>
        <w:t>o</w:t>
      </w:r>
      <w:r w:rsidRPr="00F24108">
        <w:t>f</w:t>
      </w:r>
      <w:r w:rsidRPr="00F24108">
        <w:rPr>
          <w:spacing w:val="-2"/>
        </w:rPr>
        <w:t xml:space="preserve"> </w:t>
      </w:r>
      <w:r w:rsidRPr="00F24108">
        <w:t>t</w:t>
      </w:r>
      <w:r w:rsidRPr="00F24108">
        <w:rPr>
          <w:spacing w:val="1"/>
        </w:rPr>
        <w:t>h</w:t>
      </w:r>
      <w:r w:rsidRPr="00F24108">
        <w:t>e</w:t>
      </w:r>
      <w:r w:rsidRPr="00F24108">
        <w:rPr>
          <w:spacing w:val="-3"/>
        </w:rPr>
        <w:t xml:space="preserve"> </w:t>
      </w:r>
      <w:r w:rsidRPr="00F24108">
        <w:rPr>
          <w:spacing w:val="-2"/>
        </w:rPr>
        <w:t>C</w:t>
      </w:r>
      <w:r w:rsidRPr="00F24108">
        <w:rPr>
          <w:spacing w:val="1"/>
        </w:rPr>
        <w:t>ov</w:t>
      </w:r>
      <w:r w:rsidRPr="00F24108">
        <w:t>e</w:t>
      </w:r>
      <w:r w:rsidRPr="00F24108">
        <w:rPr>
          <w:spacing w:val="-1"/>
        </w:rPr>
        <w:t>r</w:t>
      </w:r>
      <w:r w:rsidRPr="00F24108">
        <w:t>a</w:t>
      </w:r>
      <w:r w:rsidRPr="00F24108">
        <w:rPr>
          <w:spacing w:val="1"/>
        </w:rPr>
        <w:t>g</w:t>
      </w:r>
      <w:r w:rsidRPr="00F24108">
        <w:t>e.</w:t>
      </w:r>
    </w:p>
    <w:p w14:paraId="72702541" w14:textId="77777777" w:rsidR="006A0953" w:rsidRDefault="006A0953" w:rsidP="00163C5E">
      <w:pPr>
        <w:spacing w:before="8"/>
        <w:rPr>
          <w:b/>
          <w:spacing w:val="1"/>
          <w:sz w:val="19"/>
          <w:szCs w:val="19"/>
        </w:rPr>
      </w:pPr>
    </w:p>
    <w:p w14:paraId="3AE949A5" w14:textId="24A1E8E3" w:rsidR="008D2CB9" w:rsidRPr="0033069C" w:rsidRDefault="00E9792C" w:rsidP="00163C5E">
      <w:pPr>
        <w:spacing w:before="8"/>
      </w:pPr>
      <w:r w:rsidRPr="0033069C">
        <w:rPr>
          <w:b/>
          <w:spacing w:val="1"/>
        </w:rPr>
        <w:t>E</w:t>
      </w:r>
      <w:r w:rsidRPr="0033069C">
        <w:rPr>
          <w:b/>
        </w:rPr>
        <w:t>nd</w:t>
      </w:r>
      <w:r w:rsidRPr="0033069C">
        <w:rPr>
          <w:b/>
          <w:spacing w:val="1"/>
        </w:rPr>
        <w:t>o</w:t>
      </w:r>
      <w:r w:rsidRPr="0033069C">
        <w:rPr>
          <w:b/>
        </w:rPr>
        <w:t>rse</w:t>
      </w:r>
      <w:r w:rsidRPr="0033069C">
        <w:rPr>
          <w:b/>
          <w:spacing w:val="1"/>
        </w:rPr>
        <w:t>m</w:t>
      </w:r>
      <w:r w:rsidRPr="0033069C">
        <w:rPr>
          <w:b/>
        </w:rPr>
        <w:t>ent</w:t>
      </w:r>
      <w:r w:rsidRPr="0033069C">
        <w:rPr>
          <w:b/>
          <w:spacing w:val="-11"/>
        </w:rPr>
        <w:t xml:space="preserve"> </w:t>
      </w:r>
      <w:r w:rsidRPr="0033069C">
        <w:rPr>
          <w:b/>
          <w:spacing w:val="1"/>
        </w:rPr>
        <w:t>E</w:t>
      </w:r>
      <w:r w:rsidRPr="0033069C">
        <w:rPr>
          <w:b/>
          <w:spacing w:val="-1"/>
        </w:rPr>
        <w:t>ff</w:t>
      </w:r>
      <w:r w:rsidRPr="0033069C">
        <w:rPr>
          <w:b/>
        </w:rPr>
        <w:t>ec</w:t>
      </w:r>
      <w:r w:rsidRPr="0033069C">
        <w:rPr>
          <w:b/>
          <w:spacing w:val="-1"/>
        </w:rPr>
        <w:t>t</w:t>
      </w:r>
      <w:r w:rsidRPr="0033069C">
        <w:rPr>
          <w:b/>
        </w:rPr>
        <w:t>i</w:t>
      </w:r>
      <w:r w:rsidRPr="0033069C">
        <w:rPr>
          <w:b/>
          <w:spacing w:val="1"/>
        </w:rPr>
        <w:t>v</w:t>
      </w:r>
      <w:r w:rsidRPr="0033069C">
        <w:rPr>
          <w:b/>
        </w:rPr>
        <w:t xml:space="preserve">e: </w:t>
      </w:r>
      <w:bookmarkStart w:id="5" w:name="EndorsementEffectiveDate"/>
      <w:bookmarkEnd w:id="5"/>
      <w:r w:rsidRPr="0033069C">
        <w:rPr>
          <w:b/>
        </w:rPr>
        <w:t xml:space="preserve">   </w:t>
      </w:r>
      <w:r w:rsidRPr="0033069C">
        <w:rPr>
          <w:b/>
          <w:spacing w:val="3"/>
        </w:rPr>
        <w:t xml:space="preserve"> </w:t>
      </w:r>
    </w:p>
    <w:p w14:paraId="22BB2572" w14:textId="77777777" w:rsidR="008D2CB9" w:rsidRPr="0033069C" w:rsidRDefault="008D2CB9">
      <w:pPr>
        <w:spacing w:before="3" w:line="260" w:lineRule="exact"/>
      </w:pPr>
    </w:p>
    <w:p w14:paraId="00984C7A" w14:textId="77777777" w:rsidR="008D2CB9" w:rsidRPr="0033069C" w:rsidRDefault="00E9792C" w:rsidP="006A0953">
      <w:pPr>
        <w:spacing w:line="260" w:lineRule="exact"/>
        <w:ind w:right="4"/>
        <w:jc w:val="center"/>
      </w:pPr>
      <w:r w:rsidRPr="0033069C">
        <w:rPr>
          <w:b/>
          <w:color w:val="282A2A"/>
          <w:spacing w:val="-1"/>
          <w:position w:val="-1"/>
        </w:rPr>
        <w:t>SC</w:t>
      </w:r>
      <w:r w:rsidRPr="0033069C">
        <w:rPr>
          <w:b/>
          <w:color w:val="282A2A"/>
          <w:spacing w:val="-2"/>
          <w:position w:val="-1"/>
        </w:rPr>
        <w:t>H</w:t>
      </w:r>
      <w:r w:rsidRPr="0033069C">
        <w:rPr>
          <w:b/>
          <w:color w:val="282A2A"/>
          <w:position w:val="-1"/>
        </w:rPr>
        <w:t>E</w:t>
      </w:r>
      <w:r w:rsidRPr="0033069C">
        <w:rPr>
          <w:b/>
          <w:color w:val="282A2A"/>
          <w:spacing w:val="-1"/>
          <w:position w:val="-1"/>
        </w:rPr>
        <w:t>D</w:t>
      </w:r>
      <w:r w:rsidRPr="0033069C">
        <w:rPr>
          <w:b/>
          <w:color w:val="282A2A"/>
          <w:spacing w:val="-3"/>
          <w:position w:val="-1"/>
        </w:rPr>
        <w:t>U</w:t>
      </w:r>
      <w:r w:rsidRPr="0033069C">
        <w:rPr>
          <w:b/>
          <w:color w:val="282A2A"/>
          <w:position w:val="-1"/>
        </w:rPr>
        <w:t>LE</w:t>
      </w:r>
    </w:p>
    <w:p w14:paraId="6DBA916D" w14:textId="77777777" w:rsidR="008D2CB9" w:rsidRPr="0033069C" w:rsidRDefault="008D2CB9">
      <w:pPr>
        <w:spacing w:line="120" w:lineRule="exact"/>
      </w:pPr>
    </w:p>
    <w:p w14:paraId="2969E9C7" w14:textId="77777777" w:rsidR="008D2CB9" w:rsidRPr="0033069C" w:rsidRDefault="008D2CB9">
      <w:pPr>
        <w:spacing w:line="200" w:lineRule="exact"/>
      </w:pPr>
    </w:p>
    <w:p w14:paraId="5F3A3AF4" w14:textId="77777777" w:rsidR="008D2CB9" w:rsidRPr="0033069C" w:rsidRDefault="008D2CB9">
      <w:pPr>
        <w:spacing w:line="200" w:lineRule="exact"/>
      </w:pPr>
    </w:p>
    <w:p w14:paraId="57F47D4D" w14:textId="77777777" w:rsidR="008D2CB9" w:rsidRPr="0033069C" w:rsidRDefault="00E9792C" w:rsidP="00163C5E">
      <w:pPr>
        <w:spacing w:before="33"/>
        <w:rPr>
          <w:b/>
          <w:bCs/>
        </w:rPr>
      </w:pPr>
      <w:r w:rsidRPr="0033069C">
        <w:rPr>
          <w:b/>
          <w:bCs/>
        </w:rPr>
        <w:t>Na</w:t>
      </w:r>
      <w:r w:rsidRPr="0033069C">
        <w:rPr>
          <w:b/>
          <w:bCs/>
          <w:spacing w:val="1"/>
        </w:rPr>
        <w:t>m</w:t>
      </w:r>
      <w:r w:rsidRPr="0033069C">
        <w:rPr>
          <w:b/>
          <w:bCs/>
        </w:rPr>
        <w:t>e</w:t>
      </w:r>
      <w:r w:rsidRPr="0033069C">
        <w:rPr>
          <w:b/>
          <w:bCs/>
          <w:spacing w:val="-4"/>
        </w:rPr>
        <w:t xml:space="preserve"> </w:t>
      </w:r>
      <w:r w:rsidRPr="0033069C">
        <w:rPr>
          <w:b/>
          <w:bCs/>
          <w:spacing w:val="1"/>
        </w:rPr>
        <w:t>o</w:t>
      </w:r>
      <w:r w:rsidRPr="0033069C">
        <w:rPr>
          <w:b/>
          <w:bCs/>
        </w:rPr>
        <w:t>f</w:t>
      </w:r>
      <w:r w:rsidRPr="0033069C">
        <w:rPr>
          <w:b/>
          <w:bCs/>
          <w:spacing w:val="-1"/>
        </w:rPr>
        <w:t xml:space="preserve"> </w:t>
      </w:r>
      <w:r w:rsidRPr="0033069C">
        <w:rPr>
          <w:b/>
          <w:bCs/>
        </w:rPr>
        <w:t>Pe</w:t>
      </w:r>
      <w:r w:rsidRPr="0033069C">
        <w:rPr>
          <w:b/>
          <w:bCs/>
          <w:spacing w:val="1"/>
        </w:rPr>
        <w:t>r</w:t>
      </w:r>
      <w:r w:rsidRPr="0033069C">
        <w:rPr>
          <w:b/>
          <w:bCs/>
          <w:spacing w:val="-1"/>
        </w:rPr>
        <w:t>s</w:t>
      </w:r>
      <w:r w:rsidRPr="0033069C">
        <w:rPr>
          <w:b/>
          <w:bCs/>
          <w:spacing w:val="1"/>
        </w:rPr>
        <w:t>on(</w:t>
      </w:r>
      <w:r w:rsidRPr="0033069C">
        <w:rPr>
          <w:b/>
          <w:bCs/>
          <w:spacing w:val="-1"/>
        </w:rPr>
        <w:t>s</w:t>
      </w:r>
      <w:r w:rsidRPr="0033069C">
        <w:rPr>
          <w:b/>
          <w:bCs/>
        </w:rPr>
        <w:t>)</w:t>
      </w:r>
      <w:r w:rsidRPr="0033069C">
        <w:rPr>
          <w:b/>
          <w:bCs/>
          <w:spacing w:val="-9"/>
        </w:rPr>
        <w:t xml:space="preserve"> </w:t>
      </w:r>
      <w:r w:rsidRPr="0033069C">
        <w:rPr>
          <w:b/>
          <w:bCs/>
          <w:spacing w:val="1"/>
        </w:rPr>
        <w:t>o</w:t>
      </w:r>
      <w:r w:rsidRPr="0033069C">
        <w:rPr>
          <w:b/>
          <w:bCs/>
        </w:rPr>
        <w:t>r</w:t>
      </w:r>
      <w:r w:rsidRPr="0033069C">
        <w:rPr>
          <w:b/>
          <w:bCs/>
          <w:spacing w:val="-1"/>
        </w:rPr>
        <w:t xml:space="preserve"> </w:t>
      </w:r>
      <w:r w:rsidRPr="0033069C">
        <w:rPr>
          <w:b/>
          <w:bCs/>
        </w:rPr>
        <w:t>O</w:t>
      </w:r>
      <w:r w:rsidRPr="0033069C">
        <w:rPr>
          <w:b/>
          <w:bCs/>
          <w:spacing w:val="1"/>
        </w:rPr>
        <w:t>rg</w:t>
      </w:r>
      <w:r w:rsidRPr="0033069C">
        <w:rPr>
          <w:b/>
          <w:bCs/>
          <w:spacing w:val="-2"/>
        </w:rPr>
        <w:t>a</w:t>
      </w:r>
      <w:r w:rsidRPr="0033069C">
        <w:rPr>
          <w:b/>
          <w:bCs/>
          <w:spacing w:val="1"/>
        </w:rPr>
        <w:t>n</w:t>
      </w:r>
      <w:r w:rsidRPr="0033069C">
        <w:rPr>
          <w:b/>
          <w:bCs/>
        </w:rPr>
        <w:t>i</w:t>
      </w:r>
      <w:r w:rsidRPr="0033069C">
        <w:rPr>
          <w:b/>
          <w:bCs/>
          <w:spacing w:val="-2"/>
        </w:rPr>
        <w:t>z</w:t>
      </w:r>
      <w:r w:rsidRPr="0033069C">
        <w:rPr>
          <w:b/>
          <w:bCs/>
        </w:rPr>
        <w:t>ati</w:t>
      </w:r>
      <w:r w:rsidRPr="0033069C">
        <w:rPr>
          <w:b/>
          <w:bCs/>
          <w:spacing w:val="1"/>
        </w:rPr>
        <w:t>on(</w:t>
      </w:r>
      <w:r w:rsidRPr="0033069C">
        <w:rPr>
          <w:b/>
          <w:bCs/>
          <w:spacing w:val="-1"/>
        </w:rPr>
        <w:t>s</w:t>
      </w:r>
      <w:r w:rsidRPr="0033069C">
        <w:rPr>
          <w:b/>
          <w:bCs/>
        </w:rPr>
        <w:t>)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1"/>
      </w:tblGrid>
      <w:tr w:rsidR="00423837" w:rsidRPr="0033069C" w14:paraId="0AA32AFE" w14:textId="77777777" w:rsidTr="00DA3ACF">
        <w:tc>
          <w:tcPr>
            <w:tcW w:w="8891" w:type="dxa"/>
          </w:tcPr>
          <w:p w14:paraId="6A16E02E" w14:textId="125A4B8D" w:rsidR="00423837" w:rsidRPr="0033069C" w:rsidRDefault="00423837" w:rsidP="00DA3ACF">
            <w:pPr>
              <w:spacing w:before="15" w:line="220" w:lineRule="exact"/>
              <w:ind w:left="35"/>
            </w:pPr>
            <w:bookmarkStart w:id="6" w:name="Table_Names_Item"/>
            <w:bookmarkEnd w:id="6"/>
          </w:p>
        </w:tc>
      </w:tr>
    </w:tbl>
    <w:p w14:paraId="5977EAEE" w14:textId="77777777" w:rsidR="008D2CB9" w:rsidRPr="0033069C" w:rsidRDefault="008D2CB9">
      <w:pPr>
        <w:spacing w:before="15" w:line="220" w:lineRule="exact"/>
      </w:pPr>
    </w:p>
    <w:p w14:paraId="10DC343C" w14:textId="77777777" w:rsidR="008D2CB9" w:rsidRPr="0033069C" w:rsidRDefault="008D2CB9">
      <w:pPr>
        <w:spacing w:line="120" w:lineRule="exact"/>
      </w:pPr>
    </w:p>
    <w:p w14:paraId="6ACCAD2C" w14:textId="77777777" w:rsidR="008D2CB9" w:rsidRPr="0033069C" w:rsidRDefault="008D2CB9">
      <w:pPr>
        <w:spacing w:line="200" w:lineRule="exact"/>
      </w:pPr>
    </w:p>
    <w:p w14:paraId="491C66D9" w14:textId="77777777" w:rsidR="008D2CB9" w:rsidRPr="0033069C" w:rsidRDefault="008D2CB9">
      <w:pPr>
        <w:spacing w:line="200" w:lineRule="exact"/>
      </w:pPr>
    </w:p>
    <w:p w14:paraId="2D97A686" w14:textId="19F3C521" w:rsidR="008D2CB9" w:rsidRPr="0033069C" w:rsidRDefault="008D2CB9">
      <w:pPr>
        <w:spacing w:line="200" w:lineRule="exact"/>
      </w:pPr>
    </w:p>
    <w:p w14:paraId="2DDC1F73" w14:textId="77777777" w:rsidR="008D2CB9" w:rsidRPr="0033069C" w:rsidRDefault="008D2CB9">
      <w:pPr>
        <w:spacing w:line="200" w:lineRule="exact"/>
      </w:pPr>
    </w:p>
    <w:tbl>
      <w:tblPr>
        <w:tblStyle w:val="TableGrid"/>
        <w:tblW w:w="0" w:type="auto"/>
        <w:tblCellMar>
          <w:left w:w="29" w:type="dxa"/>
          <w:right w:w="0" w:type="dxa"/>
        </w:tblCellMar>
        <w:tblLook w:val="04A0" w:firstRow="1" w:lastRow="0" w:firstColumn="1" w:lastColumn="0" w:noHBand="0" w:noVBand="1"/>
      </w:tblPr>
      <w:tblGrid>
        <w:gridCol w:w="9339"/>
      </w:tblGrid>
      <w:tr w:rsidR="007603DF" w:rsidRPr="0033069C" w14:paraId="2669451D" w14:textId="77777777" w:rsidTr="00F0418E">
        <w:trPr>
          <w:trHeight w:val="2088"/>
        </w:trPr>
        <w:tc>
          <w:tcPr>
            <w:tcW w:w="9339" w:type="dxa"/>
          </w:tcPr>
          <w:p w14:paraId="32091547" w14:textId="178120CB" w:rsidR="007603DF" w:rsidRPr="0033069C" w:rsidRDefault="007603DF" w:rsidP="0033069C">
            <w:pPr>
              <w:rPr>
                <w:spacing w:val="-1"/>
              </w:rPr>
            </w:pPr>
          </w:p>
          <w:p w14:paraId="7EAE6D89" w14:textId="77777777" w:rsidR="00D3163E" w:rsidRPr="0033069C" w:rsidRDefault="00D3163E" w:rsidP="0033069C">
            <w:pPr>
              <w:rPr>
                <w:spacing w:val="-1"/>
              </w:rPr>
            </w:pPr>
          </w:p>
          <w:p w14:paraId="12C0405B" w14:textId="4689DDA6" w:rsidR="007603DF" w:rsidRPr="0033069C" w:rsidRDefault="007603DF" w:rsidP="00F0418E">
            <w:pPr>
              <w:jc w:val="both"/>
            </w:pPr>
            <w:r w:rsidRPr="0033069C">
              <w:rPr>
                <w:spacing w:val="-1"/>
              </w:rPr>
              <w:t>E</w:t>
            </w:r>
            <w:r w:rsidRPr="0033069C">
              <w:t>ach</w:t>
            </w:r>
            <w:r w:rsidRPr="0033069C">
              <w:rPr>
                <w:spacing w:val="-3"/>
              </w:rPr>
              <w:t xml:space="preserve"> </w:t>
            </w:r>
            <w:r w:rsidRPr="0033069C">
              <w:rPr>
                <w:spacing w:val="1"/>
              </w:rPr>
              <w:t>p</w:t>
            </w:r>
            <w:r w:rsidRPr="0033069C">
              <w:t>e</w:t>
            </w:r>
            <w:r w:rsidRPr="0033069C">
              <w:rPr>
                <w:spacing w:val="-1"/>
              </w:rPr>
              <w:t>r</w:t>
            </w:r>
            <w:r w:rsidRPr="0033069C">
              <w:t>s</w:t>
            </w:r>
            <w:r w:rsidRPr="0033069C">
              <w:rPr>
                <w:spacing w:val="1"/>
              </w:rPr>
              <w:t>o</w:t>
            </w:r>
            <w:r w:rsidRPr="0033069C">
              <w:t>n</w:t>
            </w:r>
            <w:r w:rsidRPr="0033069C">
              <w:rPr>
                <w:spacing w:val="-6"/>
              </w:rPr>
              <w:t xml:space="preserve"> </w:t>
            </w:r>
            <w:r w:rsidRPr="0033069C">
              <w:rPr>
                <w:spacing w:val="1"/>
              </w:rPr>
              <w:t>o</w:t>
            </w:r>
            <w:r w:rsidRPr="0033069C">
              <w:t>r</w:t>
            </w:r>
            <w:r w:rsidRPr="0033069C">
              <w:rPr>
                <w:spacing w:val="-2"/>
              </w:rPr>
              <w:t xml:space="preserve"> </w:t>
            </w:r>
            <w:r w:rsidRPr="0033069C">
              <w:rPr>
                <w:spacing w:val="1"/>
              </w:rPr>
              <w:t>o</w:t>
            </w:r>
            <w:r w:rsidRPr="0033069C">
              <w:rPr>
                <w:spacing w:val="-1"/>
              </w:rPr>
              <w:t>r</w:t>
            </w:r>
            <w:r w:rsidRPr="0033069C">
              <w:rPr>
                <w:spacing w:val="1"/>
              </w:rPr>
              <w:t>g</w:t>
            </w:r>
            <w:r w:rsidRPr="0033069C">
              <w:t>a</w:t>
            </w:r>
            <w:r w:rsidRPr="0033069C">
              <w:rPr>
                <w:spacing w:val="1"/>
              </w:rPr>
              <w:t>n</w:t>
            </w:r>
            <w:r w:rsidRPr="0033069C">
              <w:t>izati</w:t>
            </w:r>
            <w:r w:rsidRPr="0033069C">
              <w:rPr>
                <w:spacing w:val="-1"/>
              </w:rPr>
              <w:t>o</w:t>
            </w:r>
            <w:r w:rsidRPr="0033069C">
              <w:t>n</w:t>
            </w:r>
            <w:r w:rsidRPr="0033069C">
              <w:rPr>
                <w:spacing w:val="-4"/>
              </w:rPr>
              <w:t xml:space="preserve"> </w:t>
            </w:r>
            <w:r w:rsidRPr="0033069C">
              <w:t>i</w:t>
            </w:r>
            <w:r w:rsidRPr="0033069C">
              <w:rPr>
                <w:spacing w:val="-1"/>
              </w:rPr>
              <w:t>nd</w:t>
            </w:r>
            <w:r w:rsidRPr="0033069C">
              <w:t>icated</w:t>
            </w:r>
            <w:r w:rsidRPr="0033069C">
              <w:rPr>
                <w:spacing w:val="-6"/>
              </w:rPr>
              <w:t xml:space="preserve"> </w:t>
            </w:r>
            <w:r w:rsidRPr="0033069C">
              <w:t>a</w:t>
            </w:r>
            <w:r w:rsidRPr="0033069C">
              <w:rPr>
                <w:spacing w:val="1"/>
              </w:rPr>
              <w:t>bov</w:t>
            </w:r>
            <w:r w:rsidRPr="0033069C">
              <w:t>e</w:t>
            </w:r>
            <w:r w:rsidRPr="0033069C">
              <w:rPr>
                <w:spacing w:val="-4"/>
              </w:rPr>
              <w:t xml:space="preserve"> </w:t>
            </w:r>
            <w:r w:rsidRPr="0033069C">
              <w:rPr>
                <w:spacing w:val="-2"/>
              </w:rPr>
              <w:t>i</w:t>
            </w:r>
            <w:r w:rsidRPr="0033069C">
              <w:t>s an</w:t>
            </w:r>
            <w:r w:rsidRPr="0033069C">
              <w:rPr>
                <w:spacing w:val="5"/>
              </w:rPr>
              <w:t xml:space="preserve"> </w:t>
            </w:r>
            <w:r w:rsidRPr="0033069C">
              <w:t>“</w:t>
            </w:r>
            <w:r w:rsidRPr="0033069C">
              <w:rPr>
                <w:spacing w:val="-2"/>
              </w:rPr>
              <w:t>i</w:t>
            </w:r>
            <w:r w:rsidRPr="0033069C">
              <w:rPr>
                <w:spacing w:val="1"/>
              </w:rPr>
              <w:t>n</w:t>
            </w:r>
            <w:r w:rsidRPr="0033069C">
              <w:t>s</w:t>
            </w:r>
            <w:r w:rsidRPr="0033069C">
              <w:rPr>
                <w:spacing w:val="1"/>
              </w:rPr>
              <w:t>u</w:t>
            </w:r>
            <w:r w:rsidRPr="0033069C">
              <w:rPr>
                <w:spacing w:val="-1"/>
              </w:rPr>
              <w:t>r</w:t>
            </w:r>
            <w:r w:rsidRPr="0033069C">
              <w:t>e</w:t>
            </w:r>
            <w:r w:rsidRPr="0033069C">
              <w:rPr>
                <w:spacing w:val="1"/>
              </w:rPr>
              <w:t>d</w:t>
            </w:r>
            <w:r w:rsidRPr="0033069C">
              <w:t>”</w:t>
            </w:r>
            <w:r w:rsidRPr="0033069C">
              <w:rPr>
                <w:spacing w:val="-5"/>
              </w:rPr>
              <w:t xml:space="preserve"> </w:t>
            </w:r>
            <w:r w:rsidRPr="0033069C">
              <w:t>f</w:t>
            </w:r>
            <w:r w:rsidRPr="0033069C">
              <w:rPr>
                <w:spacing w:val="1"/>
              </w:rPr>
              <w:t>o</w:t>
            </w:r>
            <w:r w:rsidRPr="0033069C">
              <w:t>r</w:t>
            </w:r>
            <w:r w:rsidRPr="0033069C">
              <w:rPr>
                <w:spacing w:val="-5"/>
              </w:rPr>
              <w:t xml:space="preserve"> </w:t>
            </w:r>
            <w:r w:rsidRPr="0033069C">
              <w:rPr>
                <w:spacing w:val="-1"/>
              </w:rPr>
              <w:t>L</w:t>
            </w:r>
            <w:r w:rsidRPr="0033069C">
              <w:t>ia</w:t>
            </w:r>
            <w:r w:rsidRPr="0033069C">
              <w:rPr>
                <w:spacing w:val="1"/>
              </w:rPr>
              <w:t>b</w:t>
            </w:r>
            <w:r w:rsidRPr="0033069C">
              <w:t>ility</w:t>
            </w:r>
            <w:r w:rsidRPr="0033069C">
              <w:rPr>
                <w:spacing w:val="-1"/>
              </w:rPr>
              <w:t xml:space="preserve"> </w:t>
            </w:r>
            <w:r w:rsidRPr="0033069C">
              <w:rPr>
                <w:spacing w:val="1"/>
              </w:rPr>
              <w:t>C</w:t>
            </w:r>
            <w:r w:rsidRPr="0033069C">
              <w:rPr>
                <w:spacing w:val="-1"/>
              </w:rPr>
              <w:t>o</w:t>
            </w:r>
            <w:r w:rsidRPr="0033069C">
              <w:rPr>
                <w:spacing w:val="1"/>
              </w:rPr>
              <w:t>v</w:t>
            </w:r>
            <w:r w:rsidRPr="0033069C">
              <w:t>e</w:t>
            </w:r>
            <w:r w:rsidRPr="0033069C">
              <w:rPr>
                <w:spacing w:val="-1"/>
              </w:rPr>
              <w:t>r</w:t>
            </w:r>
            <w:r w:rsidRPr="0033069C">
              <w:t>a</w:t>
            </w:r>
            <w:r w:rsidRPr="0033069C">
              <w:rPr>
                <w:spacing w:val="1"/>
              </w:rPr>
              <w:t>g</w:t>
            </w:r>
            <w:r w:rsidRPr="0033069C">
              <w:t>e</w:t>
            </w:r>
            <w:r w:rsidRPr="0033069C">
              <w:rPr>
                <w:spacing w:val="-6"/>
              </w:rPr>
              <w:t xml:space="preserve"> </w:t>
            </w:r>
            <w:r w:rsidRPr="0033069C">
              <w:rPr>
                <w:spacing w:val="2"/>
              </w:rPr>
              <w:t>o</w:t>
            </w:r>
            <w:r w:rsidRPr="0033069C">
              <w:t>n</w:t>
            </w:r>
            <w:r w:rsidRPr="0033069C">
              <w:rPr>
                <w:spacing w:val="-1"/>
              </w:rPr>
              <w:t xml:space="preserve"> </w:t>
            </w:r>
            <w:r w:rsidRPr="0033069C">
              <w:t>a</w:t>
            </w:r>
            <w:r w:rsidRPr="0033069C">
              <w:rPr>
                <w:spacing w:val="-2"/>
              </w:rPr>
              <w:t xml:space="preserve"> </w:t>
            </w:r>
            <w:r w:rsidRPr="0033069C">
              <w:rPr>
                <w:spacing w:val="1"/>
              </w:rPr>
              <w:t>p</w:t>
            </w:r>
            <w:r w:rsidRPr="0033069C">
              <w:rPr>
                <w:spacing w:val="-1"/>
              </w:rPr>
              <w:t>r</w:t>
            </w:r>
            <w:r w:rsidRPr="0033069C">
              <w:t>i</w:t>
            </w:r>
            <w:r w:rsidRPr="0033069C">
              <w:rPr>
                <w:spacing w:val="-1"/>
              </w:rPr>
              <w:t>m</w:t>
            </w:r>
            <w:r w:rsidRPr="0033069C">
              <w:t>a</w:t>
            </w:r>
            <w:r w:rsidRPr="0033069C">
              <w:rPr>
                <w:spacing w:val="-1"/>
              </w:rPr>
              <w:t>r</w:t>
            </w:r>
            <w:r w:rsidRPr="0033069C">
              <w:t>y</w:t>
            </w:r>
            <w:r w:rsidRPr="0033069C">
              <w:rPr>
                <w:spacing w:val="-5"/>
              </w:rPr>
              <w:t xml:space="preserve"> </w:t>
            </w:r>
            <w:r w:rsidRPr="0033069C">
              <w:rPr>
                <w:spacing w:val="1"/>
              </w:rPr>
              <w:t>b</w:t>
            </w:r>
            <w:r w:rsidRPr="0033069C">
              <w:t>asi</w:t>
            </w:r>
            <w:r w:rsidRPr="0033069C">
              <w:rPr>
                <w:spacing w:val="1"/>
              </w:rPr>
              <w:t>s</w:t>
            </w:r>
            <w:r w:rsidRPr="0033069C">
              <w:t>,</w:t>
            </w:r>
            <w:r w:rsidRPr="0033069C">
              <w:rPr>
                <w:spacing w:val="-5"/>
              </w:rPr>
              <w:t xml:space="preserve"> </w:t>
            </w:r>
            <w:r w:rsidRPr="0033069C">
              <w:rPr>
                <w:spacing w:val="1"/>
              </w:rPr>
              <w:t>bu</w:t>
            </w:r>
            <w:r w:rsidRPr="0033069C">
              <w:t>t</w:t>
            </w:r>
            <w:r w:rsidRPr="0033069C">
              <w:rPr>
                <w:spacing w:val="-4"/>
              </w:rPr>
              <w:t xml:space="preserve"> </w:t>
            </w:r>
            <w:r w:rsidRPr="0033069C">
              <w:rPr>
                <w:spacing w:val="1"/>
              </w:rPr>
              <w:t>on</w:t>
            </w:r>
            <w:r w:rsidRPr="0033069C">
              <w:rPr>
                <w:spacing w:val="-2"/>
              </w:rPr>
              <w:t>l</w:t>
            </w:r>
            <w:r w:rsidRPr="0033069C">
              <w:t>y</w:t>
            </w:r>
            <w:r w:rsidRPr="0033069C">
              <w:rPr>
                <w:spacing w:val="-2"/>
              </w:rPr>
              <w:t xml:space="preserve"> </w:t>
            </w:r>
            <w:r w:rsidRPr="0033069C">
              <w:t xml:space="preserve">in </w:t>
            </w:r>
            <w:r w:rsidRPr="0033069C">
              <w:rPr>
                <w:spacing w:val="-1"/>
              </w:rPr>
              <w:t>r</w:t>
            </w:r>
            <w:r w:rsidRPr="0033069C">
              <w:t>es</w:t>
            </w:r>
            <w:r w:rsidRPr="0033069C">
              <w:rPr>
                <w:spacing w:val="2"/>
              </w:rPr>
              <w:t>p</w:t>
            </w:r>
            <w:r w:rsidRPr="0033069C">
              <w:t>ect to t</w:t>
            </w:r>
            <w:r w:rsidRPr="0033069C">
              <w:rPr>
                <w:spacing w:val="1"/>
              </w:rPr>
              <w:t>h</w:t>
            </w:r>
            <w:r w:rsidRPr="0033069C">
              <w:t>e</w:t>
            </w:r>
            <w:r w:rsidRPr="0033069C">
              <w:rPr>
                <w:spacing w:val="-1"/>
              </w:rPr>
              <w:t xml:space="preserve"> </w:t>
            </w:r>
            <w:r w:rsidRPr="0033069C">
              <w:t>Na</w:t>
            </w:r>
            <w:r w:rsidRPr="0033069C">
              <w:rPr>
                <w:spacing w:val="-1"/>
              </w:rPr>
              <w:t>m</w:t>
            </w:r>
            <w:r w:rsidRPr="0033069C">
              <w:t>ed</w:t>
            </w:r>
            <w:r w:rsidRPr="0033069C">
              <w:rPr>
                <w:spacing w:val="-4"/>
              </w:rPr>
              <w:t xml:space="preserve"> </w:t>
            </w:r>
            <w:r w:rsidRPr="0033069C">
              <w:rPr>
                <w:spacing w:val="-1"/>
              </w:rPr>
              <w:t>I</w:t>
            </w:r>
            <w:r w:rsidRPr="0033069C">
              <w:rPr>
                <w:spacing w:val="1"/>
              </w:rPr>
              <w:t>n</w:t>
            </w:r>
            <w:r w:rsidRPr="0033069C">
              <w:t>s</w:t>
            </w:r>
            <w:r w:rsidRPr="0033069C">
              <w:rPr>
                <w:spacing w:val="1"/>
              </w:rPr>
              <w:t>u</w:t>
            </w:r>
            <w:r w:rsidRPr="0033069C">
              <w:rPr>
                <w:spacing w:val="-1"/>
              </w:rPr>
              <w:t>r</w:t>
            </w:r>
            <w:r w:rsidRPr="0033069C">
              <w:t>e</w:t>
            </w:r>
            <w:r w:rsidRPr="0033069C">
              <w:rPr>
                <w:spacing w:val="1"/>
              </w:rPr>
              <w:t>d</w:t>
            </w:r>
            <w:r w:rsidRPr="0033069C">
              <w:rPr>
                <w:spacing w:val="-1"/>
              </w:rPr>
              <w:t>’</w:t>
            </w:r>
            <w:r w:rsidRPr="0033069C">
              <w:t>s</w:t>
            </w:r>
            <w:r w:rsidRPr="0033069C">
              <w:rPr>
                <w:spacing w:val="-7"/>
              </w:rPr>
              <w:t xml:space="preserve"> </w:t>
            </w:r>
            <w:r w:rsidRPr="0033069C">
              <w:t>trucking</w:t>
            </w:r>
            <w:r w:rsidRPr="0033069C">
              <w:rPr>
                <w:spacing w:val="-7"/>
              </w:rPr>
              <w:t xml:space="preserve"> </w:t>
            </w:r>
            <w:r w:rsidRPr="0033069C">
              <w:t>or</w:t>
            </w:r>
            <w:r w:rsidRPr="0033069C">
              <w:rPr>
                <w:spacing w:val="-2"/>
              </w:rPr>
              <w:t xml:space="preserve"> </w:t>
            </w:r>
            <w:r w:rsidRPr="0033069C">
              <w:t>courier</w:t>
            </w:r>
            <w:r w:rsidRPr="0033069C">
              <w:rPr>
                <w:spacing w:val="-4"/>
              </w:rPr>
              <w:t xml:space="preserve"> </w:t>
            </w:r>
            <w:r w:rsidRPr="0033069C">
              <w:rPr>
                <w:spacing w:val="-1"/>
              </w:rPr>
              <w:t>o</w:t>
            </w:r>
            <w:r w:rsidRPr="0033069C">
              <w:rPr>
                <w:spacing w:val="1"/>
              </w:rPr>
              <w:t>p</w:t>
            </w:r>
            <w:r w:rsidRPr="0033069C">
              <w:t>e</w:t>
            </w:r>
            <w:r w:rsidRPr="0033069C">
              <w:rPr>
                <w:spacing w:val="-1"/>
              </w:rPr>
              <w:t>r</w:t>
            </w:r>
            <w:r w:rsidRPr="0033069C">
              <w:t>ati</w:t>
            </w:r>
            <w:r w:rsidRPr="0033069C">
              <w:rPr>
                <w:spacing w:val="1"/>
              </w:rPr>
              <w:t>on</w:t>
            </w:r>
            <w:r w:rsidRPr="0033069C">
              <w:t>s.</w:t>
            </w:r>
          </w:p>
          <w:p w14:paraId="7471A811" w14:textId="77777777" w:rsidR="007603DF" w:rsidRPr="0033069C" w:rsidRDefault="007603DF" w:rsidP="00F0418E">
            <w:pPr>
              <w:spacing w:line="200" w:lineRule="exact"/>
              <w:jc w:val="both"/>
            </w:pPr>
          </w:p>
          <w:p w14:paraId="4749792E" w14:textId="77777777" w:rsidR="007603DF" w:rsidRPr="0033069C" w:rsidRDefault="007603DF" w:rsidP="00F0418E">
            <w:pPr>
              <w:jc w:val="both"/>
            </w:pPr>
            <w:r w:rsidRPr="0033069C">
              <w:rPr>
                <w:spacing w:val="-1"/>
              </w:rPr>
              <w:t>T</w:t>
            </w:r>
            <w:r w:rsidRPr="0033069C">
              <w:rPr>
                <w:spacing w:val="1"/>
              </w:rPr>
              <w:t>h</w:t>
            </w:r>
            <w:r w:rsidRPr="0033069C">
              <w:t>e</w:t>
            </w:r>
            <w:r w:rsidRPr="0033069C">
              <w:rPr>
                <w:spacing w:val="-2"/>
              </w:rPr>
              <w:t xml:space="preserve"> </w:t>
            </w:r>
            <w:r w:rsidRPr="0033069C">
              <w:t>i</w:t>
            </w:r>
            <w:r w:rsidRPr="0033069C">
              <w:rPr>
                <w:spacing w:val="2"/>
              </w:rPr>
              <w:t>n</w:t>
            </w:r>
            <w:r w:rsidRPr="0033069C">
              <w:t>cl</w:t>
            </w:r>
            <w:r w:rsidRPr="0033069C">
              <w:rPr>
                <w:spacing w:val="1"/>
              </w:rPr>
              <w:t>u</w:t>
            </w:r>
            <w:r w:rsidRPr="0033069C">
              <w:t>si</w:t>
            </w:r>
            <w:r w:rsidRPr="0033069C">
              <w:rPr>
                <w:spacing w:val="-1"/>
              </w:rPr>
              <w:t>o</w:t>
            </w:r>
            <w:r w:rsidRPr="0033069C">
              <w:t>n</w:t>
            </w:r>
            <w:r w:rsidRPr="0033069C">
              <w:rPr>
                <w:spacing w:val="-6"/>
              </w:rPr>
              <w:t xml:space="preserve"> </w:t>
            </w:r>
            <w:r w:rsidRPr="0033069C">
              <w:rPr>
                <w:spacing w:val="1"/>
              </w:rPr>
              <w:t>o</w:t>
            </w:r>
            <w:r w:rsidRPr="0033069C">
              <w:t>f</w:t>
            </w:r>
            <w:r w:rsidRPr="0033069C">
              <w:rPr>
                <w:spacing w:val="-2"/>
              </w:rPr>
              <w:t xml:space="preserve"> </w:t>
            </w:r>
            <w:r w:rsidRPr="0033069C">
              <w:rPr>
                <w:spacing w:val="-3"/>
              </w:rPr>
              <w:t>a</w:t>
            </w:r>
            <w:r w:rsidRPr="0033069C">
              <w:rPr>
                <w:spacing w:val="1"/>
              </w:rPr>
              <w:t>n</w:t>
            </w:r>
            <w:r w:rsidRPr="0033069C">
              <w:t>y</w:t>
            </w:r>
            <w:r w:rsidRPr="0033069C">
              <w:rPr>
                <w:spacing w:val="2"/>
              </w:rPr>
              <w:t xml:space="preserve"> </w:t>
            </w:r>
            <w:r w:rsidRPr="0033069C">
              <w:t>a</w:t>
            </w:r>
            <w:r w:rsidRPr="0033069C">
              <w:rPr>
                <w:spacing w:val="-1"/>
              </w:rPr>
              <w:t>d</w:t>
            </w:r>
            <w:r w:rsidRPr="0033069C">
              <w:rPr>
                <w:spacing w:val="1"/>
              </w:rPr>
              <w:t>d</w:t>
            </w:r>
            <w:r w:rsidRPr="0033069C">
              <w:t>iti</w:t>
            </w:r>
            <w:r w:rsidRPr="0033069C">
              <w:rPr>
                <w:spacing w:val="-1"/>
              </w:rPr>
              <w:t>o</w:t>
            </w:r>
            <w:r w:rsidRPr="0033069C">
              <w:rPr>
                <w:spacing w:val="1"/>
              </w:rPr>
              <w:t>n</w:t>
            </w:r>
            <w:r w:rsidRPr="0033069C">
              <w:t>al</w:t>
            </w:r>
            <w:r w:rsidRPr="0033069C">
              <w:rPr>
                <w:spacing w:val="-5"/>
              </w:rPr>
              <w:t xml:space="preserve"> </w:t>
            </w:r>
            <w:r w:rsidRPr="0033069C">
              <w:rPr>
                <w:spacing w:val="1"/>
              </w:rPr>
              <w:t>p</w:t>
            </w:r>
            <w:r w:rsidRPr="0033069C">
              <w:t>e</w:t>
            </w:r>
            <w:r w:rsidRPr="0033069C">
              <w:rPr>
                <w:spacing w:val="-1"/>
              </w:rPr>
              <w:t>r</w:t>
            </w:r>
            <w:r w:rsidRPr="0033069C">
              <w:t>s</w:t>
            </w:r>
            <w:r w:rsidRPr="0033069C">
              <w:rPr>
                <w:spacing w:val="1"/>
              </w:rPr>
              <w:t>on</w:t>
            </w:r>
            <w:r w:rsidRPr="0033069C">
              <w:rPr>
                <w:spacing w:val="-1"/>
              </w:rPr>
              <w:t>(</w:t>
            </w:r>
            <w:r w:rsidRPr="0033069C">
              <w:t>s)</w:t>
            </w:r>
            <w:r w:rsidRPr="0033069C">
              <w:rPr>
                <w:spacing w:val="-7"/>
              </w:rPr>
              <w:t xml:space="preserve"> </w:t>
            </w:r>
            <w:r w:rsidRPr="0033069C">
              <w:rPr>
                <w:spacing w:val="1"/>
              </w:rPr>
              <w:t>o</w:t>
            </w:r>
            <w:r w:rsidRPr="0033069C">
              <w:t>r</w:t>
            </w:r>
            <w:r w:rsidRPr="0033069C">
              <w:rPr>
                <w:spacing w:val="-2"/>
              </w:rPr>
              <w:t xml:space="preserve"> </w:t>
            </w:r>
            <w:r w:rsidRPr="0033069C">
              <w:rPr>
                <w:spacing w:val="1"/>
              </w:rPr>
              <w:t>o</w:t>
            </w:r>
            <w:r w:rsidRPr="0033069C">
              <w:rPr>
                <w:spacing w:val="-1"/>
              </w:rPr>
              <w:t>r</w:t>
            </w:r>
            <w:r w:rsidRPr="0033069C">
              <w:rPr>
                <w:spacing w:val="1"/>
              </w:rPr>
              <w:t>g</w:t>
            </w:r>
            <w:r w:rsidRPr="0033069C">
              <w:rPr>
                <w:spacing w:val="-3"/>
              </w:rPr>
              <w:t>a</w:t>
            </w:r>
            <w:r w:rsidRPr="0033069C">
              <w:rPr>
                <w:spacing w:val="1"/>
              </w:rPr>
              <w:t>n</w:t>
            </w:r>
            <w:r w:rsidRPr="0033069C">
              <w:t>izati</w:t>
            </w:r>
            <w:r w:rsidRPr="0033069C">
              <w:rPr>
                <w:spacing w:val="1"/>
              </w:rPr>
              <w:t>on</w:t>
            </w:r>
            <w:r w:rsidRPr="0033069C">
              <w:rPr>
                <w:spacing w:val="-1"/>
              </w:rPr>
              <w:t>(</w:t>
            </w:r>
            <w:r w:rsidRPr="0033069C">
              <w:t>s)</w:t>
            </w:r>
            <w:r w:rsidRPr="0033069C">
              <w:rPr>
                <w:spacing w:val="-6"/>
              </w:rPr>
              <w:t xml:space="preserve"> </w:t>
            </w:r>
            <w:r w:rsidRPr="0033069C">
              <w:t>s</w:t>
            </w:r>
            <w:r w:rsidRPr="0033069C">
              <w:rPr>
                <w:spacing w:val="1"/>
              </w:rPr>
              <w:t>h</w:t>
            </w:r>
            <w:r w:rsidRPr="0033069C">
              <w:rPr>
                <w:spacing w:val="-3"/>
              </w:rPr>
              <w:t>a</w:t>
            </w:r>
            <w:r w:rsidRPr="0033069C">
              <w:t>ll</w:t>
            </w:r>
            <w:r w:rsidRPr="0033069C">
              <w:rPr>
                <w:spacing w:val="-2"/>
              </w:rPr>
              <w:t xml:space="preserve"> </w:t>
            </w:r>
            <w:r w:rsidRPr="0033069C">
              <w:rPr>
                <w:spacing w:val="1"/>
              </w:rPr>
              <w:t>no</w:t>
            </w:r>
            <w:r w:rsidRPr="0033069C">
              <w:t>t</w:t>
            </w:r>
            <w:r w:rsidRPr="0033069C">
              <w:rPr>
                <w:spacing w:val="-4"/>
              </w:rPr>
              <w:t xml:space="preserve"> </w:t>
            </w:r>
            <w:r w:rsidRPr="0033069C">
              <w:rPr>
                <w:spacing w:val="1"/>
              </w:rPr>
              <w:t>op</w:t>
            </w:r>
            <w:r w:rsidRPr="0033069C">
              <w:t>e</w:t>
            </w:r>
            <w:r w:rsidRPr="0033069C">
              <w:rPr>
                <w:spacing w:val="-1"/>
              </w:rPr>
              <w:t>r</w:t>
            </w:r>
            <w:r w:rsidRPr="0033069C">
              <w:t>ate</w:t>
            </w:r>
            <w:r w:rsidRPr="0033069C">
              <w:rPr>
                <w:spacing w:val="-3"/>
              </w:rPr>
              <w:t xml:space="preserve"> </w:t>
            </w:r>
            <w:r w:rsidRPr="0033069C">
              <w:t>to</w:t>
            </w:r>
            <w:r w:rsidRPr="0033069C">
              <w:rPr>
                <w:spacing w:val="1"/>
              </w:rPr>
              <w:t xml:space="preserve"> </w:t>
            </w:r>
            <w:r w:rsidRPr="0033069C">
              <w:rPr>
                <w:spacing w:val="-2"/>
              </w:rPr>
              <w:t>i</w:t>
            </w:r>
            <w:r w:rsidRPr="0033069C">
              <w:rPr>
                <w:spacing w:val="1"/>
              </w:rPr>
              <w:t>n</w:t>
            </w:r>
            <w:r w:rsidRPr="0033069C">
              <w:t>c</w:t>
            </w:r>
            <w:r w:rsidRPr="0033069C">
              <w:rPr>
                <w:spacing w:val="-1"/>
              </w:rPr>
              <w:t>r</w:t>
            </w:r>
            <w:r w:rsidRPr="0033069C">
              <w:t>ease</w:t>
            </w:r>
            <w:r w:rsidRPr="0033069C">
              <w:rPr>
                <w:spacing w:val="-6"/>
              </w:rPr>
              <w:t xml:space="preserve"> </w:t>
            </w:r>
            <w:r w:rsidRPr="0033069C">
              <w:t>t</w:t>
            </w:r>
            <w:r w:rsidRPr="0033069C">
              <w:rPr>
                <w:spacing w:val="1"/>
              </w:rPr>
              <w:t>h</w:t>
            </w:r>
            <w:r w:rsidRPr="0033069C">
              <w:t>e</w:t>
            </w:r>
            <w:r w:rsidRPr="0033069C">
              <w:rPr>
                <w:spacing w:val="-1"/>
              </w:rPr>
              <w:t xml:space="preserve"> </w:t>
            </w:r>
            <w:r w:rsidRPr="0033069C">
              <w:t>li</w:t>
            </w:r>
            <w:r w:rsidRPr="0033069C">
              <w:rPr>
                <w:spacing w:val="-1"/>
              </w:rPr>
              <w:t>m</w:t>
            </w:r>
            <w:r w:rsidRPr="0033069C">
              <w:t>i</w:t>
            </w:r>
            <w:r w:rsidRPr="0033069C">
              <w:rPr>
                <w:spacing w:val="7"/>
              </w:rPr>
              <w:t>t</w:t>
            </w:r>
            <w:r w:rsidRPr="0033069C">
              <w:t>s</w:t>
            </w:r>
            <w:r w:rsidRPr="0033069C">
              <w:rPr>
                <w:spacing w:val="-1"/>
              </w:rPr>
              <w:t xml:space="preserve"> </w:t>
            </w:r>
            <w:r w:rsidRPr="0033069C">
              <w:rPr>
                <w:spacing w:val="1"/>
              </w:rPr>
              <w:t>o</w:t>
            </w:r>
            <w:r w:rsidRPr="0033069C">
              <w:t>f</w:t>
            </w:r>
            <w:r w:rsidRPr="0033069C">
              <w:rPr>
                <w:spacing w:val="-2"/>
              </w:rPr>
              <w:t xml:space="preserve"> </w:t>
            </w:r>
            <w:r w:rsidRPr="0033069C">
              <w:t>t</w:t>
            </w:r>
            <w:r w:rsidRPr="0033069C">
              <w:rPr>
                <w:spacing w:val="1"/>
              </w:rPr>
              <w:t>h</w:t>
            </w:r>
            <w:r w:rsidRPr="0033069C">
              <w:t>e</w:t>
            </w:r>
            <w:r w:rsidRPr="0033069C">
              <w:rPr>
                <w:spacing w:val="-1"/>
              </w:rPr>
              <w:t xml:space="preserve"> C</w:t>
            </w:r>
            <w:r w:rsidRPr="0033069C">
              <w:rPr>
                <w:spacing w:val="1"/>
              </w:rPr>
              <w:t>o</w:t>
            </w:r>
            <w:r w:rsidRPr="0033069C">
              <w:rPr>
                <w:spacing w:val="-1"/>
              </w:rPr>
              <w:t>m</w:t>
            </w:r>
            <w:r w:rsidRPr="0033069C">
              <w:rPr>
                <w:spacing w:val="1"/>
              </w:rPr>
              <w:t>p</w:t>
            </w:r>
            <w:r w:rsidRPr="0033069C">
              <w:t>a</w:t>
            </w:r>
            <w:r w:rsidRPr="0033069C">
              <w:rPr>
                <w:spacing w:val="1"/>
              </w:rPr>
              <w:t>ny</w:t>
            </w:r>
            <w:r w:rsidRPr="0033069C">
              <w:rPr>
                <w:spacing w:val="-1"/>
              </w:rPr>
              <w:t>’</w:t>
            </w:r>
            <w:r w:rsidRPr="0033069C">
              <w:t>s</w:t>
            </w:r>
          </w:p>
          <w:p w14:paraId="66C25473" w14:textId="77777777" w:rsidR="007603DF" w:rsidRDefault="007603DF" w:rsidP="00F0418E">
            <w:pPr>
              <w:spacing w:line="220" w:lineRule="exact"/>
              <w:jc w:val="both"/>
              <w:rPr>
                <w:position w:val="-1"/>
              </w:rPr>
            </w:pPr>
            <w:r w:rsidRPr="0033069C">
              <w:rPr>
                <w:position w:val="-1"/>
              </w:rPr>
              <w:t>lia</w:t>
            </w:r>
            <w:r w:rsidRPr="0033069C">
              <w:rPr>
                <w:spacing w:val="1"/>
                <w:position w:val="-1"/>
              </w:rPr>
              <w:t>b</w:t>
            </w:r>
            <w:r w:rsidRPr="0033069C">
              <w:rPr>
                <w:position w:val="-1"/>
              </w:rPr>
              <w:t>ilit</w:t>
            </w:r>
            <w:r w:rsidRPr="0033069C">
              <w:rPr>
                <w:spacing w:val="2"/>
                <w:position w:val="-1"/>
              </w:rPr>
              <w:t>y</w:t>
            </w:r>
            <w:r w:rsidRPr="0033069C">
              <w:rPr>
                <w:position w:val="-1"/>
              </w:rPr>
              <w:t>.</w:t>
            </w:r>
          </w:p>
          <w:p w14:paraId="3F326F49" w14:textId="77777777" w:rsidR="00CE08F6" w:rsidRDefault="00CE08F6" w:rsidP="0033069C">
            <w:pPr>
              <w:spacing w:line="220" w:lineRule="exact"/>
              <w:rPr>
                <w:position w:val="-1"/>
              </w:rPr>
            </w:pPr>
          </w:p>
          <w:p w14:paraId="34D69044" w14:textId="482E9C63" w:rsidR="00CE08F6" w:rsidRPr="0033069C" w:rsidRDefault="00CE08F6" w:rsidP="0033069C">
            <w:pPr>
              <w:spacing w:line="220" w:lineRule="exact"/>
              <w:rPr>
                <w:position w:val="-1"/>
              </w:rPr>
            </w:pPr>
          </w:p>
        </w:tc>
      </w:tr>
    </w:tbl>
    <w:p w14:paraId="7C731594" w14:textId="77777777" w:rsidR="008D2CB9" w:rsidRPr="00F24108" w:rsidRDefault="008D2CB9">
      <w:pPr>
        <w:spacing w:before="9" w:line="140" w:lineRule="exact"/>
        <w:rPr>
          <w:sz w:val="14"/>
          <w:szCs w:val="14"/>
        </w:rPr>
      </w:pPr>
    </w:p>
    <w:p w14:paraId="660FD064" w14:textId="77777777" w:rsidR="008D2CB9" w:rsidRPr="00F24108" w:rsidRDefault="008D2CB9">
      <w:pPr>
        <w:spacing w:line="200" w:lineRule="exact"/>
      </w:pPr>
    </w:p>
    <w:p w14:paraId="69AFB169" w14:textId="77777777" w:rsidR="005B16AE" w:rsidRDefault="005B16AE" w:rsidP="00D3163E">
      <w:pPr>
        <w:keepNext/>
        <w:keepLines/>
        <w:spacing w:line="200" w:lineRule="exact"/>
      </w:pPr>
      <w:bookmarkStart w:id="7" w:name="_Hlk75872018"/>
    </w:p>
    <w:p w14:paraId="23CFC563" w14:textId="77777777" w:rsidR="00CE08F6" w:rsidRPr="00F24108" w:rsidRDefault="00CE08F6" w:rsidP="00D3163E">
      <w:pPr>
        <w:keepNext/>
        <w:keepLines/>
        <w:spacing w:line="200" w:lineRule="exact"/>
      </w:pPr>
    </w:p>
    <w:p w14:paraId="1435F62B" w14:textId="77777777" w:rsidR="005B16AE" w:rsidRPr="00F24108" w:rsidRDefault="005B16AE" w:rsidP="00D3163E">
      <w:pPr>
        <w:keepNext/>
        <w:keepLines/>
        <w:spacing w:line="200" w:lineRule="exact"/>
      </w:pPr>
      <w:r w:rsidRPr="00F24108">
        <w:rPr>
          <w:noProof/>
        </w:rPr>
        <w:drawing>
          <wp:anchor distT="0" distB="0" distL="114300" distR="114300" simplePos="0" relativeHeight="251660288" behindDoc="0" locked="0" layoutInCell="1" allowOverlap="1" wp14:anchorId="427B6AAC" wp14:editId="247919CA">
            <wp:simplePos x="0" y="0"/>
            <wp:positionH relativeFrom="margin">
              <wp:align>right</wp:align>
            </wp:positionH>
            <wp:positionV relativeFrom="paragraph">
              <wp:posOffset>114300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318E1C" w14:textId="77777777" w:rsidR="005B16AE" w:rsidRPr="00F24108" w:rsidRDefault="005B16AE" w:rsidP="00D3163E">
      <w:pPr>
        <w:keepNext/>
        <w:keepLines/>
        <w:spacing w:line="200" w:lineRule="exact"/>
      </w:pPr>
    </w:p>
    <w:p w14:paraId="0925B4BF" w14:textId="77777777" w:rsidR="005B16AE" w:rsidRPr="00F24108" w:rsidRDefault="005B16AE" w:rsidP="00D3163E">
      <w:pPr>
        <w:keepNext/>
        <w:keepLines/>
      </w:pPr>
    </w:p>
    <w:p w14:paraId="0693BE82" w14:textId="77777777" w:rsidR="005B16AE" w:rsidRPr="00F24108" w:rsidRDefault="005B16AE" w:rsidP="00D3163E">
      <w:pPr>
        <w:keepNext/>
        <w:keepLines/>
      </w:pPr>
    </w:p>
    <w:p w14:paraId="6D0040C3" w14:textId="77777777" w:rsidR="005B16AE" w:rsidRPr="00F24108" w:rsidRDefault="005B16AE" w:rsidP="00D3163E">
      <w:pPr>
        <w:pStyle w:val="BTNoDS"/>
        <w:keepNext/>
        <w:keepLines/>
        <w:tabs>
          <w:tab w:val="right" w:pos="2880"/>
        </w:tabs>
      </w:pPr>
      <w:r w:rsidRPr="00F2410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19DF4" wp14:editId="4D8E8CBE">
                <wp:simplePos x="0" y="0"/>
                <wp:positionH relativeFrom="column">
                  <wp:posOffset>4330700</wp:posOffset>
                </wp:positionH>
                <wp:positionV relativeFrom="paragraph">
                  <wp:posOffset>273050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A9C28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pt,21.5pt" to="474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" strokecolor="black [3213]" strokeweight="1.5pt"/>
            </w:pict>
          </mc:Fallback>
        </mc:AlternateContent>
      </w:r>
    </w:p>
    <w:p w14:paraId="3DC17A3E" w14:textId="07DCFC02" w:rsidR="005B16AE" w:rsidRPr="00F24108" w:rsidRDefault="005B16AE" w:rsidP="00D3163E">
      <w:pPr>
        <w:pStyle w:val="BTNoDS"/>
        <w:keepNext/>
        <w:keepLines/>
        <w:tabs>
          <w:tab w:val="right" w:pos="2880"/>
        </w:tabs>
        <w:jc w:val="right"/>
      </w:pPr>
      <w:r w:rsidRPr="00F24108">
        <w:t>Jeffrey A. Silver</w:t>
      </w:r>
      <w:r w:rsidRPr="00F24108">
        <w:br/>
        <w:t>(Authorized Representative)</w:t>
      </w:r>
      <w:r w:rsidRPr="00F24108">
        <w:br/>
        <w:t xml:space="preserve">Date: </w:t>
      </w:r>
      <w:bookmarkStart w:id="8" w:name="IssuanceDate"/>
      <w:bookmarkEnd w:id="8"/>
      <w:r w:rsidRPr="00F24108">
        <w:t xml:space="preserve"> </w:t>
      </w:r>
    </w:p>
    <w:bookmarkEnd w:id="7"/>
    <w:p w14:paraId="7FBBFB96" w14:textId="77777777" w:rsidR="005B16AE" w:rsidRPr="00F24108" w:rsidRDefault="005B16AE">
      <w:pPr>
        <w:spacing w:line="200" w:lineRule="exact"/>
      </w:pPr>
    </w:p>
    <w:sectPr w:rsidR="005B16AE" w:rsidRPr="00F24108" w:rsidSect="0024647B">
      <w:headerReference w:type="default" r:id="rId12"/>
      <w:type w:val="continuous"/>
      <w:pgSz w:w="12240" w:h="15840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0AF6D" w14:textId="77777777" w:rsidR="00106192" w:rsidRDefault="00106192" w:rsidP="005B16AE">
      <w:r>
        <w:separator/>
      </w:r>
    </w:p>
  </w:endnote>
  <w:endnote w:type="continuationSeparator" w:id="0">
    <w:p w14:paraId="1313F536" w14:textId="77777777" w:rsidR="00106192" w:rsidRDefault="00106192" w:rsidP="005B1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007A1" w14:textId="77777777" w:rsidR="00106192" w:rsidRDefault="00106192" w:rsidP="005B16AE">
      <w:r>
        <w:separator/>
      </w:r>
    </w:p>
  </w:footnote>
  <w:footnote w:type="continuationSeparator" w:id="0">
    <w:p w14:paraId="36A50E75" w14:textId="77777777" w:rsidR="00106192" w:rsidRDefault="00106192" w:rsidP="005B16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6A60B" w14:textId="52428056" w:rsidR="005B16AE" w:rsidRDefault="005B16AE" w:rsidP="005B16AE">
    <w:pPr>
      <w:pStyle w:val="Header"/>
      <w:jc w:val="right"/>
    </w:pPr>
    <w:bookmarkStart w:id="9" w:name="_Hlk75871998"/>
    <w:r w:rsidRPr="005B16AE">
      <w:rPr>
        <w:b/>
        <w:bCs/>
      </w:rPr>
      <w:t>Texas</w:t>
    </w:r>
    <w:r>
      <w:t xml:space="preserve"> </w:t>
    </w:r>
    <w:r w:rsidRPr="00850631">
      <w:rPr>
        <w:b/>
        <w:bCs/>
      </w:rPr>
      <w:t>Insurance Company Auto Policy</w:t>
    </w:r>
    <w:bookmarkEnd w:id="9"/>
    <w:r>
      <w:rPr>
        <w:b/>
      </w:rPr>
      <w:br/>
      <w:t>FORM RPCA023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E2F33"/>
    <w:multiLevelType w:val="multilevel"/>
    <w:tmpl w:val="EC76287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CB9"/>
    <w:rsid w:val="00035245"/>
    <w:rsid w:val="00106192"/>
    <w:rsid w:val="00163C5E"/>
    <w:rsid w:val="001C0F11"/>
    <w:rsid w:val="00202C7F"/>
    <w:rsid w:val="0024647B"/>
    <w:rsid w:val="00251906"/>
    <w:rsid w:val="002D4D1A"/>
    <w:rsid w:val="0033069C"/>
    <w:rsid w:val="00423837"/>
    <w:rsid w:val="004910E2"/>
    <w:rsid w:val="004E33DD"/>
    <w:rsid w:val="005B16AE"/>
    <w:rsid w:val="005B3BF7"/>
    <w:rsid w:val="005C1DD4"/>
    <w:rsid w:val="00636E8F"/>
    <w:rsid w:val="00662758"/>
    <w:rsid w:val="00693F47"/>
    <w:rsid w:val="006A0953"/>
    <w:rsid w:val="006F3854"/>
    <w:rsid w:val="007603DF"/>
    <w:rsid w:val="00781618"/>
    <w:rsid w:val="008A5D4E"/>
    <w:rsid w:val="008D2CB9"/>
    <w:rsid w:val="00936168"/>
    <w:rsid w:val="009B6800"/>
    <w:rsid w:val="009D71AD"/>
    <w:rsid w:val="00AB70FE"/>
    <w:rsid w:val="00AF5D32"/>
    <w:rsid w:val="00B5723C"/>
    <w:rsid w:val="00B75FA4"/>
    <w:rsid w:val="00BA4347"/>
    <w:rsid w:val="00C237E9"/>
    <w:rsid w:val="00CD0069"/>
    <w:rsid w:val="00CE08F6"/>
    <w:rsid w:val="00D3163E"/>
    <w:rsid w:val="00DA3ACF"/>
    <w:rsid w:val="00E9792C"/>
    <w:rsid w:val="00F0418E"/>
    <w:rsid w:val="00F2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CA1FF"/>
  <w15:docId w15:val="{0740980C-7947-4508-82A8-519C5A7F7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5B16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16AE"/>
  </w:style>
  <w:style w:type="paragraph" w:styleId="Footer">
    <w:name w:val="footer"/>
    <w:basedOn w:val="Normal"/>
    <w:link w:val="FooterChar"/>
    <w:uiPriority w:val="99"/>
    <w:unhideWhenUsed/>
    <w:rsid w:val="005B16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16AE"/>
  </w:style>
  <w:style w:type="paragraph" w:customStyle="1" w:styleId="BTNoDS">
    <w:name w:val="BT No DS"/>
    <w:basedOn w:val="Normal"/>
    <w:rsid w:val="005B16AE"/>
    <w:pPr>
      <w:spacing w:after="240"/>
    </w:pPr>
    <w:rPr>
      <w:rFonts w:eastAsia="PMingLiU"/>
      <w:szCs w:val="22"/>
    </w:rPr>
  </w:style>
  <w:style w:type="table" w:styleId="TableGrid">
    <w:name w:val="Table Grid"/>
    <w:basedOn w:val="TableNormal"/>
    <w:uiPriority w:val="59"/>
    <w:rsid w:val="00423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3364DC-7A39-4C5E-8DCA-E94F84AD23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5FB8B4E-D2DD-47FB-B9B0-AF433F5F3D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DA9F0F-265E-4D4B-90B3-503A4CCEE2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DBAC51-3497-428C-8FDE-D9437B6310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Carla Marie G. Bersales</cp:lastModifiedBy>
  <cp:revision>27</cp:revision>
  <dcterms:created xsi:type="dcterms:W3CDTF">2021-06-09T14:42:00Z</dcterms:created>
  <dcterms:modified xsi:type="dcterms:W3CDTF">2022-03-05T03:18:00Z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